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F46BCB3" w14:textId="77777777"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14:paraId="07C21771" w14:textId="77777777" w:rsidR="006E5D84" w:rsidRPr="009333EF" w:rsidRDefault="006E5D84" w:rsidP="006E5D84">
      <w:pPr>
        <w:pStyle w:val="Subtitle"/>
        <w:rPr>
          <w:i/>
          <w:iCs/>
          <w:szCs w:val="44"/>
          <w:lang w:val="en-US"/>
        </w:rPr>
      </w:pPr>
      <w:r w:rsidRPr="009333EF">
        <w:rPr>
          <w:lang w:val="en-US"/>
        </w:rPr>
        <w:t>Paweł Gburzyński</w:t>
      </w:r>
    </w:p>
    <w:p w14:paraId="3C09F9A1" w14:textId="77777777"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14:paraId="65BA7C70"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3E44C48E"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6F355CB1" w14:textId="77777777"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14:paraId="6D31DBB9" w14:textId="77777777"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14:paraId="2CC737ED" w14:textId="77777777"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14:paraId="71B95257" w14:textId="77777777" w:rsidR="00FF4A04" w:rsidRPr="009333EF" w:rsidRDefault="00B1154B"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14:paraId="6D98CC3D" w14:textId="77777777" w:rsidR="008350E9" w:rsidRPr="009333EF" w:rsidRDefault="008350E9" w:rsidP="008350E9">
      <w:pPr>
        <w:pStyle w:val="mainbody"/>
        <w:ind w:firstLine="0"/>
      </w:pPr>
    </w:p>
    <w:p w14:paraId="19E02B16" w14:textId="77777777" w:rsidR="00FF4A04" w:rsidRPr="009333EF" w:rsidRDefault="00FF4A04" w:rsidP="00E72DB8">
      <w:pPr>
        <w:pStyle w:val="mainbody"/>
      </w:pPr>
    </w:p>
    <w:p w14:paraId="47E1A643" w14:textId="77777777" w:rsidR="00495EC0" w:rsidRPr="009333EF" w:rsidRDefault="00495EC0" w:rsidP="00E72DB8">
      <w:pPr>
        <w:pStyle w:val="mainbody"/>
      </w:pPr>
    </w:p>
    <w:p w14:paraId="36B425D1" w14:textId="1C92ED6E" w:rsidR="00993E93" w:rsidRPr="009333EF" w:rsidRDefault="00993E93" w:rsidP="0023447D">
      <w:pPr>
        <w:jc w:val="center"/>
        <w:rPr>
          <w:rFonts w:ascii="Arimo" w:hAnsi="Arimo" w:cs="Arimo"/>
          <w:b/>
          <w:sz w:val="48"/>
          <w:szCs w:val="48"/>
        </w:rPr>
        <w:sectPr w:rsidR="00993E93" w:rsidRPr="009333EF" w:rsidSect="00043FF5">
          <w:pgSz w:w="11909" w:h="16834" w:code="9"/>
          <w:pgMar w:top="936" w:right="864" w:bottom="792" w:left="864" w:header="936" w:footer="864" w:gutter="288"/>
          <w:pgNumType w:fmt="lowerRoman"/>
          <w:cols w:space="720"/>
          <w:titlePg/>
          <w:docGrid w:linePitch="360"/>
        </w:sectPr>
      </w:pPr>
    </w:p>
    <w:p w14:paraId="381B95B9" w14:textId="77777777"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14:paraId="154BA909" w14:textId="77777777"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14:paraId="32F71268" w14:textId="3261B67D" w:rsidR="004D1046"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3885933" w:history="1">
        <w:r w:rsidR="004D1046" w:rsidRPr="000B299E">
          <w:rPr>
            <w:rStyle w:val="Hyperlink"/>
            <w:noProof/>
          </w:rPr>
          <w:t>1</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INTRODUCTION</w:t>
        </w:r>
        <w:r w:rsidR="004D1046">
          <w:rPr>
            <w:noProof/>
            <w:webHidden/>
          </w:rPr>
          <w:tab/>
        </w:r>
        <w:r w:rsidR="004D1046">
          <w:rPr>
            <w:noProof/>
            <w:webHidden/>
          </w:rPr>
          <w:fldChar w:fldCharType="begin"/>
        </w:r>
        <w:r w:rsidR="004D1046">
          <w:rPr>
            <w:noProof/>
            <w:webHidden/>
          </w:rPr>
          <w:instrText xml:space="preserve"> PAGEREF _Toc3885933 \h </w:instrText>
        </w:r>
        <w:r w:rsidR="004D1046">
          <w:rPr>
            <w:noProof/>
            <w:webHidden/>
          </w:rPr>
        </w:r>
        <w:r w:rsidR="004D1046">
          <w:rPr>
            <w:noProof/>
            <w:webHidden/>
          </w:rPr>
          <w:fldChar w:fldCharType="separate"/>
        </w:r>
        <w:r w:rsidR="004D1046">
          <w:rPr>
            <w:noProof/>
            <w:webHidden/>
          </w:rPr>
          <w:t>8</w:t>
        </w:r>
        <w:r w:rsidR="004D1046">
          <w:rPr>
            <w:noProof/>
            <w:webHidden/>
          </w:rPr>
          <w:fldChar w:fldCharType="end"/>
        </w:r>
      </w:hyperlink>
    </w:p>
    <w:p w14:paraId="4B89EA69" w14:textId="7659F805"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34" w:history="1">
        <w:r w:rsidR="004D1046" w:rsidRPr="000B299E">
          <w:rPr>
            <w:rStyle w:val="Hyperlink"/>
            <w:noProof/>
          </w:rPr>
          <w:t>1.1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A historical note</w:t>
        </w:r>
        <w:r w:rsidR="004D1046">
          <w:rPr>
            <w:noProof/>
            <w:webHidden/>
          </w:rPr>
          <w:tab/>
        </w:r>
        <w:r w:rsidR="004D1046">
          <w:rPr>
            <w:noProof/>
            <w:webHidden/>
          </w:rPr>
          <w:fldChar w:fldCharType="begin"/>
        </w:r>
        <w:r w:rsidR="004D1046">
          <w:rPr>
            <w:noProof/>
            <w:webHidden/>
          </w:rPr>
          <w:instrText xml:space="preserve"> PAGEREF _Toc3885934 \h </w:instrText>
        </w:r>
        <w:r w:rsidR="004D1046">
          <w:rPr>
            <w:noProof/>
            <w:webHidden/>
          </w:rPr>
        </w:r>
        <w:r w:rsidR="004D1046">
          <w:rPr>
            <w:noProof/>
            <w:webHidden/>
          </w:rPr>
          <w:fldChar w:fldCharType="separate"/>
        </w:r>
        <w:r w:rsidR="004D1046">
          <w:rPr>
            <w:noProof/>
            <w:webHidden/>
          </w:rPr>
          <w:t>9</w:t>
        </w:r>
        <w:r w:rsidR="004D1046">
          <w:rPr>
            <w:noProof/>
            <w:webHidden/>
          </w:rPr>
          <w:fldChar w:fldCharType="end"/>
        </w:r>
      </w:hyperlink>
    </w:p>
    <w:p w14:paraId="04F294B1" w14:textId="1EA72326"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35" w:history="1">
        <w:r w:rsidR="004D1046" w:rsidRPr="000B299E">
          <w:rPr>
            <w:rStyle w:val="Hyperlink"/>
            <w:noProof/>
          </w:rPr>
          <w:t>1.2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Event-driven simulation: a crash course</w:t>
        </w:r>
        <w:r w:rsidR="004D1046">
          <w:rPr>
            <w:noProof/>
            <w:webHidden/>
          </w:rPr>
          <w:tab/>
        </w:r>
        <w:r w:rsidR="004D1046">
          <w:rPr>
            <w:noProof/>
            <w:webHidden/>
          </w:rPr>
          <w:fldChar w:fldCharType="begin"/>
        </w:r>
        <w:r w:rsidR="004D1046">
          <w:rPr>
            <w:noProof/>
            <w:webHidden/>
          </w:rPr>
          <w:instrText xml:space="preserve"> PAGEREF _Toc3885935 \h </w:instrText>
        </w:r>
        <w:r w:rsidR="004D1046">
          <w:rPr>
            <w:noProof/>
            <w:webHidden/>
          </w:rPr>
        </w:r>
        <w:r w:rsidR="004D1046">
          <w:rPr>
            <w:noProof/>
            <w:webHidden/>
          </w:rPr>
          <w:fldChar w:fldCharType="separate"/>
        </w:r>
        <w:r w:rsidR="004D1046">
          <w:rPr>
            <w:noProof/>
            <w:webHidden/>
          </w:rPr>
          <w:t>12</w:t>
        </w:r>
        <w:r w:rsidR="004D1046">
          <w:rPr>
            <w:noProof/>
            <w:webHidden/>
          </w:rPr>
          <w:fldChar w:fldCharType="end"/>
        </w:r>
      </w:hyperlink>
    </w:p>
    <w:p w14:paraId="693EF5E8" w14:textId="490E490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6" w:history="1">
        <w:r w:rsidR="004D1046" w:rsidRPr="000B299E">
          <w:rPr>
            <w:rStyle w:val="Hyperlink"/>
            <w:noProof/>
          </w:rPr>
          <w:t>1.2.1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Events</w:t>
        </w:r>
        <w:r w:rsidR="004D1046">
          <w:rPr>
            <w:noProof/>
            <w:webHidden/>
          </w:rPr>
          <w:tab/>
        </w:r>
        <w:r w:rsidR="004D1046">
          <w:rPr>
            <w:noProof/>
            <w:webHidden/>
          </w:rPr>
          <w:fldChar w:fldCharType="begin"/>
        </w:r>
        <w:r w:rsidR="004D1046">
          <w:rPr>
            <w:noProof/>
            <w:webHidden/>
          </w:rPr>
          <w:instrText xml:space="preserve"> PAGEREF _Toc3885936 \h </w:instrText>
        </w:r>
        <w:r w:rsidR="004D1046">
          <w:rPr>
            <w:noProof/>
            <w:webHidden/>
          </w:rPr>
        </w:r>
        <w:r w:rsidR="004D1046">
          <w:rPr>
            <w:noProof/>
            <w:webHidden/>
          </w:rPr>
          <w:fldChar w:fldCharType="separate"/>
        </w:r>
        <w:r w:rsidR="004D1046">
          <w:rPr>
            <w:noProof/>
            <w:webHidden/>
          </w:rPr>
          <w:t>13</w:t>
        </w:r>
        <w:r w:rsidR="004D1046">
          <w:rPr>
            <w:noProof/>
            <w:webHidden/>
          </w:rPr>
          <w:fldChar w:fldCharType="end"/>
        </w:r>
      </w:hyperlink>
    </w:p>
    <w:p w14:paraId="2F6CBA8C" w14:textId="538000F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7" w:history="1">
        <w:r w:rsidR="004D1046" w:rsidRPr="000B299E">
          <w:rPr>
            <w:rStyle w:val="Hyperlink"/>
            <w:noProof/>
          </w:rPr>
          <w:t>1.2.2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car wash model</w:t>
        </w:r>
        <w:r w:rsidR="004D1046">
          <w:rPr>
            <w:noProof/>
            <w:webHidden/>
          </w:rPr>
          <w:tab/>
        </w:r>
        <w:r w:rsidR="004D1046">
          <w:rPr>
            <w:noProof/>
            <w:webHidden/>
          </w:rPr>
          <w:fldChar w:fldCharType="begin"/>
        </w:r>
        <w:r w:rsidR="004D1046">
          <w:rPr>
            <w:noProof/>
            <w:webHidden/>
          </w:rPr>
          <w:instrText xml:space="preserve"> PAGEREF _Toc3885937 \h </w:instrText>
        </w:r>
        <w:r w:rsidR="004D1046">
          <w:rPr>
            <w:noProof/>
            <w:webHidden/>
          </w:rPr>
        </w:r>
        <w:r w:rsidR="004D1046">
          <w:rPr>
            <w:noProof/>
            <w:webHidden/>
          </w:rPr>
          <w:fldChar w:fldCharType="separate"/>
        </w:r>
        <w:r w:rsidR="004D1046">
          <w:rPr>
            <w:noProof/>
            <w:webHidden/>
          </w:rPr>
          <w:t>14</w:t>
        </w:r>
        <w:r w:rsidR="004D1046">
          <w:rPr>
            <w:noProof/>
            <w:webHidden/>
          </w:rPr>
          <w:fldChar w:fldCharType="end"/>
        </w:r>
      </w:hyperlink>
    </w:p>
    <w:p w14:paraId="793D4A99" w14:textId="3E1077E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8" w:history="1">
        <w:r w:rsidR="004D1046" w:rsidRPr="000B299E">
          <w:rPr>
            <w:rStyle w:val="Hyperlink"/>
            <w:noProof/>
          </w:rPr>
          <w:t>1.2.3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Discrete time</w:t>
        </w:r>
        <w:r w:rsidR="004D1046">
          <w:rPr>
            <w:noProof/>
            <w:webHidden/>
          </w:rPr>
          <w:tab/>
        </w:r>
        <w:r w:rsidR="004D1046">
          <w:rPr>
            <w:noProof/>
            <w:webHidden/>
          </w:rPr>
          <w:fldChar w:fldCharType="begin"/>
        </w:r>
        <w:r w:rsidR="004D1046">
          <w:rPr>
            <w:noProof/>
            <w:webHidden/>
          </w:rPr>
          <w:instrText xml:space="preserve"> PAGEREF _Toc3885938 \h </w:instrText>
        </w:r>
        <w:r w:rsidR="004D1046">
          <w:rPr>
            <w:noProof/>
            <w:webHidden/>
          </w:rPr>
        </w:r>
        <w:r w:rsidR="004D1046">
          <w:rPr>
            <w:noProof/>
            <w:webHidden/>
          </w:rPr>
          <w:fldChar w:fldCharType="separate"/>
        </w:r>
        <w:r w:rsidR="004D1046">
          <w:rPr>
            <w:noProof/>
            <w:webHidden/>
          </w:rPr>
          <w:t>18</w:t>
        </w:r>
        <w:r w:rsidR="004D1046">
          <w:rPr>
            <w:noProof/>
            <w:webHidden/>
          </w:rPr>
          <w:fldChar w:fldCharType="end"/>
        </w:r>
      </w:hyperlink>
    </w:p>
    <w:p w14:paraId="3F63C332" w14:textId="63AC487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9" w:history="1">
        <w:r w:rsidR="004D1046" w:rsidRPr="000B299E">
          <w:rPr>
            <w:rStyle w:val="Hyperlink"/>
            <w:noProof/>
          </w:rPr>
          <w:t>1.2.4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Nondeterminism and the time grain</w:t>
        </w:r>
        <w:r w:rsidR="004D1046">
          <w:rPr>
            <w:noProof/>
            <w:webHidden/>
          </w:rPr>
          <w:tab/>
        </w:r>
        <w:r w:rsidR="004D1046">
          <w:rPr>
            <w:noProof/>
            <w:webHidden/>
          </w:rPr>
          <w:fldChar w:fldCharType="begin"/>
        </w:r>
        <w:r w:rsidR="004D1046">
          <w:rPr>
            <w:noProof/>
            <w:webHidden/>
          </w:rPr>
          <w:instrText xml:space="preserve"> PAGEREF _Toc3885939 \h </w:instrText>
        </w:r>
        <w:r w:rsidR="004D1046">
          <w:rPr>
            <w:noProof/>
            <w:webHidden/>
          </w:rPr>
        </w:r>
        <w:r w:rsidR="004D1046">
          <w:rPr>
            <w:noProof/>
            <w:webHidden/>
          </w:rPr>
          <w:fldChar w:fldCharType="separate"/>
        </w:r>
        <w:r w:rsidR="004D1046">
          <w:rPr>
            <w:noProof/>
            <w:webHidden/>
          </w:rPr>
          <w:t>22</w:t>
        </w:r>
        <w:r w:rsidR="004D1046">
          <w:rPr>
            <w:noProof/>
            <w:webHidden/>
          </w:rPr>
          <w:fldChar w:fldCharType="end"/>
        </w:r>
      </w:hyperlink>
    </w:p>
    <w:p w14:paraId="7144397E" w14:textId="1D643B5A"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40" w:history="1">
        <w:r w:rsidR="004D1046" w:rsidRPr="000B299E">
          <w:rPr>
            <w:rStyle w:val="Hyperlink"/>
            <w:noProof/>
          </w:rPr>
          <w:t>1.3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An overview of SMURPH</w:t>
        </w:r>
        <w:r w:rsidR="004D1046">
          <w:rPr>
            <w:noProof/>
            <w:webHidden/>
          </w:rPr>
          <w:tab/>
        </w:r>
        <w:r w:rsidR="004D1046">
          <w:rPr>
            <w:noProof/>
            <w:webHidden/>
          </w:rPr>
          <w:fldChar w:fldCharType="begin"/>
        </w:r>
        <w:r w:rsidR="004D1046">
          <w:rPr>
            <w:noProof/>
            <w:webHidden/>
          </w:rPr>
          <w:instrText xml:space="preserve"> PAGEREF _Toc3885940 \h </w:instrText>
        </w:r>
        <w:r w:rsidR="004D1046">
          <w:rPr>
            <w:noProof/>
            <w:webHidden/>
          </w:rPr>
        </w:r>
        <w:r w:rsidR="004D1046">
          <w:rPr>
            <w:noProof/>
            <w:webHidden/>
          </w:rPr>
          <w:fldChar w:fldCharType="separate"/>
        </w:r>
        <w:r w:rsidR="004D1046">
          <w:rPr>
            <w:noProof/>
            <w:webHidden/>
          </w:rPr>
          <w:t>25</w:t>
        </w:r>
        <w:r w:rsidR="004D1046">
          <w:rPr>
            <w:noProof/>
            <w:webHidden/>
          </w:rPr>
          <w:fldChar w:fldCharType="end"/>
        </w:r>
      </w:hyperlink>
    </w:p>
    <w:p w14:paraId="615E78EE" w14:textId="1B0190F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1" w:history="1">
        <w:r w:rsidR="004D1046" w:rsidRPr="000B299E">
          <w:rPr>
            <w:rStyle w:val="Hyperlink"/>
            <w:noProof/>
          </w:rPr>
          <w:t>1.3.1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Reactive systems: execution modes</w:t>
        </w:r>
        <w:r w:rsidR="004D1046">
          <w:rPr>
            <w:noProof/>
            <w:webHidden/>
          </w:rPr>
          <w:tab/>
        </w:r>
        <w:r w:rsidR="004D1046">
          <w:rPr>
            <w:noProof/>
            <w:webHidden/>
          </w:rPr>
          <w:fldChar w:fldCharType="begin"/>
        </w:r>
        <w:r w:rsidR="004D1046">
          <w:rPr>
            <w:noProof/>
            <w:webHidden/>
          </w:rPr>
          <w:instrText xml:space="preserve"> PAGEREF _Toc3885941 \h </w:instrText>
        </w:r>
        <w:r w:rsidR="004D1046">
          <w:rPr>
            <w:noProof/>
            <w:webHidden/>
          </w:rPr>
        </w:r>
        <w:r w:rsidR="004D1046">
          <w:rPr>
            <w:noProof/>
            <w:webHidden/>
          </w:rPr>
          <w:fldChar w:fldCharType="separate"/>
        </w:r>
        <w:r w:rsidR="004D1046">
          <w:rPr>
            <w:noProof/>
            <w:webHidden/>
          </w:rPr>
          <w:t>25</w:t>
        </w:r>
        <w:r w:rsidR="004D1046">
          <w:rPr>
            <w:noProof/>
            <w:webHidden/>
          </w:rPr>
          <w:fldChar w:fldCharType="end"/>
        </w:r>
      </w:hyperlink>
    </w:p>
    <w:p w14:paraId="00521A82" w14:textId="734F9ED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2" w:history="1">
        <w:r w:rsidR="004D1046" w:rsidRPr="000B299E">
          <w:rPr>
            <w:rStyle w:val="Hyperlink"/>
            <w:noProof/>
          </w:rPr>
          <w:t>1.3.2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Organization of the package</w:t>
        </w:r>
        <w:r w:rsidR="004D1046">
          <w:rPr>
            <w:noProof/>
            <w:webHidden/>
          </w:rPr>
          <w:tab/>
        </w:r>
        <w:r w:rsidR="004D1046">
          <w:rPr>
            <w:noProof/>
            <w:webHidden/>
          </w:rPr>
          <w:fldChar w:fldCharType="begin"/>
        </w:r>
        <w:r w:rsidR="004D1046">
          <w:rPr>
            <w:noProof/>
            <w:webHidden/>
          </w:rPr>
          <w:instrText xml:space="preserve"> PAGEREF _Toc3885942 \h </w:instrText>
        </w:r>
        <w:r w:rsidR="004D1046">
          <w:rPr>
            <w:noProof/>
            <w:webHidden/>
          </w:rPr>
        </w:r>
        <w:r w:rsidR="004D1046">
          <w:rPr>
            <w:noProof/>
            <w:webHidden/>
          </w:rPr>
          <w:fldChar w:fldCharType="separate"/>
        </w:r>
        <w:r w:rsidR="004D1046">
          <w:rPr>
            <w:noProof/>
            <w:webHidden/>
          </w:rPr>
          <w:t>28</w:t>
        </w:r>
        <w:r w:rsidR="004D1046">
          <w:rPr>
            <w:noProof/>
            <w:webHidden/>
          </w:rPr>
          <w:fldChar w:fldCharType="end"/>
        </w:r>
      </w:hyperlink>
    </w:p>
    <w:p w14:paraId="68CF8ABF" w14:textId="0AC3DA83"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43" w:history="1">
        <w:r w:rsidR="004D1046" w:rsidRPr="000B299E">
          <w:rPr>
            <w:rStyle w:val="Hyperlink"/>
            <w:noProof/>
          </w:rPr>
          <w:t>1.4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Acknowledgments</w:t>
        </w:r>
        <w:r w:rsidR="004D1046">
          <w:rPr>
            <w:noProof/>
            <w:webHidden/>
          </w:rPr>
          <w:tab/>
        </w:r>
        <w:r w:rsidR="004D1046">
          <w:rPr>
            <w:noProof/>
            <w:webHidden/>
          </w:rPr>
          <w:fldChar w:fldCharType="begin"/>
        </w:r>
        <w:r w:rsidR="004D1046">
          <w:rPr>
            <w:noProof/>
            <w:webHidden/>
          </w:rPr>
          <w:instrText xml:space="preserve"> PAGEREF _Toc3885943 \h </w:instrText>
        </w:r>
        <w:r w:rsidR="004D1046">
          <w:rPr>
            <w:noProof/>
            <w:webHidden/>
          </w:rPr>
        </w:r>
        <w:r w:rsidR="004D1046">
          <w:rPr>
            <w:noProof/>
            <w:webHidden/>
          </w:rPr>
          <w:fldChar w:fldCharType="separate"/>
        </w:r>
        <w:r w:rsidR="004D1046">
          <w:rPr>
            <w:noProof/>
            <w:webHidden/>
          </w:rPr>
          <w:t>29</w:t>
        </w:r>
        <w:r w:rsidR="004D1046">
          <w:rPr>
            <w:noProof/>
            <w:webHidden/>
          </w:rPr>
          <w:fldChar w:fldCharType="end"/>
        </w:r>
      </w:hyperlink>
    </w:p>
    <w:p w14:paraId="7D0AB0F4" w14:textId="03C2780F"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5944" w:history="1">
        <w:r w:rsidR="004D1046" w:rsidRPr="000B299E">
          <w:rPr>
            <w:rStyle w:val="Hyperlink"/>
            <w:noProof/>
          </w:rPr>
          <w:t>2</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EXAMPLES</w:t>
        </w:r>
        <w:r w:rsidR="004D1046">
          <w:rPr>
            <w:noProof/>
            <w:webHidden/>
          </w:rPr>
          <w:tab/>
        </w:r>
        <w:r w:rsidR="004D1046">
          <w:rPr>
            <w:noProof/>
            <w:webHidden/>
          </w:rPr>
          <w:fldChar w:fldCharType="begin"/>
        </w:r>
        <w:r w:rsidR="004D1046">
          <w:rPr>
            <w:noProof/>
            <w:webHidden/>
          </w:rPr>
          <w:instrText xml:space="preserve"> PAGEREF _Toc3885944 \h </w:instrText>
        </w:r>
        <w:r w:rsidR="004D1046">
          <w:rPr>
            <w:noProof/>
            <w:webHidden/>
          </w:rPr>
        </w:r>
        <w:r w:rsidR="004D1046">
          <w:rPr>
            <w:noProof/>
            <w:webHidden/>
          </w:rPr>
          <w:fldChar w:fldCharType="separate"/>
        </w:r>
        <w:r w:rsidR="004D1046">
          <w:rPr>
            <w:noProof/>
            <w:webHidden/>
          </w:rPr>
          <w:t>30</w:t>
        </w:r>
        <w:r w:rsidR="004D1046">
          <w:rPr>
            <w:noProof/>
            <w:webHidden/>
          </w:rPr>
          <w:fldChar w:fldCharType="end"/>
        </w:r>
      </w:hyperlink>
    </w:p>
    <w:p w14:paraId="1E337AA0" w14:textId="196D6E6E"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45" w:history="1">
        <w:r w:rsidR="004D1046" w:rsidRPr="000B299E">
          <w:rPr>
            <w:rStyle w:val="Hyperlink"/>
            <w:noProof/>
          </w:rPr>
          <w:t>2.1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The car wash redux</w:t>
        </w:r>
        <w:r w:rsidR="004D1046">
          <w:rPr>
            <w:noProof/>
            <w:webHidden/>
          </w:rPr>
          <w:tab/>
        </w:r>
        <w:r w:rsidR="004D1046">
          <w:rPr>
            <w:noProof/>
            <w:webHidden/>
          </w:rPr>
          <w:fldChar w:fldCharType="begin"/>
        </w:r>
        <w:r w:rsidR="004D1046">
          <w:rPr>
            <w:noProof/>
            <w:webHidden/>
          </w:rPr>
          <w:instrText xml:space="preserve"> PAGEREF _Toc3885945 \h </w:instrText>
        </w:r>
        <w:r w:rsidR="004D1046">
          <w:rPr>
            <w:noProof/>
            <w:webHidden/>
          </w:rPr>
        </w:r>
        <w:r w:rsidR="004D1046">
          <w:rPr>
            <w:noProof/>
            <w:webHidden/>
          </w:rPr>
          <w:fldChar w:fldCharType="separate"/>
        </w:r>
        <w:r w:rsidR="004D1046">
          <w:rPr>
            <w:noProof/>
            <w:webHidden/>
          </w:rPr>
          <w:t>30</w:t>
        </w:r>
        <w:r w:rsidR="004D1046">
          <w:rPr>
            <w:noProof/>
            <w:webHidden/>
          </w:rPr>
          <w:fldChar w:fldCharType="end"/>
        </w:r>
      </w:hyperlink>
    </w:p>
    <w:p w14:paraId="37F41AE0" w14:textId="73E9EF6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6" w:history="1">
        <w:r w:rsidR="004D1046" w:rsidRPr="000B299E">
          <w:rPr>
            <w:rStyle w:val="Hyperlink"/>
            <w:noProof/>
          </w:rPr>
          <w:t>2.1.1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washer process</w:t>
        </w:r>
        <w:r w:rsidR="004D1046">
          <w:rPr>
            <w:noProof/>
            <w:webHidden/>
          </w:rPr>
          <w:tab/>
        </w:r>
        <w:r w:rsidR="004D1046">
          <w:rPr>
            <w:noProof/>
            <w:webHidden/>
          </w:rPr>
          <w:fldChar w:fldCharType="begin"/>
        </w:r>
        <w:r w:rsidR="004D1046">
          <w:rPr>
            <w:noProof/>
            <w:webHidden/>
          </w:rPr>
          <w:instrText xml:space="preserve"> PAGEREF _Toc3885946 \h </w:instrText>
        </w:r>
        <w:r w:rsidR="004D1046">
          <w:rPr>
            <w:noProof/>
            <w:webHidden/>
          </w:rPr>
        </w:r>
        <w:r w:rsidR="004D1046">
          <w:rPr>
            <w:noProof/>
            <w:webHidden/>
          </w:rPr>
          <w:fldChar w:fldCharType="separate"/>
        </w:r>
        <w:r w:rsidR="004D1046">
          <w:rPr>
            <w:noProof/>
            <w:webHidden/>
          </w:rPr>
          <w:t>31</w:t>
        </w:r>
        <w:r w:rsidR="004D1046">
          <w:rPr>
            <w:noProof/>
            <w:webHidden/>
          </w:rPr>
          <w:fldChar w:fldCharType="end"/>
        </w:r>
      </w:hyperlink>
    </w:p>
    <w:p w14:paraId="2AB7D98B" w14:textId="2F4F286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7" w:history="1">
        <w:r w:rsidR="004D1046" w:rsidRPr="000B299E">
          <w:rPr>
            <w:rStyle w:val="Hyperlink"/>
            <w:noProof/>
          </w:rPr>
          <w:t>2.1.2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entrance process</w:t>
        </w:r>
        <w:r w:rsidR="004D1046">
          <w:rPr>
            <w:noProof/>
            <w:webHidden/>
          </w:rPr>
          <w:tab/>
        </w:r>
        <w:r w:rsidR="004D1046">
          <w:rPr>
            <w:noProof/>
            <w:webHidden/>
          </w:rPr>
          <w:fldChar w:fldCharType="begin"/>
        </w:r>
        <w:r w:rsidR="004D1046">
          <w:rPr>
            <w:noProof/>
            <w:webHidden/>
          </w:rPr>
          <w:instrText xml:space="preserve"> PAGEREF _Toc3885947 \h </w:instrText>
        </w:r>
        <w:r w:rsidR="004D1046">
          <w:rPr>
            <w:noProof/>
            <w:webHidden/>
          </w:rPr>
        </w:r>
        <w:r w:rsidR="004D1046">
          <w:rPr>
            <w:noProof/>
            <w:webHidden/>
          </w:rPr>
          <w:fldChar w:fldCharType="separate"/>
        </w:r>
        <w:r w:rsidR="004D1046">
          <w:rPr>
            <w:noProof/>
            <w:webHidden/>
          </w:rPr>
          <w:t>35</w:t>
        </w:r>
        <w:r w:rsidR="004D1046">
          <w:rPr>
            <w:noProof/>
            <w:webHidden/>
          </w:rPr>
          <w:fldChar w:fldCharType="end"/>
        </w:r>
      </w:hyperlink>
    </w:p>
    <w:p w14:paraId="6A217EFD" w14:textId="046FAA1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8" w:history="1">
        <w:r w:rsidR="004D1046" w:rsidRPr="000B299E">
          <w:rPr>
            <w:rStyle w:val="Hyperlink"/>
            <w:noProof/>
          </w:rPr>
          <w:t>2.1.3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Completing the program</w:t>
        </w:r>
        <w:r w:rsidR="004D1046">
          <w:rPr>
            <w:noProof/>
            <w:webHidden/>
          </w:rPr>
          <w:tab/>
        </w:r>
        <w:r w:rsidR="004D1046">
          <w:rPr>
            <w:noProof/>
            <w:webHidden/>
          </w:rPr>
          <w:fldChar w:fldCharType="begin"/>
        </w:r>
        <w:r w:rsidR="004D1046">
          <w:rPr>
            <w:noProof/>
            <w:webHidden/>
          </w:rPr>
          <w:instrText xml:space="preserve"> PAGEREF _Toc3885948 \h </w:instrText>
        </w:r>
        <w:r w:rsidR="004D1046">
          <w:rPr>
            <w:noProof/>
            <w:webHidden/>
          </w:rPr>
        </w:r>
        <w:r w:rsidR="004D1046">
          <w:rPr>
            <w:noProof/>
            <w:webHidden/>
          </w:rPr>
          <w:fldChar w:fldCharType="separate"/>
        </w:r>
        <w:r w:rsidR="004D1046">
          <w:rPr>
            <w:noProof/>
            <w:webHidden/>
          </w:rPr>
          <w:t>37</w:t>
        </w:r>
        <w:r w:rsidR="004D1046">
          <w:rPr>
            <w:noProof/>
            <w:webHidden/>
          </w:rPr>
          <w:fldChar w:fldCharType="end"/>
        </w:r>
      </w:hyperlink>
    </w:p>
    <w:p w14:paraId="2211936B" w14:textId="050C6C8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9" w:history="1">
        <w:r w:rsidR="004D1046" w:rsidRPr="000B299E">
          <w:rPr>
            <w:rStyle w:val="Hyperlink"/>
            <w:noProof/>
          </w:rPr>
          <w:t>2.1.4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About time</w:t>
        </w:r>
        <w:r w:rsidR="004D1046">
          <w:rPr>
            <w:noProof/>
            <w:webHidden/>
          </w:rPr>
          <w:tab/>
        </w:r>
        <w:r w:rsidR="004D1046">
          <w:rPr>
            <w:noProof/>
            <w:webHidden/>
          </w:rPr>
          <w:fldChar w:fldCharType="begin"/>
        </w:r>
        <w:r w:rsidR="004D1046">
          <w:rPr>
            <w:noProof/>
            <w:webHidden/>
          </w:rPr>
          <w:instrText xml:space="preserve"> PAGEREF _Toc3885949 \h </w:instrText>
        </w:r>
        <w:r w:rsidR="004D1046">
          <w:rPr>
            <w:noProof/>
            <w:webHidden/>
          </w:rPr>
        </w:r>
        <w:r w:rsidR="004D1046">
          <w:rPr>
            <w:noProof/>
            <w:webHidden/>
          </w:rPr>
          <w:fldChar w:fldCharType="separate"/>
        </w:r>
        <w:r w:rsidR="004D1046">
          <w:rPr>
            <w:noProof/>
            <w:webHidden/>
          </w:rPr>
          <w:t>38</w:t>
        </w:r>
        <w:r w:rsidR="004D1046">
          <w:rPr>
            <w:noProof/>
            <w:webHidden/>
          </w:rPr>
          <w:fldChar w:fldCharType="end"/>
        </w:r>
      </w:hyperlink>
    </w:p>
    <w:p w14:paraId="17512BBE" w14:textId="673000F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0" w:history="1">
        <w:r w:rsidR="004D1046" w:rsidRPr="000B299E">
          <w:rPr>
            <w:rStyle w:val="Hyperlink"/>
            <w:noProof/>
          </w:rPr>
          <w:t>2.1.5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Presenting the results</w:t>
        </w:r>
        <w:r w:rsidR="004D1046">
          <w:rPr>
            <w:noProof/>
            <w:webHidden/>
          </w:rPr>
          <w:tab/>
        </w:r>
        <w:r w:rsidR="004D1046">
          <w:rPr>
            <w:noProof/>
            <w:webHidden/>
          </w:rPr>
          <w:fldChar w:fldCharType="begin"/>
        </w:r>
        <w:r w:rsidR="004D1046">
          <w:rPr>
            <w:noProof/>
            <w:webHidden/>
          </w:rPr>
          <w:instrText xml:space="preserve"> PAGEREF _Toc3885950 \h </w:instrText>
        </w:r>
        <w:r w:rsidR="004D1046">
          <w:rPr>
            <w:noProof/>
            <w:webHidden/>
          </w:rPr>
        </w:r>
        <w:r w:rsidR="004D1046">
          <w:rPr>
            <w:noProof/>
            <w:webHidden/>
          </w:rPr>
          <w:fldChar w:fldCharType="separate"/>
        </w:r>
        <w:r w:rsidR="004D1046">
          <w:rPr>
            <w:noProof/>
            <w:webHidden/>
          </w:rPr>
          <w:t>40</w:t>
        </w:r>
        <w:r w:rsidR="004D1046">
          <w:rPr>
            <w:noProof/>
            <w:webHidden/>
          </w:rPr>
          <w:fldChar w:fldCharType="end"/>
        </w:r>
      </w:hyperlink>
    </w:p>
    <w:p w14:paraId="2007D086" w14:textId="7AB7AF2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1" w:history="1">
        <w:r w:rsidR="004D1046" w:rsidRPr="000B299E">
          <w:rPr>
            <w:rStyle w:val="Hyperlink"/>
            <w:noProof/>
          </w:rPr>
          <w:t>2.1.6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Running the model</w:t>
        </w:r>
        <w:r w:rsidR="004D1046">
          <w:rPr>
            <w:noProof/>
            <w:webHidden/>
          </w:rPr>
          <w:tab/>
        </w:r>
        <w:r w:rsidR="004D1046">
          <w:rPr>
            <w:noProof/>
            <w:webHidden/>
          </w:rPr>
          <w:fldChar w:fldCharType="begin"/>
        </w:r>
        <w:r w:rsidR="004D1046">
          <w:rPr>
            <w:noProof/>
            <w:webHidden/>
          </w:rPr>
          <w:instrText xml:space="preserve"> PAGEREF _Toc3885951 \h </w:instrText>
        </w:r>
        <w:r w:rsidR="004D1046">
          <w:rPr>
            <w:noProof/>
            <w:webHidden/>
          </w:rPr>
        </w:r>
        <w:r w:rsidR="004D1046">
          <w:rPr>
            <w:noProof/>
            <w:webHidden/>
          </w:rPr>
          <w:fldChar w:fldCharType="separate"/>
        </w:r>
        <w:r w:rsidR="004D1046">
          <w:rPr>
            <w:noProof/>
            <w:webHidden/>
          </w:rPr>
          <w:t>41</w:t>
        </w:r>
        <w:r w:rsidR="004D1046">
          <w:rPr>
            <w:noProof/>
            <w:webHidden/>
          </w:rPr>
          <w:fldChar w:fldCharType="end"/>
        </w:r>
      </w:hyperlink>
    </w:p>
    <w:p w14:paraId="66D75681" w14:textId="5D80474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2" w:history="1">
        <w:r w:rsidR="004D1046" w:rsidRPr="000B299E">
          <w:rPr>
            <w:rStyle w:val="Hyperlink"/>
            <w:noProof/>
          </w:rPr>
          <w:t>2.1.7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 real time</w:t>
        </w:r>
        <w:r w:rsidR="004D1046">
          <w:rPr>
            <w:noProof/>
            <w:webHidden/>
          </w:rPr>
          <w:tab/>
        </w:r>
        <w:r w:rsidR="004D1046">
          <w:rPr>
            <w:noProof/>
            <w:webHidden/>
          </w:rPr>
          <w:fldChar w:fldCharType="begin"/>
        </w:r>
        <w:r w:rsidR="004D1046">
          <w:rPr>
            <w:noProof/>
            <w:webHidden/>
          </w:rPr>
          <w:instrText xml:space="preserve"> PAGEREF _Toc3885952 \h </w:instrText>
        </w:r>
        <w:r w:rsidR="004D1046">
          <w:rPr>
            <w:noProof/>
            <w:webHidden/>
          </w:rPr>
        </w:r>
        <w:r w:rsidR="004D1046">
          <w:rPr>
            <w:noProof/>
            <w:webHidden/>
          </w:rPr>
          <w:fldChar w:fldCharType="separate"/>
        </w:r>
        <w:r w:rsidR="004D1046">
          <w:rPr>
            <w:noProof/>
            <w:webHidden/>
          </w:rPr>
          <w:t>42</w:t>
        </w:r>
        <w:r w:rsidR="004D1046">
          <w:rPr>
            <w:noProof/>
            <w:webHidden/>
          </w:rPr>
          <w:fldChar w:fldCharType="end"/>
        </w:r>
      </w:hyperlink>
    </w:p>
    <w:p w14:paraId="6E1E8B0C" w14:textId="1A1E68F9"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53" w:history="1">
        <w:r w:rsidR="004D1046" w:rsidRPr="000B299E">
          <w:rPr>
            <w:rStyle w:val="Hyperlink"/>
            <w:noProof/>
          </w:rPr>
          <w:t>2.2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The Alternating-Bit protocol</w:t>
        </w:r>
        <w:r w:rsidR="004D1046">
          <w:rPr>
            <w:noProof/>
            <w:webHidden/>
          </w:rPr>
          <w:tab/>
        </w:r>
        <w:r w:rsidR="004D1046">
          <w:rPr>
            <w:noProof/>
            <w:webHidden/>
          </w:rPr>
          <w:fldChar w:fldCharType="begin"/>
        </w:r>
        <w:r w:rsidR="004D1046">
          <w:rPr>
            <w:noProof/>
            <w:webHidden/>
          </w:rPr>
          <w:instrText xml:space="preserve"> PAGEREF _Toc3885953 \h </w:instrText>
        </w:r>
        <w:r w:rsidR="004D1046">
          <w:rPr>
            <w:noProof/>
            <w:webHidden/>
          </w:rPr>
        </w:r>
        <w:r w:rsidR="004D1046">
          <w:rPr>
            <w:noProof/>
            <w:webHidden/>
          </w:rPr>
          <w:fldChar w:fldCharType="separate"/>
        </w:r>
        <w:r w:rsidR="004D1046">
          <w:rPr>
            <w:noProof/>
            <w:webHidden/>
          </w:rPr>
          <w:t>45</w:t>
        </w:r>
        <w:r w:rsidR="004D1046">
          <w:rPr>
            <w:noProof/>
            <w:webHidden/>
          </w:rPr>
          <w:fldChar w:fldCharType="end"/>
        </w:r>
      </w:hyperlink>
    </w:p>
    <w:p w14:paraId="24C932B0" w14:textId="5E16C27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4" w:history="1">
        <w:r w:rsidR="004D1046" w:rsidRPr="000B299E">
          <w:rPr>
            <w:rStyle w:val="Hyperlink"/>
            <w:noProof/>
          </w:rPr>
          <w:t>2.2.1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protocol</w:t>
        </w:r>
        <w:r w:rsidR="004D1046">
          <w:rPr>
            <w:noProof/>
            <w:webHidden/>
          </w:rPr>
          <w:tab/>
        </w:r>
        <w:r w:rsidR="004D1046">
          <w:rPr>
            <w:noProof/>
            <w:webHidden/>
          </w:rPr>
          <w:fldChar w:fldCharType="begin"/>
        </w:r>
        <w:r w:rsidR="004D1046">
          <w:rPr>
            <w:noProof/>
            <w:webHidden/>
          </w:rPr>
          <w:instrText xml:space="preserve"> PAGEREF _Toc3885954 \h </w:instrText>
        </w:r>
        <w:r w:rsidR="004D1046">
          <w:rPr>
            <w:noProof/>
            <w:webHidden/>
          </w:rPr>
        </w:r>
        <w:r w:rsidR="004D1046">
          <w:rPr>
            <w:noProof/>
            <w:webHidden/>
          </w:rPr>
          <w:fldChar w:fldCharType="separate"/>
        </w:r>
        <w:r w:rsidR="004D1046">
          <w:rPr>
            <w:noProof/>
            <w:webHidden/>
          </w:rPr>
          <w:t>46</w:t>
        </w:r>
        <w:r w:rsidR="004D1046">
          <w:rPr>
            <w:noProof/>
            <w:webHidden/>
          </w:rPr>
          <w:fldChar w:fldCharType="end"/>
        </w:r>
      </w:hyperlink>
    </w:p>
    <w:p w14:paraId="55AA4FFF" w14:textId="1381678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5" w:history="1">
        <w:r w:rsidR="004D1046" w:rsidRPr="000B299E">
          <w:rPr>
            <w:rStyle w:val="Hyperlink"/>
            <w:noProof/>
          </w:rPr>
          <w:t>2.2.2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Stations and packet buffers</w:t>
        </w:r>
        <w:r w:rsidR="004D1046">
          <w:rPr>
            <w:noProof/>
            <w:webHidden/>
          </w:rPr>
          <w:tab/>
        </w:r>
        <w:r w:rsidR="004D1046">
          <w:rPr>
            <w:noProof/>
            <w:webHidden/>
          </w:rPr>
          <w:fldChar w:fldCharType="begin"/>
        </w:r>
        <w:r w:rsidR="004D1046">
          <w:rPr>
            <w:noProof/>
            <w:webHidden/>
          </w:rPr>
          <w:instrText xml:space="preserve"> PAGEREF _Toc3885955 \h </w:instrText>
        </w:r>
        <w:r w:rsidR="004D1046">
          <w:rPr>
            <w:noProof/>
            <w:webHidden/>
          </w:rPr>
        </w:r>
        <w:r w:rsidR="004D1046">
          <w:rPr>
            <w:noProof/>
            <w:webHidden/>
          </w:rPr>
          <w:fldChar w:fldCharType="separate"/>
        </w:r>
        <w:r w:rsidR="004D1046">
          <w:rPr>
            <w:noProof/>
            <w:webHidden/>
          </w:rPr>
          <w:t>48</w:t>
        </w:r>
        <w:r w:rsidR="004D1046">
          <w:rPr>
            <w:noProof/>
            <w:webHidden/>
          </w:rPr>
          <w:fldChar w:fldCharType="end"/>
        </w:r>
      </w:hyperlink>
    </w:p>
    <w:p w14:paraId="01CBBD1C" w14:textId="615BA19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6" w:history="1">
        <w:r w:rsidR="004D1046" w:rsidRPr="000B299E">
          <w:rPr>
            <w:rStyle w:val="Hyperlink"/>
            <w:noProof/>
          </w:rPr>
          <w:t>2.2.3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sender’s protocol</w:t>
        </w:r>
        <w:r w:rsidR="004D1046">
          <w:rPr>
            <w:noProof/>
            <w:webHidden/>
          </w:rPr>
          <w:tab/>
        </w:r>
        <w:r w:rsidR="004D1046">
          <w:rPr>
            <w:noProof/>
            <w:webHidden/>
          </w:rPr>
          <w:fldChar w:fldCharType="begin"/>
        </w:r>
        <w:r w:rsidR="004D1046">
          <w:rPr>
            <w:noProof/>
            <w:webHidden/>
          </w:rPr>
          <w:instrText xml:space="preserve"> PAGEREF _Toc3885956 \h </w:instrText>
        </w:r>
        <w:r w:rsidR="004D1046">
          <w:rPr>
            <w:noProof/>
            <w:webHidden/>
          </w:rPr>
        </w:r>
        <w:r w:rsidR="004D1046">
          <w:rPr>
            <w:noProof/>
            <w:webHidden/>
          </w:rPr>
          <w:fldChar w:fldCharType="separate"/>
        </w:r>
        <w:r w:rsidR="004D1046">
          <w:rPr>
            <w:noProof/>
            <w:webHidden/>
          </w:rPr>
          <w:t>50</w:t>
        </w:r>
        <w:r w:rsidR="004D1046">
          <w:rPr>
            <w:noProof/>
            <w:webHidden/>
          </w:rPr>
          <w:fldChar w:fldCharType="end"/>
        </w:r>
      </w:hyperlink>
    </w:p>
    <w:p w14:paraId="00229BFD" w14:textId="4E6255F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7" w:history="1">
        <w:r w:rsidR="004D1046" w:rsidRPr="000B299E">
          <w:rPr>
            <w:rStyle w:val="Hyperlink"/>
            <w:noProof/>
          </w:rPr>
          <w:t>2.2.4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recipient’s protocol</w:t>
        </w:r>
        <w:r w:rsidR="004D1046">
          <w:rPr>
            <w:noProof/>
            <w:webHidden/>
          </w:rPr>
          <w:tab/>
        </w:r>
        <w:r w:rsidR="004D1046">
          <w:rPr>
            <w:noProof/>
            <w:webHidden/>
          </w:rPr>
          <w:fldChar w:fldCharType="begin"/>
        </w:r>
        <w:r w:rsidR="004D1046">
          <w:rPr>
            <w:noProof/>
            <w:webHidden/>
          </w:rPr>
          <w:instrText xml:space="preserve"> PAGEREF _Toc3885957 \h </w:instrText>
        </w:r>
        <w:r w:rsidR="004D1046">
          <w:rPr>
            <w:noProof/>
            <w:webHidden/>
          </w:rPr>
        </w:r>
        <w:r w:rsidR="004D1046">
          <w:rPr>
            <w:noProof/>
            <w:webHidden/>
          </w:rPr>
          <w:fldChar w:fldCharType="separate"/>
        </w:r>
        <w:r w:rsidR="004D1046">
          <w:rPr>
            <w:noProof/>
            <w:webHidden/>
          </w:rPr>
          <w:t>56</w:t>
        </w:r>
        <w:r w:rsidR="004D1046">
          <w:rPr>
            <w:noProof/>
            <w:webHidden/>
          </w:rPr>
          <w:fldChar w:fldCharType="end"/>
        </w:r>
      </w:hyperlink>
    </w:p>
    <w:p w14:paraId="4AC6F0F5" w14:textId="2CDB58B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8" w:history="1">
        <w:r w:rsidR="004D1046" w:rsidRPr="000B299E">
          <w:rPr>
            <w:rStyle w:val="Hyperlink"/>
            <w:noProof/>
          </w:rPr>
          <w:t>2.2.5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Wrapping it up</w:t>
        </w:r>
        <w:r w:rsidR="004D1046">
          <w:rPr>
            <w:noProof/>
            <w:webHidden/>
          </w:rPr>
          <w:tab/>
        </w:r>
        <w:r w:rsidR="004D1046">
          <w:rPr>
            <w:noProof/>
            <w:webHidden/>
          </w:rPr>
          <w:fldChar w:fldCharType="begin"/>
        </w:r>
        <w:r w:rsidR="004D1046">
          <w:rPr>
            <w:noProof/>
            <w:webHidden/>
          </w:rPr>
          <w:instrText xml:space="preserve"> PAGEREF _Toc3885958 \h </w:instrText>
        </w:r>
        <w:r w:rsidR="004D1046">
          <w:rPr>
            <w:noProof/>
            <w:webHidden/>
          </w:rPr>
        </w:r>
        <w:r w:rsidR="004D1046">
          <w:rPr>
            <w:noProof/>
            <w:webHidden/>
          </w:rPr>
          <w:fldChar w:fldCharType="separate"/>
        </w:r>
        <w:r w:rsidR="004D1046">
          <w:rPr>
            <w:noProof/>
            <w:webHidden/>
          </w:rPr>
          <w:t>58</w:t>
        </w:r>
        <w:r w:rsidR="004D1046">
          <w:rPr>
            <w:noProof/>
            <w:webHidden/>
          </w:rPr>
          <w:fldChar w:fldCharType="end"/>
        </w:r>
      </w:hyperlink>
    </w:p>
    <w:p w14:paraId="4D16D2BF" w14:textId="6E13D3C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9" w:history="1">
        <w:r w:rsidR="004D1046" w:rsidRPr="000B299E">
          <w:rPr>
            <w:rStyle w:val="Hyperlink"/>
            <w:noProof/>
          </w:rPr>
          <w:t>2.2.6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Running the model</w:t>
        </w:r>
        <w:r w:rsidR="004D1046">
          <w:rPr>
            <w:noProof/>
            <w:webHidden/>
          </w:rPr>
          <w:tab/>
        </w:r>
        <w:r w:rsidR="004D1046">
          <w:rPr>
            <w:noProof/>
            <w:webHidden/>
          </w:rPr>
          <w:fldChar w:fldCharType="begin"/>
        </w:r>
        <w:r w:rsidR="004D1046">
          <w:rPr>
            <w:noProof/>
            <w:webHidden/>
          </w:rPr>
          <w:instrText xml:space="preserve"> PAGEREF _Toc3885959 \h </w:instrText>
        </w:r>
        <w:r w:rsidR="004D1046">
          <w:rPr>
            <w:noProof/>
            <w:webHidden/>
          </w:rPr>
        </w:r>
        <w:r w:rsidR="004D1046">
          <w:rPr>
            <w:noProof/>
            <w:webHidden/>
          </w:rPr>
          <w:fldChar w:fldCharType="separate"/>
        </w:r>
        <w:r w:rsidR="004D1046">
          <w:rPr>
            <w:noProof/>
            <w:webHidden/>
          </w:rPr>
          <w:t>65</w:t>
        </w:r>
        <w:r w:rsidR="004D1046">
          <w:rPr>
            <w:noProof/>
            <w:webHidden/>
          </w:rPr>
          <w:fldChar w:fldCharType="end"/>
        </w:r>
      </w:hyperlink>
    </w:p>
    <w:p w14:paraId="7F9FBA9B" w14:textId="4AD08B24"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60" w:history="1">
        <w:r w:rsidR="004D1046" w:rsidRPr="000B299E">
          <w:rPr>
            <w:rStyle w:val="Hyperlink"/>
            <w:noProof/>
          </w:rPr>
          <w:t>2.3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A PID controller</w:t>
        </w:r>
        <w:r w:rsidR="004D1046">
          <w:rPr>
            <w:noProof/>
            <w:webHidden/>
          </w:rPr>
          <w:tab/>
        </w:r>
        <w:r w:rsidR="004D1046">
          <w:rPr>
            <w:noProof/>
            <w:webHidden/>
          </w:rPr>
          <w:fldChar w:fldCharType="begin"/>
        </w:r>
        <w:r w:rsidR="004D1046">
          <w:rPr>
            <w:noProof/>
            <w:webHidden/>
          </w:rPr>
          <w:instrText xml:space="preserve"> PAGEREF _Toc3885960 \h </w:instrText>
        </w:r>
        <w:r w:rsidR="004D1046">
          <w:rPr>
            <w:noProof/>
            <w:webHidden/>
          </w:rPr>
        </w:r>
        <w:r w:rsidR="004D1046">
          <w:rPr>
            <w:noProof/>
            <w:webHidden/>
          </w:rPr>
          <w:fldChar w:fldCharType="separate"/>
        </w:r>
        <w:r w:rsidR="004D1046">
          <w:rPr>
            <w:noProof/>
            <w:webHidden/>
          </w:rPr>
          <w:t>70</w:t>
        </w:r>
        <w:r w:rsidR="004D1046">
          <w:rPr>
            <w:noProof/>
            <w:webHidden/>
          </w:rPr>
          <w:fldChar w:fldCharType="end"/>
        </w:r>
      </w:hyperlink>
    </w:p>
    <w:p w14:paraId="2DC6C89E" w14:textId="0763494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1" w:history="1">
        <w:r w:rsidR="004D1046" w:rsidRPr="000B299E">
          <w:rPr>
            <w:rStyle w:val="Hyperlink"/>
            <w:noProof/>
          </w:rPr>
          <w:t>2.3.1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PID control in a nutshell</w:t>
        </w:r>
        <w:r w:rsidR="004D1046">
          <w:rPr>
            <w:noProof/>
            <w:webHidden/>
          </w:rPr>
          <w:tab/>
        </w:r>
        <w:r w:rsidR="004D1046">
          <w:rPr>
            <w:noProof/>
            <w:webHidden/>
          </w:rPr>
          <w:fldChar w:fldCharType="begin"/>
        </w:r>
        <w:r w:rsidR="004D1046">
          <w:rPr>
            <w:noProof/>
            <w:webHidden/>
          </w:rPr>
          <w:instrText xml:space="preserve"> PAGEREF _Toc3885961 \h </w:instrText>
        </w:r>
        <w:r w:rsidR="004D1046">
          <w:rPr>
            <w:noProof/>
            <w:webHidden/>
          </w:rPr>
        </w:r>
        <w:r w:rsidR="004D1046">
          <w:rPr>
            <w:noProof/>
            <w:webHidden/>
          </w:rPr>
          <w:fldChar w:fldCharType="separate"/>
        </w:r>
        <w:r w:rsidR="004D1046">
          <w:rPr>
            <w:noProof/>
            <w:webHidden/>
          </w:rPr>
          <w:t>70</w:t>
        </w:r>
        <w:r w:rsidR="004D1046">
          <w:rPr>
            <w:noProof/>
            <w:webHidden/>
          </w:rPr>
          <w:fldChar w:fldCharType="end"/>
        </w:r>
      </w:hyperlink>
    </w:p>
    <w:p w14:paraId="3E0B1610" w14:textId="0B0EB2E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2" w:history="1">
        <w:r w:rsidR="004D1046" w:rsidRPr="000B299E">
          <w:rPr>
            <w:rStyle w:val="Hyperlink"/>
            <w:noProof/>
          </w:rPr>
          <w:t>2.3.2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Building the controller</w:t>
        </w:r>
        <w:r w:rsidR="004D1046">
          <w:rPr>
            <w:noProof/>
            <w:webHidden/>
          </w:rPr>
          <w:tab/>
        </w:r>
        <w:r w:rsidR="004D1046">
          <w:rPr>
            <w:noProof/>
            <w:webHidden/>
          </w:rPr>
          <w:fldChar w:fldCharType="begin"/>
        </w:r>
        <w:r w:rsidR="004D1046">
          <w:rPr>
            <w:noProof/>
            <w:webHidden/>
          </w:rPr>
          <w:instrText xml:space="preserve"> PAGEREF _Toc3885962 \h </w:instrText>
        </w:r>
        <w:r w:rsidR="004D1046">
          <w:rPr>
            <w:noProof/>
            <w:webHidden/>
          </w:rPr>
        </w:r>
        <w:r w:rsidR="004D1046">
          <w:rPr>
            <w:noProof/>
            <w:webHidden/>
          </w:rPr>
          <w:fldChar w:fldCharType="separate"/>
        </w:r>
        <w:r w:rsidR="004D1046">
          <w:rPr>
            <w:noProof/>
            <w:webHidden/>
          </w:rPr>
          <w:t>73</w:t>
        </w:r>
        <w:r w:rsidR="004D1046">
          <w:rPr>
            <w:noProof/>
            <w:webHidden/>
          </w:rPr>
          <w:fldChar w:fldCharType="end"/>
        </w:r>
      </w:hyperlink>
    </w:p>
    <w:p w14:paraId="4A5A3449" w14:textId="6CA5415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3" w:history="1">
        <w:r w:rsidR="004D1046" w:rsidRPr="000B299E">
          <w:rPr>
            <w:rStyle w:val="Hyperlink"/>
            <w:noProof/>
          </w:rPr>
          <w:t>2.3.3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Playing with the controller</w:t>
        </w:r>
        <w:r w:rsidR="004D1046">
          <w:rPr>
            <w:noProof/>
            <w:webHidden/>
          </w:rPr>
          <w:tab/>
        </w:r>
        <w:r w:rsidR="004D1046">
          <w:rPr>
            <w:noProof/>
            <w:webHidden/>
          </w:rPr>
          <w:fldChar w:fldCharType="begin"/>
        </w:r>
        <w:r w:rsidR="004D1046">
          <w:rPr>
            <w:noProof/>
            <w:webHidden/>
          </w:rPr>
          <w:instrText xml:space="preserve"> PAGEREF _Toc3885963 \h </w:instrText>
        </w:r>
        <w:r w:rsidR="004D1046">
          <w:rPr>
            <w:noProof/>
            <w:webHidden/>
          </w:rPr>
        </w:r>
        <w:r w:rsidR="004D1046">
          <w:rPr>
            <w:noProof/>
            <w:webHidden/>
          </w:rPr>
          <w:fldChar w:fldCharType="separate"/>
        </w:r>
        <w:r w:rsidR="004D1046">
          <w:rPr>
            <w:noProof/>
            <w:webHidden/>
          </w:rPr>
          <w:t>81</w:t>
        </w:r>
        <w:r w:rsidR="004D1046">
          <w:rPr>
            <w:noProof/>
            <w:webHidden/>
          </w:rPr>
          <w:fldChar w:fldCharType="end"/>
        </w:r>
      </w:hyperlink>
    </w:p>
    <w:p w14:paraId="0194B182" w14:textId="0A7E8AA0"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64" w:history="1">
        <w:r w:rsidR="004D1046" w:rsidRPr="000B299E">
          <w:rPr>
            <w:rStyle w:val="Hyperlink"/>
            <w:noProof/>
          </w:rPr>
          <w:t>2.4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A wireless network model</w:t>
        </w:r>
        <w:r w:rsidR="004D1046">
          <w:rPr>
            <w:noProof/>
            <w:webHidden/>
          </w:rPr>
          <w:tab/>
        </w:r>
        <w:r w:rsidR="004D1046">
          <w:rPr>
            <w:noProof/>
            <w:webHidden/>
          </w:rPr>
          <w:fldChar w:fldCharType="begin"/>
        </w:r>
        <w:r w:rsidR="004D1046">
          <w:rPr>
            <w:noProof/>
            <w:webHidden/>
          </w:rPr>
          <w:instrText xml:space="preserve"> PAGEREF _Toc3885964 \h </w:instrText>
        </w:r>
        <w:r w:rsidR="004D1046">
          <w:rPr>
            <w:noProof/>
            <w:webHidden/>
          </w:rPr>
        </w:r>
        <w:r w:rsidR="004D1046">
          <w:rPr>
            <w:noProof/>
            <w:webHidden/>
          </w:rPr>
          <w:fldChar w:fldCharType="separate"/>
        </w:r>
        <w:r w:rsidR="004D1046">
          <w:rPr>
            <w:noProof/>
            <w:webHidden/>
          </w:rPr>
          <w:t>86</w:t>
        </w:r>
        <w:r w:rsidR="004D1046">
          <w:rPr>
            <w:noProof/>
            <w:webHidden/>
          </w:rPr>
          <w:fldChar w:fldCharType="end"/>
        </w:r>
      </w:hyperlink>
    </w:p>
    <w:p w14:paraId="406A8BAA" w14:textId="51CA2F5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5" w:history="1">
        <w:r w:rsidR="004D1046" w:rsidRPr="000B299E">
          <w:rPr>
            <w:rStyle w:val="Hyperlink"/>
            <w:noProof/>
          </w:rPr>
          <w:t>2.4.1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ALOHA network</w:t>
        </w:r>
        <w:r w:rsidR="004D1046">
          <w:rPr>
            <w:noProof/>
            <w:webHidden/>
          </w:rPr>
          <w:tab/>
        </w:r>
        <w:r w:rsidR="004D1046">
          <w:rPr>
            <w:noProof/>
            <w:webHidden/>
          </w:rPr>
          <w:fldChar w:fldCharType="begin"/>
        </w:r>
        <w:r w:rsidR="004D1046">
          <w:rPr>
            <w:noProof/>
            <w:webHidden/>
          </w:rPr>
          <w:instrText xml:space="preserve"> PAGEREF _Toc3885965 \h </w:instrText>
        </w:r>
        <w:r w:rsidR="004D1046">
          <w:rPr>
            <w:noProof/>
            <w:webHidden/>
          </w:rPr>
        </w:r>
        <w:r w:rsidR="004D1046">
          <w:rPr>
            <w:noProof/>
            <w:webHidden/>
          </w:rPr>
          <w:fldChar w:fldCharType="separate"/>
        </w:r>
        <w:r w:rsidR="004D1046">
          <w:rPr>
            <w:noProof/>
            <w:webHidden/>
          </w:rPr>
          <w:t>87</w:t>
        </w:r>
        <w:r w:rsidR="004D1046">
          <w:rPr>
            <w:noProof/>
            <w:webHidden/>
          </w:rPr>
          <w:fldChar w:fldCharType="end"/>
        </w:r>
      </w:hyperlink>
    </w:p>
    <w:p w14:paraId="527CBE84" w14:textId="147A448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6" w:history="1">
        <w:r w:rsidR="004D1046" w:rsidRPr="000B299E">
          <w:rPr>
            <w:rStyle w:val="Hyperlink"/>
            <w:noProof/>
          </w:rPr>
          <w:t>2.4.2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protocol specification</w:t>
        </w:r>
        <w:r w:rsidR="004D1046">
          <w:rPr>
            <w:noProof/>
            <w:webHidden/>
          </w:rPr>
          <w:tab/>
        </w:r>
        <w:r w:rsidR="004D1046">
          <w:rPr>
            <w:noProof/>
            <w:webHidden/>
          </w:rPr>
          <w:fldChar w:fldCharType="begin"/>
        </w:r>
        <w:r w:rsidR="004D1046">
          <w:rPr>
            <w:noProof/>
            <w:webHidden/>
          </w:rPr>
          <w:instrText xml:space="preserve"> PAGEREF _Toc3885966 \h </w:instrText>
        </w:r>
        <w:r w:rsidR="004D1046">
          <w:rPr>
            <w:noProof/>
            <w:webHidden/>
          </w:rPr>
        </w:r>
        <w:r w:rsidR="004D1046">
          <w:rPr>
            <w:noProof/>
            <w:webHidden/>
          </w:rPr>
          <w:fldChar w:fldCharType="separate"/>
        </w:r>
        <w:r w:rsidR="004D1046">
          <w:rPr>
            <w:noProof/>
            <w:webHidden/>
          </w:rPr>
          <w:t>88</w:t>
        </w:r>
        <w:r w:rsidR="004D1046">
          <w:rPr>
            <w:noProof/>
            <w:webHidden/>
          </w:rPr>
          <w:fldChar w:fldCharType="end"/>
        </w:r>
      </w:hyperlink>
    </w:p>
    <w:p w14:paraId="16A5B761" w14:textId="59FAD7A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7" w:history="1">
        <w:r w:rsidR="004D1046" w:rsidRPr="000B299E">
          <w:rPr>
            <w:rStyle w:val="Hyperlink"/>
            <w:noProof/>
          </w:rPr>
          <w:t>2.4.3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hub station</w:t>
        </w:r>
        <w:r w:rsidR="004D1046">
          <w:rPr>
            <w:noProof/>
            <w:webHidden/>
          </w:rPr>
          <w:tab/>
        </w:r>
        <w:r w:rsidR="004D1046">
          <w:rPr>
            <w:noProof/>
            <w:webHidden/>
          </w:rPr>
          <w:fldChar w:fldCharType="begin"/>
        </w:r>
        <w:r w:rsidR="004D1046">
          <w:rPr>
            <w:noProof/>
            <w:webHidden/>
          </w:rPr>
          <w:instrText xml:space="preserve"> PAGEREF _Toc3885967 \h </w:instrText>
        </w:r>
        <w:r w:rsidR="004D1046">
          <w:rPr>
            <w:noProof/>
            <w:webHidden/>
          </w:rPr>
        </w:r>
        <w:r w:rsidR="004D1046">
          <w:rPr>
            <w:noProof/>
            <w:webHidden/>
          </w:rPr>
          <w:fldChar w:fldCharType="separate"/>
        </w:r>
        <w:r w:rsidR="004D1046">
          <w:rPr>
            <w:noProof/>
            <w:webHidden/>
          </w:rPr>
          <w:t>92</w:t>
        </w:r>
        <w:r w:rsidR="004D1046">
          <w:rPr>
            <w:noProof/>
            <w:webHidden/>
          </w:rPr>
          <w:fldChar w:fldCharType="end"/>
        </w:r>
      </w:hyperlink>
    </w:p>
    <w:p w14:paraId="6E78CD84" w14:textId="404F5BA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8" w:history="1">
        <w:r w:rsidR="004D1046" w:rsidRPr="000B299E">
          <w:rPr>
            <w:rStyle w:val="Hyperlink"/>
            <w:noProof/>
          </w:rPr>
          <w:t>2.4.4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terminals</w:t>
        </w:r>
        <w:r w:rsidR="004D1046">
          <w:rPr>
            <w:noProof/>
            <w:webHidden/>
          </w:rPr>
          <w:tab/>
        </w:r>
        <w:r w:rsidR="004D1046">
          <w:rPr>
            <w:noProof/>
            <w:webHidden/>
          </w:rPr>
          <w:fldChar w:fldCharType="begin"/>
        </w:r>
        <w:r w:rsidR="004D1046">
          <w:rPr>
            <w:noProof/>
            <w:webHidden/>
          </w:rPr>
          <w:instrText xml:space="preserve"> PAGEREF _Toc3885968 \h </w:instrText>
        </w:r>
        <w:r w:rsidR="004D1046">
          <w:rPr>
            <w:noProof/>
            <w:webHidden/>
          </w:rPr>
        </w:r>
        <w:r w:rsidR="004D1046">
          <w:rPr>
            <w:noProof/>
            <w:webHidden/>
          </w:rPr>
          <w:fldChar w:fldCharType="separate"/>
        </w:r>
        <w:r w:rsidR="004D1046">
          <w:rPr>
            <w:noProof/>
            <w:webHidden/>
          </w:rPr>
          <w:t>99</w:t>
        </w:r>
        <w:r w:rsidR="004D1046">
          <w:rPr>
            <w:noProof/>
            <w:webHidden/>
          </w:rPr>
          <w:fldChar w:fldCharType="end"/>
        </w:r>
      </w:hyperlink>
    </w:p>
    <w:p w14:paraId="2B713385" w14:textId="7F2F3A7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9" w:history="1">
        <w:r w:rsidR="004D1046" w:rsidRPr="000B299E">
          <w:rPr>
            <w:rStyle w:val="Hyperlink"/>
            <w:noProof/>
          </w:rPr>
          <w:t>2.4.5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channel model</w:t>
        </w:r>
        <w:r w:rsidR="004D1046">
          <w:rPr>
            <w:noProof/>
            <w:webHidden/>
          </w:rPr>
          <w:tab/>
        </w:r>
        <w:r w:rsidR="004D1046">
          <w:rPr>
            <w:noProof/>
            <w:webHidden/>
          </w:rPr>
          <w:fldChar w:fldCharType="begin"/>
        </w:r>
        <w:r w:rsidR="004D1046">
          <w:rPr>
            <w:noProof/>
            <w:webHidden/>
          </w:rPr>
          <w:instrText xml:space="preserve"> PAGEREF _Toc3885969 \h </w:instrText>
        </w:r>
        <w:r w:rsidR="004D1046">
          <w:rPr>
            <w:noProof/>
            <w:webHidden/>
          </w:rPr>
        </w:r>
        <w:r w:rsidR="004D1046">
          <w:rPr>
            <w:noProof/>
            <w:webHidden/>
          </w:rPr>
          <w:fldChar w:fldCharType="separate"/>
        </w:r>
        <w:r w:rsidR="004D1046">
          <w:rPr>
            <w:noProof/>
            <w:webHidden/>
          </w:rPr>
          <w:t>102</w:t>
        </w:r>
        <w:r w:rsidR="004D1046">
          <w:rPr>
            <w:noProof/>
            <w:webHidden/>
          </w:rPr>
          <w:fldChar w:fldCharType="end"/>
        </w:r>
      </w:hyperlink>
    </w:p>
    <w:p w14:paraId="30D244D1" w14:textId="4F1CE31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0" w:history="1">
        <w:r w:rsidR="004D1046" w:rsidRPr="000B299E">
          <w:rPr>
            <w:rStyle w:val="Hyperlink"/>
            <w:noProof/>
          </w:rPr>
          <w:t>2.4.6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Wrapping it up</w:t>
        </w:r>
        <w:r w:rsidR="004D1046">
          <w:rPr>
            <w:noProof/>
            <w:webHidden/>
          </w:rPr>
          <w:tab/>
        </w:r>
        <w:r w:rsidR="004D1046">
          <w:rPr>
            <w:noProof/>
            <w:webHidden/>
          </w:rPr>
          <w:fldChar w:fldCharType="begin"/>
        </w:r>
        <w:r w:rsidR="004D1046">
          <w:rPr>
            <w:noProof/>
            <w:webHidden/>
          </w:rPr>
          <w:instrText xml:space="preserve"> PAGEREF _Toc3885970 \h </w:instrText>
        </w:r>
        <w:r w:rsidR="004D1046">
          <w:rPr>
            <w:noProof/>
            <w:webHidden/>
          </w:rPr>
        </w:r>
        <w:r w:rsidR="004D1046">
          <w:rPr>
            <w:noProof/>
            <w:webHidden/>
          </w:rPr>
          <w:fldChar w:fldCharType="separate"/>
        </w:r>
        <w:r w:rsidR="004D1046">
          <w:rPr>
            <w:noProof/>
            <w:webHidden/>
          </w:rPr>
          <w:t>112</w:t>
        </w:r>
        <w:r w:rsidR="004D1046">
          <w:rPr>
            <w:noProof/>
            <w:webHidden/>
          </w:rPr>
          <w:fldChar w:fldCharType="end"/>
        </w:r>
      </w:hyperlink>
    </w:p>
    <w:p w14:paraId="0DA6D50E" w14:textId="3C4CDC4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1" w:history="1">
        <w:r w:rsidR="004D1046" w:rsidRPr="000B299E">
          <w:rPr>
            <w:rStyle w:val="Hyperlink"/>
            <w:noProof/>
          </w:rPr>
          <w:t>2.4.7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Experimenting with the model</w:t>
        </w:r>
        <w:r w:rsidR="004D1046">
          <w:rPr>
            <w:noProof/>
            <w:webHidden/>
          </w:rPr>
          <w:tab/>
        </w:r>
        <w:r w:rsidR="004D1046">
          <w:rPr>
            <w:noProof/>
            <w:webHidden/>
          </w:rPr>
          <w:fldChar w:fldCharType="begin"/>
        </w:r>
        <w:r w:rsidR="004D1046">
          <w:rPr>
            <w:noProof/>
            <w:webHidden/>
          </w:rPr>
          <w:instrText xml:space="preserve"> PAGEREF _Toc3885971 \h </w:instrText>
        </w:r>
        <w:r w:rsidR="004D1046">
          <w:rPr>
            <w:noProof/>
            <w:webHidden/>
          </w:rPr>
        </w:r>
        <w:r w:rsidR="004D1046">
          <w:rPr>
            <w:noProof/>
            <w:webHidden/>
          </w:rPr>
          <w:fldChar w:fldCharType="separate"/>
        </w:r>
        <w:r w:rsidR="004D1046">
          <w:rPr>
            <w:noProof/>
            <w:webHidden/>
          </w:rPr>
          <w:t>115</w:t>
        </w:r>
        <w:r w:rsidR="004D1046">
          <w:rPr>
            <w:noProof/>
            <w:webHidden/>
          </w:rPr>
          <w:fldChar w:fldCharType="end"/>
        </w:r>
      </w:hyperlink>
    </w:p>
    <w:p w14:paraId="5448265E" w14:textId="3F5A77B2"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5972" w:history="1">
        <w:r w:rsidR="004D1046" w:rsidRPr="000B299E">
          <w:rPr>
            <w:rStyle w:val="Hyperlink"/>
            <w:noProof/>
          </w:rPr>
          <w:t>3</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BASIC OPERATIONS AND TYPES</w:t>
        </w:r>
        <w:r w:rsidR="004D1046">
          <w:rPr>
            <w:noProof/>
            <w:webHidden/>
          </w:rPr>
          <w:tab/>
        </w:r>
        <w:r w:rsidR="004D1046">
          <w:rPr>
            <w:noProof/>
            <w:webHidden/>
          </w:rPr>
          <w:fldChar w:fldCharType="begin"/>
        </w:r>
        <w:r w:rsidR="004D1046">
          <w:rPr>
            <w:noProof/>
            <w:webHidden/>
          </w:rPr>
          <w:instrText xml:space="preserve"> PAGEREF _Toc3885972 \h </w:instrText>
        </w:r>
        <w:r w:rsidR="004D1046">
          <w:rPr>
            <w:noProof/>
            <w:webHidden/>
          </w:rPr>
        </w:r>
        <w:r w:rsidR="004D1046">
          <w:rPr>
            <w:noProof/>
            <w:webHidden/>
          </w:rPr>
          <w:fldChar w:fldCharType="separate"/>
        </w:r>
        <w:r w:rsidR="004D1046">
          <w:rPr>
            <w:noProof/>
            <w:webHidden/>
          </w:rPr>
          <w:t>126</w:t>
        </w:r>
        <w:r w:rsidR="004D1046">
          <w:rPr>
            <w:noProof/>
            <w:webHidden/>
          </w:rPr>
          <w:fldChar w:fldCharType="end"/>
        </w:r>
      </w:hyperlink>
    </w:p>
    <w:p w14:paraId="6EF4CB66" w14:textId="3FE5804A"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73" w:history="1">
        <w:r w:rsidR="004D1046" w:rsidRPr="000B299E">
          <w:rPr>
            <w:rStyle w:val="Hyperlink"/>
            <w:noProof/>
          </w:rPr>
          <w:t>3.1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Numbers</w:t>
        </w:r>
        <w:r w:rsidR="004D1046">
          <w:rPr>
            <w:noProof/>
            <w:webHidden/>
          </w:rPr>
          <w:tab/>
        </w:r>
        <w:r w:rsidR="004D1046">
          <w:rPr>
            <w:noProof/>
            <w:webHidden/>
          </w:rPr>
          <w:fldChar w:fldCharType="begin"/>
        </w:r>
        <w:r w:rsidR="004D1046">
          <w:rPr>
            <w:noProof/>
            <w:webHidden/>
          </w:rPr>
          <w:instrText xml:space="preserve"> PAGEREF _Toc3885973 \h </w:instrText>
        </w:r>
        <w:r w:rsidR="004D1046">
          <w:rPr>
            <w:noProof/>
            <w:webHidden/>
          </w:rPr>
        </w:r>
        <w:r w:rsidR="004D1046">
          <w:rPr>
            <w:noProof/>
            <w:webHidden/>
          </w:rPr>
          <w:fldChar w:fldCharType="separate"/>
        </w:r>
        <w:r w:rsidR="004D1046">
          <w:rPr>
            <w:noProof/>
            <w:webHidden/>
          </w:rPr>
          <w:t>126</w:t>
        </w:r>
        <w:r w:rsidR="004D1046">
          <w:rPr>
            <w:noProof/>
            <w:webHidden/>
          </w:rPr>
          <w:fldChar w:fldCharType="end"/>
        </w:r>
      </w:hyperlink>
    </w:p>
    <w:p w14:paraId="402BED6F" w14:textId="388D87E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4" w:history="1">
        <w:r w:rsidR="004D1046" w:rsidRPr="000B299E">
          <w:rPr>
            <w:rStyle w:val="Hyperlink"/>
            <w:noProof/>
          </w:rPr>
          <w:t>3.1.1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Simple integer types</w:t>
        </w:r>
        <w:r w:rsidR="004D1046">
          <w:rPr>
            <w:noProof/>
            <w:webHidden/>
          </w:rPr>
          <w:tab/>
        </w:r>
        <w:r w:rsidR="004D1046">
          <w:rPr>
            <w:noProof/>
            <w:webHidden/>
          </w:rPr>
          <w:fldChar w:fldCharType="begin"/>
        </w:r>
        <w:r w:rsidR="004D1046">
          <w:rPr>
            <w:noProof/>
            <w:webHidden/>
          </w:rPr>
          <w:instrText xml:space="preserve"> PAGEREF _Toc3885974 \h </w:instrText>
        </w:r>
        <w:r w:rsidR="004D1046">
          <w:rPr>
            <w:noProof/>
            <w:webHidden/>
          </w:rPr>
        </w:r>
        <w:r w:rsidR="004D1046">
          <w:rPr>
            <w:noProof/>
            <w:webHidden/>
          </w:rPr>
          <w:fldChar w:fldCharType="separate"/>
        </w:r>
        <w:r w:rsidR="004D1046">
          <w:rPr>
            <w:noProof/>
            <w:webHidden/>
          </w:rPr>
          <w:t>126</w:t>
        </w:r>
        <w:r w:rsidR="004D1046">
          <w:rPr>
            <w:noProof/>
            <w:webHidden/>
          </w:rPr>
          <w:fldChar w:fldCharType="end"/>
        </w:r>
      </w:hyperlink>
    </w:p>
    <w:p w14:paraId="70408C05" w14:textId="606692B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5" w:history="1">
        <w:r w:rsidR="004D1046" w:rsidRPr="000B299E">
          <w:rPr>
            <w:rStyle w:val="Hyperlink"/>
            <w:noProof/>
          </w:rPr>
          <w:t>3.1.2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Time in SMURPH</w:t>
        </w:r>
        <w:r w:rsidR="004D1046">
          <w:rPr>
            <w:noProof/>
            <w:webHidden/>
          </w:rPr>
          <w:tab/>
        </w:r>
        <w:r w:rsidR="004D1046">
          <w:rPr>
            <w:noProof/>
            <w:webHidden/>
          </w:rPr>
          <w:fldChar w:fldCharType="begin"/>
        </w:r>
        <w:r w:rsidR="004D1046">
          <w:rPr>
            <w:noProof/>
            <w:webHidden/>
          </w:rPr>
          <w:instrText xml:space="preserve"> PAGEREF _Toc3885975 \h </w:instrText>
        </w:r>
        <w:r w:rsidR="004D1046">
          <w:rPr>
            <w:noProof/>
            <w:webHidden/>
          </w:rPr>
        </w:r>
        <w:r w:rsidR="004D1046">
          <w:rPr>
            <w:noProof/>
            <w:webHidden/>
          </w:rPr>
          <w:fldChar w:fldCharType="separate"/>
        </w:r>
        <w:r w:rsidR="004D1046">
          <w:rPr>
            <w:noProof/>
            <w:webHidden/>
          </w:rPr>
          <w:t>127</w:t>
        </w:r>
        <w:r w:rsidR="004D1046">
          <w:rPr>
            <w:noProof/>
            <w:webHidden/>
          </w:rPr>
          <w:fldChar w:fldCharType="end"/>
        </w:r>
      </w:hyperlink>
    </w:p>
    <w:p w14:paraId="77488DB4" w14:textId="42D91F6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6" w:history="1">
        <w:r w:rsidR="004D1046" w:rsidRPr="000B299E">
          <w:rPr>
            <w:rStyle w:val="Hyperlink"/>
            <w:noProof/>
          </w:rPr>
          <w:t>3.1.3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Type BIG and its range</w:t>
        </w:r>
        <w:r w:rsidR="004D1046">
          <w:rPr>
            <w:noProof/>
            <w:webHidden/>
          </w:rPr>
          <w:tab/>
        </w:r>
        <w:r w:rsidR="004D1046">
          <w:rPr>
            <w:noProof/>
            <w:webHidden/>
          </w:rPr>
          <w:fldChar w:fldCharType="begin"/>
        </w:r>
        <w:r w:rsidR="004D1046">
          <w:rPr>
            <w:noProof/>
            <w:webHidden/>
          </w:rPr>
          <w:instrText xml:space="preserve"> PAGEREF _Toc3885976 \h </w:instrText>
        </w:r>
        <w:r w:rsidR="004D1046">
          <w:rPr>
            <w:noProof/>
            <w:webHidden/>
          </w:rPr>
        </w:r>
        <w:r w:rsidR="004D1046">
          <w:rPr>
            <w:noProof/>
            <w:webHidden/>
          </w:rPr>
          <w:fldChar w:fldCharType="separate"/>
        </w:r>
        <w:r w:rsidR="004D1046">
          <w:rPr>
            <w:noProof/>
            <w:webHidden/>
          </w:rPr>
          <w:t>131</w:t>
        </w:r>
        <w:r w:rsidR="004D1046">
          <w:rPr>
            <w:noProof/>
            <w:webHidden/>
          </w:rPr>
          <w:fldChar w:fldCharType="end"/>
        </w:r>
      </w:hyperlink>
    </w:p>
    <w:p w14:paraId="35713631" w14:textId="20F8C4A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7" w:history="1">
        <w:r w:rsidR="004D1046" w:rsidRPr="000B299E">
          <w:rPr>
            <w:rStyle w:val="Hyperlink"/>
            <w:noProof/>
          </w:rPr>
          <w:t>3.1.4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Arithmetic operations</w:t>
        </w:r>
        <w:r w:rsidR="004D1046">
          <w:rPr>
            <w:noProof/>
            <w:webHidden/>
          </w:rPr>
          <w:tab/>
        </w:r>
        <w:r w:rsidR="004D1046">
          <w:rPr>
            <w:noProof/>
            <w:webHidden/>
          </w:rPr>
          <w:fldChar w:fldCharType="begin"/>
        </w:r>
        <w:r w:rsidR="004D1046">
          <w:rPr>
            <w:noProof/>
            <w:webHidden/>
          </w:rPr>
          <w:instrText xml:space="preserve"> PAGEREF _Toc3885977 \h </w:instrText>
        </w:r>
        <w:r w:rsidR="004D1046">
          <w:rPr>
            <w:noProof/>
            <w:webHidden/>
          </w:rPr>
        </w:r>
        <w:r w:rsidR="004D1046">
          <w:rPr>
            <w:noProof/>
            <w:webHidden/>
          </w:rPr>
          <w:fldChar w:fldCharType="separate"/>
        </w:r>
        <w:r w:rsidR="004D1046">
          <w:rPr>
            <w:noProof/>
            <w:webHidden/>
          </w:rPr>
          <w:t>132</w:t>
        </w:r>
        <w:r w:rsidR="004D1046">
          <w:rPr>
            <w:noProof/>
            <w:webHidden/>
          </w:rPr>
          <w:fldChar w:fldCharType="end"/>
        </w:r>
      </w:hyperlink>
    </w:p>
    <w:p w14:paraId="5338BCC2" w14:textId="415E103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8" w:history="1">
        <w:r w:rsidR="004D1046" w:rsidRPr="000B299E">
          <w:rPr>
            <w:rStyle w:val="Hyperlink"/>
            <w:noProof/>
          </w:rPr>
          <w:t>3.1.5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Constants</w:t>
        </w:r>
        <w:r w:rsidR="004D1046">
          <w:rPr>
            <w:noProof/>
            <w:webHidden/>
          </w:rPr>
          <w:tab/>
        </w:r>
        <w:r w:rsidR="004D1046">
          <w:rPr>
            <w:noProof/>
            <w:webHidden/>
          </w:rPr>
          <w:fldChar w:fldCharType="begin"/>
        </w:r>
        <w:r w:rsidR="004D1046">
          <w:rPr>
            <w:noProof/>
            <w:webHidden/>
          </w:rPr>
          <w:instrText xml:space="preserve"> PAGEREF _Toc3885978 \h </w:instrText>
        </w:r>
        <w:r w:rsidR="004D1046">
          <w:rPr>
            <w:noProof/>
            <w:webHidden/>
          </w:rPr>
        </w:r>
        <w:r w:rsidR="004D1046">
          <w:rPr>
            <w:noProof/>
            <w:webHidden/>
          </w:rPr>
          <w:fldChar w:fldCharType="separate"/>
        </w:r>
        <w:r w:rsidR="004D1046">
          <w:rPr>
            <w:noProof/>
            <w:webHidden/>
          </w:rPr>
          <w:t>133</w:t>
        </w:r>
        <w:r w:rsidR="004D1046">
          <w:rPr>
            <w:noProof/>
            <w:webHidden/>
          </w:rPr>
          <w:fldChar w:fldCharType="end"/>
        </w:r>
      </w:hyperlink>
    </w:p>
    <w:p w14:paraId="42AE38D7" w14:textId="3BB8EDD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9" w:history="1">
        <w:r w:rsidR="004D1046" w:rsidRPr="000B299E">
          <w:rPr>
            <w:rStyle w:val="Hyperlink"/>
            <w:noProof/>
          </w:rPr>
          <w:t>3.1.6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Other non-standard numerical types</w:t>
        </w:r>
        <w:r w:rsidR="004D1046">
          <w:rPr>
            <w:noProof/>
            <w:webHidden/>
          </w:rPr>
          <w:tab/>
        </w:r>
        <w:r w:rsidR="004D1046">
          <w:rPr>
            <w:noProof/>
            <w:webHidden/>
          </w:rPr>
          <w:fldChar w:fldCharType="begin"/>
        </w:r>
        <w:r w:rsidR="004D1046">
          <w:rPr>
            <w:noProof/>
            <w:webHidden/>
          </w:rPr>
          <w:instrText xml:space="preserve"> PAGEREF _Toc3885979 \h </w:instrText>
        </w:r>
        <w:r w:rsidR="004D1046">
          <w:rPr>
            <w:noProof/>
            <w:webHidden/>
          </w:rPr>
        </w:r>
        <w:r w:rsidR="004D1046">
          <w:rPr>
            <w:noProof/>
            <w:webHidden/>
          </w:rPr>
          <w:fldChar w:fldCharType="separate"/>
        </w:r>
        <w:r w:rsidR="004D1046">
          <w:rPr>
            <w:noProof/>
            <w:webHidden/>
          </w:rPr>
          <w:t>134</w:t>
        </w:r>
        <w:r w:rsidR="004D1046">
          <w:rPr>
            <w:noProof/>
            <w:webHidden/>
          </w:rPr>
          <w:fldChar w:fldCharType="end"/>
        </w:r>
      </w:hyperlink>
    </w:p>
    <w:p w14:paraId="30C76C32" w14:textId="4E451A47"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80" w:history="1">
        <w:r w:rsidR="004D1046" w:rsidRPr="000B299E">
          <w:rPr>
            <w:rStyle w:val="Hyperlink"/>
            <w:noProof/>
          </w:rPr>
          <w:t>3.2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Auxiliary operation and functions</w:t>
        </w:r>
        <w:r w:rsidR="004D1046">
          <w:rPr>
            <w:noProof/>
            <w:webHidden/>
          </w:rPr>
          <w:tab/>
        </w:r>
        <w:r w:rsidR="004D1046">
          <w:rPr>
            <w:noProof/>
            <w:webHidden/>
          </w:rPr>
          <w:fldChar w:fldCharType="begin"/>
        </w:r>
        <w:r w:rsidR="004D1046">
          <w:rPr>
            <w:noProof/>
            <w:webHidden/>
          </w:rPr>
          <w:instrText xml:space="preserve"> PAGEREF _Toc3885980 \h </w:instrText>
        </w:r>
        <w:r w:rsidR="004D1046">
          <w:rPr>
            <w:noProof/>
            <w:webHidden/>
          </w:rPr>
        </w:r>
        <w:r w:rsidR="004D1046">
          <w:rPr>
            <w:noProof/>
            <w:webHidden/>
          </w:rPr>
          <w:fldChar w:fldCharType="separate"/>
        </w:r>
        <w:r w:rsidR="004D1046">
          <w:rPr>
            <w:noProof/>
            <w:webHidden/>
          </w:rPr>
          <w:t>136</w:t>
        </w:r>
        <w:r w:rsidR="004D1046">
          <w:rPr>
            <w:noProof/>
            <w:webHidden/>
          </w:rPr>
          <w:fldChar w:fldCharType="end"/>
        </w:r>
      </w:hyperlink>
    </w:p>
    <w:p w14:paraId="6D8E76B4" w14:textId="7A98352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1" w:history="1">
        <w:r w:rsidR="004D1046" w:rsidRPr="000B299E">
          <w:rPr>
            <w:rStyle w:val="Hyperlink"/>
            <w:noProof/>
          </w:rPr>
          <w:t>3.2.1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Random number generators</w:t>
        </w:r>
        <w:r w:rsidR="004D1046">
          <w:rPr>
            <w:noProof/>
            <w:webHidden/>
          </w:rPr>
          <w:tab/>
        </w:r>
        <w:r w:rsidR="004D1046">
          <w:rPr>
            <w:noProof/>
            <w:webHidden/>
          </w:rPr>
          <w:fldChar w:fldCharType="begin"/>
        </w:r>
        <w:r w:rsidR="004D1046">
          <w:rPr>
            <w:noProof/>
            <w:webHidden/>
          </w:rPr>
          <w:instrText xml:space="preserve"> PAGEREF _Toc3885981 \h </w:instrText>
        </w:r>
        <w:r w:rsidR="004D1046">
          <w:rPr>
            <w:noProof/>
            <w:webHidden/>
          </w:rPr>
        </w:r>
        <w:r w:rsidR="004D1046">
          <w:rPr>
            <w:noProof/>
            <w:webHidden/>
          </w:rPr>
          <w:fldChar w:fldCharType="separate"/>
        </w:r>
        <w:r w:rsidR="004D1046">
          <w:rPr>
            <w:noProof/>
            <w:webHidden/>
          </w:rPr>
          <w:t>136</w:t>
        </w:r>
        <w:r w:rsidR="004D1046">
          <w:rPr>
            <w:noProof/>
            <w:webHidden/>
          </w:rPr>
          <w:fldChar w:fldCharType="end"/>
        </w:r>
      </w:hyperlink>
    </w:p>
    <w:p w14:paraId="0D6CCE9B" w14:textId="0626DFC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2" w:history="1">
        <w:r w:rsidR="004D1046" w:rsidRPr="000B299E">
          <w:rPr>
            <w:rStyle w:val="Hyperlink"/>
            <w:noProof/>
          </w:rPr>
          <w:t>3.2.2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Input/output</w:t>
        </w:r>
        <w:r w:rsidR="004D1046">
          <w:rPr>
            <w:noProof/>
            <w:webHidden/>
          </w:rPr>
          <w:tab/>
        </w:r>
        <w:r w:rsidR="004D1046">
          <w:rPr>
            <w:noProof/>
            <w:webHidden/>
          </w:rPr>
          <w:fldChar w:fldCharType="begin"/>
        </w:r>
        <w:r w:rsidR="004D1046">
          <w:rPr>
            <w:noProof/>
            <w:webHidden/>
          </w:rPr>
          <w:instrText xml:space="preserve"> PAGEREF _Toc3885982 \h </w:instrText>
        </w:r>
        <w:r w:rsidR="004D1046">
          <w:rPr>
            <w:noProof/>
            <w:webHidden/>
          </w:rPr>
        </w:r>
        <w:r w:rsidR="004D1046">
          <w:rPr>
            <w:noProof/>
            <w:webHidden/>
          </w:rPr>
          <w:fldChar w:fldCharType="separate"/>
        </w:r>
        <w:r w:rsidR="004D1046">
          <w:rPr>
            <w:noProof/>
            <w:webHidden/>
          </w:rPr>
          <w:t>139</w:t>
        </w:r>
        <w:r w:rsidR="004D1046">
          <w:rPr>
            <w:noProof/>
            <w:webHidden/>
          </w:rPr>
          <w:fldChar w:fldCharType="end"/>
        </w:r>
      </w:hyperlink>
    </w:p>
    <w:p w14:paraId="223EC37D" w14:textId="78A34EB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3" w:history="1">
        <w:r w:rsidR="004D1046" w:rsidRPr="000B299E">
          <w:rPr>
            <w:rStyle w:val="Hyperlink"/>
            <w:noProof/>
          </w:rPr>
          <w:t>3.2.3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XML parser</w:t>
        </w:r>
        <w:r w:rsidR="004D1046">
          <w:rPr>
            <w:noProof/>
            <w:webHidden/>
          </w:rPr>
          <w:tab/>
        </w:r>
        <w:r w:rsidR="004D1046">
          <w:rPr>
            <w:noProof/>
            <w:webHidden/>
          </w:rPr>
          <w:fldChar w:fldCharType="begin"/>
        </w:r>
        <w:r w:rsidR="004D1046">
          <w:rPr>
            <w:noProof/>
            <w:webHidden/>
          </w:rPr>
          <w:instrText xml:space="preserve"> PAGEREF _Toc3885983 \h </w:instrText>
        </w:r>
        <w:r w:rsidR="004D1046">
          <w:rPr>
            <w:noProof/>
            <w:webHidden/>
          </w:rPr>
        </w:r>
        <w:r w:rsidR="004D1046">
          <w:rPr>
            <w:noProof/>
            <w:webHidden/>
          </w:rPr>
          <w:fldChar w:fldCharType="separate"/>
        </w:r>
        <w:r w:rsidR="004D1046">
          <w:rPr>
            <w:noProof/>
            <w:webHidden/>
          </w:rPr>
          <w:t>143</w:t>
        </w:r>
        <w:r w:rsidR="004D1046">
          <w:rPr>
            <w:noProof/>
            <w:webHidden/>
          </w:rPr>
          <w:fldChar w:fldCharType="end"/>
        </w:r>
      </w:hyperlink>
    </w:p>
    <w:p w14:paraId="5CDE4835" w14:textId="0048E5E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4" w:history="1">
        <w:r w:rsidR="004D1046" w:rsidRPr="000B299E">
          <w:rPr>
            <w:rStyle w:val="Hyperlink"/>
            <w:noProof/>
          </w:rPr>
          <w:t>3.2.4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Operations on flags</w:t>
        </w:r>
        <w:r w:rsidR="004D1046">
          <w:rPr>
            <w:noProof/>
            <w:webHidden/>
          </w:rPr>
          <w:tab/>
        </w:r>
        <w:r w:rsidR="004D1046">
          <w:rPr>
            <w:noProof/>
            <w:webHidden/>
          </w:rPr>
          <w:fldChar w:fldCharType="begin"/>
        </w:r>
        <w:r w:rsidR="004D1046">
          <w:rPr>
            <w:noProof/>
            <w:webHidden/>
          </w:rPr>
          <w:instrText xml:space="preserve"> PAGEREF _Toc3885984 \h </w:instrText>
        </w:r>
        <w:r w:rsidR="004D1046">
          <w:rPr>
            <w:noProof/>
            <w:webHidden/>
          </w:rPr>
        </w:r>
        <w:r w:rsidR="004D1046">
          <w:rPr>
            <w:noProof/>
            <w:webHidden/>
          </w:rPr>
          <w:fldChar w:fldCharType="separate"/>
        </w:r>
        <w:r w:rsidR="004D1046">
          <w:rPr>
            <w:noProof/>
            <w:webHidden/>
          </w:rPr>
          <w:t>147</w:t>
        </w:r>
        <w:r w:rsidR="004D1046">
          <w:rPr>
            <w:noProof/>
            <w:webHidden/>
          </w:rPr>
          <w:fldChar w:fldCharType="end"/>
        </w:r>
      </w:hyperlink>
    </w:p>
    <w:p w14:paraId="56850320" w14:textId="424C193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5" w:history="1">
        <w:r w:rsidR="004D1046" w:rsidRPr="000B299E">
          <w:rPr>
            <w:rStyle w:val="Hyperlink"/>
            <w:noProof/>
          </w:rPr>
          <w:t>3.2.5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Type Boolean</w:t>
        </w:r>
        <w:r w:rsidR="004D1046">
          <w:rPr>
            <w:noProof/>
            <w:webHidden/>
          </w:rPr>
          <w:tab/>
        </w:r>
        <w:r w:rsidR="004D1046">
          <w:rPr>
            <w:noProof/>
            <w:webHidden/>
          </w:rPr>
          <w:fldChar w:fldCharType="begin"/>
        </w:r>
        <w:r w:rsidR="004D1046">
          <w:rPr>
            <w:noProof/>
            <w:webHidden/>
          </w:rPr>
          <w:instrText xml:space="preserve"> PAGEREF _Toc3885985 \h </w:instrText>
        </w:r>
        <w:r w:rsidR="004D1046">
          <w:rPr>
            <w:noProof/>
            <w:webHidden/>
          </w:rPr>
        </w:r>
        <w:r w:rsidR="004D1046">
          <w:rPr>
            <w:noProof/>
            <w:webHidden/>
          </w:rPr>
          <w:fldChar w:fldCharType="separate"/>
        </w:r>
        <w:r w:rsidR="004D1046">
          <w:rPr>
            <w:noProof/>
            <w:webHidden/>
          </w:rPr>
          <w:t>147</w:t>
        </w:r>
        <w:r w:rsidR="004D1046">
          <w:rPr>
            <w:noProof/>
            <w:webHidden/>
          </w:rPr>
          <w:fldChar w:fldCharType="end"/>
        </w:r>
      </w:hyperlink>
    </w:p>
    <w:p w14:paraId="47D5D5B7" w14:textId="206A5F2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6" w:history="1">
        <w:r w:rsidR="004D1046" w:rsidRPr="000B299E">
          <w:rPr>
            <w:rStyle w:val="Hyperlink"/>
            <w:noProof/>
          </w:rPr>
          <w:t>3.2.6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Pools</w:t>
        </w:r>
        <w:r w:rsidR="004D1046">
          <w:rPr>
            <w:noProof/>
            <w:webHidden/>
          </w:rPr>
          <w:tab/>
        </w:r>
        <w:r w:rsidR="004D1046">
          <w:rPr>
            <w:noProof/>
            <w:webHidden/>
          </w:rPr>
          <w:fldChar w:fldCharType="begin"/>
        </w:r>
        <w:r w:rsidR="004D1046">
          <w:rPr>
            <w:noProof/>
            <w:webHidden/>
          </w:rPr>
          <w:instrText xml:space="preserve"> PAGEREF _Toc3885986 \h </w:instrText>
        </w:r>
        <w:r w:rsidR="004D1046">
          <w:rPr>
            <w:noProof/>
            <w:webHidden/>
          </w:rPr>
        </w:r>
        <w:r w:rsidR="004D1046">
          <w:rPr>
            <w:noProof/>
            <w:webHidden/>
          </w:rPr>
          <w:fldChar w:fldCharType="separate"/>
        </w:r>
        <w:r w:rsidR="004D1046">
          <w:rPr>
            <w:noProof/>
            <w:webHidden/>
          </w:rPr>
          <w:t>147</w:t>
        </w:r>
        <w:r w:rsidR="004D1046">
          <w:rPr>
            <w:noProof/>
            <w:webHidden/>
          </w:rPr>
          <w:fldChar w:fldCharType="end"/>
        </w:r>
      </w:hyperlink>
    </w:p>
    <w:p w14:paraId="7174A751" w14:textId="3804E90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7" w:history="1">
        <w:r w:rsidR="004D1046" w:rsidRPr="000B299E">
          <w:rPr>
            <w:rStyle w:val="Hyperlink"/>
            <w:noProof/>
          </w:rPr>
          <w:t>3.2.7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Error handling</w:t>
        </w:r>
        <w:r w:rsidR="004D1046">
          <w:rPr>
            <w:noProof/>
            <w:webHidden/>
          </w:rPr>
          <w:tab/>
        </w:r>
        <w:r w:rsidR="004D1046">
          <w:rPr>
            <w:noProof/>
            <w:webHidden/>
          </w:rPr>
          <w:fldChar w:fldCharType="begin"/>
        </w:r>
        <w:r w:rsidR="004D1046">
          <w:rPr>
            <w:noProof/>
            <w:webHidden/>
          </w:rPr>
          <w:instrText xml:space="preserve"> PAGEREF _Toc3885987 \h </w:instrText>
        </w:r>
        <w:r w:rsidR="004D1046">
          <w:rPr>
            <w:noProof/>
            <w:webHidden/>
          </w:rPr>
        </w:r>
        <w:r w:rsidR="004D1046">
          <w:rPr>
            <w:noProof/>
            <w:webHidden/>
          </w:rPr>
          <w:fldChar w:fldCharType="separate"/>
        </w:r>
        <w:r w:rsidR="004D1046">
          <w:rPr>
            <w:noProof/>
            <w:webHidden/>
          </w:rPr>
          <w:t>148</w:t>
        </w:r>
        <w:r w:rsidR="004D1046">
          <w:rPr>
            <w:noProof/>
            <w:webHidden/>
          </w:rPr>
          <w:fldChar w:fldCharType="end"/>
        </w:r>
      </w:hyperlink>
    </w:p>
    <w:p w14:paraId="2343C677" w14:textId="58D939A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8" w:history="1">
        <w:r w:rsidR="004D1046" w:rsidRPr="000B299E">
          <w:rPr>
            <w:rStyle w:val="Hyperlink"/>
            <w:noProof/>
          </w:rPr>
          <w:t>3.2.8</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Identifying the experiment</w:t>
        </w:r>
        <w:r w:rsidR="004D1046">
          <w:rPr>
            <w:noProof/>
            <w:webHidden/>
          </w:rPr>
          <w:tab/>
        </w:r>
        <w:r w:rsidR="004D1046">
          <w:rPr>
            <w:noProof/>
            <w:webHidden/>
          </w:rPr>
          <w:fldChar w:fldCharType="begin"/>
        </w:r>
        <w:r w:rsidR="004D1046">
          <w:rPr>
            <w:noProof/>
            <w:webHidden/>
          </w:rPr>
          <w:instrText xml:space="preserve"> PAGEREF _Toc3885988 \h </w:instrText>
        </w:r>
        <w:r w:rsidR="004D1046">
          <w:rPr>
            <w:noProof/>
            <w:webHidden/>
          </w:rPr>
        </w:r>
        <w:r w:rsidR="004D1046">
          <w:rPr>
            <w:noProof/>
            <w:webHidden/>
          </w:rPr>
          <w:fldChar w:fldCharType="separate"/>
        </w:r>
        <w:r w:rsidR="004D1046">
          <w:rPr>
            <w:noProof/>
            <w:webHidden/>
          </w:rPr>
          <w:t>149</w:t>
        </w:r>
        <w:r w:rsidR="004D1046">
          <w:rPr>
            <w:noProof/>
            <w:webHidden/>
          </w:rPr>
          <w:fldChar w:fldCharType="end"/>
        </w:r>
      </w:hyperlink>
    </w:p>
    <w:p w14:paraId="7A217667" w14:textId="4299C06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9" w:history="1">
        <w:r w:rsidR="004D1046" w:rsidRPr="000B299E">
          <w:rPr>
            <w:rStyle w:val="Hyperlink"/>
            <w:noProof/>
          </w:rPr>
          <w:t>3.2.9</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Telling the time and date</w:t>
        </w:r>
        <w:r w:rsidR="004D1046">
          <w:rPr>
            <w:noProof/>
            <w:webHidden/>
          </w:rPr>
          <w:tab/>
        </w:r>
        <w:r w:rsidR="004D1046">
          <w:rPr>
            <w:noProof/>
            <w:webHidden/>
          </w:rPr>
          <w:fldChar w:fldCharType="begin"/>
        </w:r>
        <w:r w:rsidR="004D1046">
          <w:rPr>
            <w:noProof/>
            <w:webHidden/>
          </w:rPr>
          <w:instrText xml:space="preserve"> PAGEREF _Toc3885989 \h </w:instrText>
        </w:r>
        <w:r w:rsidR="004D1046">
          <w:rPr>
            <w:noProof/>
            <w:webHidden/>
          </w:rPr>
        </w:r>
        <w:r w:rsidR="004D1046">
          <w:rPr>
            <w:noProof/>
            <w:webHidden/>
          </w:rPr>
          <w:fldChar w:fldCharType="separate"/>
        </w:r>
        <w:r w:rsidR="004D1046">
          <w:rPr>
            <w:noProof/>
            <w:webHidden/>
          </w:rPr>
          <w:t>149</w:t>
        </w:r>
        <w:r w:rsidR="004D1046">
          <w:rPr>
            <w:noProof/>
            <w:webHidden/>
          </w:rPr>
          <w:fldChar w:fldCharType="end"/>
        </w:r>
      </w:hyperlink>
    </w:p>
    <w:p w14:paraId="70C84FF1" w14:textId="1B387E9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0" w:history="1">
        <w:r w:rsidR="004D1046" w:rsidRPr="000B299E">
          <w:rPr>
            <w:rStyle w:val="Hyperlink"/>
            <w:noProof/>
          </w:rPr>
          <w:t>3.2.10</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Decibels</w:t>
        </w:r>
        <w:r w:rsidR="004D1046">
          <w:rPr>
            <w:noProof/>
            <w:webHidden/>
          </w:rPr>
          <w:tab/>
        </w:r>
        <w:r w:rsidR="004D1046">
          <w:rPr>
            <w:noProof/>
            <w:webHidden/>
          </w:rPr>
          <w:fldChar w:fldCharType="begin"/>
        </w:r>
        <w:r w:rsidR="004D1046">
          <w:rPr>
            <w:noProof/>
            <w:webHidden/>
          </w:rPr>
          <w:instrText xml:space="preserve"> PAGEREF _Toc3885990 \h </w:instrText>
        </w:r>
        <w:r w:rsidR="004D1046">
          <w:rPr>
            <w:noProof/>
            <w:webHidden/>
          </w:rPr>
        </w:r>
        <w:r w:rsidR="004D1046">
          <w:rPr>
            <w:noProof/>
            <w:webHidden/>
          </w:rPr>
          <w:fldChar w:fldCharType="separate"/>
        </w:r>
        <w:r w:rsidR="004D1046">
          <w:rPr>
            <w:noProof/>
            <w:webHidden/>
          </w:rPr>
          <w:t>150</w:t>
        </w:r>
        <w:r w:rsidR="004D1046">
          <w:rPr>
            <w:noProof/>
            <w:webHidden/>
          </w:rPr>
          <w:fldChar w:fldCharType="end"/>
        </w:r>
      </w:hyperlink>
    </w:p>
    <w:p w14:paraId="4FAFBA93" w14:textId="53006C35"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91" w:history="1">
        <w:r w:rsidR="004D1046" w:rsidRPr="000B299E">
          <w:rPr>
            <w:rStyle w:val="Hyperlink"/>
            <w:noProof/>
          </w:rPr>
          <w:t>3.3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SMURPH types</w:t>
        </w:r>
        <w:r w:rsidR="004D1046">
          <w:rPr>
            <w:noProof/>
            <w:webHidden/>
          </w:rPr>
          <w:tab/>
        </w:r>
        <w:r w:rsidR="004D1046">
          <w:rPr>
            <w:noProof/>
            <w:webHidden/>
          </w:rPr>
          <w:fldChar w:fldCharType="begin"/>
        </w:r>
        <w:r w:rsidR="004D1046">
          <w:rPr>
            <w:noProof/>
            <w:webHidden/>
          </w:rPr>
          <w:instrText xml:space="preserve"> PAGEREF _Toc3885991 \h </w:instrText>
        </w:r>
        <w:r w:rsidR="004D1046">
          <w:rPr>
            <w:noProof/>
            <w:webHidden/>
          </w:rPr>
        </w:r>
        <w:r w:rsidR="004D1046">
          <w:rPr>
            <w:noProof/>
            <w:webHidden/>
          </w:rPr>
          <w:fldChar w:fldCharType="separate"/>
        </w:r>
        <w:r w:rsidR="004D1046">
          <w:rPr>
            <w:noProof/>
            <w:webHidden/>
          </w:rPr>
          <w:t>150</w:t>
        </w:r>
        <w:r w:rsidR="004D1046">
          <w:rPr>
            <w:noProof/>
            <w:webHidden/>
          </w:rPr>
          <w:fldChar w:fldCharType="end"/>
        </w:r>
      </w:hyperlink>
    </w:p>
    <w:p w14:paraId="23957424" w14:textId="0AAF784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2" w:history="1">
        <w:r w:rsidR="004D1046" w:rsidRPr="000B299E">
          <w:rPr>
            <w:rStyle w:val="Hyperlink"/>
            <w:noProof/>
          </w:rPr>
          <w:t>3.3.1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Type hierarchy</w:t>
        </w:r>
        <w:r w:rsidR="004D1046">
          <w:rPr>
            <w:noProof/>
            <w:webHidden/>
          </w:rPr>
          <w:tab/>
        </w:r>
        <w:r w:rsidR="004D1046">
          <w:rPr>
            <w:noProof/>
            <w:webHidden/>
          </w:rPr>
          <w:fldChar w:fldCharType="begin"/>
        </w:r>
        <w:r w:rsidR="004D1046">
          <w:rPr>
            <w:noProof/>
            <w:webHidden/>
          </w:rPr>
          <w:instrText xml:space="preserve"> PAGEREF _Toc3885992 \h </w:instrText>
        </w:r>
        <w:r w:rsidR="004D1046">
          <w:rPr>
            <w:noProof/>
            <w:webHidden/>
          </w:rPr>
        </w:r>
        <w:r w:rsidR="004D1046">
          <w:rPr>
            <w:noProof/>
            <w:webHidden/>
          </w:rPr>
          <w:fldChar w:fldCharType="separate"/>
        </w:r>
        <w:r w:rsidR="004D1046">
          <w:rPr>
            <w:noProof/>
            <w:webHidden/>
          </w:rPr>
          <w:t>151</w:t>
        </w:r>
        <w:r w:rsidR="004D1046">
          <w:rPr>
            <w:noProof/>
            <w:webHidden/>
          </w:rPr>
          <w:fldChar w:fldCharType="end"/>
        </w:r>
      </w:hyperlink>
    </w:p>
    <w:p w14:paraId="379561A5" w14:textId="7DC29C3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3" w:history="1">
        <w:r w:rsidR="004D1046" w:rsidRPr="000B299E">
          <w:rPr>
            <w:rStyle w:val="Hyperlink"/>
            <w:noProof/>
          </w:rPr>
          <w:t>3.3.2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Object naming</w:t>
        </w:r>
        <w:r w:rsidR="004D1046">
          <w:rPr>
            <w:noProof/>
            <w:webHidden/>
          </w:rPr>
          <w:tab/>
        </w:r>
        <w:r w:rsidR="004D1046">
          <w:rPr>
            <w:noProof/>
            <w:webHidden/>
          </w:rPr>
          <w:fldChar w:fldCharType="begin"/>
        </w:r>
        <w:r w:rsidR="004D1046">
          <w:rPr>
            <w:noProof/>
            <w:webHidden/>
          </w:rPr>
          <w:instrText xml:space="preserve"> PAGEREF _Toc3885993 \h </w:instrText>
        </w:r>
        <w:r w:rsidR="004D1046">
          <w:rPr>
            <w:noProof/>
            <w:webHidden/>
          </w:rPr>
        </w:r>
        <w:r w:rsidR="004D1046">
          <w:rPr>
            <w:noProof/>
            <w:webHidden/>
          </w:rPr>
          <w:fldChar w:fldCharType="separate"/>
        </w:r>
        <w:r w:rsidR="004D1046">
          <w:rPr>
            <w:noProof/>
            <w:webHidden/>
          </w:rPr>
          <w:t>152</w:t>
        </w:r>
        <w:r w:rsidR="004D1046">
          <w:rPr>
            <w:noProof/>
            <w:webHidden/>
          </w:rPr>
          <w:fldChar w:fldCharType="end"/>
        </w:r>
      </w:hyperlink>
    </w:p>
    <w:p w14:paraId="78CFC53D" w14:textId="35DF87C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4" w:history="1">
        <w:r w:rsidR="004D1046" w:rsidRPr="000B299E">
          <w:rPr>
            <w:rStyle w:val="Hyperlink"/>
            <w:noProof/>
          </w:rPr>
          <w:t>3.3.3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Type derivation</w:t>
        </w:r>
        <w:r w:rsidR="004D1046">
          <w:rPr>
            <w:noProof/>
            <w:webHidden/>
          </w:rPr>
          <w:tab/>
        </w:r>
        <w:r w:rsidR="004D1046">
          <w:rPr>
            <w:noProof/>
            <w:webHidden/>
          </w:rPr>
          <w:fldChar w:fldCharType="begin"/>
        </w:r>
        <w:r w:rsidR="004D1046">
          <w:rPr>
            <w:noProof/>
            <w:webHidden/>
          </w:rPr>
          <w:instrText xml:space="preserve"> PAGEREF _Toc3885994 \h </w:instrText>
        </w:r>
        <w:r w:rsidR="004D1046">
          <w:rPr>
            <w:noProof/>
            <w:webHidden/>
          </w:rPr>
        </w:r>
        <w:r w:rsidR="004D1046">
          <w:rPr>
            <w:noProof/>
            <w:webHidden/>
          </w:rPr>
          <w:fldChar w:fldCharType="separate"/>
        </w:r>
        <w:r w:rsidR="004D1046">
          <w:rPr>
            <w:noProof/>
            <w:webHidden/>
          </w:rPr>
          <w:t>155</w:t>
        </w:r>
        <w:r w:rsidR="004D1046">
          <w:rPr>
            <w:noProof/>
            <w:webHidden/>
          </w:rPr>
          <w:fldChar w:fldCharType="end"/>
        </w:r>
      </w:hyperlink>
    </w:p>
    <w:p w14:paraId="55CEAE3E" w14:textId="17580FD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5" w:history="1">
        <w:r w:rsidR="004D1046" w:rsidRPr="000B299E">
          <w:rPr>
            <w:rStyle w:val="Hyperlink"/>
            <w:noProof/>
          </w:rPr>
          <w:t>3.3.4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Multiple inheritance</w:t>
        </w:r>
        <w:r w:rsidR="004D1046">
          <w:rPr>
            <w:noProof/>
            <w:webHidden/>
          </w:rPr>
          <w:tab/>
        </w:r>
        <w:r w:rsidR="004D1046">
          <w:rPr>
            <w:noProof/>
            <w:webHidden/>
          </w:rPr>
          <w:fldChar w:fldCharType="begin"/>
        </w:r>
        <w:r w:rsidR="004D1046">
          <w:rPr>
            <w:noProof/>
            <w:webHidden/>
          </w:rPr>
          <w:instrText xml:space="preserve"> PAGEREF _Toc3885995 \h </w:instrText>
        </w:r>
        <w:r w:rsidR="004D1046">
          <w:rPr>
            <w:noProof/>
            <w:webHidden/>
          </w:rPr>
        </w:r>
        <w:r w:rsidR="004D1046">
          <w:rPr>
            <w:noProof/>
            <w:webHidden/>
          </w:rPr>
          <w:fldChar w:fldCharType="separate"/>
        </w:r>
        <w:r w:rsidR="004D1046">
          <w:rPr>
            <w:noProof/>
            <w:webHidden/>
          </w:rPr>
          <w:t>156</w:t>
        </w:r>
        <w:r w:rsidR="004D1046">
          <w:rPr>
            <w:noProof/>
            <w:webHidden/>
          </w:rPr>
          <w:fldChar w:fldCharType="end"/>
        </w:r>
      </w:hyperlink>
    </w:p>
    <w:p w14:paraId="74FF6EBD" w14:textId="728D1630"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6" w:history="1">
        <w:r w:rsidR="004D1046" w:rsidRPr="000B299E">
          <w:rPr>
            <w:rStyle w:val="Hyperlink"/>
            <w:noProof/>
          </w:rPr>
          <w:t>3.3.5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Abstract types</w:t>
        </w:r>
        <w:r w:rsidR="004D1046">
          <w:rPr>
            <w:noProof/>
            <w:webHidden/>
          </w:rPr>
          <w:tab/>
        </w:r>
        <w:r w:rsidR="004D1046">
          <w:rPr>
            <w:noProof/>
            <w:webHidden/>
          </w:rPr>
          <w:fldChar w:fldCharType="begin"/>
        </w:r>
        <w:r w:rsidR="004D1046">
          <w:rPr>
            <w:noProof/>
            <w:webHidden/>
          </w:rPr>
          <w:instrText xml:space="preserve"> PAGEREF _Toc3885996 \h </w:instrText>
        </w:r>
        <w:r w:rsidR="004D1046">
          <w:rPr>
            <w:noProof/>
            <w:webHidden/>
          </w:rPr>
        </w:r>
        <w:r w:rsidR="004D1046">
          <w:rPr>
            <w:noProof/>
            <w:webHidden/>
          </w:rPr>
          <w:fldChar w:fldCharType="separate"/>
        </w:r>
        <w:r w:rsidR="004D1046">
          <w:rPr>
            <w:noProof/>
            <w:webHidden/>
          </w:rPr>
          <w:t>158</w:t>
        </w:r>
        <w:r w:rsidR="004D1046">
          <w:rPr>
            <w:noProof/>
            <w:webHidden/>
          </w:rPr>
          <w:fldChar w:fldCharType="end"/>
        </w:r>
      </w:hyperlink>
    </w:p>
    <w:p w14:paraId="06485049" w14:textId="2934BCD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7" w:history="1">
        <w:r w:rsidR="004D1046" w:rsidRPr="000B299E">
          <w:rPr>
            <w:rStyle w:val="Hyperlink"/>
            <w:noProof/>
          </w:rPr>
          <w:t>3.3.6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Announcing types</w:t>
        </w:r>
        <w:r w:rsidR="004D1046">
          <w:rPr>
            <w:noProof/>
            <w:webHidden/>
          </w:rPr>
          <w:tab/>
        </w:r>
        <w:r w:rsidR="004D1046">
          <w:rPr>
            <w:noProof/>
            <w:webHidden/>
          </w:rPr>
          <w:fldChar w:fldCharType="begin"/>
        </w:r>
        <w:r w:rsidR="004D1046">
          <w:rPr>
            <w:noProof/>
            <w:webHidden/>
          </w:rPr>
          <w:instrText xml:space="preserve"> PAGEREF _Toc3885997 \h </w:instrText>
        </w:r>
        <w:r w:rsidR="004D1046">
          <w:rPr>
            <w:noProof/>
            <w:webHidden/>
          </w:rPr>
        </w:r>
        <w:r w:rsidR="004D1046">
          <w:rPr>
            <w:noProof/>
            <w:webHidden/>
          </w:rPr>
          <w:fldChar w:fldCharType="separate"/>
        </w:r>
        <w:r w:rsidR="004D1046">
          <w:rPr>
            <w:noProof/>
            <w:webHidden/>
          </w:rPr>
          <w:t>158</w:t>
        </w:r>
        <w:r w:rsidR="004D1046">
          <w:rPr>
            <w:noProof/>
            <w:webHidden/>
          </w:rPr>
          <w:fldChar w:fldCharType="end"/>
        </w:r>
      </w:hyperlink>
    </w:p>
    <w:p w14:paraId="1F3CAB4E" w14:textId="095ED3D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8" w:history="1">
        <w:r w:rsidR="004D1046" w:rsidRPr="000B299E">
          <w:rPr>
            <w:rStyle w:val="Hyperlink"/>
            <w:noProof/>
          </w:rPr>
          <w:t>3.3.7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Subtypes with empty local attribute lists</w:t>
        </w:r>
        <w:r w:rsidR="004D1046">
          <w:rPr>
            <w:noProof/>
            <w:webHidden/>
          </w:rPr>
          <w:tab/>
        </w:r>
        <w:r w:rsidR="004D1046">
          <w:rPr>
            <w:noProof/>
            <w:webHidden/>
          </w:rPr>
          <w:fldChar w:fldCharType="begin"/>
        </w:r>
        <w:r w:rsidR="004D1046">
          <w:rPr>
            <w:noProof/>
            <w:webHidden/>
          </w:rPr>
          <w:instrText xml:space="preserve"> PAGEREF _Toc3885998 \h </w:instrText>
        </w:r>
        <w:r w:rsidR="004D1046">
          <w:rPr>
            <w:noProof/>
            <w:webHidden/>
          </w:rPr>
        </w:r>
        <w:r w:rsidR="004D1046">
          <w:rPr>
            <w:noProof/>
            <w:webHidden/>
          </w:rPr>
          <w:fldChar w:fldCharType="separate"/>
        </w:r>
        <w:r w:rsidR="004D1046">
          <w:rPr>
            <w:noProof/>
            <w:webHidden/>
          </w:rPr>
          <w:t>159</w:t>
        </w:r>
        <w:r w:rsidR="004D1046">
          <w:rPr>
            <w:noProof/>
            <w:webHidden/>
          </w:rPr>
          <w:fldChar w:fldCharType="end"/>
        </w:r>
      </w:hyperlink>
    </w:p>
    <w:p w14:paraId="75849E4F" w14:textId="165AF66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9" w:history="1">
        <w:r w:rsidR="004D1046" w:rsidRPr="000B299E">
          <w:rPr>
            <w:rStyle w:val="Hyperlink"/>
            <w:noProof/>
          </w:rPr>
          <w:t>3.3.8</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Object creation and destruction</w:t>
        </w:r>
        <w:r w:rsidR="004D1046">
          <w:rPr>
            <w:noProof/>
            <w:webHidden/>
          </w:rPr>
          <w:tab/>
        </w:r>
        <w:r w:rsidR="004D1046">
          <w:rPr>
            <w:noProof/>
            <w:webHidden/>
          </w:rPr>
          <w:fldChar w:fldCharType="begin"/>
        </w:r>
        <w:r w:rsidR="004D1046">
          <w:rPr>
            <w:noProof/>
            <w:webHidden/>
          </w:rPr>
          <w:instrText xml:space="preserve"> PAGEREF _Toc3885999 \h </w:instrText>
        </w:r>
        <w:r w:rsidR="004D1046">
          <w:rPr>
            <w:noProof/>
            <w:webHidden/>
          </w:rPr>
        </w:r>
        <w:r w:rsidR="004D1046">
          <w:rPr>
            <w:noProof/>
            <w:webHidden/>
          </w:rPr>
          <w:fldChar w:fldCharType="separate"/>
        </w:r>
        <w:r w:rsidR="004D1046">
          <w:rPr>
            <w:noProof/>
            <w:webHidden/>
          </w:rPr>
          <w:t>159</w:t>
        </w:r>
        <w:r w:rsidR="004D1046">
          <w:rPr>
            <w:noProof/>
            <w:webHidden/>
          </w:rPr>
          <w:fldChar w:fldCharType="end"/>
        </w:r>
      </w:hyperlink>
    </w:p>
    <w:p w14:paraId="7BBA27C5" w14:textId="26AF686E"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00" w:history="1">
        <w:r w:rsidR="004D1046" w:rsidRPr="000B299E">
          <w:rPr>
            <w:rStyle w:val="Hyperlink"/>
            <w:noProof/>
          </w:rPr>
          <w:t>4</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THE VIRTUAL HARDWARE</w:t>
        </w:r>
        <w:r w:rsidR="004D1046">
          <w:rPr>
            <w:noProof/>
            <w:webHidden/>
          </w:rPr>
          <w:tab/>
        </w:r>
        <w:r w:rsidR="004D1046">
          <w:rPr>
            <w:noProof/>
            <w:webHidden/>
          </w:rPr>
          <w:fldChar w:fldCharType="begin"/>
        </w:r>
        <w:r w:rsidR="004D1046">
          <w:rPr>
            <w:noProof/>
            <w:webHidden/>
          </w:rPr>
          <w:instrText xml:space="preserve"> PAGEREF _Toc3886000 \h </w:instrText>
        </w:r>
        <w:r w:rsidR="004D1046">
          <w:rPr>
            <w:noProof/>
            <w:webHidden/>
          </w:rPr>
        </w:r>
        <w:r w:rsidR="004D1046">
          <w:rPr>
            <w:noProof/>
            <w:webHidden/>
          </w:rPr>
          <w:fldChar w:fldCharType="separate"/>
        </w:r>
        <w:r w:rsidR="004D1046">
          <w:rPr>
            <w:noProof/>
            <w:webHidden/>
          </w:rPr>
          <w:t>162</w:t>
        </w:r>
        <w:r w:rsidR="004D1046">
          <w:rPr>
            <w:noProof/>
            <w:webHidden/>
          </w:rPr>
          <w:fldChar w:fldCharType="end"/>
        </w:r>
      </w:hyperlink>
    </w:p>
    <w:p w14:paraId="2F94A023" w14:textId="314C1929"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01" w:history="1">
        <w:r w:rsidR="004D1046" w:rsidRPr="000B299E">
          <w:rPr>
            <w:rStyle w:val="Hyperlink"/>
            <w:noProof/>
          </w:rPr>
          <w:t>4.1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Stations</w:t>
        </w:r>
        <w:r w:rsidR="004D1046">
          <w:rPr>
            <w:noProof/>
            <w:webHidden/>
          </w:rPr>
          <w:tab/>
        </w:r>
        <w:r w:rsidR="004D1046">
          <w:rPr>
            <w:noProof/>
            <w:webHidden/>
          </w:rPr>
          <w:fldChar w:fldCharType="begin"/>
        </w:r>
        <w:r w:rsidR="004D1046">
          <w:rPr>
            <w:noProof/>
            <w:webHidden/>
          </w:rPr>
          <w:instrText xml:space="preserve"> PAGEREF _Toc3886001 \h </w:instrText>
        </w:r>
        <w:r w:rsidR="004D1046">
          <w:rPr>
            <w:noProof/>
            <w:webHidden/>
          </w:rPr>
        </w:r>
        <w:r w:rsidR="004D1046">
          <w:rPr>
            <w:noProof/>
            <w:webHidden/>
          </w:rPr>
          <w:fldChar w:fldCharType="separate"/>
        </w:r>
        <w:r w:rsidR="004D1046">
          <w:rPr>
            <w:noProof/>
            <w:webHidden/>
          </w:rPr>
          <w:t>163</w:t>
        </w:r>
        <w:r w:rsidR="004D1046">
          <w:rPr>
            <w:noProof/>
            <w:webHidden/>
          </w:rPr>
          <w:fldChar w:fldCharType="end"/>
        </w:r>
      </w:hyperlink>
    </w:p>
    <w:p w14:paraId="73D02405" w14:textId="47F4C1E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2" w:history="1">
        <w:r w:rsidR="004D1046" w:rsidRPr="000B299E">
          <w:rPr>
            <w:rStyle w:val="Hyperlink"/>
            <w:noProof/>
          </w:rPr>
          <w:t>4.1.1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Declaring station types</w:t>
        </w:r>
        <w:r w:rsidR="004D1046">
          <w:rPr>
            <w:noProof/>
            <w:webHidden/>
          </w:rPr>
          <w:tab/>
        </w:r>
        <w:r w:rsidR="004D1046">
          <w:rPr>
            <w:noProof/>
            <w:webHidden/>
          </w:rPr>
          <w:fldChar w:fldCharType="begin"/>
        </w:r>
        <w:r w:rsidR="004D1046">
          <w:rPr>
            <w:noProof/>
            <w:webHidden/>
          </w:rPr>
          <w:instrText xml:space="preserve"> PAGEREF _Toc3886002 \h </w:instrText>
        </w:r>
        <w:r w:rsidR="004D1046">
          <w:rPr>
            <w:noProof/>
            <w:webHidden/>
          </w:rPr>
        </w:r>
        <w:r w:rsidR="004D1046">
          <w:rPr>
            <w:noProof/>
            <w:webHidden/>
          </w:rPr>
          <w:fldChar w:fldCharType="separate"/>
        </w:r>
        <w:r w:rsidR="004D1046">
          <w:rPr>
            <w:noProof/>
            <w:webHidden/>
          </w:rPr>
          <w:t>163</w:t>
        </w:r>
        <w:r w:rsidR="004D1046">
          <w:rPr>
            <w:noProof/>
            <w:webHidden/>
          </w:rPr>
          <w:fldChar w:fldCharType="end"/>
        </w:r>
      </w:hyperlink>
    </w:p>
    <w:p w14:paraId="1302D4B2" w14:textId="7311036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3" w:history="1">
        <w:r w:rsidR="004D1046" w:rsidRPr="000B299E">
          <w:rPr>
            <w:rStyle w:val="Hyperlink"/>
            <w:noProof/>
          </w:rPr>
          <w:t>4.1.2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station objects</w:t>
        </w:r>
        <w:r w:rsidR="004D1046">
          <w:rPr>
            <w:noProof/>
            <w:webHidden/>
          </w:rPr>
          <w:tab/>
        </w:r>
        <w:r w:rsidR="004D1046">
          <w:rPr>
            <w:noProof/>
            <w:webHidden/>
          </w:rPr>
          <w:fldChar w:fldCharType="begin"/>
        </w:r>
        <w:r w:rsidR="004D1046">
          <w:rPr>
            <w:noProof/>
            <w:webHidden/>
          </w:rPr>
          <w:instrText xml:space="preserve"> PAGEREF _Toc3886003 \h </w:instrText>
        </w:r>
        <w:r w:rsidR="004D1046">
          <w:rPr>
            <w:noProof/>
            <w:webHidden/>
          </w:rPr>
        </w:r>
        <w:r w:rsidR="004D1046">
          <w:rPr>
            <w:noProof/>
            <w:webHidden/>
          </w:rPr>
          <w:fldChar w:fldCharType="separate"/>
        </w:r>
        <w:r w:rsidR="004D1046">
          <w:rPr>
            <w:noProof/>
            <w:webHidden/>
          </w:rPr>
          <w:t>164</w:t>
        </w:r>
        <w:r w:rsidR="004D1046">
          <w:rPr>
            <w:noProof/>
            <w:webHidden/>
          </w:rPr>
          <w:fldChar w:fldCharType="end"/>
        </w:r>
      </w:hyperlink>
    </w:p>
    <w:p w14:paraId="6EA67452" w14:textId="10FB380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4" w:history="1">
        <w:r w:rsidR="004D1046" w:rsidRPr="000B299E">
          <w:rPr>
            <w:rStyle w:val="Hyperlink"/>
            <w:noProof/>
          </w:rPr>
          <w:t>4.1.3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current station</w:t>
        </w:r>
        <w:r w:rsidR="004D1046">
          <w:rPr>
            <w:noProof/>
            <w:webHidden/>
          </w:rPr>
          <w:tab/>
        </w:r>
        <w:r w:rsidR="004D1046">
          <w:rPr>
            <w:noProof/>
            <w:webHidden/>
          </w:rPr>
          <w:fldChar w:fldCharType="begin"/>
        </w:r>
        <w:r w:rsidR="004D1046">
          <w:rPr>
            <w:noProof/>
            <w:webHidden/>
          </w:rPr>
          <w:instrText xml:space="preserve"> PAGEREF _Toc3886004 \h </w:instrText>
        </w:r>
        <w:r w:rsidR="004D1046">
          <w:rPr>
            <w:noProof/>
            <w:webHidden/>
          </w:rPr>
        </w:r>
        <w:r w:rsidR="004D1046">
          <w:rPr>
            <w:noProof/>
            <w:webHidden/>
          </w:rPr>
          <w:fldChar w:fldCharType="separate"/>
        </w:r>
        <w:r w:rsidR="004D1046">
          <w:rPr>
            <w:noProof/>
            <w:webHidden/>
          </w:rPr>
          <w:t>165</w:t>
        </w:r>
        <w:r w:rsidR="004D1046">
          <w:rPr>
            <w:noProof/>
            <w:webHidden/>
          </w:rPr>
          <w:fldChar w:fldCharType="end"/>
        </w:r>
      </w:hyperlink>
    </w:p>
    <w:p w14:paraId="02C96ED2" w14:textId="0D367640"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05" w:history="1">
        <w:r w:rsidR="004D1046" w:rsidRPr="000B299E">
          <w:rPr>
            <w:rStyle w:val="Hyperlink"/>
            <w:noProof/>
          </w:rPr>
          <w:t>4.2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Links</w:t>
        </w:r>
        <w:r w:rsidR="004D1046">
          <w:rPr>
            <w:noProof/>
            <w:webHidden/>
          </w:rPr>
          <w:tab/>
        </w:r>
        <w:r w:rsidR="004D1046">
          <w:rPr>
            <w:noProof/>
            <w:webHidden/>
          </w:rPr>
          <w:fldChar w:fldCharType="begin"/>
        </w:r>
        <w:r w:rsidR="004D1046">
          <w:rPr>
            <w:noProof/>
            <w:webHidden/>
          </w:rPr>
          <w:instrText xml:space="preserve"> PAGEREF _Toc3886005 \h </w:instrText>
        </w:r>
        <w:r w:rsidR="004D1046">
          <w:rPr>
            <w:noProof/>
            <w:webHidden/>
          </w:rPr>
        </w:r>
        <w:r w:rsidR="004D1046">
          <w:rPr>
            <w:noProof/>
            <w:webHidden/>
          </w:rPr>
          <w:fldChar w:fldCharType="separate"/>
        </w:r>
        <w:r w:rsidR="004D1046">
          <w:rPr>
            <w:noProof/>
            <w:webHidden/>
          </w:rPr>
          <w:t>166</w:t>
        </w:r>
        <w:r w:rsidR="004D1046">
          <w:rPr>
            <w:noProof/>
            <w:webHidden/>
          </w:rPr>
          <w:fldChar w:fldCharType="end"/>
        </w:r>
      </w:hyperlink>
    </w:p>
    <w:p w14:paraId="04AD19AD" w14:textId="31491BA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6" w:history="1">
        <w:r w:rsidR="004D1046" w:rsidRPr="000B299E">
          <w:rPr>
            <w:rStyle w:val="Hyperlink"/>
            <w:noProof/>
          </w:rPr>
          <w:t>4.2.1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Propagation of signals in links</w:t>
        </w:r>
        <w:r w:rsidR="004D1046">
          <w:rPr>
            <w:noProof/>
            <w:webHidden/>
          </w:rPr>
          <w:tab/>
        </w:r>
        <w:r w:rsidR="004D1046">
          <w:rPr>
            <w:noProof/>
            <w:webHidden/>
          </w:rPr>
          <w:fldChar w:fldCharType="begin"/>
        </w:r>
        <w:r w:rsidR="004D1046">
          <w:rPr>
            <w:noProof/>
            <w:webHidden/>
          </w:rPr>
          <w:instrText xml:space="preserve"> PAGEREF _Toc3886006 \h </w:instrText>
        </w:r>
        <w:r w:rsidR="004D1046">
          <w:rPr>
            <w:noProof/>
            <w:webHidden/>
          </w:rPr>
        </w:r>
        <w:r w:rsidR="004D1046">
          <w:rPr>
            <w:noProof/>
            <w:webHidden/>
          </w:rPr>
          <w:fldChar w:fldCharType="separate"/>
        </w:r>
        <w:r w:rsidR="004D1046">
          <w:rPr>
            <w:noProof/>
            <w:webHidden/>
          </w:rPr>
          <w:t>166</w:t>
        </w:r>
        <w:r w:rsidR="004D1046">
          <w:rPr>
            <w:noProof/>
            <w:webHidden/>
          </w:rPr>
          <w:fldChar w:fldCharType="end"/>
        </w:r>
      </w:hyperlink>
    </w:p>
    <w:p w14:paraId="7FBEBBD7" w14:textId="3B46067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7" w:history="1">
        <w:r w:rsidR="004D1046" w:rsidRPr="000B299E">
          <w:rPr>
            <w:rStyle w:val="Hyperlink"/>
            <w:noProof/>
          </w:rPr>
          <w:t>4.2.2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links</w:t>
        </w:r>
        <w:r w:rsidR="004D1046">
          <w:rPr>
            <w:noProof/>
            <w:webHidden/>
          </w:rPr>
          <w:tab/>
        </w:r>
        <w:r w:rsidR="004D1046">
          <w:rPr>
            <w:noProof/>
            <w:webHidden/>
          </w:rPr>
          <w:fldChar w:fldCharType="begin"/>
        </w:r>
        <w:r w:rsidR="004D1046">
          <w:rPr>
            <w:noProof/>
            <w:webHidden/>
          </w:rPr>
          <w:instrText xml:space="preserve"> PAGEREF _Toc3886007 \h </w:instrText>
        </w:r>
        <w:r w:rsidR="004D1046">
          <w:rPr>
            <w:noProof/>
            <w:webHidden/>
          </w:rPr>
        </w:r>
        <w:r w:rsidR="004D1046">
          <w:rPr>
            <w:noProof/>
            <w:webHidden/>
          </w:rPr>
          <w:fldChar w:fldCharType="separate"/>
        </w:r>
        <w:r w:rsidR="004D1046">
          <w:rPr>
            <w:noProof/>
            <w:webHidden/>
          </w:rPr>
          <w:t>167</w:t>
        </w:r>
        <w:r w:rsidR="004D1046">
          <w:rPr>
            <w:noProof/>
            <w:webHidden/>
          </w:rPr>
          <w:fldChar w:fldCharType="end"/>
        </w:r>
      </w:hyperlink>
    </w:p>
    <w:p w14:paraId="53392E91" w14:textId="7541B0EB"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08" w:history="1">
        <w:r w:rsidR="004D1046" w:rsidRPr="000B299E">
          <w:rPr>
            <w:rStyle w:val="Hyperlink"/>
            <w:noProof/>
          </w:rPr>
          <w:t>4.3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Ports</w:t>
        </w:r>
        <w:r w:rsidR="004D1046">
          <w:rPr>
            <w:noProof/>
            <w:webHidden/>
          </w:rPr>
          <w:tab/>
        </w:r>
        <w:r w:rsidR="004D1046">
          <w:rPr>
            <w:noProof/>
            <w:webHidden/>
          </w:rPr>
          <w:fldChar w:fldCharType="begin"/>
        </w:r>
        <w:r w:rsidR="004D1046">
          <w:rPr>
            <w:noProof/>
            <w:webHidden/>
          </w:rPr>
          <w:instrText xml:space="preserve"> PAGEREF _Toc3886008 \h </w:instrText>
        </w:r>
        <w:r w:rsidR="004D1046">
          <w:rPr>
            <w:noProof/>
            <w:webHidden/>
          </w:rPr>
        </w:r>
        <w:r w:rsidR="004D1046">
          <w:rPr>
            <w:noProof/>
            <w:webHidden/>
          </w:rPr>
          <w:fldChar w:fldCharType="separate"/>
        </w:r>
        <w:r w:rsidR="004D1046">
          <w:rPr>
            <w:noProof/>
            <w:webHidden/>
          </w:rPr>
          <w:t>168</w:t>
        </w:r>
        <w:r w:rsidR="004D1046">
          <w:rPr>
            <w:noProof/>
            <w:webHidden/>
          </w:rPr>
          <w:fldChar w:fldCharType="end"/>
        </w:r>
      </w:hyperlink>
    </w:p>
    <w:p w14:paraId="53BC4AF7" w14:textId="44395BC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9" w:history="1">
        <w:r w:rsidR="004D1046" w:rsidRPr="000B299E">
          <w:rPr>
            <w:rStyle w:val="Hyperlink"/>
            <w:noProof/>
          </w:rPr>
          <w:t>4.3.1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ports</w:t>
        </w:r>
        <w:r w:rsidR="004D1046">
          <w:rPr>
            <w:noProof/>
            <w:webHidden/>
          </w:rPr>
          <w:tab/>
        </w:r>
        <w:r w:rsidR="004D1046">
          <w:rPr>
            <w:noProof/>
            <w:webHidden/>
          </w:rPr>
          <w:fldChar w:fldCharType="begin"/>
        </w:r>
        <w:r w:rsidR="004D1046">
          <w:rPr>
            <w:noProof/>
            <w:webHidden/>
          </w:rPr>
          <w:instrText xml:space="preserve"> PAGEREF _Toc3886009 \h </w:instrText>
        </w:r>
        <w:r w:rsidR="004D1046">
          <w:rPr>
            <w:noProof/>
            <w:webHidden/>
          </w:rPr>
        </w:r>
        <w:r w:rsidR="004D1046">
          <w:rPr>
            <w:noProof/>
            <w:webHidden/>
          </w:rPr>
          <w:fldChar w:fldCharType="separate"/>
        </w:r>
        <w:r w:rsidR="004D1046">
          <w:rPr>
            <w:noProof/>
            <w:webHidden/>
          </w:rPr>
          <w:t>168</w:t>
        </w:r>
        <w:r w:rsidR="004D1046">
          <w:rPr>
            <w:noProof/>
            <w:webHidden/>
          </w:rPr>
          <w:fldChar w:fldCharType="end"/>
        </w:r>
      </w:hyperlink>
    </w:p>
    <w:p w14:paraId="7994BAD9" w14:textId="4D231C6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0" w:history="1">
        <w:r w:rsidR="004D1046" w:rsidRPr="000B299E">
          <w:rPr>
            <w:rStyle w:val="Hyperlink"/>
            <w:noProof/>
          </w:rPr>
          <w:t>4.3.2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Connecting ports to links</w:t>
        </w:r>
        <w:r w:rsidR="004D1046">
          <w:rPr>
            <w:noProof/>
            <w:webHidden/>
          </w:rPr>
          <w:tab/>
        </w:r>
        <w:r w:rsidR="004D1046">
          <w:rPr>
            <w:noProof/>
            <w:webHidden/>
          </w:rPr>
          <w:fldChar w:fldCharType="begin"/>
        </w:r>
        <w:r w:rsidR="004D1046">
          <w:rPr>
            <w:noProof/>
            <w:webHidden/>
          </w:rPr>
          <w:instrText xml:space="preserve"> PAGEREF _Toc3886010 \h </w:instrText>
        </w:r>
        <w:r w:rsidR="004D1046">
          <w:rPr>
            <w:noProof/>
            <w:webHidden/>
          </w:rPr>
        </w:r>
        <w:r w:rsidR="004D1046">
          <w:rPr>
            <w:noProof/>
            <w:webHidden/>
          </w:rPr>
          <w:fldChar w:fldCharType="separate"/>
        </w:r>
        <w:r w:rsidR="004D1046">
          <w:rPr>
            <w:noProof/>
            <w:webHidden/>
          </w:rPr>
          <w:t>171</w:t>
        </w:r>
        <w:r w:rsidR="004D1046">
          <w:rPr>
            <w:noProof/>
            <w:webHidden/>
          </w:rPr>
          <w:fldChar w:fldCharType="end"/>
        </w:r>
      </w:hyperlink>
    </w:p>
    <w:p w14:paraId="59D0FDDB" w14:textId="3B5BEB8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1" w:history="1">
        <w:r w:rsidR="004D1046" w:rsidRPr="000B299E">
          <w:rPr>
            <w:rStyle w:val="Hyperlink"/>
            <w:noProof/>
          </w:rPr>
          <w:t>4.3.3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Setting distance between ports</w:t>
        </w:r>
        <w:r w:rsidR="004D1046">
          <w:rPr>
            <w:noProof/>
            <w:webHidden/>
          </w:rPr>
          <w:tab/>
        </w:r>
        <w:r w:rsidR="004D1046">
          <w:rPr>
            <w:noProof/>
            <w:webHidden/>
          </w:rPr>
          <w:fldChar w:fldCharType="begin"/>
        </w:r>
        <w:r w:rsidR="004D1046">
          <w:rPr>
            <w:noProof/>
            <w:webHidden/>
          </w:rPr>
          <w:instrText xml:space="preserve"> PAGEREF _Toc3886011 \h </w:instrText>
        </w:r>
        <w:r w:rsidR="004D1046">
          <w:rPr>
            <w:noProof/>
            <w:webHidden/>
          </w:rPr>
        </w:r>
        <w:r w:rsidR="004D1046">
          <w:rPr>
            <w:noProof/>
            <w:webHidden/>
          </w:rPr>
          <w:fldChar w:fldCharType="separate"/>
        </w:r>
        <w:r w:rsidR="004D1046">
          <w:rPr>
            <w:noProof/>
            <w:webHidden/>
          </w:rPr>
          <w:t>171</w:t>
        </w:r>
        <w:r w:rsidR="004D1046">
          <w:rPr>
            <w:noProof/>
            <w:webHidden/>
          </w:rPr>
          <w:fldChar w:fldCharType="end"/>
        </w:r>
      </w:hyperlink>
    </w:p>
    <w:p w14:paraId="41A7B178" w14:textId="6E486126"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12" w:history="1">
        <w:r w:rsidR="004D1046" w:rsidRPr="000B299E">
          <w:rPr>
            <w:rStyle w:val="Hyperlink"/>
            <w:noProof/>
          </w:rPr>
          <w:t>4.4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Radio channels</w:t>
        </w:r>
        <w:r w:rsidR="004D1046">
          <w:rPr>
            <w:noProof/>
            <w:webHidden/>
          </w:rPr>
          <w:tab/>
        </w:r>
        <w:r w:rsidR="004D1046">
          <w:rPr>
            <w:noProof/>
            <w:webHidden/>
          </w:rPr>
          <w:fldChar w:fldCharType="begin"/>
        </w:r>
        <w:r w:rsidR="004D1046">
          <w:rPr>
            <w:noProof/>
            <w:webHidden/>
          </w:rPr>
          <w:instrText xml:space="preserve"> PAGEREF _Toc3886012 \h </w:instrText>
        </w:r>
        <w:r w:rsidR="004D1046">
          <w:rPr>
            <w:noProof/>
            <w:webHidden/>
          </w:rPr>
        </w:r>
        <w:r w:rsidR="004D1046">
          <w:rPr>
            <w:noProof/>
            <w:webHidden/>
          </w:rPr>
          <w:fldChar w:fldCharType="separate"/>
        </w:r>
        <w:r w:rsidR="004D1046">
          <w:rPr>
            <w:noProof/>
            <w:webHidden/>
          </w:rPr>
          <w:t>173</w:t>
        </w:r>
        <w:r w:rsidR="004D1046">
          <w:rPr>
            <w:noProof/>
            <w:webHidden/>
          </w:rPr>
          <w:fldChar w:fldCharType="end"/>
        </w:r>
      </w:hyperlink>
    </w:p>
    <w:p w14:paraId="59502C8C" w14:textId="7B39DC1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3" w:history="1">
        <w:r w:rsidR="004D1046" w:rsidRPr="000B299E">
          <w:rPr>
            <w:rStyle w:val="Hyperlink"/>
            <w:noProof/>
          </w:rPr>
          <w:t>4.4.1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Signals, attenuation, interference</w:t>
        </w:r>
        <w:r w:rsidR="004D1046">
          <w:rPr>
            <w:noProof/>
            <w:webHidden/>
          </w:rPr>
          <w:tab/>
        </w:r>
        <w:r w:rsidR="004D1046">
          <w:rPr>
            <w:noProof/>
            <w:webHidden/>
          </w:rPr>
          <w:fldChar w:fldCharType="begin"/>
        </w:r>
        <w:r w:rsidR="004D1046">
          <w:rPr>
            <w:noProof/>
            <w:webHidden/>
          </w:rPr>
          <w:instrText xml:space="preserve"> PAGEREF _Toc3886013 \h </w:instrText>
        </w:r>
        <w:r w:rsidR="004D1046">
          <w:rPr>
            <w:noProof/>
            <w:webHidden/>
          </w:rPr>
        </w:r>
        <w:r w:rsidR="004D1046">
          <w:rPr>
            <w:noProof/>
            <w:webHidden/>
          </w:rPr>
          <w:fldChar w:fldCharType="separate"/>
        </w:r>
        <w:r w:rsidR="004D1046">
          <w:rPr>
            <w:noProof/>
            <w:webHidden/>
          </w:rPr>
          <w:t>174</w:t>
        </w:r>
        <w:r w:rsidR="004D1046">
          <w:rPr>
            <w:noProof/>
            <w:webHidden/>
          </w:rPr>
          <w:fldChar w:fldCharType="end"/>
        </w:r>
      </w:hyperlink>
    </w:p>
    <w:p w14:paraId="73C9DC89" w14:textId="430F535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4" w:history="1">
        <w:r w:rsidR="004D1046" w:rsidRPr="000B299E">
          <w:rPr>
            <w:rStyle w:val="Hyperlink"/>
            <w:noProof/>
          </w:rPr>
          <w:t>4.4.2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radio channels</w:t>
        </w:r>
        <w:r w:rsidR="004D1046">
          <w:rPr>
            <w:noProof/>
            <w:webHidden/>
          </w:rPr>
          <w:tab/>
        </w:r>
        <w:r w:rsidR="004D1046">
          <w:rPr>
            <w:noProof/>
            <w:webHidden/>
          </w:rPr>
          <w:fldChar w:fldCharType="begin"/>
        </w:r>
        <w:r w:rsidR="004D1046">
          <w:rPr>
            <w:noProof/>
            <w:webHidden/>
          </w:rPr>
          <w:instrText xml:space="preserve"> PAGEREF _Toc3886014 \h </w:instrText>
        </w:r>
        <w:r w:rsidR="004D1046">
          <w:rPr>
            <w:noProof/>
            <w:webHidden/>
          </w:rPr>
        </w:r>
        <w:r w:rsidR="004D1046">
          <w:rPr>
            <w:noProof/>
            <w:webHidden/>
          </w:rPr>
          <w:fldChar w:fldCharType="separate"/>
        </w:r>
        <w:r w:rsidR="004D1046">
          <w:rPr>
            <w:noProof/>
            <w:webHidden/>
          </w:rPr>
          <w:t>177</w:t>
        </w:r>
        <w:r w:rsidR="004D1046">
          <w:rPr>
            <w:noProof/>
            <w:webHidden/>
          </w:rPr>
          <w:fldChar w:fldCharType="end"/>
        </w:r>
      </w:hyperlink>
    </w:p>
    <w:p w14:paraId="221E6045" w14:textId="5587848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5" w:history="1">
        <w:r w:rsidR="004D1046" w:rsidRPr="000B299E">
          <w:rPr>
            <w:rStyle w:val="Hyperlink"/>
            <w:noProof/>
          </w:rPr>
          <w:t>4.4.3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list of assessment methods</w:t>
        </w:r>
        <w:r w:rsidR="004D1046">
          <w:rPr>
            <w:noProof/>
            <w:webHidden/>
          </w:rPr>
          <w:tab/>
        </w:r>
        <w:r w:rsidR="004D1046">
          <w:rPr>
            <w:noProof/>
            <w:webHidden/>
          </w:rPr>
          <w:fldChar w:fldCharType="begin"/>
        </w:r>
        <w:r w:rsidR="004D1046">
          <w:rPr>
            <w:noProof/>
            <w:webHidden/>
          </w:rPr>
          <w:instrText xml:space="preserve"> PAGEREF _Toc3886015 \h </w:instrText>
        </w:r>
        <w:r w:rsidR="004D1046">
          <w:rPr>
            <w:noProof/>
            <w:webHidden/>
          </w:rPr>
        </w:r>
        <w:r w:rsidR="004D1046">
          <w:rPr>
            <w:noProof/>
            <w:webHidden/>
          </w:rPr>
          <w:fldChar w:fldCharType="separate"/>
        </w:r>
        <w:r w:rsidR="004D1046">
          <w:rPr>
            <w:noProof/>
            <w:webHidden/>
          </w:rPr>
          <w:t>178</w:t>
        </w:r>
        <w:r w:rsidR="004D1046">
          <w:rPr>
            <w:noProof/>
            <w:webHidden/>
          </w:rPr>
          <w:fldChar w:fldCharType="end"/>
        </w:r>
      </w:hyperlink>
    </w:p>
    <w:p w14:paraId="025FEB25" w14:textId="5ED7D54B"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16" w:history="1">
        <w:r w:rsidR="004D1046" w:rsidRPr="000B299E">
          <w:rPr>
            <w:rStyle w:val="Hyperlink"/>
            <w:noProof/>
          </w:rPr>
          <w:t>4.5</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Transceivers</w:t>
        </w:r>
        <w:r w:rsidR="004D1046">
          <w:rPr>
            <w:noProof/>
            <w:webHidden/>
          </w:rPr>
          <w:tab/>
        </w:r>
        <w:r w:rsidR="004D1046">
          <w:rPr>
            <w:noProof/>
            <w:webHidden/>
          </w:rPr>
          <w:fldChar w:fldCharType="begin"/>
        </w:r>
        <w:r w:rsidR="004D1046">
          <w:rPr>
            <w:noProof/>
            <w:webHidden/>
          </w:rPr>
          <w:instrText xml:space="preserve"> PAGEREF _Toc3886016 \h </w:instrText>
        </w:r>
        <w:r w:rsidR="004D1046">
          <w:rPr>
            <w:noProof/>
            <w:webHidden/>
          </w:rPr>
        </w:r>
        <w:r w:rsidR="004D1046">
          <w:rPr>
            <w:noProof/>
            <w:webHidden/>
          </w:rPr>
          <w:fldChar w:fldCharType="separate"/>
        </w:r>
        <w:r w:rsidR="004D1046">
          <w:rPr>
            <w:noProof/>
            <w:webHidden/>
          </w:rPr>
          <w:t>183</w:t>
        </w:r>
        <w:r w:rsidR="004D1046">
          <w:rPr>
            <w:noProof/>
            <w:webHidden/>
          </w:rPr>
          <w:fldChar w:fldCharType="end"/>
        </w:r>
      </w:hyperlink>
    </w:p>
    <w:p w14:paraId="34CCA722" w14:textId="1A6BB5C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7" w:history="1">
        <w:r w:rsidR="004D1046" w:rsidRPr="000B299E">
          <w:rPr>
            <w:rStyle w:val="Hyperlink"/>
            <w:noProof/>
          </w:rPr>
          <w:t>4.5.1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transceivers</w:t>
        </w:r>
        <w:r w:rsidR="004D1046">
          <w:rPr>
            <w:noProof/>
            <w:webHidden/>
          </w:rPr>
          <w:tab/>
        </w:r>
        <w:r w:rsidR="004D1046">
          <w:rPr>
            <w:noProof/>
            <w:webHidden/>
          </w:rPr>
          <w:fldChar w:fldCharType="begin"/>
        </w:r>
        <w:r w:rsidR="004D1046">
          <w:rPr>
            <w:noProof/>
            <w:webHidden/>
          </w:rPr>
          <w:instrText xml:space="preserve"> PAGEREF _Toc3886017 \h </w:instrText>
        </w:r>
        <w:r w:rsidR="004D1046">
          <w:rPr>
            <w:noProof/>
            <w:webHidden/>
          </w:rPr>
        </w:r>
        <w:r w:rsidR="004D1046">
          <w:rPr>
            <w:noProof/>
            <w:webHidden/>
          </w:rPr>
          <w:fldChar w:fldCharType="separate"/>
        </w:r>
        <w:r w:rsidR="004D1046">
          <w:rPr>
            <w:noProof/>
            <w:webHidden/>
          </w:rPr>
          <w:t>183</w:t>
        </w:r>
        <w:r w:rsidR="004D1046">
          <w:rPr>
            <w:noProof/>
            <w:webHidden/>
          </w:rPr>
          <w:fldChar w:fldCharType="end"/>
        </w:r>
      </w:hyperlink>
    </w:p>
    <w:p w14:paraId="2A34A224" w14:textId="09FEE1A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8" w:history="1">
        <w:r w:rsidR="004D1046" w:rsidRPr="000B299E">
          <w:rPr>
            <w:rStyle w:val="Hyperlink"/>
            <w:noProof/>
          </w:rPr>
          <w:t>4.5.2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Interfacing and configuring transceivers</w:t>
        </w:r>
        <w:r w:rsidR="004D1046">
          <w:rPr>
            <w:noProof/>
            <w:webHidden/>
          </w:rPr>
          <w:tab/>
        </w:r>
        <w:r w:rsidR="004D1046">
          <w:rPr>
            <w:noProof/>
            <w:webHidden/>
          </w:rPr>
          <w:fldChar w:fldCharType="begin"/>
        </w:r>
        <w:r w:rsidR="004D1046">
          <w:rPr>
            <w:noProof/>
            <w:webHidden/>
          </w:rPr>
          <w:instrText xml:space="preserve"> PAGEREF _Toc3886018 \h </w:instrText>
        </w:r>
        <w:r w:rsidR="004D1046">
          <w:rPr>
            <w:noProof/>
            <w:webHidden/>
          </w:rPr>
        </w:r>
        <w:r w:rsidR="004D1046">
          <w:rPr>
            <w:noProof/>
            <w:webHidden/>
          </w:rPr>
          <w:fldChar w:fldCharType="separate"/>
        </w:r>
        <w:r w:rsidR="004D1046">
          <w:rPr>
            <w:noProof/>
            <w:webHidden/>
          </w:rPr>
          <w:t>185</w:t>
        </w:r>
        <w:r w:rsidR="004D1046">
          <w:rPr>
            <w:noProof/>
            <w:webHidden/>
          </w:rPr>
          <w:fldChar w:fldCharType="end"/>
        </w:r>
      </w:hyperlink>
    </w:p>
    <w:p w14:paraId="403D00F1" w14:textId="47A27F36"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19" w:history="1">
        <w:r w:rsidR="004D1046" w:rsidRPr="000B299E">
          <w:rPr>
            <w:rStyle w:val="Hyperlink"/>
            <w:noProof/>
          </w:rPr>
          <w:t>5</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THE EXECUTION FRAMEWORK</w:t>
        </w:r>
        <w:r w:rsidR="004D1046">
          <w:rPr>
            <w:noProof/>
            <w:webHidden/>
          </w:rPr>
          <w:tab/>
        </w:r>
        <w:r w:rsidR="004D1046">
          <w:rPr>
            <w:noProof/>
            <w:webHidden/>
          </w:rPr>
          <w:fldChar w:fldCharType="begin"/>
        </w:r>
        <w:r w:rsidR="004D1046">
          <w:rPr>
            <w:noProof/>
            <w:webHidden/>
          </w:rPr>
          <w:instrText xml:space="preserve"> PAGEREF _Toc3886019 \h </w:instrText>
        </w:r>
        <w:r w:rsidR="004D1046">
          <w:rPr>
            <w:noProof/>
            <w:webHidden/>
          </w:rPr>
        </w:r>
        <w:r w:rsidR="004D1046">
          <w:rPr>
            <w:noProof/>
            <w:webHidden/>
          </w:rPr>
          <w:fldChar w:fldCharType="separate"/>
        </w:r>
        <w:r w:rsidR="004D1046">
          <w:rPr>
            <w:noProof/>
            <w:webHidden/>
          </w:rPr>
          <w:t>191</w:t>
        </w:r>
        <w:r w:rsidR="004D1046">
          <w:rPr>
            <w:noProof/>
            <w:webHidden/>
          </w:rPr>
          <w:fldChar w:fldCharType="end"/>
        </w:r>
      </w:hyperlink>
    </w:p>
    <w:p w14:paraId="7F59EA6C" w14:textId="0E27F491"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20" w:history="1">
        <w:r w:rsidR="004D1046" w:rsidRPr="000B299E">
          <w:rPr>
            <w:rStyle w:val="Hyperlink"/>
            <w:noProof/>
          </w:rPr>
          <w:t>5.1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Processes</w:t>
        </w:r>
        <w:r w:rsidR="004D1046">
          <w:rPr>
            <w:noProof/>
            <w:webHidden/>
          </w:rPr>
          <w:tab/>
        </w:r>
        <w:r w:rsidR="004D1046">
          <w:rPr>
            <w:noProof/>
            <w:webHidden/>
          </w:rPr>
          <w:fldChar w:fldCharType="begin"/>
        </w:r>
        <w:r w:rsidR="004D1046">
          <w:rPr>
            <w:noProof/>
            <w:webHidden/>
          </w:rPr>
          <w:instrText xml:space="preserve"> PAGEREF _Toc3886020 \h </w:instrText>
        </w:r>
        <w:r w:rsidR="004D1046">
          <w:rPr>
            <w:noProof/>
            <w:webHidden/>
          </w:rPr>
        </w:r>
        <w:r w:rsidR="004D1046">
          <w:rPr>
            <w:noProof/>
            <w:webHidden/>
          </w:rPr>
          <w:fldChar w:fldCharType="separate"/>
        </w:r>
        <w:r w:rsidR="004D1046">
          <w:rPr>
            <w:noProof/>
            <w:webHidden/>
          </w:rPr>
          <w:t>191</w:t>
        </w:r>
        <w:r w:rsidR="004D1046">
          <w:rPr>
            <w:noProof/>
            <w:webHidden/>
          </w:rPr>
          <w:fldChar w:fldCharType="end"/>
        </w:r>
      </w:hyperlink>
    </w:p>
    <w:p w14:paraId="37833F60" w14:textId="422CEAF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1" w:history="1">
        <w:r w:rsidR="004D1046" w:rsidRPr="000B299E">
          <w:rPr>
            <w:rStyle w:val="Hyperlink"/>
            <w:noProof/>
          </w:rPr>
          <w:t>5.1.1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Activity interpreters: the concept</w:t>
        </w:r>
        <w:r w:rsidR="004D1046">
          <w:rPr>
            <w:noProof/>
            <w:webHidden/>
          </w:rPr>
          <w:tab/>
        </w:r>
        <w:r w:rsidR="004D1046">
          <w:rPr>
            <w:noProof/>
            <w:webHidden/>
          </w:rPr>
          <w:fldChar w:fldCharType="begin"/>
        </w:r>
        <w:r w:rsidR="004D1046">
          <w:rPr>
            <w:noProof/>
            <w:webHidden/>
          </w:rPr>
          <w:instrText xml:space="preserve"> PAGEREF _Toc3886021 \h </w:instrText>
        </w:r>
        <w:r w:rsidR="004D1046">
          <w:rPr>
            <w:noProof/>
            <w:webHidden/>
          </w:rPr>
        </w:r>
        <w:r w:rsidR="004D1046">
          <w:rPr>
            <w:noProof/>
            <w:webHidden/>
          </w:rPr>
          <w:fldChar w:fldCharType="separate"/>
        </w:r>
        <w:r w:rsidR="004D1046">
          <w:rPr>
            <w:noProof/>
            <w:webHidden/>
          </w:rPr>
          <w:t>191</w:t>
        </w:r>
        <w:r w:rsidR="004D1046">
          <w:rPr>
            <w:noProof/>
            <w:webHidden/>
          </w:rPr>
          <w:fldChar w:fldCharType="end"/>
        </w:r>
      </w:hyperlink>
    </w:p>
    <w:p w14:paraId="41230F61" w14:textId="7CEC373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2" w:history="1">
        <w:r w:rsidR="004D1046" w:rsidRPr="000B299E">
          <w:rPr>
            <w:rStyle w:val="Hyperlink"/>
            <w:noProof/>
          </w:rPr>
          <w:t>5.1.2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Declaring process types</w:t>
        </w:r>
        <w:r w:rsidR="004D1046">
          <w:rPr>
            <w:noProof/>
            <w:webHidden/>
          </w:rPr>
          <w:tab/>
        </w:r>
        <w:r w:rsidR="004D1046">
          <w:rPr>
            <w:noProof/>
            <w:webHidden/>
          </w:rPr>
          <w:fldChar w:fldCharType="begin"/>
        </w:r>
        <w:r w:rsidR="004D1046">
          <w:rPr>
            <w:noProof/>
            <w:webHidden/>
          </w:rPr>
          <w:instrText xml:space="preserve"> PAGEREF _Toc3886022 \h </w:instrText>
        </w:r>
        <w:r w:rsidR="004D1046">
          <w:rPr>
            <w:noProof/>
            <w:webHidden/>
          </w:rPr>
        </w:r>
        <w:r w:rsidR="004D1046">
          <w:rPr>
            <w:noProof/>
            <w:webHidden/>
          </w:rPr>
          <w:fldChar w:fldCharType="separate"/>
        </w:r>
        <w:r w:rsidR="004D1046">
          <w:rPr>
            <w:noProof/>
            <w:webHidden/>
          </w:rPr>
          <w:t>192</w:t>
        </w:r>
        <w:r w:rsidR="004D1046">
          <w:rPr>
            <w:noProof/>
            <w:webHidden/>
          </w:rPr>
          <w:fldChar w:fldCharType="end"/>
        </w:r>
      </w:hyperlink>
    </w:p>
    <w:p w14:paraId="7911DD58" w14:textId="004BF26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3" w:history="1">
        <w:r w:rsidR="004D1046" w:rsidRPr="000B299E">
          <w:rPr>
            <w:rStyle w:val="Hyperlink"/>
            <w:noProof/>
          </w:rPr>
          <w:t>5.1.3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and terminating processes</w:t>
        </w:r>
        <w:r w:rsidR="004D1046">
          <w:rPr>
            <w:noProof/>
            <w:webHidden/>
          </w:rPr>
          <w:tab/>
        </w:r>
        <w:r w:rsidR="004D1046">
          <w:rPr>
            <w:noProof/>
            <w:webHidden/>
          </w:rPr>
          <w:fldChar w:fldCharType="begin"/>
        </w:r>
        <w:r w:rsidR="004D1046">
          <w:rPr>
            <w:noProof/>
            <w:webHidden/>
          </w:rPr>
          <w:instrText xml:space="preserve"> PAGEREF _Toc3886023 \h </w:instrText>
        </w:r>
        <w:r w:rsidR="004D1046">
          <w:rPr>
            <w:noProof/>
            <w:webHidden/>
          </w:rPr>
        </w:r>
        <w:r w:rsidR="004D1046">
          <w:rPr>
            <w:noProof/>
            <w:webHidden/>
          </w:rPr>
          <w:fldChar w:fldCharType="separate"/>
        </w:r>
        <w:r w:rsidR="004D1046">
          <w:rPr>
            <w:noProof/>
            <w:webHidden/>
          </w:rPr>
          <w:t>193</w:t>
        </w:r>
        <w:r w:rsidR="004D1046">
          <w:rPr>
            <w:noProof/>
            <w:webHidden/>
          </w:rPr>
          <w:fldChar w:fldCharType="end"/>
        </w:r>
      </w:hyperlink>
    </w:p>
    <w:p w14:paraId="3D656265" w14:textId="01AD7B6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4" w:history="1">
        <w:r w:rsidR="004D1046" w:rsidRPr="000B299E">
          <w:rPr>
            <w:rStyle w:val="Hyperlink"/>
            <w:noProof/>
          </w:rPr>
          <w:t>5.1.4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Process operation</w:t>
        </w:r>
        <w:r w:rsidR="004D1046">
          <w:rPr>
            <w:noProof/>
            <w:webHidden/>
          </w:rPr>
          <w:tab/>
        </w:r>
        <w:r w:rsidR="004D1046">
          <w:rPr>
            <w:noProof/>
            <w:webHidden/>
          </w:rPr>
          <w:fldChar w:fldCharType="begin"/>
        </w:r>
        <w:r w:rsidR="004D1046">
          <w:rPr>
            <w:noProof/>
            <w:webHidden/>
          </w:rPr>
          <w:instrText xml:space="preserve"> PAGEREF _Toc3886024 \h </w:instrText>
        </w:r>
        <w:r w:rsidR="004D1046">
          <w:rPr>
            <w:noProof/>
            <w:webHidden/>
          </w:rPr>
        </w:r>
        <w:r w:rsidR="004D1046">
          <w:rPr>
            <w:noProof/>
            <w:webHidden/>
          </w:rPr>
          <w:fldChar w:fldCharType="separate"/>
        </w:r>
        <w:r w:rsidR="004D1046">
          <w:rPr>
            <w:noProof/>
            <w:webHidden/>
          </w:rPr>
          <w:t>196</w:t>
        </w:r>
        <w:r w:rsidR="004D1046">
          <w:rPr>
            <w:noProof/>
            <w:webHidden/>
          </w:rPr>
          <w:fldChar w:fldCharType="end"/>
        </w:r>
      </w:hyperlink>
    </w:p>
    <w:p w14:paraId="757C860B" w14:textId="2B7048D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5" w:history="1">
        <w:r w:rsidR="004D1046" w:rsidRPr="000B299E">
          <w:rPr>
            <w:rStyle w:val="Hyperlink"/>
            <w:noProof/>
          </w:rPr>
          <w:t>5.1.5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code method</w:t>
        </w:r>
        <w:r w:rsidR="004D1046">
          <w:rPr>
            <w:noProof/>
            <w:webHidden/>
          </w:rPr>
          <w:tab/>
        </w:r>
        <w:r w:rsidR="004D1046">
          <w:rPr>
            <w:noProof/>
            <w:webHidden/>
          </w:rPr>
          <w:fldChar w:fldCharType="begin"/>
        </w:r>
        <w:r w:rsidR="004D1046">
          <w:rPr>
            <w:noProof/>
            <w:webHidden/>
          </w:rPr>
          <w:instrText xml:space="preserve"> PAGEREF _Toc3886025 \h </w:instrText>
        </w:r>
        <w:r w:rsidR="004D1046">
          <w:rPr>
            <w:noProof/>
            <w:webHidden/>
          </w:rPr>
        </w:r>
        <w:r w:rsidR="004D1046">
          <w:rPr>
            <w:noProof/>
            <w:webHidden/>
          </w:rPr>
          <w:fldChar w:fldCharType="separate"/>
        </w:r>
        <w:r w:rsidR="004D1046">
          <w:rPr>
            <w:noProof/>
            <w:webHidden/>
          </w:rPr>
          <w:t>198</w:t>
        </w:r>
        <w:r w:rsidR="004D1046">
          <w:rPr>
            <w:noProof/>
            <w:webHidden/>
          </w:rPr>
          <w:fldChar w:fldCharType="end"/>
        </w:r>
      </w:hyperlink>
    </w:p>
    <w:p w14:paraId="452F4D88" w14:textId="5618B90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6" w:history="1">
        <w:r w:rsidR="004D1046" w:rsidRPr="000B299E">
          <w:rPr>
            <w:rStyle w:val="Hyperlink"/>
            <w:noProof/>
          </w:rPr>
          <w:t>5.1.6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process environment</w:t>
        </w:r>
        <w:r w:rsidR="004D1046">
          <w:rPr>
            <w:noProof/>
            <w:webHidden/>
          </w:rPr>
          <w:tab/>
        </w:r>
        <w:r w:rsidR="004D1046">
          <w:rPr>
            <w:noProof/>
            <w:webHidden/>
          </w:rPr>
          <w:fldChar w:fldCharType="begin"/>
        </w:r>
        <w:r w:rsidR="004D1046">
          <w:rPr>
            <w:noProof/>
            <w:webHidden/>
          </w:rPr>
          <w:instrText xml:space="preserve"> PAGEREF _Toc3886026 \h </w:instrText>
        </w:r>
        <w:r w:rsidR="004D1046">
          <w:rPr>
            <w:noProof/>
            <w:webHidden/>
          </w:rPr>
        </w:r>
        <w:r w:rsidR="004D1046">
          <w:rPr>
            <w:noProof/>
            <w:webHidden/>
          </w:rPr>
          <w:fldChar w:fldCharType="separate"/>
        </w:r>
        <w:r w:rsidR="004D1046">
          <w:rPr>
            <w:noProof/>
            <w:webHidden/>
          </w:rPr>
          <w:t>200</w:t>
        </w:r>
        <w:r w:rsidR="004D1046">
          <w:rPr>
            <w:noProof/>
            <w:webHidden/>
          </w:rPr>
          <w:fldChar w:fldCharType="end"/>
        </w:r>
      </w:hyperlink>
    </w:p>
    <w:p w14:paraId="42BE25DC" w14:textId="18A2547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7" w:history="1">
        <w:r w:rsidR="004D1046" w:rsidRPr="000B299E">
          <w:rPr>
            <w:rStyle w:val="Hyperlink"/>
            <w:noProof/>
          </w:rPr>
          <w:t>5.1.7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Process as an Activity Interpreter</w:t>
        </w:r>
        <w:r w:rsidR="004D1046">
          <w:rPr>
            <w:noProof/>
            <w:webHidden/>
          </w:rPr>
          <w:tab/>
        </w:r>
        <w:r w:rsidR="004D1046">
          <w:rPr>
            <w:noProof/>
            <w:webHidden/>
          </w:rPr>
          <w:fldChar w:fldCharType="begin"/>
        </w:r>
        <w:r w:rsidR="004D1046">
          <w:rPr>
            <w:noProof/>
            <w:webHidden/>
          </w:rPr>
          <w:instrText xml:space="preserve"> PAGEREF _Toc3886027 \h </w:instrText>
        </w:r>
        <w:r w:rsidR="004D1046">
          <w:rPr>
            <w:noProof/>
            <w:webHidden/>
          </w:rPr>
        </w:r>
        <w:r w:rsidR="004D1046">
          <w:rPr>
            <w:noProof/>
            <w:webHidden/>
          </w:rPr>
          <w:fldChar w:fldCharType="separate"/>
        </w:r>
        <w:r w:rsidR="004D1046">
          <w:rPr>
            <w:noProof/>
            <w:webHidden/>
          </w:rPr>
          <w:t>201</w:t>
        </w:r>
        <w:r w:rsidR="004D1046">
          <w:rPr>
            <w:noProof/>
            <w:webHidden/>
          </w:rPr>
          <w:fldChar w:fldCharType="end"/>
        </w:r>
      </w:hyperlink>
    </w:p>
    <w:p w14:paraId="13BF3F64" w14:textId="5A4CFBB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8" w:history="1">
        <w:r w:rsidR="004D1046" w:rsidRPr="000B299E">
          <w:rPr>
            <w:rStyle w:val="Hyperlink"/>
            <w:noProof/>
          </w:rPr>
          <w:t>5.1.8</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Root process</w:t>
        </w:r>
        <w:r w:rsidR="004D1046">
          <w:rPr>
            <w:noProof/>
            <w:webHidden/>
          </w:rPr>
          <w:tab/>
        </w:r>
        <w:r w:rsidR="004D1046">
          <w:rPr>
            <w:noProof/>
            <w:webHidden/>
          </w:rPr>
          <w:fldChar w:fldCharType="begin"/>
        </w:r>
        <w:r w:rsidR="004D1046">
          <w:rPr>
            <w:noProof/>
            <w:webHidden/>
          </w:rPr>
          <w:instrText xml:space="preserve"> PAGEREF _Toc3886028 \h </w:instrText>
        </w:r>
        <w:r w:rsidR="004D1046">
          <w:rPr>
            <w:noProof/>
            <w:webHidden/>
          </w:rPr>
        </w:r>
        <w:r w:rsidR="004D1046">
          <w:rPr>
            <w:noProof/>
            <w:webHidden/>
          </w:rPr>
          <w:fldChar w:fldCharType="separate"/>
        </w:r>
        <w:r w:rsidR="004D1046">
          <w:rPr>
            <w:noProof/>
            <w:webHidden/>
          </w:rPr>
          <w:t>203</w:t>
        </w:r>
        <w:r w:rsidR="004D1046">
          <w:rPr>
            <w:noProof/>
            <w:webHidden/>
          </w:rPr>
          <w:fldChar w:fldCharType="end"/>
        </w:r>
      </w:hyperlink>
    </w:p>
    <w:p w14:paraId="2AEFAA55" w14:textId="293E08D7"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29" w:history="1">
        <w:r w:rsidR="004D1046" w:rsidRPr="000B299E">
          <w:rPr>
            <w:rStyle w:val="Hyperlink"/>
            <w:noProof/>
          </w:rPr>
          <w:t>5.2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Signal passing</w:t>
        </w:r>
        <w:r w:rsidR="004D1046">
          <w:rPr>
            <w:noProof/>
            <w:webHidden/>
          </w:rPr>
          <w:tab/>
        </w:r>
        <w:r w:rsidR="004D1046">
          <w:rPr>
            <w:noProof/>
            <w:webHidden/>
          </w:rPr>
          <w:fldChar w:fldCharType="begin"/>
        </w:r>
        <w:r w:rsidR="004D1046">
          <w:rPr>
            <w:noProof/>
            <w:webHidden/>
          </w:rPr>
          <w:instrText xml:space="preserve"> PAGEREF _Toc3886029 \h </w:instrText>
        </w:r>
        <w:r w:rsidR="004D1046">
          <w:rPr>
            <w:noProof/>
            <w:webHidden/>
          </w:rPr>
        </w:r>
        <w:r w:rsidR="004D1046">
          <w:rPr>
            <w:noProof/>
            <w:webHidden/>
          </w:rPr>
          <w:fldChar w:fldCharType="separate"/>
        </w:r>
        <w:r w:rsidR="004D1046">
          <w:rPr>
            <w:noProof/>
            <w:webHidden/>
          </w:rPr>
          <w:t>206</w:t>
        </w:r>
        <w:r w:rsidR="004D1046">
          <w:rPr>
            <w:noProof/>
            <w:webHidden/>
          </w:rPr>
          <w:fldChar w:fldCharType="end"/>
        </w:r>
      </w:hyperlink>
    </w:p>
    <w:p w14:paraId="476651E6" w14:textId="07F5BF4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0" w:history="1">
        <w:r w:rsidR="004D1046" w:rsidRPr="000B299E">
          <w:rPr>
            <w:rStyle w:val="Hyperlink"/>
            <w:noProof/>
          </w:rPr>
          <w:t>5.2.1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Regular signals</w:t>
        </w:r>
        <w:r w:rsidR="004D1046">
          <w:rPr>
            <w:noProof/>
            <w:webHidden/>
          </w:rPr>
          <w:tab/>
        </w:r>
        <w:r w:rsidR="004D1046">
          <w:rPr>
            <w:noProof/>
            <w:webHidden/>
          </w:rPr>
          <w:fldChar w:fldCharType="begin"/>
        </w:r>
        <w:r w:rsidR="004D1046">
          <w:rPr>
            <w:noProof/>
            <w:webHidden/>
          </w:rPr>
          <w:instrText xml:space="preserve"> PAGEREF _Toc3886030 \h </w:instrText>
        </w:r>
        <w:r w:rsidR="004D1046">
          <w:rPr>
            <w:noProof/>
            <w:webHidden/>
          </w:rPr>
        </w:r>
        <w:r w:rsidR="004D1046">
          <w:rPr>
            <w:noProof/>
            <w:webHidden/>
          </w:rPr>
          <w:fldChar w:fldCharType="separate"/>
        </w:r>
        <w:r w:rsidR="004D1046">
          <w:rPr>
            <w:noProof/>
            <w:webHidden/>
          </w:rPr>
          <w:t>206</w:t>
        </w:r>
        <w:r w:rsidR="004D1046">
          <w:rPr>
            <w:noProof/>
            <w:webHidden/>
          </w:rPr>
          <w:fldChar w:fldCharType="end"/>
        </w:r>
      </w:hyperlink>
    </w:p>
    <w:p w14:paraId="3B60C849" w14:textId="11F3C21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1" w:history="1">
        <w:r w:rsidR="004D1046" w:rsidRPr="000B299E">
          <w:rPr>
            <w:rStyle w:val="Hyperlink"/>
            <w:noProof/>
          </w:rPr>
          <w:t>5.2.2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Priority signals</w:t>
        </w:r>
        <w:r w:rsidR="004D1046">
          <w:rPr>
            <w:noProof/>
            <w:webHidden/>
          </w:rPr>
          <w:tab/>
        </w:r>
        <w:r w:rsidR="004D1046">
          <w:rPr>
            <w:noProof/>
            <w:webHidden/>
          </w:rPr>
          <w:fldChar w:fldCharType="begin"/>
        </w:r>
        <w:r w:rsidR="004D1046">
          <w:rPr>
            <w:noProof/>
            <w:webHidden/>
          </w:rPr>
          <w:instrText xml:space="preserve"> PAGEREF _Toc3886031 \h </w:instrText>
        </w:r>
        <w:r w:rsidR="004D1046">
          <w:rPr>
            <w:noProof/>
            <w:webHidden/>
          </w:rPr>
        </w:r>
        <w:r w:rsidR="004D1046">
          <w:rPr>
            <w:noProof/>
            <w:webHidden/>
          </w:rPr>
          <w:fldChar w:fldCharType="separate"/>
        </w:r>
        <w:r w:rsidR="004D1046">
          <w:rPr>
            <w:noProof/>
            <w:webHidden/>
          </w:rPr>
          <w:t>208</w:t>
        </w:r>
        <w:r w:rsidR="004D1046">
          <w:rPr>
            <w:noProof/>
            <w:webHidden/>
          </w:rPr>
          <w:fldChar w:fldCharType="end"/>
        </w:r>
      </w:hyperlink>
    </w:p>
    <w:p w14:paraId="0AF0694C" w14:textId="68A4399F"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32" w:history="1">
        <w:r w:rsidR="004D1046" w:rsidRPr="000B299E">
          <w:rPr>
            <w:rStyle w:val="Hyperlink"/>
            <w:noProof/>
          </w:rPr>
          <w:t>5.3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 xml:space="preserve">The </w:t>
        </w:r>
        <w:r w:rsidR="004D1046" w:rsidRPr="000B299E">
          <w:rPr>
            <w:rStyle w:val="Hyperlink"/>
            <w:i/>
            <w:noProof/>
          </w:rPr>
          <w:t>Timer AI</w:t>
        </w:r>
        <w:r w:rsidR="004D1046">
          <w:rPr>
            <w:noProof/>
            <w:webHidden/>
          </w:rPr>
          <w:tab/>
        </w:r>
        <w:r w:rsidR="004D1046">
          <w:rPr>
            <w:noProof/>
            <w:webHidden/>
          </w:rPr>
          <w:fldChar w:fldCharType="begin"/>
        </w:r>
        <w:r w:rsidR="004D1046">
          <w:rPr>
            <w:noProof/>
            <w:webHidden/>
          </w:rPr>
          <w:instrText xml:space="preserve"> PAGEREF _Toc3886032 \h </w:instrText>
        </w:r>
        <w:r w:rsidR="004D1046">
          <w:rPr>
            <w:noProof/>
            <w:webHidden/>
          </w:rPr>
        </w:r>
        <w:r w:rsidR="004D1046">
          <w:rPr>
            <w:noProof/>
            <w:webHidden/>
          </w:rPr>
          <w:fldChar w:fldCharType="separate"/>
        </w:r>
        <w:r w:rsidR="004D1046">
          <w:rPr>
            <w:noProof/>
            <w:webHidden/>
          </w:rPr>
          <w:t>209</w:t>
        </w:r>
        <w:r w:rsidR="004D1046">
          <w:rPr>
            <w:noProof/>
            <w:webHidden/>
          </w:rPr>
          <w:fldChar w:fldCharType="end"/>
        </w:r>
      </w:hyperlink>
    </w:p>
    <w:p w14:paraId="440434BE" w14:textId="31898D7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3" w:history="1">
        <w:r w:rsidR="004D1046" w:rsidRPr="000B299E">
          <w:rPr>
            <w:rStyle w:val="Hyperlink"/>
            <w:noProof/>
          </w:rPr>
          <w:t>5.3.1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Wait requests</w:t>
        </w:r>
        <w:r w:rsidR="004D1046">
          <w:rPr>
            <w:noProof/>
            <w:webHidden/>
          </w:rPr>
          <w:tab/>
        </w:r>
        <w:r w:rsidR="004D1046">
          <w:rPr>
            <w:noProof/>
            <w:webHidden/>
          </w:rPr>
          <w:fldChar w:fldCharType="begin"/>
        </w:r>
        <w:r w:rsidR="004D1046">
          <w:rPr>
            <w:noProof/>
            <w:webHidden/>
          </w:rPr>
          <w:instrText xml:space="preserve"> PAGEREF _Toc3886033 \h </w:instrText>
        </w:r>
        <w:r w:rsidR="004D1046">
          <w:rPr>
            <w:noProof/>
            <w:webHidden/>
          </w:rPr>
        </w:r>
        <w:r w:rsidR="004D1046">
          <w:rPr>
            <w:noProof/>
            <w:webHidden/>
          </w:rPr>
          <w:fldChar w:fldCharType="separate"/>
        </w:r>
        <w:r w:rsidR="004D1046">
          <w:rPr>
            <w:noProof/>
            <w:webHidden/>
          </w:rPr>
          <w:t>209</w:t>
        </w:r>
        <w:r w:rsidR="004D1046">
          <w:rPr>
            <w:noProof/>
            <w:webHidden/>
          </w:rPr>
          <w:fldChar w:fldCharType="end"/>
        </w:r>
      </w:hyperlink>
    </w:p>
    <w:p w14:paraId="70683656" w14:textId="0033649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4" w:history="1">
        <w:r w:rsidR="004D1046" w:rsidRPr="000B299E">
          <w:rPr>
            <w:rStyle w:val="Hyperlink"/>
            <w:noProof/>
          </w:rPr>
          <w:t>5.3.2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Operations</w:t>
        </w:r>
        <w:r w:rsidR="004D1046">
          <w:rPr>
            <w:noProof/>
            <w:webHidden/>
          </w:rPr>
          <w:tab/>
        </w:r>
        <w:r w:rsidR="004D1046">
          <w:rPr>
            <w:noProof/>
            <w:webHidden/>
          </w:rPr>
          <w:fldChar w:fldCharType="begin"/>
        </w:r>
        <w:r w:rsidR="004D1046">
          <w:rPr>
            <w:noProof/>
            <w:webHidden/>
          </w:rPr>
          <w:instrText xml:space="preserve"> PAGEREF _Toc3886034 \h </w:instrText>
        </w:r>
        <w:r w:rsidR="004D1046">
          <w:rPr>
            <w:noProof/>
            <w:webHidden/>
          </w:rPr>
        </w:r>
        <w:r w:rsidR="004D1046">
          <w:rPr>
            <w:noProof/>
            <w:webHidden/>
          </w:rPr>
          <w:fldChar w:fldCharType="separate"/>
        </w:r>
        <w:r w:rsidR="004D1046">
          <w:rPr>
            <w:noProof/>
            <w:webHidden/>
          </w:rPr>
          <w:t>212</w:t>
        </w:r>
        <w:r w:rsidR="004D1046">
          <w:rPr>
            <w:noProof/>
            <w:webHidden/>
          </w:rPr>
          <w:fldChar w:fldCharType="end"/>
        </w:r>
      </w:hyperlink>
    </w:p>
    <w:p w14:paraId="68F96EDC" w14:textId="3630BFA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5" w:history="1">
        <w:r w:rsidR="004D1046" w:rsidRPr="000B299E">
          <w:rPr>
            <w:rStyle w:val="Hyperlink"/>
            <w:noProof/>
          </w:rPr>
          <w:t>5.3.3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Clock tolerance</w:t>
        </w:r>
        <w:r w:rsidR="004D1046">
          <w:rPr>
            <w:noProof/>
            <w:webHidden/>
          </w:rPr>
          <w:tab/>
        </w:r>
        <w:r w:rsidR="004D1046">
          <w:rPr>
            <w:noProof/>
            <w:webHidden/>
          </w:rPr>
          <w:fldChar w:fldCharType="begin"/>
        </w:r>
        <w:r w:rsidR="004D1046">
          <w:rPr>
            <w:noProof/>
            <w:webHidden/>
          </w:rPr>
          <w:instrText xml:space="preserve"> PAGEREF _Toc3886035 \h </w:instrText>
        </w:r>
        <w:r w:rsidR="004D1046">
          <w:rPr>
            <w:noProof/>
            <w:webHidden/>
          </w:rPr>
        </w:r>
        <w:r w:rsidR="004D1046">
          <w:rPr>
            <w:noProof/>
            <w:webHidden/>
          </w:rPr>
          <w:fldChar w:fldCharType="separate"/>
        </w:r>
        <w:r w:rsidR="004D1046">
          <w:rPr>
            <w:noProof/>
            <w:webHidden/>
          </w:rPr>
          <w:t>212</w:t>
        </w:r>
        <w:r w:rsidR="004D1046">
          <w:rPr>
            <w:noProof/>
            <w:webHidden/>
          </w:rPr>
          <w:fldChar w:fldCharType="end"/>
        </w:r>
      </w:hyperlink>
    </w:p>
    <w:p w14:paraId="441EE43C" w14:textId="44DDEEC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6" w:history="1">
        <w:r w:rsidR="004D1046" w:rsidRPr="000B299E">
          <w:rPr>
            <w:rStyle w:val="Hyperlink"/>
            <w:noProof/>
          </w:rPr>
          <w:t>5.3.4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visualization mode</w:t>
        </w:r>
        <w:r w:rsidR="004D1046">
          <w:rPr>
            <w:noProof/>
            <w:webHidden/>
          </w:rPr>
          <w:tab/>
        </w:r>
        <w:r w:rsidR="004D1046">
          <w:rPr>
            <w:noProof/>
            <w:webHidden/>
          </w:rPr>
          <w:fldChar w:fldCharType="begin"/>
        </w:r>
        <w:r w:rsidR="004D1046">
          <w:rPr>
            <w:noProof/>
            <w:webHidden/>
          </w:rPr>
          <w:instrText xml:space="preserve"> PAGEREF _Toc3886036 \h </w:instrText>
        </w:r>
        <w:r w:rsidR="004D1046">
          <w:rPr>
            <w:noProof/>
            <w:webHidden/>
          </w:rPr>
        </w:r>
        <w:r w:rsidR="004D1046">
          <w:rPr>
            <w:noProof/>
            <w:webHidden/>
          </w:rPr>
          <w:fldChar w:fldCharType="separate"/>
        </w:r>
        <w:r w:rsidR="004D1046">
          <w:rPr>
            <w:noProof/>
            <w:webHidden/>
          </w:rPr>
          <w:t>214</w:t>
        </w:r>
        <w:r w:rsidR="004D1046">
          <w:rPr>
            <w:noProof/>
            <w:webHidden/>
          </w:rPr>
          <w:fldChar w:fldCharType="end"/>
        </w:r>
      </w:hyperlink>
    </w:p>
    <w:p w14:paraId="7026A45E" w14:textId="584D8FC6"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37" w:history="1">
        <w:r w:rsidR="004D1046" w:rsidRPr="000B299E">
          <w:rPr>
            <w:rStyle w:val="Hyperlink"/>
            <w:noProof/>
          </w:rPr>
          <w:t>5.4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 xml:space="preserve">The </w:t>
        </w:r>
        <w:r w:rsidR="004D1046" w:rsidRPr="000B299E">
          <w:rPr>
            <w:rStyle w:val="Hyperlink"/>
            <w:i/>
            <w:noProof/>
          </w:rPr>
          <w:t>Monitor AI</w:t>
        </w:r>
        <w:r w:rsidR="004D1046">
          <w:rPr>
            <w:noProof/>
            <w:webHidden/>
          </w:rPr>
          <w:tab/>
        </w:r>
        <w:r w:rsidR="004D1046">
          <w:rPr>
            <w:noProof/>
            <w:webHidden/>
          </w:rPr>
          <w:fldChar w:fldCharType="begin"/>
        </w:r>
        <w:r w:rsidR="004D1046">
          <w:rPr>
            <w:noProof/>
            <w:webHidden/>
          </w:rPr>
          <w:instrText xml:space="preserve"> PAGEREF _Toc3886037 \h </w:instrText>
        </w:r>
        <w:r w:rsidR="004D1046">
          <w:rPr>
            <w:noProof/>
            <w:webHidden/>
          </w:rPr>
        </w:r>
        <w:r w:rsidR="004D1046">
          <w:rPr>
            <w:noProof/>
            <w:webHidden/>
          </w:rPr>
          <w:fldChar w:fldCharType="separate"/>
        </w:r>
        <w:r w:rsidR="004D1046">
          <w:rPr>
            <w:noProof/>
            <w:webHidden/>
          </w:rPr>
          <w:t>215</w:t>
        </w:r>
        <w:r w:rsidR="004D1046">
          <w:rPr>
            <w:noProof/>
            <w:webHidden/>
          </w:rPr>
          <w:fldChar w:fldCharType="end"/>
        </w:r>
      </w:hyperlink>
    </w:p>
    <w:p w14:paraId="157C8A6F" w14:textId="5E0FEA0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8" w:history="1">
        <w:r w:rsidR="004D1046" w:rsidRPr="000B299E">
          <w:rPr>
            <w:rStyle w:val="Hyperlink"/>
            <w:noProof/>
          </w:rPr>
          <w:t>5.4.1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Wait requests</w:t>
        </w:r>
        <w:r w:rsidR="004D1046">
          <w:rPr>
            <w:noProof/>
            <w:webHidden/>
          </w:rPr>
          <w:tab/>
        </w:r>
        <w:r w:rsidR="004D1046">
          <w:rPr>
            <w:noProof/>
            <w:webHidden/>
          </w:rPr>
          <w:fldChar w:fldCharType="begin"/>
        </w:r>
        <w:r w:rsidR="004D1046">
          <w:rPr>
            <w:noProof/>
            <w:webHidden/>
          </w:rPr>
          <w:instrText xml:space="preserve"> PAGEREF _Toc3886038 \h </w:instrText>
        </w:r>
        <w:r w:rsidR="004D1046">
          <w:rPr>
            <w:noProof/>
            <w:webHidden/>
          </w:rPr>
        </w:r>
        <w:r w:rsidR="004D1046">
          <w:rPr>
            <w:noProof/>
            <w:webHidden/>
          </w:rPr>
          <w:fldChar w:fldCharType="separate"/>
        </w:r>
        <w:r w:rsidR="004D1046">
          <w:rPr>
            <w:noProof/>
            <w:webHidden/>
          </w:rPr>
          <w:t>216</w:t>
        </w:r>
        <w:r w:rsidR="004D1046">
          <w:rPr>
            <w:noProof/>
            <w:webHidden/>
          </w:rPr>
          <w:fldChar w:fldCharType="end"/>
        </w:r>
      </w:hyperlink>
    </w:p>
    <w:p w14:paraId="65D78788" w14:textId="4435627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9" w:history="1">
        <w:r w:rsidR="004D1046" w:rsidRPr="000B299E">
          <w:rPr>
            <w:rStyle w:val="Hyperlink"/>
            <w:noProof/>
          </w:rPr>
          <w:t>5.4.2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Signaling monitor events</w:t>
        </w:r>
        <w:r w:rsidR="004D1046">
          <w:rPr>
            <w:noProof/>
            <w:webHidden/>
          </w:rPr>
          <w:tab/>
        </w:r>
        <w:r w:rsidR="004D1046">
          <w:rPr>
            <w:noProof/>
            <w:webHidden/>
          </w:rPr>
          <w:fldChar w:fldCharType="begin"/>
        </w:r>
        <w:r w:rsidR="004D1046">
          <w:rPr>
            <w:noProof/>
            <w:webHidden/>
          </w:rPr>
          <w:instrText xml:space="preserve"> PAGEREF _Toc3886039 \h </w:instrText>
        </w:r>
        <w:r w:rsidR="004D1046">
          <w:rPr>
            <w:noProof/>
            <w:webHidden/>
          </w:rPr>
        </w:r>
        <w:r w:rsidR="004D1046">
          <w:rPr>
            <w:noProof/>
            <w:webHidden/>
          </w:rPr>
          <w:fldChar w:fldCharType="separate"/>
        </w:r>
        <w:r w:rsidR="004D1046">
          <w:rPr>
            <w:noProof/>
            <w:webHidden/>
          </w:rPr>
          <w:t>216</w:t>
        </w:r>
        <w:r w:rsidR="004D1046">
          <w:rPr>
            <w:noProof/>
            <w:webHidden/>
          </w:rPr>
          <w:fldChar w:fldCharType="end"/>
        </w:r>
      </w:hyperlink>
    </w:p>
    <w:p w14:paraId="187769FD" w14:textId="3509478A"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40" w:history="1">
        <w:r w:rsidR="004D1046" w:rsidRPr="000B299E">
          <w:rPr>
            <w:rStyle w:val="Hyperlink"/>
            <w:noProof/>
          </w:rPr>
          <w:t>6</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THE CLIENT</w:t>
        </w:r>
        <w:r w:rsidR="004D1046">
          <w:rPr>
            <w:noProof/>
            <w:webHidden/>
          </w:rPr>
          <w:tab/>
        </w:r>
        <w:r w:rsidR="004D1046">
          <w:rPr>
            <w:noProof/>
            <w:webHidden/>
          </w:rPr>
          <w:fldChar w:fldCharType="begin"/>
        </w:r>
        <w:r w:rsidR="004D1046">
          <w:rPr>
            <w:noProof/>
            <w:webHidden/>
          </w:rPr>
          <w:instrText xml:space="preserve"> PAGEREF _Toc3886040 \h </w:instrText>
        </w:r>
        <w:r w:rsidR="004D1046">
          <w:rPr>
            <w:noProof/>
            <w:webHidden/>
          </w:rPr>
        </w:r>
        <w:r w:rsidR="004D1046">
          <w:rPr>
            <w:noProof/>
            <w:webHidden/>
          </w:rPr>
          <w:fldChar w:fldCharType="separate"/>
        </w:r>
        <w:r w:rsidR="004D1046">
          <w:rPr>
            <w:noProof/>
            <w:webHidden/>
          </w:rPr>
          <w:t>218</w:t>
        </w:r>
        <w:r w:rsidR="004D1046">
          <w:rPr>
            <w:noProof/>
            <w:webHidden/>
          </w:rPr>
          <w:fldChar w:fldCharType="end"/>
        </w:r>
      </w:hyperlink>
    </w:p>
    <w:p w14:paraId="3829D2DF" w14:textId="4AD5DDD4"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1" w:history="1">
        <w:r w:rsidR="004D1046" w:rsidRPr="000B299E">
          <w:rPr>
            <w:rStyle w:val="Hyperlink"/>
            <w:noProof/>
          </w:rPr>
          <w:t>6.1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General concepts</w:t>
        </w:r>
        <w:r w:rsidR="004D1046">
          <w:rPr>
            <w:noProof/>
            <w:webHidden/>
          </w:rPr>
          <w:tab/>
        </w:r>
        <w:r w:rsidR="004D1046">
          <w:rPr>
            <w:noProof/>
            <w:webHidden/>
          </w:rPr>
          <w:fldChar w:fldCharType="begin"/>
        </w:r>
        <w:r w:rsidR="004D1046">
          <w:rPr>
            <w:noProof/>
            <w:webHidden/>
          </w:rPr>
          <w:instrText xml:space="preserve"> PAGEREF _Toc3886041 \h </w:instrText>
        </w:r>
        <w:r w:rsidR="004D1046">
          <w:rPr>
            <w:noProof/>
            <w:webHidden/>
          </w:rPr>
        </w:r>
        <w:r w:rsidR="004D1046">
          <w:rPr>
            <w:noProof/>
            <w:webHidden/>
          </w:rPr>
          <w:fldChar w:fldCharType="separate"/>
        </w:r>
        <w:r w:rsidR="004D1046">
          <w:rPr>
            <w:noProof/>
            <w:webHidden/>
          </w:rPr>
          <w:t>218</w:t>
        </w:r>
        <w:r w:rsidR="004D1046">
          <w:rPr>
            <w:noProof/>
            <w:webHidden/>
          </w:rPr>
          <w:fldChar w:fldCharType="end"/>
        </w:r>
      </w:hyperlink>
    </w:p>
    <w:p w14:paraId="378B8530" w14:textId="638EEA95"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2" w:history="1">
        <w:r w:rsidR="004D1046" w:rsidRPr="000B299E">
          <w:rPr>
            <w:rStyle w:val="Hyperlink"/>
            <w:noProof/>
          </w:rPr>
          <w:t>6.2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Message and packet types</w:t>
        </w:r>
        <w:r w:rsidR="004D1046">
          <w:rPr>
            <w:noProof/>
            <w:webHidden/>
          </w:rPr>
          <w:tab/>
        </w:r>
        <w:r w:rsidR="004D1046">
          <w:rPr>
            <w:noProof/>
            <w:webHidden/>
          </w:rPr>
          <w:fldChar w:fldCharType="begin"/>
        </w:r>
        <w:r w:rsidR="004D1046">
          <w:rPr>
            <w:noProof/>
            <w:webHidden/>
          </w:rPr>
          <w:instrText xml:space="preserve"> PAGEREF _Toc3886042 \h </w:instrText>
        </w:r>
        <w:r w:rsidR="004D1046">
          <w:rPr>
            <w:noProof/>
            <w:webHidden/>
          </w:rPr>
        </w:r>
        <w:r w:rsidR="004D1046">
          <w:rPr>
            <w:noProof/>
            <w:webHidden/>
          </w:rPr>
          <w:fldChar w:fldCharType="separate"/>
        </w:r>
        <w:r w:rsidR="004D1046">
          <w:rPr>
            <w:noProof/>
            <w:webHidden/>
          </w:rPr>
          <w:t>219</w:t>
        </w:r>
        <w:r w:rsidR="004D1046">
          <w:rPr>
            <w:noProof/>
            <w:webHidden/>
          </w:rPr>
          <w:fldChar w:fldCharType="end"/>
        </w:r>
      </w:hyperlink>
    </w:p>
    <w:p w14:paraId="7E81438C" w14:textId="0B0D2CB4"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3" w:history="1">
        <w:r w:rsidR="004D1046" w:rsidRPr="000B299E">
          <w:rPr>
            <w:rStyle w:val="Hyperlink"/>
            <w:noProof/>
          </w:rPr>
          <w:t>6.3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Packet buffers</w:t>
        </w:r>
        <w:r w:rsidR="004D1046">
          <w:rPr>
            <w:noProof/>
            <w:webHidden/>
          </w:rPr>
          <w:tab/>
        </w:r>
        <w:r w:rsidR="004D1046">
          <w:rPr>
            <w:noProof/>
            <w:webHidden/>
          </w:rPr>
          <w:fldChar w:fldCharType="begin"/>
        </w:r>
        <w:r w:rsidR="004D1046">
          <w:rPr>
            <w:noProof/>
            <w:webHidden/>
          </w:rPr>
          <w:instrText xml:space="preserve"> PAGEREF _Toc3886043 \h </w:instrText>
        </w:r>
        <w:r w:rsidR="004D1046">
          <w:rPr>
            <w:noProof/>
            <w:webHidden/>
          </w:rPr>
        </w:r>
        <w:r w:rsidR="004D1046">
          <w:rPr>
            <w:noProof/>
            <w:webHidden/>
          </w:rPr>
          <w:fldChar w:fldCharType="separate"/>
        </w:r>
        <w:r w:rsidR="004D1046">
          <w:rPr>
            <w:noProof/>
            <w:webHidden/>
          </w:rPr>
          <w:t>222</w:t>
        </w:r>
        <w:r w:rsidR="004D1046">
          <w:rPr>
            <w:noProof/>
            <w:webHidden/>
          </w:rPr>
          <w:fldChar w:fldCharType="end"/>
        </w:r>
      </w:hyperlink>
    </w:p>
    <w:p w14:paraId="40094C25" w14:textId="74C78DE5"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4" w:history="1">
        <w:r w:rsidR="004D1046" w:rsidRPr="000B299E">
          <w:rPr>
            <w:rStyle w:val="Hyperlink"/>
            <w:noProof/>
          </w:rPr>
          <w:t>6.4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Station groups</w:t>
        </w:r>
        <w:r w:rsidR="004D1046">
          <w:rPr>
            <w:noProof/>
            <w:webHidden/>
          </w:rPr>
          <w:tab/>
        </w:r>
        <w:r w:rsidR="004D1046">
          <w:rPr>
            <w:noProof/>
            <w:webHidden/>
          </w:rPr>
          <w:fldChar w:fldCharType="begin"/>
        </w:r>
        <w:r w:rsidR="004D1046">
          <w:rPr>
            <w:noProof/>
            <w:webHidden/>
          </w:rPr>
          <w:instrText xml:space="preserve"> PAGEREF _Toc3886044 \h </w:instrText>
        </w:r>
        <w:r w:rsidR="004D1046">
          <w:rPr>
            <w:noProof/>
            <w:webHidden/>
          </w:rPr>
        </w:r>
        <w:r w:rsidR="004D1046">
          <w:rPr>
            <w:noProof/>
            <w:webHidden/>
          </w:rPr>
          <w:fldChar w:fldCharType="separate"/>
        </w:r>
        <w:r w:rsidR="004D1046">
          <w:rPr>
            <w:noProof/>
            <w:webHidden/>
          </w:rPr>
          <w:t>225</w:t>
        </w:r>
        <w:r w:rsidR="004D1046">
          <w:rPr>
            <w:noProof/>
            <w:webHidden/>
          </w:rPr>
          <w:fldChar w:fldCharType="end"/>
        </w:r>
      </w:hyperlink>
    </w:p>
    <w:p w14:paraId="3FBAEBB4" w14:textId="0BAE855A"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5" w:history="1">
        <w:r w:rsidR="004D1046" w:rsidRPr="000B299E">
          <w:rPr>
            <w:rStyle w:val="Hyperlink"/>
            <w:noProof/>
          </w:rPr>
          <w:t>6.5</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Communication groups</w:t>
        </w:r>
        <w:r w:rsidR="004D1046">
          <w:rPr>
            <w:noProof/>
            <w:webHidden/>
          </w:rPr>
          <w:tab/>
        </w:r>
        <w:r w:rsidR="004D1046">
          <w:rPr>
            <w:noProof/>
            <w:webHidden/>
          </w:rPr>
          <w:fldChar w:fldCharType="begin"/>
        </w:r>
        <w:r w:rsidR="004D1046">
          <w:rPr>
            <w:noProof/>
            <w:webHidden/>
          </w:rPr>
          <w:instrText xml:space="preserve"> PAGEREF _Toc3886045 \h </w:instrText>
        </w:r>
        <w:r w:rsidR="004D1046">
          <w:rPr>
            <w:noProof/>
            <w:webHidden/>
          </w:rPr>
        </w:r>
        <w:r w:rsidR="004D1046">
          <w:rPr>
            <w:noProof/>
            <w:webHidden/>
          </w:rPr>
          <w:fldChar w:fldCharType="separate"/>
        </w:r>
        <w:r w:rsidR="004D1046">
          <w:rPr>
            <w:noProof/>
            <w:webHidden/>
          </w:rPr>
          <w:t>226</w:t>
        </w:r>
        <w:r w:rsidR="004D1046">
          <w:rPr>
            <w:noProof/>
            <w:webHidden/>
          </w:rPr>
          <w:fldChar w:fldCharType="end"/>
        </w:r>
      </w:hyperlink>
    </w:p>
    <w:p w14:paraId="00F11E14" w14:textId="01396BE7"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6" w:history="1">
        <w:r w:rsidR="004D1046" w:rsidRPr="000B299E">
          <w:rPr>
            <w:rStyle w:val="Hyperlink"/>
            <w:noProof/>
          </w:rPr>
          <w:t>6.6</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Traffic patterns</w:t>
        </w:r>
        <w:r w:rsidR="004D1046">
          <w:rPr>
            <w:noProof/>
            <w:webHidden/>
          </w:rPr>
          <w:tab/>
        </w:r>
        <w:r w:rsidR="004D1046">
          <w:rPr>
            <w:noProof/>
            <w:webHidden/>
          </w:rPr>
          <w:fldChar w:fldCharType="begin"/>
        </w:r>
        <w:r w:rsidR="004D1046">
          <w:rPr>
            <w:noProof/>
            <w:webHidden/>
          </w:rPr>
          <w:instrText xml:space="preserve"> PAGEREF _Toc3886046 \h </w:instrText>
        </w:r>
        <w:r w:rsidR="004D1046">
          <w:rPr>
            <w:noProof/>
            <w:webHidden/>
          </w:rPr>
        </w:r>
        <w:r w:rsidR="004D1046">
          <w:rPr>
            <w:noProof/>
            <w:webHidden/>
          </w:rPr>
          <w:fldChar w:fldCharType="separate"/>
        </w:r>
        <w:r w:rsidR="004D1046">
          <w:rPr>
            <w:noProof/>
            <w:webHidden/>
          </w:rPr>
          <w:t>228</w:t>
        </w:r>
        <w:r w:rsidR="004D1046">
          <w:rPr>
            <w:noProof/>
            <w:webHidden/>
          </w:rPr>
          <w:fldChar w:fldCharType="end"/>
        </w:r>
      </w:hyperlink>
    </w:p>
    <w:p w14:paraId="3D1B95E5" w14:textId="4E79DE7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47" w:history="1">
        <w:r w:rsidR="004D1046" w:rsidRPr="000B299E">
          <w:rPr>
            <w:rStyle w:val="Hyperlink"/>
            <w:noProof/>
          </w:rPr>
          <w:t>6.6.1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Defining traffic types</w:t>
        </w:r>
        <w:r w:rsidR="004D1046">
          <w:rPr>
            <w:noProof/>
            <w:webHidden/>
          </w:rPr>
          <w:tab/>
        </w:r>
        <w:r w:rsidR="004D1046">
          <w:rPr>
            <w:noProof/>
            <w:webHidden/>
          </w:rPr>
          <w:fldChar w:fldCharType="begin"/>
        </w:r>
        <w:r w:rsidR="004D1046">
          <w:rPr>
            <w:noProof/>
            <w:webHidden/>
          </w:rPr>
          <w:instrText xml:space="preserve"> PAGEREF _Toc3886047 \h </w:instrText>
        </w:r>
        <w:r w:rsidR="004D1046">
          <w:rPr>
            <w:noProof/>
            <w:webHidden/>
          </w:rPr>
        </w:r>
        <w:r w:rsidR="004D1046">
          <w:rPr>
            <w:noProof/>
            <w:webHidden/>
          </w:rPr>
          <w:fldChar w:fldCharType="separate"/>
        </w:r>
        <w:r w:rsidR="004D1046">
          <w:rPr>
            <w:noProof/>
            <w:webHidden/>
          </w:rPr>
          <w:t>228</w:t>
        </w:r>
        <w:r w:rsidR="004D1046">
          <w:rPr>
            <w:noProof/>
            <w:webHidden/>
          </w:rPr>
          <w:fldChar w:fldCharType="end"/>
        </w:r>
      </w:hyperlink>
    </w:p>
    <w:p w14:paraId="6652479C" w14:textId="526C204E"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48" w:history="1">
        <w:r w:rsidR="004D1046" w:rsidRPr="000B299E">
          <w:rPr>
            <w:rStyle w:val="Hyperlink"/>
            <w:noProof/>
          </w:rPr>
          <w:t>6.6.2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traffic patterns</w:t>
        </w:r>
        <w:r w:rsidR="004D1046">
          <w:rPr>
            <w:noProof/>
            <w:webHidden/>
          </w:rPr>
          <w:tab/>
        </w:r>
        <w:r w:rsidR="004D1046">
          <w:rPr>
            <w:noProof/>
            <w:webHidden/>
          </w:rPr>
          <w:fldChar w:fldCharType="begin"/>
        </w:r>
        <w:r w:rsidR="004D1046">
          <w:rPr>
            <w:noProof/>
            <w:webHidden/>
          </w:rPr>
          <w:instrText xml:space="preserve"> PAGEREF _Toc3886048 \h </w:instrText>
        </w:r>
        <w:r w:rsidR="004D1046">
          <w:rPr>
            <w:noProof/>
            <w:webHidden/>
          </w:rPr>
        </w:r>
        <w:r w:rsidR="004D1046">
          <w:rPr>
            <w:noProof/>
            <w:webHidden/>
          </w:rPr>
          <w:fldChar w:fldCharType="separate"/>
        </w:r>
        <w:r w:rsidR="004D1046">
          <w:rPr>
            <w:noProof/>
            <w:webHidden/>
          </w:rPr>
          <w:t>229</w:t>
        </w:r>
        <w:r w:rsidR="004D1046">
          <w:rPr>
            <w:noProof/>
            <w:webHidden/>
          </w:rPr>
          <w:fldChar w:fldCharType="end"/>
        </w:r>
      </w:hyperlink>
    </w:p>
    <w:p w14:paraId="7D9213AB" w14:textId="5C87263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49" w:history="1">
        <w:r w:rsidR="004D1046" w:rsidRPr="000B299E">
          <w:rPr>
            <w:rStyle w:val="Hyperlink"/>
            <w:noProof/>
          </w:rPr>
          <w:t>6.6.3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Modifying the standard behavior of traffic patterns</w:t>
        </w:r>
        <w:r w:rsidR="004D1046">
          <w:rPr>
            <w:noProof/>
            <w:webHidden/>
          </w:rPr>
          <w:tab/>
        </w:r>
        <w:r w:rsidR="004D1046">
          <w:rPr>
            <w:noProof/>
            <w:webHidden/>
          </w:rPr>
          <w:fldChar w:fldCharType="begin"/>
        </w:r>
        <w:r w:rsidR="004D1046">
          <w:rPr>
            <w:noProof/>
            <w:webHidden/>
          </w:rPr>
          <w:instrText xml:space="preserve"> PAGEREF _Toc3886049 \h </w:instrText>
        </w:r>
        <w:r w:rsidR="004D1046">
          <w:rPr>
            <w:noProof/>
            <w:webHidden/>
          </w:rPr>
        </w:r>
        <w:r w:rsidR="004D1046">
          <w:rPr>
            <w:noProof/>
            <w:webHidden/>
          </w:rPr>
          <w:fldChar w:fldCharType="separate"/>
        </w:r>
        <w:r w:rsidR="004D1046">
          <w:rPr>
            <w:noProof/>
            <w:webHidden/>
          </w:rPr>
          <w:t>235</w:t>
        </w:r>
        <w:r w:rsidR="004D1046">
          <w:rPr>
            <w:noProof/>
            <w:webHidden/>
          </w:rPr>
          <w:fldChar w:fldCharType="end"/>
        </w:r>
      </w:hyperlink>
    </w:p>
    <w:p w14:paraId="68098BD1" w14:textId="0A53DCA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0" w:history="1">
        <w:r w:rsidR="004D1046" w:rsidRPr="000B299E">
          <w:rPr>
            <w:rStyle w:val="Hyperlink"/>
            <w:noProof/>
          </w:rPr>
          <w:t>6.6.4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Intercepting packet and message deallocation</w:t>
        </w:r>
        <w:r w:rsidR="004D1046">
          <w:rPr>
            <w:noProof/>
            <w:webHidden/>
          </w:rPr>
          <w:tab/>
        </w:r>
        <w:r w:rsidR="004D1046">
          <w:rPr>
            <w:noProof/>
            <w:webHidden/>
          </w:rPr>
          <w:fldChar w:fldCharType="begin"/>
        </w:r>
        <w:r w:rsidR="004D1046">
          <w:rPr>
            <w:noProof/>
            <w:webHidden/>
          </w:rPr>
          <w:instrText xml:space="preserve"> PAGEREF _Toc3886050 \h </w:instrText>
        </w:r>
        <w:r w:rsidR="004D1046">
          <w:rPr>
            <w:noProof/>
            <w:webHidden/>
          </w:rPr>
        </w:r>
        <w:r w:rsidR="004D1046">
          <w:rPr>
            <w:noProof/>
            <w:webHidden/>
          </w:rPr>
          <w:fldChar w:fldCharType="separate"/>
        </w:r>
        <w:r w:rsidR="004D1046">
          <w:rPr>
            <w:noProof/>
            <w:webHidden/>
          </w:rPr>
          <w:t>239</w:t>
        </w:r>
        <w:r w:rsidR="004D1046">
          <w:rPr>
            <w:noProof/>
            <w:webHidden/>
          </w:rPr>
          <w:fldChar w:fldCharType="end"/>
        </w:r>
      </w:hyperlink>
    </w:p>
    <w:p w14:paraId="5145C524" w14:textId="2CF4B12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1" w:history="1">
        <w:r w:rsidR="004D1046" w:rsidRPr="000B299E">
          <w:rPr>
            <w:rStyle w:val="Hyperlink"/>
            <w:noProof/>
          </w:rPr>
          <w:t>6.6.5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Message queues</w:t>
        </w:r>
        <w:r w:rsidR="004D1046">
          <w:rPr>
            <w:noProof/>
            <w:webHidden/>
          </w:rPr>
          <w:tab/>
        </w:r>
        <w:r w:rsidR="004D1046">
          <w:rPr>
            <w:noProof/>
            <w:webHidden/>
          </w:rPr>
          <w:fldChar w:fldCharType="begin"/>
        </w:r>
        <w:r w:rsidR="004D1046">
          <w:rPr>
            <w:noProof/>
            <w:webHidden/>
          </w:rPr>
          <w:instrText xml:space="preserve"> PAGEREF _Toc3886051 \h </w:instrText>
        </w:r>
        <w:r w:rsidR="004D1046">
          <w:rPr>
            <w:noProof/>
            <w:webHidden/>
          </w:rPr>
        </w:r>
        <w:r w:rsidR="004D1046">
          <w:rPr>
            <w:noProof/>
            <w:webHidden/>
          </w:rPr>
          <w:fldChar w:fldCharType="separate"/>
        </w:r>
        <w:r w:rsidR="004D1046">
          <w:rPr>
            <w:noProof/>
            <w:webHidden/>
          </w:rPr>
          <w:t>240</w:t>
        </w:r>
        <w:r w:rsidR="004D1046">
          <w:rPr>
            <w:noProof/>
            <w:webHidden/>
          </w:rPr>
          <w:fldChar w:fldCharType="end"/>
        </w:r>
      </w:hyperlink>
    </w:p>
    <w:p w14:paraId="7CA8C559" w14:textId="5EF064B8"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52" w:history="1">
        <w:r w:rsidR="004D1046" w:rsidRPr="000B299E">
          <w:rPr>
            <w:rStyle w:val="Hyperlink"/>
            <w:noProof/>
          </w:rPr>
          <w:t>6.7</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Inquiries</w:t>
        </w:r>
        <w:r w:rsidR="004D1046">
          <w:rPr>
            <w:noProof/>
            <w:webHidden/>
          </w:rPr>
          <w:tab/>
        </w:r>
        <w:r w:rsidR="004D1046">
          <w:rPr>
            <w:noProof/>
            <w:webHidden/>
          </w:rPr>
          <w:fldChar w:fldCharType="begin"/>
        </w:r>
        <w:r w:rsidR="004D1046">
          <w:rPr>
            <w:noProof/>
            <w:webHidden/>
          </w:rPr>
          <w:instrText xml:space="preserve"> PAGEREF _Toc3886052 \h </w:instrText>
        </w:r>
        <w:r w:rsidR="004D1046">
          <w:rPr>
            <w:noProof/>
            <w:webHidden/>
          </w:rPr>
        </w:r>
        <w:r w:rsidR="004D1046">
          <w:rPr>
            <w:noProof/>
            <w:webHidden/>
          </w:rPr>
          <w:fldChar w:fldCharType="separate"/>
        </w:r>
        <w:r w:rsidR="004D1046">
          <w:rPr>
            <w:noProof/>
            <w:webHidden/>
          </w:rPr>
          <w:t>242</w:t>
        </w:r>
        <w:r w:rsidR="004D1046">
          <w:rPr>
            <w:noProof/>
            <w:webHidden/>
          </w:rPr>
          <w:fldChar w:fldCharType="end"/>
        </w:r>
      </w:hyperlink>
    </w:p>
    <w:p w14:paraId="71A7EE46" w14:textId="208C7E4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3" w:history="1">
        <w:r w:rsidR="004D1046" w:rsidRPr="000B299E">
          <w:rPr>
            <w:rStyle w:val="Hyperlink"/>
            <w:noProof/>
          </w:rPr>
          <w:t>6.7.1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Acquiring packets for transmission</w:t>
        </w:r>
        <w:r w:rsidR="004D1046">
          <w:rPr>
            <w:noProof/>
            <w:webHidden/>
          </w:rPr>
          <w:tab/>
        </w:r>
        <w:r w:rsidR="004D1046">
          <w:rPr>
            <w:noProof/>
            <w:webHidden/>
          </w:rPr>
          <w:fldChar w:fldCharType="begin"/>
        </w:r>
        <w:r w:rsidR="004D1046">
          <w:rPr>
            <w:noProof/>
            <w:webHidden/>
          </w:rPr>
          <w:instrText xml:space="preserve"> PAGEREF _Toc3886053 \h </w:instrText>
        </w:r>
        <w:r w:rsidR="004D1046">
          <w:rPr>
            <w:noProof/>
            <w:webHidden/>
          </w:rPr>
        </w:r>
        <w:r w:rsidR="004D1046">
          <w:rPr>
            <w:noProof/>
            <w:webHidden/>
          </w:rPr>
          <w:fldChar w:fldCharType="separate"/>
        </w:r>
        <w:r w:rsidR="004D1046">
          <w:rPr>
            <w:noProof/>
            <w:webHidden/>
          </w:rPr>
          <w:t>242</w:t>
        </w:r>
        <w:r w:rsidR="004D1046">
          <w:rPr>
            <w:noProof/>
            <w:webHidden/>
          </w:rPr>
          <w:fldChar w:fldCharType="end"/>
        </w:r>
      </w:hyperlink>
    </w:p>
    <w:p w14:paraId="526CF8E0" w14:textId="62739A4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4" w:history="1">
        <w:r w:rsidR="004D1046" w:rsidRPr="000B299E">
          <w:rPr>
            <w:rStyle w:val="Hyperlink"/>
            <w:noProof/>
          </w:rPr>
          <w:t>6.7.2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Testing for packet availability</w:t>
        </w:r>
        <w:r w:rsidR="004D1046">
          <w:rPr>
            <w:noProof/>
            <w:webHidden/>
          </w:rPr>
          <w:tab/>
        </w:r>
        <w:r w:rsidR="004D1046">
          <w:rPr>
            <w:noProof/>
            <w:webHidden/>
          </w:rPr>
          <w:fldChar w:fldCharType="begin"/>
        </w:r>
        <w:r w:rsidR="004D1046">
          <w:rPr>
            <w:noProof/>
            <w:webHidden/>
          </w:rPr>
          <w:instrText xml:space="preserve"> PAGEREF _Toc3886054 \h </w:instrText>
        </w:r>
        <w:r w:rsidR="004D1046">
          <w:rPr>
            <w:noProof/>
            <w:webHidden/>
          </w:rPr>
        </w:r>
        <w:r w:rsidR="004D1046">
          <w:rPr>
            <w:noProof/>
            <w:webHidden/>
          </w:rPr>
          <w:fldChar w:fldCharType="separate"/>
        </w:r>
        <w:r w:rsidR="004D1046">
          <w:rPr>
            <w:noProof/>
            <w:webHidden/>
          </w:rPr>
          <w:t>245</w:t>
        </w:r>
        <w:r w:rsidR="004D1046">
          <w:rPr>
            <w:noProof/>
            <w:webHidden/>
          </w:rPr>
          <w:fldChar w:fldCharType="end"/>
        </w:r>
      </w:hyperlink>
    </w:p>
    <w:p w14:paraId="3994968C" w14:textId="441C5B51"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55" w:history="1">
        <w:r w:rsidR="004D1046" w:rsidRPr="000B299E">
          <w:rPr>
            <w:rStyle w:val="Hyperlink"/>
            <w:noProof/>
          </w:rPr>
          <w:t>6.8</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Wait requests</w:t>
        </w:r>
        <w:r w:rsidR="004D1046">
          <w:rPr>
            <w:noProof/>
            <w:webHidden/>
          </w:rPr>
          <w:tab/>
        </w:r>
        <w:r w:rsidR="004D1046">
          <w:rPr>
            <w:noProof/>
            <w:webHidden/>
          </w:rPr>
          <w:fldChar w:fldCharType="begin"/>
        </w:r>
        <w:r w:rsidR="004D1046">
          <w:rPr>
            <w:noProof/>
            <w:webHidden/>
          </w:rPr>
          <w:instrText xml:space="preserve"> PAGEREF _Toc3886055 \h </w:instrText>
        </w:r>
        <w:r w:rsidR="004D1046">
          <w:rPr>
            <w:noProof/>
            <w:webHidden/>
          </w:rPr>
        </w:r>
        <w:r w:rsidR="004D1046">
          <w:rPr>
            <w:noProof/>
            <w:webHidden/>
          </w:rPr>
          <w:fldChar w:fldCharType="separate"/>
        </w:r>
        <w:r w:rsidR="004D1046">
          <w:rPr>
            <w:noProof/>
            <w:webHidden/>
          </w:rPr>
          <w:t>245</w:t>
        </w:r>
        <w:r w:rsidR="004D1046">
          <w:rPr>
            <w:noProof/>
            <w:webHidden/>
          </w:rPr>
          <w:fldChar w:fldCharType="end"/>
        </w:r>
      </w:hyperlink>
    </w:p>
    <w:p w14:paraId="1460454A" w14:textId="13D4A6FA"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56" w:history="1">
        <w:r w:rsidR="004D1046" w:rsidRPr="000B299E">
          <w:rPr>
            <w:rStyle w:val="Hyperlink"/>
            <w:noProof/>
          </w:rPr>
          <w:t>7</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LINKS AND PORTS</w:t>
        </w:r>
        <w:r w:rsidR="004D1046">
          <w:rPr>
            <w:noProof/>
            <w:webHidden/>
          </w:rPr>
          <w:tab/>
        </w:r>
        <w:r w:rsidR="004D1046">
          <w:rPr>
            <w:noProof/>
            <w:webHidden/>
          </w:rPr>
          <w:fldChar w:fldCharType="begin"/>
        </w:r>
        <w:r w:rsidR="004D1046">
          <w:rPr>
            <w:noProof/>
            <w:webHidden/>
          </w:rPr>
          <w:instrText xml:space="preserve"> PAGEREF _Toc3886056 \h </w:instrText>
        </w:r>
        <w:r w:rsidR="004D1046">
          <w:rPr>
            <w:noProof/>
            <w:webHidden/>
          </w:rPr>
        </w:r>
        <w:r w:rsidR="004D1046">
          <w:rPr>
            <w:noProof/>
            <w:webHidden/>
          </w:rPr>
          <w:fldChar w:fldCharType="separate"/>
        </w:r>
        <w:r w:rsidR="004D1046">
          <w:rPr>
            <w:noProof/>
            <w:webHidden/>
          </w:rPr>
          <w:t>248</w:t>
        </w:r>
        <w:r w:rsidR="004D1046">
          <w:rPr>
            <w:noProof/>
            <w:webHidden/>
          </w:rPr>
          <w:fldChar w:fldCharType="end"/>
        </w:r>
      </w:hyperlink>
    </w:p>
    <w:p w14:paraId="4C4EE5D9" w14:textId="668701CC"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57" w:history="1">
        <w:r w:rsidR="004D1046" w:rsidRPr="000B299E">
          <w:rPr>
            <w:rStyle w:val="Hyperlink"/>
            <w:noProof/>
          </w:rPr>
          <w:t>7.1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Activities</w:t>
        </w:r>
        <w:r w:rsidR="004D1046">
          <w:rPr>
            <w:noProof/>
            <w:webHidden/>
          </w:rPr>
          <w:tab/>
        </w:r>
        <w:r w:rsidR="004D1046">
          <w:rPr>
            <w:noProof/>
            <w:webHidden/>
          </w:rPr>
          <w:fldChar w:fldCharType="begin"/>
        </w:r>
        <w:r w:rsidR="004D1046">
          <w:rPr>
            <w:noProof/>
            <w:webHidden/>
          </w:rPr>
          <w:instrText xml:space="preserve"> PAGEREF _Toc3886057 \h </w:instrText>
        </w:r>
        <w:r w:rsidR="004D1046">
          <w:rPr>
            <w:noProof/>
            <w:webHidden/>
          </w:rPr>
        </w:r>
        <w:r w:rsidR="004D1046">
          <w:rPr>
            <w:noProof/>
            <w:webHidden/>
          </w:rPr>
          <w:fldChar w:fldCharType="separate"/>
        </w:r>
        <w:r w:rsidR="004D1046">
          <w:rPr>
            <w:noProof/>
            <w:webHidden/>
          </w:rPr>
          <w:t>248</w:t>
        </w:r>
        <w:r w:rsidR="004D1046">
          <w:rPr>
            <w:noProof/>
            <w:webHidden/>
          </w:rPr>
          <w:fldChar w:fldCharType="end"/>
        </w:r>
      </w:hyperlink>
    </w:p>
    <w:p w14:paraId="09D497FE" w14:textId="050687C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8" w:history="1">
        <w:r w:rsidR="004D1046" w:rsidRPr="000B299E">
          <w:rPr>
            <w:rStyle w:val="Hyperlink"/>
            <w:noProof/>
          </w:rPr>
          <w:t>7.1.1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Activity processing in links</w:t>
        </w:r>
        <w:r w:rsidR="004D1046">
          <w:rPr>
            <w:noProof/>
            <w:webHidden/>
          </w:rPr>
          <w:tab/>
        </w:r>
        <w:r w:rsidR="004D1046">
          <w:rPr>
            <w:noProof/>
            <w:webHidden/>
          </w:rPr>
          <w:fldChar w:fldCharType="begin"/>
        </w:r>
        <w:r w:rsidR="004D1046">
          <w:rPr>
            <w:noProof/>
            <w:webHidden/>
          </w:rPr>
          <w:instrText xml:space="preserve"> PAGEREF _Toc3886058 \h </w:instrText>
        </w:r>
        <w:r w:rsidR="004D1046">
          <w:rPr>
            <w:noProof/>
            <w:webHidden/>
          </w:rPr>
        </w:r>
        <w:r w:rsidR="004D1046">
          <w:rPr>
            <w:noProof/>
            <w:webHidden/>
          </w:rPr>
          <w:fldChar w:fldCharType="separate"/>
        </w:r>
        <w:r w:rsidR="004D1046">
          <w:rPr>
            <w:noProof/>
            <w:webHidden/>
          </w:rPr>
          <w:t>248</w:t>
        </w:r>
        <w:r w:rsidR="004D1046">
          <w:rPr>
            <w:noProof/>
            <w:webHidden/>
          </w:rPr>
          <w:fldChar w:fldCharType="end"/>
        </w:r>
      </w:hyperlink>
    </w:p>
    <w:p w14:paraId="3BD79CCD" w14:textId="4A53E51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9" w:history="1">
        <w:r w:rsidR="004D1046" w:rsidRPr="000B299E">
          <w:rPr>
            <w:rStyle w:val="Hyperlink"/>
            <w:noProof/>
          </w:rPr>
          <w:t>7.1.2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Starting and terminating activities</w:t>
        </w:r>
        <w:r w:rsidR="004D1046">
          <w:rPr>
            <w:noProof/>
            <w:webHidden/>
          </w:rPr>
          <w:tab/>
        </w:r>
        <w:r w:rsidR="004D1046">
          <w:rPr>
            <w:noProof/>
            <w:webHidden/>
          </w:rPr>
          <w:fldChar w:fldCharType="begin"/>
        </w:r>
        <w:r w:rsidR="004D1046">
          <w:rPr>
            <w:noProof/>
            <w:webHidden/>
          </w:rPr>
          <w:instrText xml:space="preserve"> PAGEREF _Toc3886059 \h </w:instrText>
        </w:r>
        <w:r w:rsidR="004D1046">
          <w:rPr>
            <w:noProof/>
            <w:webHidden/>
          </w:rPr>
        </w:r>
        <w:r w:rsidR="004D1046">
          <w:rPr>
            <w:noProof/>
            <w:webHidden/>
          </w:rPr>
          <w:fldChar w:fldCharType="separate"/>
        </w:r>
        <w:r w:rsidR="004D1046">
          <w:rPr>
            <w:noProof/>
            <w:webHidden/>
          </w:rPr>
          <w:t>250</w:t>
        </w:r>
        <w:r w:rsidR="004D1046">
          <w:rPr>
            <w:noProof/>
            <w:webHidden/>
          </w:rPr>
          <w:fldChar w:fldCharType="end"/>
        </w:r>
      </w:hyperlink>
    </w:p>
    <w:p w14:paraId="59A740C8" w14:textId="2D9C666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0" w:history="1">
        <w:r w:rsidR="004D1046" w:rsidRPr="000B299E">
          <w:rPr>
            <w:rStyle w:val="Hyperlink"/>
            <w:noProof/>
          </w:rPr>
          <w:t>7.1.3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Wait requests and events</w:t>
        </w:r>
        <w:r w:rsidR="004D1046">
          <w:rPr>
            <w:noProof/>
            <w:webHidden/>
          </w:rPr>
          <w:tab/>
        </w:r>
        <w:r w:rsidR="004D1046">
          <w:rPr>
            <w:noProof/>
            <w:webHidden/>
          </w:rPr>
          <w:fldChar w:fldCharType="begin"/>
        </w:r>
        <w:r w:rsidR="004D1046">
          <w:rPr>
            <w:noProof/>
            <w:webHidden/>
          </w:rPr>
          <w:instrText xml:space="preserve"> PAGEREF _Toc3886060 \h </w:instrText>
        </w:r>
        <w:r w:rsidR="004D1046">
          <w:rPr>
            <w:noProof/>
            <w:webHidden/>
          </w:rPr>
        </w:r>
        <w:r w:rsidR="004D1046">
          <w:rPr>
            <w:noProof/>
            <w:webHidden/>
          </w:rPr>
          <w:fldChar w:fldCharType="separate"/>
        </w:r>
        <w:r w:rsidR="004D1046">
          <w:rPr>
            <w:noProof/>
            <w:webHidden/>
          </w:rPr>
          <w:t>252</w:t>
        </w:r>
        <w:r w:rsidR="004D1046">
          <w:rPr>
            <w:noProof/>
            <w:webHidden/>
          </w:rPr>
          <w:fldChar w:fldCharType="end"/>
        </w:r>
      </w:hyperlink>
    </w:p>
    <w:p w14:paraId="006D3079" w14:textId="28109F4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1" w:history="1">
        <w:r w:rsidR="004D1046" w:rsidRPr="000B299E">
          <w:rPr>
            <w:rStyle w:val="Hyperlink"/>
            <w:noProof/>
          </w:rPr>
          <w:t>7.1.4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Collisions</w:t>
        </w:r>
        <w:r w:rsidR="004D1046">
          <w:rPr>
            <w:noProof/>
            <w:webHidden/>
          </w:rPr>
          <w:tab/>
        </w:r>
        <w:r w:rsidR="004D1046">
          <w:rPr>
            <w:noProof/>
            <w:webHidden/>
          </w:rPr>
          <w:fldChar w:fldCharType="begin"/>
        </w:r>
        <w:r w:rsidR="004D1046">
          <w:rPr>
            <w:noProof/>
            <w:webHidden/>
          </w:rPr>
          <w:instrText xml:space="preserve"> PAGEREF _Toc3886061 \h </w:instrText>
        </w:r>
        <w:r w:rsidR="004D1046">
          <w:rPr>
            <w:noProof/>
            <w:webHidden/>
          </w:rPr>
        </w:r>
        <w:r w:rsidR="004D1046">
          <w:rPr>
            <w:noProof/>
            <w:webHidden/>
          </w:rPr>
          <w:fldChar w:fldCharType="separate"/>
        </w:r>
        <w:r w:rsidR="004D1046">
          <w:rPr>
            <w:noProof/>
            <w:webHidden/>
          </w:rPr>
          <w:t>256</w:t>
        </w:r>
        <w:r w:rsidR="004D1046">
          <w:rPr>
            <w:noProof/>
            <w:webHidden/>
          </w:rPr>
          <w:fldChar w:fldCharType="end"/>
        </w:r>
      </w:hyperlink>
    </w:p>
    <w:p w14:paraId="77E93013" w14:textId="499548E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2" w:history="1">
        <w:r w:rsidR="004D1046" w:rsidRPr="000B299E">
          <w:rPr>
            <w:rStyle w:val="Hyperlink"/>
            <w:noProof/>
          </w:rPr>
          <w:t>7.1.5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Event priorities</w:t>
        </w:r>
        <w:r w:rsidR="004D1046">
          <w:rPr>
            <w:noProof/>
            <w:webHidden/>
          </w:rPr>
          <w:tab/>
        </w:r>
        <w:r w:rsidR="004D1046">
          <w:rPr>
            <w:noProof/>
            <w:webHidden/>
          </w:rPr>
          <w:fldChar w:fldCharType="begin"/>
        </w:r>
        <w:r w:rsidR="004D1046">
          <w:rPr>
            <w:noProof/>
            <w:webHidden/>
          </w:rPr>
          <w:instrText xml:space="preserve"> PAGEREF _Toc3886062 \h </w:instrText>
        </w:r>
        <w:r w:rsidR="004D1046">
          <w:rPr>
            <w:noProof/>
            <w:webHidden/>
          </w:rPr>
        </w:r>
        <w:r w:rsidR="004D1046">
          <w:rPr>
            <w:noProof/>
            <w:webHidden/>
          </w:rPr>
          <w:fldChar w:fldCharType="separate"/>
        </w:r>
        <w:r w:rsidR="004D1046">
          <w:rPr>
            <w:noProof/>
            <w:webHidden/>
          </w:rPr>
          <w:t>256</w:t>
        </w:r>
        <w:r w:rsidR="004D1046">
          <w:rPr>
            <w:noProof/>
            <w:webHidden/>
          </w:rPr>
          <w:fldChar w:fldCharType="end"/>
        </w:r>
      </w:hyperlink>
    </w:p>
    <w:p w14:paraId="47E649DB" w14:textId="460923C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3" w:history="1">
        <w:r w:rsidR="004D1046" w:rsidRPr="000B299E">
          <w:rPr>
            <w:rStyle w:val="Hyperlink"/>
            <w:noProof/>
          </w:rPr>
          <w:t>7.1.6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Receiving packets</w:t>
        </w:r>
        <w:r w:rsidR="004D1046">
          <w:rPr>
            <w:noProof/>
            <w:webHidden/>
          </w:rPr>
          <w:tab/>
        </w:r>
        <w:r w:rsidR="004D1046">
          <w:rPr>
            <w:noProof/>
            <w:webHidden/>
          </w:rPr>
          <w:fldChar w:fldCharType="begin"/>
        </w:r>
        <w:r w:rsidR="004D1046">
          <w:rPr>
            <w:noProof/>
            <w:webHidden/>
          </w:rPr>
          <w:instrText xml:space="preserve"> PAGEREF _Toc3886063 \h </w:instrText>
        </w:r>
        <w:r w:rsidR="004D1046">
          <w:rPr>
            <w:noProof/>
            <w:webHidden/>
          </w:rPr>
        </w:r>
        <w:r w:rsidR="004D1046">
          <w:rPr>
            <w:noProof/>
            <w:webHidden/>
          </w:rPr>
          <w:fldChar w:fldCharType="separate"/>
        </w:r>
        <w:r w:rsidR="004D1046">
          <w:rPr>
            <w:noProof/>
            <w:webHidden/>
          </w:rPr>
          <w:t>258</w:t>
        </w:r>
        <w:r w:rsidR="004D1046">
          <w:rPr>
            <w:noProof/>
            <w:webHidden/>
          </w:rPr>
          <w:fldChar w:fldCharType="end"/>
        </w:r>
      </w:hyperlink>
    </w:p>
    <w:p w14:paraId="68AC2CCD" w14:textId="0D8B3AC1"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64" w:history="1">
        <w:r w:rsidR="004D1046" w:rsidRPr="000B299E">
          <w:rPr>
            <w:rStyle w:val="Hyperlink"/>
            <w:noProof/>
          </w:rPr>
          <w:t>7.2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Port inquiries</w:t>
        </w:r>
        <w:r w:rsidR="004D1046">
          <w:rPr>
            <w:noProof/>
            <w:webHidden/>
          </w:rPr>
          <w:tab/>
        </w:r>
        <w:r w:rsidR="004D1046">
          <w:rPr>
            <w:noProof/>
            <w:webHidden/>
          </w:rPr>
          <w:fldChar w:fldCharType="begin"/>
        </w:r>
        <w:r w:rsidR="004D1046">
          <w:rPr>
            <w:noProof/>
            <w:webHidden/>
          </w:rPr>
          <w:instrText xml:space="preserve"> PAGEREF _Toc3886064 \h </w:instrText>
        </w:r>
        <w:r w:rsidR="004D1046">
          <w:rPr>
            <w:noProof/>
            <w:webHidden/>
          </w:rPr>
        </w:r>
        <w:r w:rsidR="004D1046">
          <w:rPr>
            <w:noProof/>
            <w:webHidden/>
          </w:rPr>
          <w:fldChar w:fldCharType="separate"/>
        </w:r>
        <w:r w:rsidR="004D1046">
          <w:rPr>
            <w:noProof/>
            <w:webHidden/>
          </w:rPr>
          <w:t>260</w:t>
        </w:r>
        <w:r w:rsidR="004D1046">
          <w:rPr>
            <w:noProof/>
            <w:webHidden/>
          </w:rPr>
          <w:fldChar w:fldCharType="end"/>
        </w:r>
      </w:hyperlink>
    </w:p>
    <w:p w14:paraId="303F90EF" w14:textId="2284623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5" w:history="1">
        <w:r w:rsidR="004D1046" w:rsidRPr="000B299E">
          <w:rPr>
            <w:rStyle w:val="Hyperlink"/>
            <w:noProof/>
          </w:rPr>
          <w:t>7.2.1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Inquiries about the present</w:t>
        </w:r>
        <w:r w:rsidR="004D1046">
          <w:rPr>
            <w:noProof/>
            <w:webHidden/>
          </w:rPr>
          <w:tab/>
        </w:r>
        <w:r w:rsidR="004D1046">
          <w:rPr>
            <w:noProof/>
            <w:webHidden/>
          </w:rPr>
          <w:fldChar w:fldCharType="begin"/>
        </w:r>
        <w:r w:rsidR="004D1046">
          <w:rPr>
            <w:noProof/>
            <w:webHidden/>
          </w:rPr>
          <w:instrText xml:space="preserve"> PAGEREF _Toc3886065 \h </w:instrText>
        </w:r>
        <w:r w:rsidR="004D1046">
          <w:rPr>
            <w:noProof/>
            <w:webHidden/>
          </w:rPr>
        </w:r>
        <w:r w:rsidR="004D1046">
          <w:rPr>
            <w:noProof/>
            <w:webHidden/>
          </w:rPr>
          <w:fldChar w:fldCharType="separate"/>
        </w:r>
        <w:r w:rsidR="004D1046">
          <w:rPr>
            <w:noProof/>
            <w:webHidden/>
          </w:rPr>
          <w:t>260</w:t>
        </w:r>
        <w:r w:rsidR="004D1046">
          <w:rPr>
            <w:noProof/>
            <w:webHidden/>
          </w:rPr>
          <w:fldChar w:fldCharType="end"/>
        </w:r>
      </w:hyperlink>
    </w:p>
    <w:p w14:paraId="11A80036" w14:textId="556E353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6" w:history="1">
        <w:r w:rsidR="004D1046" w:rsidRPr="000B299E">
          <w:rPr>
            <w:rStyle w:val="Hyperlink"/>
            <w:noProof/>
          </w:rPr>
          <w:t>7.2.2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Inquiries about the past</w:t>
        </w:r>
        <w:r w:rsidR="004D1046">
          <w:rPr>
            <w:noProof/>
            <w:webHidden/>
          </w:rPr>
          <w:tab/>
        </w:r>
        <w:r w:rsidR="004D1046">
          <w:rPr>
            <w:noProof/>
            <w:webHidden/>
          </w:rPr>
          <w:fldChar w:fldCharType="begin"/>
        </w:r>
        <w:r w:rsidR="004D1046">
          <w:rPr>
            <w:noProof/>
            <w:webHidden/>
          </w:rPr>
          <w:instrText xml:space="preserve"> PAGEREF _Toc3886066 \h </w:instrText>
        </w:r>
        <w:r w:rsidR="004D1046">
          <w:rPr>
            <w:noProof/>
            <w:webHidden/>
          </w:rPr>
        </w:r>
        <w:r w:rsidR="004D1046">
          <w:rPr>
            <w:noProof/>
            <w:webHidden/>
          </w:rPr>
          <w:fldChar w:fldCharType="separate"/>
        </w:r>
        <w:r w:rsidR="004D1046">
          <w:rPr>
            <w:noProof/>
            <w:webHidden/>
          </w:rPr>
          <w:t>261</w:t>
        </w:r>
        <w:r w:rsidR="004D1046">
          <w:rPr>
            <w:noProof/>
            <w:webHidden/>
          </w:rPr>
          <w:fldChar w:fldCharType="end"/>
        </w:r>
      </w:hyperlink>
    </w:p>
    <w:p w14:paraId="751CD3DB" w14:textId="6A12F09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7" w:history="1">
        <w:r w:rsidR="004D1046" w:rsidRPr="000B299E">
          <w:rPr>
            <w:rStyle w:val="Hyperlink"/>
            <w:noProof/>
          </w:rPr>
          <w:t>7.2.3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Inquiries about the future</w:t>
        </w:r>
        <w:r w:rsidR="004D1046">
          <w:rPr>
            <w:noProof/>
            <w:webHidden/>
          </w:rPr>
          <w:tab/>
        </w:r>
        <w:r w:rsidR="004D1046">
          <w:rPr>
            <w:noProof/>
            <w:webHidden/>
          </w:rPr>
          <w:fldChar w:fldCharType="begin"/>
        </w:r>
        <w:r w:rsidR="004D1046">
          <w:rPr>
            <w:noProof/>
            <w:webHidden/>
          </w:rPr>
          <w:instrText xml:space="preserve"> PAGEREF _Toc3886067 \h </w:instrText>
        </w:r>
        <w:r w:rsidR="004D1046">
          <w:rPr>
            <w:noProof/>
            <w:webHidden/>
          </w:rPr>
        </w:r>
        <w:r w:rsidR="004D1046">
          <w:rPr>
            <w:noProof/>
            <w:webHidden/>
          </w:rPr>
          <w:fldChar w:fldCharType="separate"/>
        </w:r>
        <w:r w:rsidR="004D1046">
          <w:rPr>
            <w:noProof/>
            <w:webHidden/>
          </w:rPr>
          <w:t>263</w:t>
        </w:r>
        <w:r w:rsidR="004D1046">
          <w:rPr>
            <w:noProof/>
            <w:webHidden/>
          </w:rPr>
          <w:fldChar w:fldCharType="end"/>
        </w:r>
      </w:hyperlink>
    </w:p>
    <w:p w14:paraId="6DF87A42" w14:textId="5A386212"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68" w:history="1">
        <w:r w:rsidR="004D1046" w:rsidRPr="000B299E">
          <w:rPr>
            <w:rStyle w:val="Hyperlink"/>
            <w:noProof/>
          </w:rPr>
          <w:t>7.3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Faulty links</w:t>
        </w:r>
        <w:r w:rsidR="004D1046">
          <w:rPr>
            <w:noProof/>
            <w:webHidden/>
          </w:rPr>
          <w:tab/>
        </w:r>
        <w:r w:rsidR="004D1046">
          <w:rPr>
            <w:noProof/>
            <w:webHidden/>
          </w:rPr>
          <w:fldChar w:fldCharType="begin"/>
        </w:r>
        <w:r w:rsidR="004D1046">
          <w:rPr>
            <w:noProof/>
            <w:webHidden/>
          </w:rPr>
          <w:instrText xml:space="preserve"> PAGEREF _Toc3886068 \h </w:instrText>
        </w:r>
        <w:r w:rsidR="004D1046">
          <w:rPr>
            <w:noProof/>
            <w:webHidden/>
          </w:rPr>
        </w:r>
        <w:r w:rsidR="004D1046">
          <w:rPr>
            <w:noProof/>
            <w:webHidden/>
          </w:rPr>
          <w:fldChar w:fldCharType="separate"/>
        </w:r>
        <w:r w:rsidR="004D1046">
          <w:rPr>
            <w:noProof/>
            <w:webHidden/>
          </w:rPr>
          <w:t>265</w:t>
        </w:r>
        <w:r w:rsidR="004D1046">
          <w:rPr>
            <w:noProof/>
            <w:webHidden/>
          </w:rPr>
          <w:fldChar w:fldCharType="end"/>
        </w:r>
      </w:hyperlink>
    </w:p>
    <w:p w14:paraId="70771FFF" w14:textId="507C667C"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69" w:history="1">
        <w:r w:rsidR="004D1046" w:rsidRPr="000B299E">
          <w:rPr>
            <w:rStyle w:val="Hyperlink"/>
            <w:noProof/>
          </w:rPr>
          <w:t>7.4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Cleaning after packets</w:t>
        </w:r>
        <w:r w:rsidR="004D1046">
          <w:rPr>
            <w:noProof/>
            <w:webHidden/>
          </w:rPr>
          <w:tab/>
        </w:r>
        <w:r w:rsidR="004D1046">
          <w:rPr>
            <w:noProof/>
            <w:webHidden/>
          </w:rPr>
          <w:fldChar w:fldCharType="begin"/>
        </w:r>
        <w:r w:rsidR="004D1046">
          <w:rPr>
            <w:noProof/>
            <w:webHidden/>
          </w:rPr>
          <w:instrText xml:space="preserve"> PAGEREF _Toc3886069 \h </w:instrText>
        </w:r>
        <w:r w:rsidR="004D1046">
          <w:rPr>
            <w:noProof/>
            <w:webHidden/>
          </w:rPr>
        </w:r>
        <w:r w:rsidR="004D1046">
          <w:rPr>
            <w:noProof/>
            <w:webHidden/>
          </w:rPr>
          <w:fldChar w:fldCharType="separate"/>
        </w:r>
        <w:r w:rsidR="004D1046">
          <w:rPr>
            <w:noProof/>
            <w:webHidden/>
          </w:rPr>
          <w:t>267</w:t>
        </w:r>
        <w:r w:rsidR="004D1046">
          <w:rPr>
            <w:noProof/>
            <w:webHidden/>
          </w:rPr>
          <w:fldChar w:fldCharType="end"/>
        </w:r>
      </w:hyperlink>
    </w:p>
    <w:p w14:paraId="25137ABD" w14:textId="15FA378F"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70" w:history="1">
        <w:r w:rsidR="004D1046" w:rsidRPr="000B299E">
          <w:rPr>
            <w:rStyle w:val="Hyperlink"/>
            <w:noProof/>
          </w:rPr>
          <w:t>8</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RADIO CHANNELS AND TRANSCEIVERS</w:t>
        </w:r>
        <w:r w:rsidR="004D1046">
          <w:rPr>
            <w:noProof/>
            <w:webHidden/>
          </w:rPr>
          <w:tab/>
        </w:r>
        <w:r w:rsidR="004D1046">
          <w:rPr>
            <w:noProof/>
            <w:webHidden/>
          </w:rPr>
          <w:fldChar w:fldCharType="begin"/>
        </w:r>
        <w:r w:rsidR="004D1046">
          <w:rPr>
            <w:noProof/>
            <w:webHidden/>
          </w:rPr>
          <w:instrText xml:space="preserve"> PAGEREF _Toc3886070 \h </w:instrText>
        </w:r>
        <w:r w:rsidR="004D1046">
          <w:rPr>
            <w:noProof/>
            <w:webHidden/>
          </w:rPr>
        </w:r>
        <w:r w:rsidR="004D1046">
          <w:rPr>
            <w:noProof/>
            <w:webHidden/>
          </w:rPr>
          <w:fldChar w:fldCharType="separate"/>
        </w:r>
        <w:r w:rsidR="004D1046">
          <w:rPr>
            <w:noProof/>
            <w:webHidden/>
          </w:rPr>
          <w:t>268</w:t>
        </w:r>
        <w:r w:rsidR="004D1046">
          <w:rPr>
            <w:noProof/>
            <w:webHidden/>
          </w:rPr>
          <w:fldChar w:fldCharType="end"/>
        </w:r>
      </w:hyperlink>
    </w:p>
    <w:p w14:paraId="77587D4C" w14:textId="510812A5"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71" w:history="1">
        <w:r w:rsidR="004D1046" w:rsidRPr="000B299E">
          <w:rPr>
            <w:rStyle w:val="Hyperlink"/>
            <w:noProof/>
          </w:rPr>
          <w:t>8.1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Interpreting activities in radio channels</w:t>
        </w:r>
        <w:r w:rsidR="004D1046">
          <w:rPr>
            <w:noProof/>
            <w:webHidden/>
          </w:rPr>
          <w:tab/>
        </w:r>
        <w:r w:rsidR="004D1046">
          <w:rPr>
            <w:noProof/>
            <w:webHidden/>
          </w:rPr>
          <w:fldChar w:fldCharType="begin"/>
        </w:r>
        <w:r w:rsidR="004D1046">
          <w:rPr>
            <w:noProof/>
            <w:webHidden/>
          </w:rPr>
          <w:instrText xml:space="preserve"> PAGEREF _Toc3886071 \h </w:instrText>
        </w:r>
        <w:r w:rsidR="004D1046">
          <w:rPr>
            <w:noProof/>
            <w:webHidden/>
          </w:rPr>
        </w:r>
        <w:r w:rsidR="004D1046">
          <w:rPr>
            <w:noProof/>
            <w:webHidden/>
          </w:rPr>
          <w:fldChar w:fldCharType="separate"/>
        </w:r>
        <w:r w:rsidR="004D1046">
          <w:rPr>
            <w:noProof/>
            <w:webHidden/>
          </w:rPr>
          <w:t>268</w:t>
        </w:r>
        <w:r w:rsidR="004D1046">
          <w:rPr>
            <w:noProof/>
            <w:webHidden/>
          </w:rPr>
          <w:fldChar w:fldCharType="end"/>
        </w:r>
      </w:hyperlink>
    </w:p>
    <w:p w14:paraId="18CBC83E" w14:textId="63C1F39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2" w:history="1">
        <w:r w:rsidR="004D1046" w:rsidRPr="000B299E">
          <w:rPr>
            <w:rStyle w:val="Hyperlink"/>
            <w:noProof/>
          </w:rPr>
          <w:t>8.1.1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stages of packet transmission and perception</w:t>
        </w:r>
        <w:r w:rsidR="004D1046">
          <w:rPr>
            <w:noProof/>
            <w:webHidden/>
          </w:rPr>
          <w:tab/>
        </w:r>
        <w:r w:rsidR="004D1046">
          <w:rPr>
            <w:noProof/>
            <w:webHidden/>
          </w:rPr>
          <w:fldChar w:fldCharType="begin"/>
        </w:r>
        <w:r w:rsidR="004D1046">
          <w:rPr>
            <w:noProof/>
            <w:webHidden/>
          </w:rPr>
          <w:instrText xml:space="preserve"> PAGEREF _Toc3886072 \h </w:instrText>
        </w:r>
        <w:r w:rsidR="004D1046">
          <w:rPr>
            <w:noProof/>
            <w:webHidden/>
          </w:rPr>
        </w:r>
        <w:r w:rsidR="004D1046">
          <w:rPr>
            <w:noProof/>
            <w:webHidden/>
          </w:rPr>
          <w:fldChar w:fldCharType="separate"/>
        </w:r>
        <w:r w:rsidR="004D1046">
          <w:rPr>
            <w:noProof/>
            <w:webHidden/>
          </w:rPr>
          <w:t>268</w:t>
        </w:r>
        <w:r w:rsidR="004D1046">
          <w:rPr>
            <w:noProof/>
            <w:webHidden/>
          </w:rPr>
          <w:fldChar w:fldCharType="end"/>
        </w:r>
      </w:hyperlink>
    </w:p>
    <w:p w14:paraId="5CCDC146" w14:textId="2636B86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3" w:history="1">
        <w:r w:rsidR="004D1046" w:rsidRPr="000B299E">
          <w:rPr>
            <w:rStyle w:val="Hyperlink"/>
            <w:noProof/>
          </w:rPr>
          <w:t>8.1.2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Criteria of event assessment</w:t>
        </w:r>
        <w:r w:rsidR="004D1046">
          <w:rPr>
            <w:noProof/>
            <w:webHidden/>
          </w:rPr>
          <w:tab/>
        </w:r>
        <w:r w:rsidR="004D1046">
          <w:rPr>
            <w:noProof/>
            <w:webHidden/>
          </w:rPr>
          <w:fldChar w:fldCharType="begin"/>
        </w:r>
        <w:r w:rsidR="004D1046">
          <w:rPr>
            <w:noProof/>
            <w:webHidden/>
          </w:rPr>
          <w:instrText xml:space="preserve"> PAGEREF _Toc3886073 \h </w:instrText>
        </w:r>
        <w:r w:rsidR="004D1046">
          <w:rPr>
            <w:noProof/>
            <w:webHidden/>
          </w:rPr>
        </w:r>
        <w:r w:rsidR="004D1046">
          <w:rPr>
            <w:noProof/>
            <w:webHidden/>
          </w:rPr>
          <w:fldChar w:fldCharType="separate"/>
        </w:r>
        <w:r w:rsidR="004D1046">
          <w:rPr>
            <w:noProof/>
            <w:webHidden/>
          </w:rPr>
          <w:t>270</w:t>
        </w:r>
        <w:r w:rsidR="004D1046">
          <w:rPr>
            <w:noProof/>
            <w:webHidden/>
          </w:rPr>
          <w:fldChar w:fldCharType="end"/>
        </w:r>
      </w:hyperlink>
    </w:p>
    <w:p w14:paraId="5C7C7099" w14:textId="0542843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4" w:history="1">
        <w:r w:rsidR="004D1046" w:rsidRPr="000B299E">
          <w:rPr>
            <w:rStyle w:val="Hyperlink"/>
            <w:noProof/>
          </w:rPr>
          <w:t>8.1.3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Neighborhoods</w:t>
        </w:r>
        <w:r w:rsidR="004D1046">
          <w:rPr>
            <w:noProof/>
            <w:webHidden/>
          </w:rPr>
          <w:tab/>
        </w:r>
        <w:r w:rsidR="004D1046">
          <w:rPr>
            <w:noProof/>
            <w:webHidden/>
          </w:rPr>
          <w:fldChar w:fldCharType="begin"/>
        </w:r>
        <w:r w:rsidR="004D1046">
          <w:rPr>
            <w:noProof/>
            <w:webHidden/>
          </w:rPr>
          <w:instrText xml:space="preserve"> PAGEREF _Toc3886074 \h </w:instrText>
        </w:r>
        <w:r w:rsidR="004D1046">
          <w:rPr>
            <w:noProof/>
            <w:webHidden/>
          </w:rPr>
        </w:r>
        <w:r w:rsidR="004D1046">
          <w:rPr>
            <w:noProof/>
            <w:webHidden/>
          </w:rPr>
          <w:fldChar w:fldCharType="separate"/>
        </w:r>
        <w:r w:rsidR="004D1046">
          <w:rPr>
            <w:noProof/>
            <w:webHidden/>
          </w:rPr>
          <w:t>271</w:t>
        </w:r>
        <w:r w:rsidR="004D1046">
          <w:rPr>
            <w:noProof/>
            <w:webHidden/>
          </w:rPr>
          <w:fldChar w:fldCharType="end"/>
        </w:r>
      </w:hyperlink>
    </w:p>
    <w:p w14:paraId="2CF87314" w14:textId="7F3468A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5" w:history="1">
        <w:r w:rsidR="004D1046" w:rsidRPr="000B299E">
          <w:rPr>
            <w:rStyle w:val="Hyperlink"/>
            <w:noProof/>
          </w:rPr>
          <w:t>8.1.4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Event assessment</w:t>
        </w:r>
        <w:r w:rsidR="004D1046">
          <w:rPr>
            <w:noProof/>
            <w:webHidden/>
          </w:rPr>
          <w:tab/>
        </w:r>
        <w:r w:rsidR="004D1046">
          <w:rPr>
            <w:noProof/>
            <w:webHidden/>
          </w:rPr>
          <w:fldChar w:fldCharType="begin"/>
        </w:r>
        <w:r w:rsidR="004D1046">
          <w:rPr>
            <w:noProof/>
            <w:webHidden/>
          </w:rPr>
          <w:instrText xml:space="preserve"> PAGEREF _Toc3886075 \h </w:instrText>
        </w:r>
        <w:r w:rsidR="004D1046">
          <w:rPr>
            <w:noProof/>
            <w:webHidden/>
          </w:rPr>
        </w:r>
        <w:r w:rsidR="004D1046">
          <w:rPr>
            <w:noProof/>
            <w:webHidden/>
          </w:rPr>
          <w:fldChar w:fldCharType="separate"/>
        </w:r>
        <w:r w:rsidR="004D1046">
          <w:rPr>
            <w:noProof/>
            <w:webHidden/>
          </w:rPr>
          <w:t>272</w:t>
        </w:r>
        <w:r w:rsidR="004D1046">
          <w:rPr>
            <w:noProof/>
            <w:webHidden/>
          </w:rPr>
          <w:fldChar w:fldCharType="end"/>
        </w:r>
      </w:hyperlink>
    </w:p>
    <w:p w14:paraId="52638368" w14:textId="3DB43BF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6" w:history="1">
        <w:r w:rsidR="004D1046" w:rsidRPr="000B299E">
          <w:rPr>
            <w:rStyle w:val="Hyperlink"/>
            <w:noProof/>
          </w:rPr>
          <w:t>8.1.5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Interference histograms</w:t>
        </w:r>
        <w:r w:rsidR="004D1046">
          <w:rPr>
            <w:noProof/>
            <w:webHidden/>
          </w:rPr>
          <w:tab/>
        </w:r>
        <w:r w:rsidR="004D1046">
          <w:rPr>
            <w:noProof/>
            <w:webHidden/>
          </w:rPr>
          <w:fldChar w:fldCharType="begin"/>
        </w:r>
        <w:r w:rsidR="004D1046">
          <w:rPr>
            <w:noProof/>
            <w:webHidden/>
          </w:rPr>
          <w:instrText xml:space="preserve"> PAGEREF _Toc3886076 \h </w:instrText>
        </w:r>
        <w:r w:rsidR="004D1046">
          <w:rPr>
            <w:noProof/>
            <w:webHidden/>
          </w:rPr>
        </w:r>
        <w:r w:rsidR="004D1046">
          <w:rPr>
            <w:noProof/>
            <w:webHidden/>
          </w:rPr>
          <w:fldChar w:fldCharType="separate"/>
        </w:r>
        <w:r w:rsidR="004D1046">
          <w:rPr>
            <w:noProof/>
            <w:webHidden/>
          </w:rPr>
          <w:t>273</w:t>
        </w:r>
        <w:r w:rsidR="004D1046">
          <w:rPr>
            <w:noProof/>
            <w:webHidden/>
          </w:rPr>
          <w:fldChar w:fldCharType="end"/>
        </w:r>
      </w:hyperlink>
    </w:p>
    <w:p w14:paraId="4EB50F03" w14:textId="612CA55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7" w:history="1">
        <w:r w:rsidR="004D1046" w:rsidRPr="000B299E">
          <w:rPr>
            <w:rStyle w:val="Hyperlink"/>
            <w:noProof/>
          </w:rPr>
          <w:t>8.1.6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Event reassessment</w:t>
        </w:r>
        <w:r w:rsidR="004D1046">
          <w:rPr>
            <w:noProof/>
            <w:webHidden/>
          </w:rPr>
          <w:tab/>
        </w:r>
        <w:r w:rsidR="004D1046">
          <w:rPr>
            <w:noProof/>
            <w:webHidden/>
          </w:rPr>
          <w:fldChar w:fldCharType="begin"/>
        </w:r>
        <w:r w:rsidR="004D1046">
          <w:rPr>
            <w:noProof/>
            <w:webHidden/>
          </w:rPr>
          <w:instrText xml:space="preserve"> PAGEREF _Toc3886077 \h </w:instrText>
        </w:r>
        <w:r w:rsidR="004D1046">
          <w:rPr>
            <w:noProof/>
            <w:webHidden/>
          </w:rPr>
        </w:r>
        <w:r w:rsidR="004D1046">
          <w:rPr>
            <w:noProof/>
            <w:webHidden/>
          </w:rPr>
          <w:fldChar w:fldCharType="separate"/>
        </w:r>
        <w:r w:rsidR="004D1046">
          <w:rPr>
            <w:noProof/>
            <w:webHidden/>
          </w:rPr>
          <w:t>275</w:t>
        </w:r>
        <w:r w:rsidR="004D1046">
          <w:rPr>
            <w:noProof/>
            <w:webHidden/>
          </w:rPr>
          <w:fldChar w:fldCharType="end"/>
        </w:r>
      </w:hyperlink>
    </w:p>
    <w:p w14:paraId="130DC4F4" w14:textId="008FFDA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8" w:history="1">
        <w:r w:rsidR="004D1046" w:rsidRPr="000B299E">
          <w:rPr>
            <w:rStyle w:val="Hyperlink"/>
            <w:noProof/>
          </w:rPr>
          <w:t>8.1.7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context of assessment methods</w:t>
        </w:r>
        <w:r w:rsidR="004D1046">
          <w:rPr>
            <w:noProof/>
            <w:webHidden/>
          </w:rPr>
          <w:tab/>
        </w:r>
        <w:r w:rsidR="004D1046">
          <w:rPr>
            <w:noProof/>
            <w:webHidden/>
          </w:rPr>
          <w:fldChar w:fldCharType="begin"/>
        </w:r>
        <w:r w:rsidR="004D1046">
          <w:rPr>
            <w:noProof/>
            <w:webHidden/>
          </w:rPr>
          <w:instrText xml:space="preserve"> PAGEREF _Toc3886078 \h </w:instrText>
        </w:r>
        <w:r w:rsidR="004D1046">
          <w:rPr>
            <w:noProof/>
            <w:webHidden/>
          </w:rPr>
        </w:r>
        <w:r w:rsidR="004D1046">
          <w:rPr>
            <w:noProof/>
            <w:webHidden/>
          </w:rPr>
          <w:fldChar w:fldCharType="separate"/>
        </w:r>
        <w:r w:rsidR="004D1046">
          <w:rPr>
            <w:noProof/>
            <w:webHidden/>
          </w:rPr>
          <w:t>276</w:t>
        </w:r>
        <w:r w:rsidR="004D1046">
          <w:rPr>
            <w:noProof/>
            <w:webHidden/>
          </w:rPr>
          <w:fldChar w:fldCharType="end"/>
        </w:r>
      </w:hyperlink>
    </w:p>
    <w:p w14:paraId="12497679" w14:textId="63E363A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9" w:history="1">
        <w:r w:rsidR="004D1046" w:rsidRPr="000B299E">
          <w:rPr>
            <w:rStyle w:val="Hyperlink"/>
            <w:noProof/>
          </w:rPr>
          <w:t>8.1.8</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Starting and terminating packet transmission</w:t>
        </w:r>
        <w:r w:rsidR="004D1046">
          <w:rPr>
            <w:noProof/>
            <w:webHidden/>
          </w:rPr>
          <w:tab/>
        </w:r>
        <w:r w:rsidR="004D1046">
          <w:rPr>
            <w:noProof/>
            <w:webHidden/>
          </w:rPr>
          <w:fldChar w:fldCharType="begin"/>
        </w:r>
        <w:r w:rsidR="004D1046">
          <w:rPr>
            <w:noProof/>
            <w:webHidden/>
          </w:rPr>
          <w:instrText xml:space="preserve"> PAGEREF _Toc3886079 \h </w:instrText>
        </w:r>
        <w:r w:rsidR="004D1046">
          <w:rPr>
            <w:noProof/>
            <w:webHidden/>
          </w:rPr>
        </w:r>
        <w:r w:rsidR="004D1046">
          <w:rPr>
            <w:noProof/>
            <w:webHidden/>
          </w:rPr>
          <w:fldChar w:fldCharType="separate"/>
        </w:r>
        <w:r w:rsidR="004D1046">
          <w:rPr>
            <w:noProof/>
            <w:webHidden/>
          </w:rPr>
          <w:t>277</w:t>
        </w:r>
        <w:r w:rsidR="004D1046">
          <w:rPr>
            <w:noProof/>
            <w:webHidden/>
          </w:rPr>
          <w:fldChar w:fldCharType="end"/>
        </w:r>
      </w:hyperlink>
    </w:p>
    <w:p w14:paraId="2752AB6B" w14:textId="5B10C9FF"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0" w:history="1">
        <w:r w:rsidR="004D1046" w:rsidRPr="000B299E">
          <w:rPr>
            <w:rStyle w:val="Hyperlink"/>
            <w:noProof/>
          </w:rPr>
          <w:t>8.2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Packet perception and reception</w:t>
        </w:r>
        <w:r w:rsidR="004D1046">
          <w:rPr>
            <w:noProof/>
            <w:webHidden/>
          </w:rPr>
          <w:tab/>
        </w:r>
        <w:r w:rsidR="004D1046">
          <w:rPr>
            <w:noProof/>
            <w:webHidden/>
          </w:rPr>
          <w:fldChar w:fldCharType="begin"/>
        </w:r>
        <w:r w:rsidR="004D1046">
          <w:rPr>
            <w:noProof/>
            <w:webHidden/>
          </w:rPr>
          <w:instrText xml:space="preserve"> PAGEREF _Toc3886080 \h </w:instrText>
        </w:r>
        <w:r w:rsidR="004D1046">
          <w:rPr>
            <w:noProof/>
            <w:webHidden/>
          </w:rPr>
        </w:r>
        <w:r w:rsidR="004D1046">
          <w:rPr>
            <w:noProof/>
            <w:webHidden/>
          </w:rPr>
          <w:fldChar w:fldCharType="separate"/>
        </w:r>
        <w:r w:rsidR="004D1046">
          <w:rPr>
            <w:noProof/>
            <w:webHidden/>
          </w:rPr>
          <w:t>278</w:t>
        </w:r>
        <w:r w:rsidR="004D1046">
          <w:rPr>
            <w:noProof/>
            <w:webHidden/>
          </w:rPr>
          <w:fldChar w:fldCharType="end"/>
        </w:r>
      </w:hyperlink>
    </w:p>
    <w:p w14:paraId="2986E8D6" w14:textId="2F16D51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1" w:history="1">
        <w:r w:rsidR="004D1046" w:rsidRPr="000B299E">
          <w:rPr>
            <w:rStyle w:val="Hyperlink"/>
            <w:noProof/>
          </w:rPr>
          <w:t>8.2.1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Wait requests and events</w:t>
        </w:r>
        <w:r w:rsidR="004D1046">
          <w:rPr>
            <w:noProof/>
            <w:webHidden/>
          </w:rPr>
          <w:tab/>
        </w:r>
        <w:r w:rsidR="004D1046">
          <w:rPr>
            <w:noProof/>
            <w:webHidden/>
          </w:rPr>
          <w:fldChar w:fldCharType="begin"/>
        </w:r>
        <w:r w:rsidR="004D1046">
          <w:rPr>
            <w:noProof/>
            <w:webHidden/>
          </w:rPr>
          <w:instrText xml:space="preserve"> PAGEREF _Toc3886081 \h </w:instrText>
        </w:r>
        <w:r w:rsidR="004D1046">
          <w:rPr>
            <w:noProof/>
            <w:webHidden/>
          </w:rPr>
        </w:r>
        <w:r w:rsidR="004D1046">
          <w:rPr>
            <w:noProof/>
            <w:webHidden/>
          </w:rPr>
          <w:fldChar w:fldCharType="separate"/>
        </w:r>
        <w:r w:rsidR="004D1046">
          <w:rPr>
            <w:noProof/>
            <w:webHidden/>
          </w:rPr>
          <w:t>279</w:t>
        </w:r>
        <w:r w:rsidR="004D1046">
          <w:rPr>
            <w:noProof/>
            <w:webHidden/>
          </w:rPr>
          <w:fldChar w:fldCharType="end"/>
        </w:r>
      </w:hyperlink>
    </w:p>
    <w:p w14:paraId="379F1FBA" w14:textId="554CAC3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2" w:history="1">
        <w:r w:rsidR="004D1046" w:rsidRPr="000B299E">
          <w:rPr>
            <w:rStyle w:val="Hyperlink"/>
            <w:noProof/>
          </w:rPr>
          <w:t>8.2.2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Event priorities</w:t>
        </w:r>
        <w:r w:rsidR="004D1046">
          <w:rPr>
            <w:noProof/>
            <w:webHidden/>
          </w:rPr>
          <w:tab/>
        </w:r>
        <w:r w:rsidR="004D1046">
          <w:rPr>
            <w:noProof/>
            <w:webHidden/>
          </w:rPr>
          <w:fldChar w:fldCharType="begin"/>
        </w:r>
        <w:r w:rsidR="004D1046">
          <w:rPr>
            <w:noProof/>
            <w:webHidden/>
          </w:rPr>
          <w:instrText xml:space="preserve"> PAGEREF _Toc3886082 \h </w:instrText>
        </w:r>
        <w:r w:rsidR="004D1046">
          <w:rPr>
            <w:noProof/>
            <w:webHidden/>
          </w:rPr>
        </w:r>
        <w:r w:rsidR="004D1046">
          <w:rPr>
            <w:noProof/>
            <w:webHidden/>
          </w:rPr>
          <w:fldChar w:fldCharType="separate"/>
        </w:r>
        <w:r w:rsidR="004D1046">
          <w:rPr>
            <w:noProof/>
            <w:webHidden/>
          </w:rPr>
          <w:t>284</w:t>
        </w:r>
        <w:r w:rsidR="004D1046">
          <w:rPr>
            <w:noProof/>
            <w:webHidden/>
          </w:rPr>
          <w:fldChar w:fldCharType="end"/>
        </w:r>
      </w:hyperlink>
    </w:p>
    <w:p w14:paraId="6E90EF12" w14:textId="75DEE4B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3" w:history="1">
        <w:r w:rsidR="004D1046" w:rsidRPr="000B299E">
          <w:rPr>
            <w:rStyle w:val="Hyperlink"/>
            <w:noProof/>
          </w:rPr>
          <w:t>8.2.3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Receiving packets</w:t>
        </w:r>
        <w:r w:rsidR="004D1046">
          <w:rPr>
            <w:noProof/>
            <w:webHidden/>
          </w:rPr>
          <w:tab/>
        </w:r>
        <w:r w:rsidR="004D1046">
          <w:rPr>
            <w:noProof/>
            <w:webHidden/>
          </w:rPr>
          <w:fldChar w:fldCharType="begin"/>
        </w:r>
        <w:r w:rsidR="004D1046">
          <w:rPr>
            <w:noProof/>
            <w:webHidden/>
          </w:rPr>
          <w:instrText xml:space="preserve"> PAGEREF _Toc3886083 \h </w:instrText>
        </w:r>
        <w:r w:rsidR="004D1046">
          <w:rPr>
            <w:noProof/>
            <w:webHidden/>
          </w:rPr>
        </w:r>
        <w:r w:rsidR="004D1046">
          <w:rPr>
            <w:noProof/>
            <w:webHidden/>
          </w:rPr>
          <w:fldChar w:fldCharType="separate"/>
        </w:r>
        <w:r w:rsidR="004D1046">
          <w:rPr>
            <w:noProof/>
            <w:webHidden/>
          </w:rPr>
          <w:t>284</w:t>
        </w:r>
        <w:r w:rsidR="004D1046">
          <w:rPr>
            <w:noProof/>
            <w:webHidden/>
          </w:rPr>
          <w:fldChar w:fldCharType="end"/>
        </w:r>
      </w:hyperlink>
    </w:p>
    <w:p w14:paraId="493070D6" w14:textId="31AEC58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4" w:history="1">
        <w:r w:rsidR="004D1046" w:rsidRPr="000B299E">
          <w:rPr>
            <w:rStyle w:val="Hyperlink"/>
            <w:noProof/>
          </w:rPr>
          <w:t>8.2.4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Hooks for handling bit errors</w:t>
        </w:r>
        <w:r w:rsidR="004D1046">
          <w:rPr>
            <w:noProof/>
            <w:webHidden/>
          </w:rPr>
          <w:tab/>
        </w:r>
        <w:r w:rsidR="004D1046">
          <w:rPr>
            <w:noProof/>
            <w:webHidden/>
          </w:rPr>
          <w:fldChar w:fldCharType="begin"/>
        </w:r>
        <w:r w:rsidR="004D1046">
          <w:rPr>
            <w:noProof/>
            <w:webHidden/>
          </w:rPr>
          <w:instrText xml:space="preserve"> PAGEREF _Toc3886084 \h </w:instrText>
        </w:r>
        <w:r w:rsidR="004D1046">
          <w:rPr>
            <w:noProof/>
            <w:webHidden/>
          </w:rPr>
        </w:r>
        <w:r w:rsidR="004D1046">
          <w:rPr>
            <w:noProof/>
            <w:webHidden/>
          </w:rPr>
          <w:fldChar w:fldCharType="separate"/>
        </w:r>
        <w:r w:rsidR="004D1046">
          <w:rPr>
            <w:noProof/>
            <w:webHidden/>
          </w:rPr>
          <w:t>285</w:t>
        </w:r>
        <w:r w:rsidR="004D1046">
          <w:rPr>
            <w:noProof/>
            <w:webHidden/>
          </w:rPr>
          <w:fldChar w:fldCharType="end"/>
        </w:r>
      </w:hyperlink>
    </w:p>
    <w:p w14:paraId="62659FC7" w14:textId="4940D1B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5" w:history="1">
        <w:r w:rsidR="004D1046" w:rsidRPr="000B299E">
          <w:rPr>
            <w:rStyle w:val="Hyperlink"/>
            <w:noProof/>
          </w:rPr>
          <w:t>8.2.5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Transceiver inquiries</w:t>
        </w:r>
        <w:r w:rsidR="004D1046">
          <w:rPr>
            <w:noProof/>
            <w:webHidden/>
          </w:rPr>
          <w:tab/>
        </w:r>
        <w:r w:rsidR="004D1046">
          <w:rPr>
            <w:noProof/>
            <w:webHidden/>
          </w:rPr>
          <w:fldChar w:fldCharType="begin"/>
        </w:r>
        <w:r w:rsidR="004D1046">
          <w:rPr>
            <w:noProof/>
            <w:webHidden/>
          </w:rPr>
          <w:instrText xml:space="preserve"> PAGEREF _Toc3886085 \h </w:instrText>
        </w:r>
        <w:r w:rsidR="004D1046">
          <w:rPr>
            <w:noProof/>
            <w:webHidden/>
          </w:rPr>
        </w:r>
        <w:r w:rsidR="004D1046">
          <w:rPr>
            <w:noProof/>
            <w:webHidden/>
          </w:rPr>
          <w:fldChar w:fldCharType="separate"/>
        </w:r>
        <w:r w:rsidR="004D1046">
          <w:rPr>
            <w:noProof/>
            <w:webHidden/>
          </w:rPr>
          <w:t>290</w:t>
        </w:r>
        <w:r w:rsidR="004D1046">
          <w:rPr>
            <w:noProof/>
            <w:webHidden/>
          </w:rPr>
          <w:fldChar w:fldCharType="end"/>
        </w:r>
      </w:hyperlink>
    </w:p>
    <w:p w14:paraId="6FAF6D8E" w14:textId="57472BDB"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6" w:history="1">
        <w:r w:rsidR="004D1046" w:rsidRPr="000B299E">
          <w:rPr>
            <w:rStyle w:val="Hyperlink"/>
            <w:noProof/>
          </w:rPr>
          <w:t>8.3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Cleaning after packets</w:t>
        </w:r>
        <w:r w:rsidR="004D1046">
          <w:rPr>
            <w:noProof/>
            <w:webHidden/>
          </w:rPr>
          <w:tab/>
        </w:r>
        <w:r w:rsidR="004D1046">
          <w:rPr>
            <w:noProof/>
            <w:webHidden/>
          </w:rPr>
          <w:fldChar w:fldCharType="begin"/>
        </w:r>
        <w:r w:rsidR="004D1046">
          <w:rPr>
            <w:noProof/>
            <w:webHidden/>
          </w:rPr>
          <w:instrText xml:space="preserve"> PAGEREF _Toc3886086 \h </w:instrText>
        </w:r>
        <w:r w:rsidR="004D1046">
          <w:rPr>
            <w:noProof/>
            <w:webHidden/>
          </w:rPr>
        </w:r>
        <w:r w:rsidR="004D1046">
          <w:rPr>
            <w:noProof/>
            <w:webHidden/>
          </w:rPr>
          <w:fldChar w:fldCharType="separate"/>
        </w:r>
        <w:r w:rsidR="004D1046">
          <w:rPr>
            <w:noProof/>
            <w:webHidden/>
          </w:rPr>
          <w:t>295</w:t>
        </w:r>
        <w:r w:rsidR="004D1046">
          <w:rPr>
            <w:noProof/>
            <w:webHidden/>
          </w:rPr>
          <w:fldChar w:fldCharType="end"/>
        </w:r>
      </w:hyperlink>
    </w:p>
    <w:p w14:paraId="380ADFBD" w14:textId="5D060B05"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87" w:history="1">
        <w:r w:rsidR="004D1046" w:rsidRPr="000B299E">
          <w:rPr>
            <w:rStyle w:val="Hyperlink"/>
            <w:noProof/>
          </w:rPr>
          <w:t>9</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MAILBOXES</w:t>
        </w:r>
        <w:r w:rsidR="004D1046">
          <w:rPr>
            <w:noProof/>
            <w:webHidden/>
          </w:rPr>
          <w:tab/>
        </w:r>
        <w:r w:rsidR="004D1046">
          <w:rPr>
            <w:noProof/>
            <w:webHidden/>
          </w:rPr>
          <w:fldChar w:fldCharType="begin"/>
        </w:r>
        <w:r w:rsidR="004D1046">
          <w:rPr>
            <w:noProof/>
            <w:webHidden/>
          </w:rPr>
          <w:instrText xml:space="preserve"> PAGEREF _Toc3886087 \h </w:instrText>
        </w:r>
        <w:r w:rsidR="004D1046">
          <w:rPr>
            <w:noProof/>
            <w:webHidden/>
          </w:rPr>
        </w:r>
        <w:r w:rsidR="004D1046">
          <w:rPr>
            <w:noProof/>
            <w:webHidden/>
          </w:rPr>
          <w:fldChar w:fldCharType="separate"/>
        </w:r>
        <w:r w:rsidR="004D1046">
          <w:rPr>
            <w:noProof/>
            <w:webHidden/>
          </w:rPr>
          <w:t>296</w:t>
        </w:r>
        <w:r w:rsidR="004D1046">
          <w:rPr>
            <w:noProof/>
            <w:webHidden/>
          </w:rPr>
          <w:fldChar w:fldCharType="end"/>
        </w:r>
      </w:hyperlink>
    </w:p>
    <w:p w14:paraId="143638F1" w14:textId="5F0BB139"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8" w:history="1">
        <w:r w:rsidR="004D1046" w:rsidRPr="000B299E">
          <w:rPr>
            <w:rStyle w:val="Hyperlink"/>
            <w:noProof/>
          </w:rPr>
          <w:t>9.1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General concepts</w:t>
        </w:r>
        <w:r w:rsidR="004D1046">
          <w:rPr>
            <w:noProof/>
            <w:webHidden/>
          </w:rPr>
          <w:tab/>
        </w:r>
        <w:r w:rsidR="004D1046">
          <w:rPr>
            <w:noProof/>
            <w:webHidden/>
          </w:rPr>
          <w:fldChar w:fldCharType="begin"/>
        </w:r>
        <w:r w:rsidR="004D1046">
          <w:rPr>
            <w:noProof/>
            <w:webHidden/>
          </w:rPr>
          <w:instrText xml:space="preserve"> PAGEREF _Toc3886088 \h </w:instrText>
        </w:r>
        <w:r w:rsidR="004D1046">
          <w:rPr>
            <w:noProof/>
            <w:webHidden/>
          </w:rPr>
        </w:r>
        <w:r w:rsidR="004D1046">
          <w:rPr>
            <w:noProof/>
            <w:webHidden/>
          </w:rPr>
          <w:fldChar w:fldCharType="separate"/>
        </w:r>
        <w:r w:rsidR="004D1046">
          <w:rPr>
            <w:noProof/>
            <w:webHidden/>
          </w:rPr>
          <w:t>296</w:t>
        </w:r>
        <w:r w:rsidR="004D1046">
          <w:rPr>
            <w:noProof/>
            <w:webHidden/>
          </w:rPr>
          <w:fldChar w:fldCharType="end"/>
        </w:r>
      </w:hyperlink>
    </w:p>
    <w:p w14:paraId="7F3342E0" w14:textId="788BC815"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9" w:history="1">
        <w:r w:rsidR="004D1046" w:rsidRPr="000B299E">
          <w:rPr>
            <w:rStyle w:val="Hyperlink"/>
            <w:noProof/>
          </w:rPr>
          <w:t>9.2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Fifo mailboxes</w:t>
        </w:r>
        <w:r w:rsidR="004D1046">
          <w:rPr>
            <w:noProof/>
            <w:webHidden/>
          </w:rPr>
          <w:tab/>
        </w:r>
        <w:r w:rsidR="004D1046">
          <w:rPr>
            <w:noProof/>
            <w:webHidden/>
          </w:rPr>
          <w:fldChar w:fldCharType="begin"/>
        </w:r>
        <w:r w:rsidR="004D1046">
          <w:rPr>
            <w:noProof/>
            <w:webHidden/>
          </w:rPr>
          <w:instrText xml:space="preserve"> PAGEREF _Toc3886089 \h </w:instrText>
        </w:r>
        <w:r w:rsidR="004D1046">
          <w:rPr>
            <w:noProof/>
            <w:webHidden/>
          </w:rPr>
        </w:r>
        <w:r w:rsidR="004D1046">
          <w:rPr>
            <w:noProof/>
            <w:webHidden/>
          </w:rPr>
          <w:fldChar w:fldCharType="separate"/>
        </w:r>
        <w:r w:rsidR="004D1046">
          <w:rPr>
            <w:noProof/>
            <w:webHidden/>
          </w:rPr>
          <w:t>297</w:t>
        </w:r>
        <w:r w:rsidR="004D1046">
          <w:rPr>
            <w:noProof/>
            <w:webHidden/>
          </w:rPr>
          <w:fldChar w:fldCharType="end"/>
        </w:r>
      </w:hyperlink>
    </w:p>
    <w:p w14:paraId="6C997698" w14:textId="2E723B7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0" w:history="1">
        <w:r w:rsidR="004D1046" w:rsidRPr="000B299E">
          <w:rPr>
            <w:rStyle w:val="Hyperlink"/>
            <w:noProof/>
          </w:rPr>
          <w:t>9.2.1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Declaring and creating fifo mailboxes</w:t>
        </w:r>
        <w:r w:rsidR="004D1046">
          <w:rPr>
            <w:noProof/>
            <w:webHidden/>
          </w:rPr>
          <w:tab/>
        </w:r>
        <w:r w:rsidR="004D1046">
          <w:rPr>
            <w:noProof/>
            <w:webHidden/>
          </w:rPr>
          <w:fldChar w:fldCharType="begin"/>
        </w:r>
        <w:r w:rsidR="004D1046">
          <w:rPr>
            <w:noProof/>
            <w:webHidden/>
          </w:rPr>
          <w:instrText xml:space="preserve"> PAGEREF _Toc3886090 \h </w:instrText>
        </w:r>
        <w:r w:rsidR="004D1046">
          <w:rPr>
            <w:noProof/>
            <w:webHidden/>
          </w:rPr>
        </w:r>
        <w:r w:rsidR="004D1046">
          <w:rPr>
            <w:noProof/>
            <w:webHidden/>
          </w:rPr>
          <w:fldChar w:fldCharType="separate"/>
        </w:r>
        <w:r w:rsidR="004D1046">
          <w:rPr>
            <w:noProof/>
            <w:webHidden/>
          </w:rPr>
          <w:t>297</w:t>
        </w:r>
        <w:r w:rsidR="004D1046">
          <w:rPr>
            <w:noProof/>
            <w:webHidden/>
          </w:rPr>
          <w:fldChar w:fldCharType="end"/>
        </w:r>
      </w:hyperlink>
    </w:p>
    <w:p w14:paraId="5667A2B9" w14:textId="6F8A5CD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1" w:history="1">
        <w:r w:rsidR="004D1046" w:rsidRPr="000B299E">
          <w:rPr>
            <w:rStyle w:val="Hyperlink"/>
            <w:noProof/>
          </w:rPr>
          <w:t>9.2.2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Wait requests</w:t>
        </w:r>
        <w:r w:rsidR="004D1046">
          <w:rPr>
            <w:noProof/>
            <w:webHidden/>
          </w:rPr>
          <w:tab/>
        </w:r>
        <w:r w:rsidR="004D1046">
          <w:rPr>
            <w:noProof/>
            <w:webHidden/>
          </w:rPr>
          <w:fldChar w:fldCharType="begin"/>
        </w:r>
        <w:r w:rsidR="004D1046">
          <w:rPr>
            <w:noProof/>
            <w:webHidden/>
          </w:rPr>
          <w:instrText xml:space="preserve"> PAGEREF _Toc3886091 \h </w:instrText>
        </w:r>
        <w:r w:rsidR="004D1046">
          <w:rPr>
            <w:noProof/>
            <w:webHidden/>
          </w:rPr>
        </w:r>
        <w:r w:rsidR="004D1046">
          <w:rPr>
            <w:noProof/>
            <w:webHidden/>
          </w:rPr>
          <w:fldChar w:fldCharType="separate"/>
        </w:r>
        <w:r w:rsidR="004D1046">
          <w:rPr>
            <w:noProof/>
            <w:webHidden/>
          </w:rPr>
          <w:t>300</w:t>
        </w:r>
        <w:r w:rsidR="004D1046">
          <w:rPr>
            <w:noProof/>
            <w:webHidden/>
          </w:rPr>
          <w:fldChar w:fldCharType="end"/>
        </w:r>
      </w:hyperlink>
    </w:p>
    <w:p w14:paraId="60DA76A3" w14:textId="384EBAD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2" w:history="1">
        <w:r w:rsidR="004D1046" w:rsidRPr="000B299E">
          <w:rPr>
            <w:rStyle w:val="Hyperlink"/>
            <w:noProof/>
          </w:rPr>
          <w:t>9.2.3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Operations on fifo mailboxes</w:t>
        </w:r>
        <w:r w:rsidR="004D1046">
          <w:rPr>
            <w:noProof/>
            <w:webHidden/>
          </w:rPr>
          <w:tab/>
        </w:r>
        <w:r w:rsidR="004D1046">
          <w:rPr>
            <w:noProof/>
            <w:webHidden/>
          </w:rPr>
          <w:fldChar w:fldCharType="begin"/>
        </w:r>
        <w:r w:rsidR="004D1046">
          <w:rPr>
            <w:noProof/>
            <w:webHidden/>
          </w:rPr>
          <w:instrText xml:space="preserve"> PAGEREF _Toc3886092 \h </w:instrText>
        </w:r>
        <w:r w:rsidR="004D1046">
          <w:rPr>
            <w:noProof/>
            <w:webHidden/>
          </w:rPr>
        </w:r>
        <w:r w:rsidR="004D1046">
          <w:rPr>
            <w:noProof/>
            <w:webHidden/>
          </w:rPr>
          <w:fldChar w:fldCharType="separate"/>
        </w:r>
        <w:r w:rsidR="004D1046">
          <w:rPr>
            <w:noProof/>
            <w:webHidden/>
          </w:rPr>
          <w:t>302</w:t>
        </w:r>
        <w:r w:rsidR="004D1046">
          <w:rPr>
            <w:noProof/>
            <w:webHidden/>
          </w:rPr>
          <w:fldChar w:fldCharType="end"/>
        </w:r>
      </w:hyperlink>
    </w:p>
    <w:p w14:paraId="3806267A" w14:textId="4E6B22F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3" w:history="1">
        <w:r w:rsidR="004D1046" w:rsidRPr="000B299E">
          <w:rPr>
            <w:rStyle w:val="Hyperlink"/>
            <w:noProof/>
          </w:rPr>
          <w:t>9.2.4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priority put operation</w:t>
        </w:r>
        <w:r w:rsidR="004D1046">
          <w:rPr>
            <w:noProof/>
            <w:webHidden/>
          </w:rPr>
          <w:tab/>
        </w:r>
        <w:r w:rsidR="004D1046">
          <w:rPr>
            <w:noProof/>
            <w:webHidden/>
          </w:rPr>
          <w:fldChar w:fldCharType="begin"/>
        </w:r>
        <w:r w:rsidR="004D1046">
          <w:rPr>
            <w:noProof/>
            <w:webHidden/>
          </w:rPr>
          <w:instrText xml:space="preserve"> PAGEREF _Toc3886093 \h </w:instrText>
        </w:r>
        <w:r w:rsidR="004D1046">
          <w:rPr>
            <w:noProof/>
            <w:webHidden/>
          </w:rPr>
        </w:r>
        <w:r w:rsidR="004D1046">
          <w:rPr>
            <w:noProof/>
            <w:webHidden/>
          </w:rPr>
          <w:fldChar w:fldCharType="separate"/>
        </w:r>
        <w:r w:rsidR="004D1046">
          <w:rPr>
            <w:noProof/>
            <w:webHidden/>
          </w:rPr>
          <w:t>306</w:t>
        </w:r>
        <w:r w:rsidR="004D1046">
          <w:rPr>
            <w:noProof/>
            <w:webHidden/>
          </w:rPr>
          <w:fldChar w:fldCharType="end"/>
        </w:r>
      </w:hyperlink>
    </w:p>
    <w:p w14:paraId="5EFEF94D" w14:textId="41004A52"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94" w:history="1">
        <w:r w:rsidR="004D1046" w:rsidRPr="000B299E">
          <w:rPr>
            <w:rStyle w:val="Hyperlink"/>
            <w:noProof/>
          </w:rPr>
          <w:t>9.3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Barrier mailboxes</w:t>
        </w:r>
        <w:r w:rsidR="004D1046">
          <w:rPr>
            <w:noProof/>
            <w:webHidden/>
          </w:rPr>
          <w:tab/>
        </w:r>
        <w:r w:rsidR="004D1046">
          <w:rPr>
            <w:noProof/>
            <w:webHidden/>
          </w:rPr>
          <w:fldChar w:fldCharType="begin"/>
        </w:r>
        <w:r w:rsidR="004D1046">
          <w:rPr>
            <w:noProof/>
            <w:webHidden/>
          </w:rPr>
          <w:instrText xml:space="preserve"> PAGEREF _Toc3886094 \h </w:instrText>
        </w:r>
        <w:r w:rsidR="004D1046">
          <w:rPr>
            <w:noProof/>
            <w:webHidden/>
          </w:rPr>
        </w:r>
        <w:r w:rsidR="004D1046">
          <w:rPr>
            <w:noProof/>
            <w:webHidden/>
          </w:rPr>
          <w:fldChar w:fldCharType="separate"/>
        </w:r>
        <w:r w:rsidR="004D1046">
          <w:rPr>
            <w:noProof/>
            <w:webHidden/>
          </w:rPr>
          <w:t>308</w:t>
        </w:r>
        <w:r w:rsidR="004D1046">
          <w:rPr>
            <w:noProof/>
            <w:webHidden/>
          </w:rPr>
          <w:fldChar w:fldCharType="end"/>
        </w:r>
      </w:hyperlink>
    </w:p>
    <w:p w14:paraId="76AED6C9" w14:textId="235112D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5" w:history="1">
        <w:r w:rsidR="004D1046" w:rsidRPr="000B299E">
          <w:rPr>
            <w:rStyle w:val="Hyperlink"/>
            <w:noProof/>
          </w:rPr>
          <w:t>9.3.1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Declaring and creating barrier mailboxes</w:t>
        </w:r>
        <w:r w:rsidR="004D1046">
          <w:rPr>
            <w:noProof/>
            <w:webHidden/>
          </w:rPr>
          <w:tab/>
        </w:r>
        <w:r w:rsidR="004D1046">
          <w:rPr>
            <w:noProof/>
            <w:webHidden/>
          </w:rPr>
          <w:fldChar w:fldCharType="begin"/>
        </w:r>
        <w:r w:rsidR="004D1046">
          <w:rPr>
            <w:noProof/>
            <w:webHidden/>
          </w:rPr>
          <w:instrText xml:space="preserve"> PAGEREF _Toc3886095 \h </w:instrText>
        </w:r>
        <w:r w:rsidR="004D1046">
          <w:rPr>
            <w:noProof/>
            <w:webHidden/>
          </w:rPr>
        </w:r>
        <w:r w:rsidR="004D1046">
          <w:rPr>
            <w:noProof/>
            <w:webHidden/>
          </w:rPr>
          <w:fldChar w:fldCharType="separate"/>
        </w:r>
        <w:r w:rsidR="004D1046">
          <w:rPr>
            <w:noProof/>
            <w:webHidden/>
          </w:rPr>
          <w:t>309</w:t>
        </w:r>
        <w:r w:rsidR="004D1046">
          <w:rPr>
            <w:noProof/>
            <w:webHidden/>
          </w:rPr>
          <w:fldChar w:fldCharType="end"/>
        </w:r>
      </w:hyperlink>
    </w:p>
    <w:p w14:paraId="2C72D8BA" w14:textId="6FA9620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6" w:history="1">
        <w:r w:rsidR="004D1046" w:rsidRPr="000B299E">
          <w:rPr>
            <w:rStyle w:val="Hyperlink"/>
            <w:noProof/>
          </w:rPr>
          <w:t>9.3.2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Wait requests</w:t>
        </w:r>
        <w:r w:rsidR="004D1046">
          <w:rPr>
            <w:noProof/>
            <w:webHidden/>
          </w:rPr>
          <w:tab/>
        </w:r>
        <w:r w:rsidR="004D1046">
          <w:rPr>
            <w:noProof/>
            <w:webHidden/>
          </w:rPr>
          <w:fldChar w:fldCharType="begin"/>
        </w:r>
        <w:r w:rsidR="004D1046">
          <w:rPr>
            <w:noProof/>
            <w:webHidden/>
          </w:rPr>
          <w:instrText xml:space="preserve"> PAGEREF _Toc3886096 \h </w:instrText>
        </w:r>
        <w:r w:rsidR="004D1046">
          <w:rPr>
            <w:noProof/>
            <w:webHidden/>
          </w:rPr>
        </w:r>
        <w:r w:rsidR="004D1046">
          <w:rPr>
            <w:noProof/>
            <w:webHidden/>
          </w:rPr>
          <w:fldChar w:fldCharType="separate"/>
        </w:r>
        <w:r w:rsidR="004D1046">
          <w:rPr>
            <w:noProof/>
            <w:webHidden/>
          </w:rPr>
          <w:t>309</w:t>
        </w:r>
        <w:r w:rsidR="004D1046">
          <w:rPr>
            <w:noProof/>
            <w:webHidden/>
          </w:rPr>
          <w:fldChar w:fldCharType="end"/>
        </w:r>
      </w:hyperlink>
    </w:p>
    <w:p w14:paraId="4CF12D36" w14:textId="6BE0DA4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7" w:history="1">
        <w:r w:rsidR="004D1046" w:rsidRPr="000B299E">
          <w:rPr>
            <w:rStyle w:val="Hyperlink"/>
            <w:noProof/>
          </w:rPr>
          <w:t>9.3.3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Operations on barrier mailboxes</w:t>
        </w:r>
        <w:r w:rsidR="004D1046">
          <w:rPr>
            <w:noProof/>
            <w:webHidden/>
          </w:rPr>
          <w:tab/>
        </w:r>
        <w:r w:rsidR="004D1046">
          <w:rPr>
            <w:noProof/>
            <w:webHidden/>
          </w:rPr>
          <w:fldChar w:fldCharType="begin"/>
        </w:r>
        <w:r w:rsidR="004D1046">
          <w:rPr>
            <w:noProof/>
            <w:webHidden/>
          </w:rPr>
          <w:instrText xml:space="preserve"> PAGEREF _Toc3886097 \h </w:instrText>
        </w:r>
        <w:r w:rsidR="004D1046">
          <w:rPr>
            <w:noProof/>
            <w:webHidden/>
          </w:rPr>
        </w:r>
        <w:r w:rsidR="004D1046">
          <w:rPr>
            <w:noProof/>
            <w:webHidden/>
          </w:rPr>
          <w:fldChar w:fldCharType="separate"/>
        </w:r>
        <w:r w:rsidR="004D1046">
          <w:rPr>
            <w:noProof/>
            <w:webHidden/>
          </w:rPr>
          <w:t>310</w:t>
        </w:r>
        <w:r w:rsidR="004D1046">
          <w:rPr>
            <w:noProof/>
            <w:webHidden/>
          </w:rPr>
          <w:fldChar w:fldCharType="end"/>
        </w:r>
      </w:hyperlink>
    </w:p>
    <w:p w14:paraId="5B60620F" w14:textId="2EA4A73C"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98" w:history="1">
        <w:r w:rsidR="004D1046" w:rsidRPr="000B299E">
          <w:rPr>
            <w:rStyle w:val="Hyperlink"/>
            <w:noProof/>
          </w:rPr>
          <w:t>9.4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Bound mailboxes</w:t>
        </w:r>
        <w:r w:rsidR="004D1046">
          <w:rPr>
            <w:noProof/>
            <w:webHidden/>
          </w:rPr>
          <w:tab/>
        </w:r>
        <w:r w:rsidR="004D1046">
          <w:rPr>
            <w:noProof/>
            <w:webHidden/>
          </w:rPr>
          <w:fldChar w:fldCharType="begin"/>
        </w:r>
        <w:r w:rsidR="004D1046">
          <w:rPr>
            <w:noProof/>
            <w:webHidden/>
          </w:rPr>
          <w:instrText xml:space="preserve"> PAGEREF _Toc3886098 \h </w:instrText>
        </w:r>
        <w:r w:rsidR="004D1046">
          <w:rPr>
            <w:noProof/>
            <w:webHidden/>
          </w:rPr>
        </w:r>
        <w:r w:rsidR="004D1046">
          <w:rPr>
            <w:noProof/>
            <w:webHidden/>
          </w:rPr>
          <w:fldChar w:fldCharType="separate"/>
        </w:r>
        <w:r w:rsidR="004D1046">
          <w:rPr>
            <w:noProof/>
            <w:webHidden/>
          </w:rPr>
          <w:t>310</w:t>
        </w:r>
        <w:r w:rsidR="004D1046">
          <w:rPr>
            <w:noProof/>
            <w:webHidden/>
          </w:rPr>
          <w:fldChar w:fldCharType="end"/>
        </w:r>
      </w:hyperlink>
    </w:p>
    <w:p w14:paraId="1B9EB371" w14:textId="0538A6B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9" w:history="1">
        <w:r w:rsidR="004D1046" w:rsidRPr="000B299E">
          <w:rPr>
            <w:rStyle w:val="Hyperlink"/>
            <w:noProof/>
          </w:rPr>
          <w:t>9.4.1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Binding mailboxes</w:t>
        </w:r>
        <w:r w:rsidR="004D1046">
          <w:rPr>
            <w:noProof/>
            <w:webHidden/>
          </w:rPr>
          <w:tab/>
        </w:r>
        <w:r w:rsidR="004D1046">
          <w:rPr>
            <w:noProof/>
            <w:webHidden/>
          </w:rPr>
          <w:fldChar w:fldCharType="begin"/>
        </w:r>
        <w:r w:rsidR="004D1046">
          <w:rPr>
            <w:noProof/>
            <w:webHidden/>
          </w:rPr>
          <w:instrText xml:space="preserve"> PAGEREF _Toc3886099 \h </w:instrText>
        </w:r>
        <w:r w:rsidR="004D1046">
          <w:rPr>
            <w:noProof/>
            <w:webHidden/>
          </w:rPr>
        </w:r>
        <w:r w:rsidR="004D1046">
          <w:rPr>
            <w:noProof/>
            <w:webHidden/>
          </w:rPr>
          <w:fldChar w:fldCharType="separate"/>
        </w:r>
        <w:r w:rsidR="004D1046">
          <w:rPr>
            <w:noProof/>
            <w:webHidden/>
          </w:rPr>
          <w:t>311</w:t>
        </w:r>
        <w:r w:rsidR="004D1046">
          <w:rPr>
            <w:noProof/>
            <w:webHidden/>
          </w:rPr>
          <w:fldChar w:fldCharType="end"/>
        </w:r>
      </w:hyperlink>
    </w:p>
    <w:p w14:paraId="3256AF4C" w14:textId="0AC4543A"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0" w:history="1">
        <w:r w:rsidR="004D1046" w:rsidRPr="000B299E">
          <w:rPr>
            <w:rStyle w:val="Hyperlink"/>
            <w:noProof/>
          </w:rPr>
          <w:t>9.4.2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Device mailboxes</w:t>
        </w:r>
        <w:r w:rsidR="004D1046">
          <w:rPr>
            <w:noProof/>
            <w:webHidden/>
          </w:rPr>
          <w:tab/>
        </w:r>
        <w:r w:rsidR="004D1046">
          <w:rPr>
            <w:noProof/>
            <w:webHidden/>
          </w:rPr>
          <w:fldChar w:fldCharType="begin"/>
        </w:r>
        <w:r w:rsidR="004D1046">
          <w:rPr>
            <w:noProof/>
            <w:webHidden/>
          </w:rPr>
          <w:instrText xml:space="preserve"> PAGEREF _Toc3886100 \h </w:instrText>
        </w:r>
        <w:r w:rsidR="004D1046">
          <w:rPr>
            <w:noProof/>
            <w:webHidden/>
          </w:rPr>
        </w:r>
        <w:r w:rsidR="004D1046">
          <w:rPr>
            <w:noProof/>
            <w:webHidden/>
          </w:rPr>
          <w:fldChar w:fldCharType="separate"/>
        </w:r>
        <w:r w:rsidR="004D1046">
          <w:rPr>
            <w:noProof/>
            <w:webHidden/>
          </w:rPr>
          <w:t>312</w:t>
        </w:r>
        <w:r w:rsidR="004D1046">
          <w:rPr>
            <w:noProof/>
            <w:webHidden/>
          </w:rPr>
          <w:fldChar w:fldCharType="end"/>
        </w:r>
      </w:hyperlink>
    </w:p>
    <w:p w14:paraId="428FC7C2" w14:textId="4A077C80"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1" w:history="1">
        <w:r w:rsidR="004D1046" w:rsidRPr="000B299E">
          <w:rPr>
            <w:rStyle w:val="Hyperlink"/>
            <w:noProof/>
          </w:rPr>
          <w:t>9.4.3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Client mailboxes</w:t>
        </w:r>
        <w:r w:rsidR="004D1046">
          <w:rPr>
            <w:noProof/>
            <w:webHidden/>
          </w:rPr>
          <w:tab/>
        </w:r>
        <w:r w:rsidR="004D1046">
          <w:rPr>
            <w:noProof/>
            <w:webHidden/>
          </w:rPr>
          <w:fldChar w:fldCharType="begin"/>
        </w:r>
        <w:r w:rsidR="004D1046">
          <w:rPr>
            <w:noProof/>
            <w:webHidden/>
          </w:rPr>
          <w:instrText xml:space="preserve"> PAGEREF _Toc3886101 \h </w:instrText>
        </w:r>
        <w:r w:rsidR="004D1046">
          <w:rPr>
            <w:noProof/>
            <w:webHidden/>
          </w:rPr>
        </w:r>
        <w:r w:rsidR="004D1046">
          <w:rPr>
            <w:noProof/>
            <w:webHidden/>
          </w:rPr>
          <w:fldChar w:fldCharType="separate"/>
        </w:r>
        <w:r w:rsidR="004D1046">
          <w:rPr>
            <w:noProof/>
            <w:webHidden/>
          </w:rPr>
          <w:t>314</w:t>
        </w:r>
        <w:r w:rsidR="004D1046">
          <w:rPr>
            <w:noProof/>
            <w:webHidden/>
          </w:rPr>
          <w:fldChar w:fldCharType="end"/>
        </w:r>
      </w:hyperlink>
    </w:p>
    <w:p w14:paraId="20EF2C74" w14:textId="025B5D2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2" w:history="1">
        <w:r w:rsidR="004D1046" w:rsidRPr="000B299E">
          <w:rPr>
            <w:rStyle w:val="Hyperlink"/>
            <w:noProof/>
          </w:rPr>
          <w:t>9.4.4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Server mailboxes</w:t>
        </w:r>
        <w:r w:rsidR="004D1046">
          <w:rPr>
            <w:noProof/>
            <w:webHidden/>
          </w:rPr>
          <w:tab/>
        </w:r>
        <w:r w:rsidR="004D1046">
          <w:rPr>
            <w:noProof/>
            <w:webHidden/>
          </w:rPr>
          <w:fldChar w:fldCharType="begin"/>
        </w:r>
        <w:r w:rsidR="004D1046">
          <w:rPr>
            <w:noProof/>
            <w:webHidden/>
          </w:rPr>
          <w:instrText xml:space="preserve"> PAGEREF _Toc3886102 \h </w:instrText>
        </w:r>
        <w:r w:rsidR="004D1046">
          <w:rPr>
            <w:noProof/>
            <w:webHidden/>
          </w:rPr>
        </w:r>
        <w:r w:rsidR="004D1046">
          <w:rPr>
            <w:noProof/>
            <w:webHidden/>
          </w:rPr>
          <w:fldChar w:fldCharType="separate"/>
        </w:r>
        <w:r w:rsidR="004D1046">
          <w:rPr>
            <w:noProof/>
            <w:webHidden/>
          </w:rPr>
          <w:t>315</w:t>
        </w:r>
        <w:r w:rsidR="004D1046">
          <w:rPr>
            <w:noProof/>
            <w:webHidden/>
          </w:rPr>
          <w:fldChar w:fldCharType="end"/>
        </w:r>
      </w:hyperlink>
    </w:p>
    <w:p w14:paraId="128922DA" w14:textId="435B9EF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3" w:history="1">
        <w:r w:rsidR="004D1046" w:rsidRPr="000B299E">
          <w:rPr>
            <w:rStyle w:val="Hyperlink"/>
            <w:noProof/>
          </w:rPr>
          <w:t>9.4.5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Unbinding and determining the bound status</w:t>
        </w:r>
        <w:r w:rsidR="004D1046">
          <w:rPr>
            <w:noProof/>
            <w:webHidden/>
          </w:rPr>
          <w:tab/>
        </w:r>
        <w:r w:rsidR="004D1046">
          <w:rPr>
            <w:noProof/>
            <w:webHidden/>
          </w:rPr>
          <w:fldChar w:fldCharType="begin"/>
        </w:r>
        <w:r w:rsidR="004D1046">
          <w:rPr>
            <w:noProof/>
            <w:webHidden/>
          </w:rPr>
          <w:instrText xml:space="preserve"> PAGEREF _Toc3886103 \h </w:instrText>
        </w:r>
        <w:r w:rsidR="004D1046">
          <w:rPr>
            <w:noProof/>
            <w:webHidden/>
          </w:rPr>
        </w:r>
        <w:r w:rsidR="004D1046">
          <w:rPr>
            <w:noProof/>
            <w:webHidden/>
          </w:rPr>
          <w:fldChar w:fldCharType="separate"/>
        </w:r>
        <w:r w:rsidR="004D1046">
          <w:rPr>
            <w:noProof/>
            <w:webHidden/>
          </w:rPr>
          <w:t>318</w:t>
        </w:r>
        <w:r w:rsidR="004D1046">
          <w:rPr>
            <w:noProof/>
            <w:webHidden/>
          </w:rPr>
          <w:fldChar w:fldCharType="end"/>
        </w:r>
      </w:hyperlink>
    </w:p>
    <w:p w14:paraId="320ACE54" w14:textId="4CAB8D4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4" w:history="1">
        <w:r w:rsidR="004D1046" w:rsidRPr="000B299E">
          <w:rPr>
            <w:rStyle w:val="Hyperlink"/>
            <w:noProof/>
          </w:rPr>
          <w:t>9.4.6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Wait requests</w:t>
        </w:r>
        <w:r w:rsidR="004D1046">
          <w:rPr>
            <w:noProof/>
            <w:webHidden/>
          </w:rPr>
          <w:tab/>
        </w:r>
        <w:r w:rsidR="004D1046">
          <w:rPr>
            <w:noProof/>
            <w:webHidden/>
          </w:rPr>
          <w:fldChar w:fldCharType="begin"/>
        </w:r>
        <w:r w:rsidR="004D1046">
          <w:rPr>
            <w:noProof/>
            <w:webHidden/>
          </w:rPr>
          <w:instrText xml:space="preserve"> PAGEREF _Toc3886104 \h </w:instrText>
        </w:r>
        <w:r w:rsidR="004D1046">
          <w:rPr>
            <w:noProof/>
            <w:webHidden/>
          </w:rPr>
        </w:r>
        <w:r w:rsidR="004D1046">
          <w:rPr>
            <w:noProof/>
            <w:webHidden/>
          </w:rPr>
          <w:fldChar w:fldCharType="separate"/>
        </w:r>
        <w:r w:rsidR="004D1046">
          <w:rPr>
            <w:noProof/>
            <w:webHidden/>
          </w:rPr>
          <w:t>319</w:t>
        </w:r>
        <w:r w:rsidR="004D1046">
          <w:rPr>
            <w:noProof/>
            <w:webHidden/>
          </w:rPr>
          <w:fldChar w:fldCharType="end"/>
        </w:r>
      </w:hyperlink>
    </w:p>
    <w:p w14:paraId="639A2AC7" w14:textId="66A609E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5" w:history="1">
        <w:r w:rsidR="004D1046" w:rsidRPr="000B299E">
          <w:rPr>
            <w:rStyle w:val="Hyperlink"/>
            <w:noProof/>
          </w:rPr>
          <w:t>9.4.7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Operations on bound mailboxes</w:t>
        </w:r>
        <w:r w:rsidR="004D1046">
          <w:rPr>
            <w:noProof/>
            <w:webHidden/>
          </w:rPr>
          <w:tab/>
        </w:r>
        <w:r w:rsidR="004D1046">
          <w:rPr>
            <w:noProof/>
            <w:webHidden/>
          </w:rPr>
          <w:fldChar w:fldCharType="begin"/>
        </w:r>
        <w:r w:rsidR="004D1046">
          <w:rPr>
            <w:noProof/>
            <w:webHidden/>
          </w:rPr>
          <w:instrText xml:space="preserve"> PAGEREF _Toc3886105 \h </w:instrText>
        </w:r>
        <w:r w:rsidR="004D1046">
          <w:rPr>
            <w:noProof/>
            <w:webHidden/>
          </w:rPr>
        </w:r>
        <w:r w:rsidR="004D1046">
          <w:rPr>
            <w:noProof/>
            <w:webHidden/>
          </w:rPr>
          <w:fldChar w:fldCharType="separate"/>
        </w:r>
        <w:r w:rsidR="004D1046">
          <w:rPr>
            <w:noProof/>
            <w:webHidden/>
          </w:rPr>
          <w:t>320</w:t>
        </w:r>
        <w:r w:rsidR="004D1046">
          <w:rPr>
            <w:noProof/>
            <w:webHidden/>
          </w:rPr>
          <w:fldChar w:fldCharType="end"/>
        </w:r>
      </w:hyperlink>
    </w:p>
    <w:p w14:paraId="2C681253" w14:textId="425567B3"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06" w:history="1">
        <w:r w:rsidR="004D1046" w:rsidRPr="000B299E">
          <w:rPr>
            <w:rStyle w:val="Hyperlink"/>
            <w:noProof/>
          </w:rPr>
          <w:t>9.5</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Journaling</w:t>
        </w:r>
        <w:r w:rsidR="004D1046">
          <w:rPr>
            <w:noProof/>
            <w:webHidden/>
          </w:rPr>
          <w:tab/>
        </w:r>
        <w:r w:rsidR="004D1046">
          <w:rPr>
            <w:noProof/>
            <w:webHidden/>
          </w:rPr>
          <w:fldChar w:fldCharType="begin"/>
        </w:r>
        <w:r w:rsidR="004D1046">
          <w:rPr>
            <w:noProof/>
            <w:webHidden/>
          </w:rPr>
          <w:instrText xml:space="preserve"> PAGEREF _Toc3886106 \h </w:instrText>
        </w:r>
        <w:r w:rsidR="004D1046">
          <w:rPr>
            <w:noProof/>
            <w:webHidden/>
          </w:rPr>
        </w:r>
        <w:r w:rsidR="004D1046">
          <w:rPr>
            <w:noProof/>
            <w:webHidden/>
          </w:rPr>
          <w:fldChar w:fldCharType="separate"/>
        </w:r>
        <w:r w:rsidR="004D1046">
          <w:rPr>
            <w:noProof/>
            <w:webHidden/>
          </w:rPr>
          <w:t>324</w:t>
        </w:r>
        <w:r w:rsidR="004D1046">
          <w:rPr>
            <w:noProof/>
            <w:webHidden/>
          </w:rPr>
          <w:fldChar w:fldCharType="end"/>
        </w:r>
      </w:hyperlink>
    </w:p>
    <w:p w14:paraId="2F93C18F" w14:textId="627D8A5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7" w:history="1">
        <w:r w:rsidR="004D1046" w:rsidRPr="000B299E">
          <w:rPr>
            <w:rStyle w:val="Hyperlink"/>
            <w:noProof/>
          </w:rPr>
          <w:t>9.5.1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Declaring mailboxes to be journaled</w:t>
        </w:r>
        <w:r w:rsidR="004D1046">
          <w:rPr>
            <w:noProof/>
            <w:webHidden/>
          </w:rPr>
          <w:tab/>
        </w:r>
        <w:r w:rsidR="004D1046">
          <w:rPr>
            <w:noProof/>
            <w:webHidden/>
          </w:rPr>
          <w:fldChar w:fldCharType="begin"/>
        </w:r>
        <w:r w:rsidR="004D1046">
          <w:rPr>
            <w:noProof/>
            <w:webHidden/>
          </w:rPr>
          <w:instrText xml:space="preserve"> PAGEREF _Toc3886107 \h </w:instrText>
        </w:r>
        <w:r w:rsidR="004D1046">
          <w:rPr>
            <w:noProof/>
            <w:webHidden/>
          </w:rPr>
        </w:r>
        <w:r w:rsidR="004D1046">
          <w:rPr>
            <w:noProof/>
            <w:webHidden/>
          </w:rPr>
          <w:fldChar w:fldCharType="separate"/>
        </w:r>
        <w:r w:rsidR="004D1046">
          <w:rPr>
            <w:noProof/>
            <w:webHidden/>
          </w:rPr>
          <w:t>325</w:t>
        </w:r>
        <w:r w:rsidR="004D1046">
          <w:rPr>
            <w:noProof/>
            <w:webHidden/>
          </w:rPr>
          <w:fldChar w:fldCharType="end"/>
        </w:r>
      </w:hyperlink>
    </w:p>
    <w:p w14:paraId="527568C2" w14:textId="592649D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8" w:history="1">
        <w:r w:rsidR="004D1046" w:rsidRPr="000B299E">
          <w:rPr>
            <w:rStyle w:val="Hyperlink"/>
            <w:noProof/>
          </w:rPr>
          <w:t>9.5.2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Driving mailboxes from journal files</w:t>
        </w:r>
        <w:r w:rsidR="004D1046">
          <w:rPr>
            <w:noProof/>
            <w:webHidden/>
          </w:rPr>
          <w:tab/>
        </w:r>
        <w:r w:rsidR="004D1046">
          <w:rPr>
            <w:noProof/>
            <w:webHidden/>
          </w:rPr>
          <w:fldChar w:fldCharType="begin"/>
        </w:r>
        <w:r w:rsidR="004D1046">
          <w:rPr>
            <w:noProof/>
            <w:webHidden/>
          </w:rPr>
          <w:instrText xml:space="preserve"> PAGEREF _Toc3886108 \h </w:instrText>
        </w:r>
        <w:r w:rsidR="004D1046">
          <w:rPr>
            <w:noProof/>
            <w:webHidden/>
          </w:rPr>
        </w:r>
        <w:r w:rsidR="004D1046">
          <w:rPr>
            <w:noProof/>
            <w:webHidden/>
          </w:rPr>
          <w:fldChar w:fldCharType="separate"/>
        </w:r>
        <w:r w:rsidR="004D1046">
          <w:rPr>
            <w:noProof/>
            <w:webHidden/>
          </w:rPr>
          <w:t>326</w:t>
        </w:r>
        <w:r w:rsidR="004D1046">
          <w:rPr>
            <w:noProof/>
            <w:webHidden/>
          </w:rPr>
          <w:fldChar w:fldCharType="end"/>
        </w:r>
      </w:hyperlink>
    </w:p>
    <w:p w14:paraId="7D40C432" w14:textId="07FE282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9" w:history="1">
        <w:r w:rsidR="004D1046" w:rsidRPr="000B299E">
          <w:rPr>
            <w:rStyle w:val="Hyperlink"/>
            <w:noProof/>
          </w:rPr>
          <w:t>9.5.3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Journaling client and server mailboxes</w:t>
        </w:r>
        <w:r w:rsidR="004D1046">
          <w:rPr>
            <w:noProof/>
            <w:webHidden/>
          </w:rPr>
          <w:tab/>
        </w:r>
        <w:r w:rsidR="004D1046">
          <w:rPr>
            <w:noProof/>
            <w:webHidden/>
          </w:rPr>
          <w:fldChar w:fldCharType="begin"/>
        </w:r>
        <w:r w:rsidR="004D1046">
          <w:rPr>
            <w:noProof/>
            <w:webHidden/>
          </w:rPr>
          <w:instrText xml:space="preserve"> PAGEREF _Toc3886109 \h </w:instrText>
        </w:r>
        <w:r w:rsidR="004D1046">
          <w:rPr>
            <w:noProof/>
            <w:webHidden/>
          </w:rPr>
        </w:r>
        <w:r w:rsidR="004D1046">
          <w:rPr>
            <w:noProof/>
            <w:webHidden/>
          </w:rPr>
          <w:fldChar w:fldCharType="separate"/>
        </w:r>
        <w:r w:rsidR="004D1046">
          <w:rPr>
            <w:noProof/>
            <w:webHidden/>
          </w:rPr>
          <w:t>327</w:t>
        </w:r>
        <w:r w:rsidR="004D1046">
          <w:rPr>
            <w:noProof/>
            <w:webHidden/>
          </w:rPr>
          <w:fldChar w:fldCharType="end"/>
        </w:r>
      </w:hyperlink>
    </w:p>
    <w:p w14:paraId="38B3BDAE" w14:textId="24802FB3"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110" w:history="1">
        <w:r w:rsidR="004D1046" w:rsidRPr="000B299E">
          <w:rPr>
            <w:rStyle w:val="Hyperlink"/>
            <w:noProof/>
          </w:rPr>
          <w:t>10</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MEASURING PERFORMANCE</w:t>
        </w:r>
        <w:r w:rsidR="004D1046">
          <w:rPr>
            <w:noProof/>
            <w:webHidden/>
          </w:rPr>
          <w:tab/>
        </w:r>
        <w:r w:rsidR="004D1046">
          <w:rPr>
            <w:noProof/>
            <w:webHidden/>
          </w:rPr>
          <w:fldChar w:fldCharType="begin"/>
        </w:r>
        <w:r w:rsidR="004D1046">
          <w:rPr>
            <w:noProof/>
            <w:webHidden/>
          </w:rPr>
          <w:instrText xml:space="preserve"> PAGEREF _Toc3886110 \h </w:instrText>
        </w:r>
        <w:r w:rsidR="004D1046">
          <w:rPr>
            <w:noProof/>
            <w:webHidden/>
          </w:rPr>
        </w:r>
        <w:r w:rsidR="004D1046">
          <w:rPr>
            <w:noProof/>
            <w:webHidden/>
          </w:rPr>
          <w:fldChar w:fldCharType="separate"/>
        </w:r>
        <w:r w:rsidR="004D1046">
          <w:rPr>
            <w:noProof/>
            <w:webHidden/>
          </w:rPr>
          <w:t>328</w:t>
        </w:r>
        <w:r w:rsidR="004D1046">
          <w:rPr>
            <w:noProof/>
            <w:webHidden/>
          </w:rPr>
          <w:fldChar w:fldCharType="end"/>
        </w:r>
      </w:hyperlink>
    </w:p>
    <w:p w14:paraId="62809E71" w14:textId="3398DA6A"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11" w:history="1">
        <w:r w:rsidR="004D1046" w:rsidRPr="000B299E">
          <w:rPr>
            <w:rStyle w:val="Hyperlink"/>
            <w:noProof/>
          </w:rPr>
          <w:t>10.1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 xml:space="preserve">Type </w:t>
        </w:r>
        <w:r w:rsidR="004D1046" w:rsidRPr="000B299E">
          <w:rPr>
            <w:rStyle w:val="Hyperlink"/>
            <w:i/>
            <w:noProof/>
          </w:rPr>
          <w:t>RVariable</w:t>
        </w:r>
        <w:r w:rsidR="004D1046">
          <w:rPr>
            <w:noProof/>
            <w:webHidden/>
          </w:rPr>
          <w:tab/>
        </w:r>
        <w:r w:rsidR="004D1046">
          <w:rPr>
            <w:noProof/>
            <w:webHidden/>
          </w:rPr>
          <w:fldChar w:fldCharType="begin"/>
        </w:r>
        <w:r w:rsidR="004D1046">
          <w:rPr>
            <w:noProof/>
            <w:webHidden/>
          </w:rPr>
          <w:instrText xml:space="preserve"> PAGEREF _Toc3886111 \h </w:instrText>
        </w:r>
        <w:r w:rsidR="004D1046">
          <w:rPr>
            <w:noProof/>
            <w:webHidden/>
          </w:rPr>
        </w:r>
        <w:r w:rsidR="004D1046">
          <w:rPr>
            <w:noProof/>
            <w:webHidden/>
          </w:rPr>
          <w:fldChar w:fldCharType="separate"/>
        </w:r>
        <w:r w:rsidR="004D1046">
          <w:rPr>
            <w:noProof/>
            <w:webHidden/>
          </w:rPr>
          <w:t>328</w:t>
        </w:r>
        <w:r w:rsidR="004D1046">
          <w:rPr>
            <w:noProof/>
            <w:webHidden/>
          </w:rPr>
          <w:fldChar w:fldCharType="end"/>
        </w:r>
      </w:hyperlink>
    </w:p>
    <w:p w14:paraId="7B4B33E8" w14:textId="6C35156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2" w:history="1">
        <w:r w:rsidR="004D1046" w:rsidRPr="000B299E">
          <w:rPr>
            <w:rStyle w:val="Hyperlink"/>
            <w:noProof/>
          </w:rPr>
          <w:t>10.1.1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Creating and destroying random variables</w:t>
        </w:r>
        <w:r w:rsidR="004D1046">
          <w:rPr>
            <w:noProof/>
            <w:webHidden/>
          </w:rPr>
          <w:tab/>
        </w:r>
        <w:r w:rsidR="004D1046">
          <w:rPr>
            <w:noProof/>
            <w:webHidden/>
          </w:rPr>
          <w:fldChar w:fldCharType="begin"/>
        </w:r>
        <w:r w:rsidR="004D1046">
          <w:rPr>
            <w:noProof/>
            <w:webHidden/>
          </w:rPr>
          <w:instrText xml:space="preserve"> PAGEREF _Toc3886112 \h </w:instrText>
        </w:r>
        <w:r w:rsidR="004D1046">
          <w:rPr>
            <w:noProof/>
            <w:webHidden/>
          </w:rPr>
        </w:r>
        <w:r w:rsidR="004D1046">
          <w:rPr>
            <w:noProof/>
            <w:webHidden/>
          </w:rPr>
          <w:fldChar w:fldCharType="separate"/>
        </w:r>
        <w:r w:rsidR="004D1046">
          <w:rPr>
            <w:noProof/>
            <w:webHidden/>
          </w:rPr>
          <w:t>329</w:t>
        </w:r>
        <w:r w:rsidR="004D1046">
          <w:rPr>
            <w:noProof/>
            <w:webHidden/>
          </w:rPr>
          <w:fldChar w:fldCharType="end"/>
        </w:r>
      </w:hyperlink>
    </w:p>
    <w:p w14:paraId="0F1349D7" w14:textId="6622922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3" w:history="1">
        <w:r w:rsidR="004D1046" w:rsidRPr="000B299E">
          <w:rPr>
            <w:rStyle w:val="Hyperlink"/>
            <w:noProof/>
          </w:rPr>
          <w:t>10.1.2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Operations on random variables</w:t>
        </w:r>
        <w:r w:rsidR="004D1046">
          <w:rPr>
            <w:noProof/>
            <w:webHidden/>
          </w:rPr>
          <w:tab/>
        </w:r>
        <w:r w:rsidR="004D1046">
          <w:rPr>
            <w:noProof/>
            <w:webHidden/>
          </w:rPr>
          <w:fldChar w:fldCharType="begin"/>
        </w:r>
        <w:r w:rsidR="004D1046">
          <w:rPr>
            <w:noProof/>
            <w:webHidden/>
          </w:rPr>
          <w:instrText xml:space="preserve"> PAGEREF _Toc3886113 \h </w:instrText>
        </w:r>
        <w:r w:rsidR="004D1046">
          <w:rPr>
            <w:noProof/>
            <w:webHidden/>
          </w:rPr>
        </w:r>
        <w:r w:rsidR="004D1046">
          <w:rPr>
            <w:noProof/>
            <w:webHidden/>
          </w:rPr>
          <w:fldChar w:fldCharType="separate"/>
        </w:r>
        <w:r w:rsidR="004D1046">
          <w:rPr>
            <w:noProof/>
            <w:webHidden/>
          </w:rPr>
          <w:t>329</w:t>
        </w:r>
        <w:r w:rsidR="004D1046">
          <w:rPr>
            <w:noProof/>
            <w:webHidden/>
          </w:rPr>
          <w:fldChar w:fldCharType="end"/>
        </w:r>
      </w:hyperlink>
    </w:p>
    <w:p w14:paraId="720468A3" w14:textId="07563D5A"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14" w:history="1">
        <w:r w:rsidR="004D1046" w:rsidRPr="000B299E">
          <w:rPr>
            <w:rStyle w:val="Hyperlink"/>
            <w:noProof/>
          </w:rPr>
          <w:t>10.2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i/>
            <w:noProof/>
          </w:rPr>
          <w:t>Client</w:t>
        </w:r>
        <w:r w:rsidR="004D1046" w:rsidRPr="000B299E">
          <w:rPr>
            <w:rStyle w:val="Hyperlink"/>
            <w:noProof/>
          </w:rPr>
          <w:t xml:space="preserve"> performance measures</w:t>
        </w:r>
        <w:r w:rsidR="004D1046">
          <w:rPr>
            <w:noProof/>
            <w:webHidden/>
          </w:rPr>
          <w:tab/>
        </w:r>
        <w:r w:rsidR="004D1046">
          <w:rPr>
            <w:noProof/>
            <w:webHidden/>
          </w:rPr>
          <w:fldChar w:fldCharType="begin"/>
        </w:r>
        <w:r w:rsidR="004D1046">
          <w:rPr>
            <w:noProof/>
            <w:webHidden/>
          </w:rPr>
          <w:instrText xml:space="preserve"> PAGEREF _Toc3886114 \h </w:instrText>
        </w:r>
        <w:r w:rsidR="004D1046">
          <w:rPr>
            <w:noProof/>
            <w:webHidden/>
          </w:rPr>
        </w:r>
        <w:r w:rsidR="004D1046">
          <w:rPr>
            <w:noProof/>
            <w:webHidden/>
          </w:rPr>
          <w:fldChar w:fldCharType="separate"/>
        </w:r>
        <w:r w:rsidR="004D1046">
          <w:rPr>
            <w:noProof/>
            <w:webHidden/>
          </w:rPr>
          <w:t>330</w:t>
        </w:r>
        <w:r w:rsidR="004D1046">
          <w:rPr>
            <w:noProof/>
            <w:webHidden/>
          </w:rPr>
          <w:fldChar w:fldCharType="end"/>
        </w:r>
      </w:hyperlink>
    </w:p>
    <w:p w14:paraId="2E2F2383" w14:textId="1509C3A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5" w:history="1">
        <w:r w:rsidR="004D1046" w:rsidRPr="000B299E">
          <w:rPr>
            <w:rStyle w:val="Hyperlink"/>
            <w:noProof/>
          </w:rPr>
          <w:t>10.2.1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Random variables</w:t>
        </w:r>
        <w:r w:rsidR="004D1046">
          <w:rPr>
            <w:noProof/>
            <w:webHidden/>
          </w:rPr>
          <w:tab/>
        </w:r>
        <w:r w:rsidR="004D1046">
          <w:rPr>
            <w:noProof/>
            <w:webHidden/>
          </w:rPr>
          <w:fldChar w:fldCharType="begin"/>
        </w:r>
        <w:r w:rsidR="004D1046">
          <w:rPr>
            <w:noProof/>
            <w:webHidden/>
          </w:rPr>
          <w:instrText xml:space="preserve"> PAGEREF _Toc3886115 \h </w:instrText>
        </w:r>
        <w:r w:rsidR="004D1046">
          <w:rPr>
            <w:noProof/>
            <w:webHidden/>
          </w:rPr>
        </w:r>
        <w:r w:rsidR="004D1046">
          <w:rPr>
            <w:noProof/>
            <w:webHidden/>
          </w:rPr>
          <w:fldChar w:fldCharType="separate"/>
        </w:r>
        <w:r w:rsidR="004D1046">
          <w:rPr>
            <w:noProof/>
            <w:webHidden/>
          </w:rPr>
          <w:t>331</w:t>
        </w:r>
        <w:r w:rsidR="004D1046">
          <w:rPr>
            <w:noProof/>
            <w:webHidden/>
          </w:rPr>
          <w:fldChar w:fldCharType="end"/>
        </w:r>
      </w:hyperlink>
    </w:p>
    <w:p w14:paraId="61721A73" w14:textId="079C864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6" w:history="1">
        <w:r w:rsidR="004D1046" w:rsidRPr="000B299E">
          <w:rPr>
            <w:rStyle w:val="Hyperlink"/>
            <w:noProof/>
          </w:rPr>
          <w:t>10.2.2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Counters</w:t>
        </w:r>
        <w:r w:rsidR="004D1046">
          <w:rPr>
            <w:noProof/>
            <w:webHidden/>
          </w:rPr>
          <w:tab/>
        </w:r>
        <w:r w:rsidR="004D1046">
          <w:rPr>
            <w:noProof/>
            <w:webHidden/>
          </w:rPr>
          <w:fldChar w:fldCharType="begin"/>
        </w:r>
        <w:r w:rsidR="004D1046">
          <w:rPr>
            <w:noProof/>
            <w:webHidden/>
          </w:rPr>
          <w:instrText xml:space="preserve"> PAGEREF _Toc3886116 \h </w:instrText>
        </w:r>
        <w:r w:rsidR="004D1046">
          <w:rPr>
            <w:noProof/>
            <w:webHidden/>
          </w:rPr>
        </w:r>
        <w:r w:rsidR="004D1046">
          <w:rPr>
            <w:noProof/>
            <w:webHidden/>
          </w:rPr>
          <w:fldChar w:fldCharType="separate"/>
        </w:r>
        <w:r w:rsidR="004D1046">
          <w:rPr>
            <w:noProof/>
            <w:webHidden/>
          </w:rPr>
          <w:t>332</w:t>
        </w:r>
        <w:r w:rsidR="004D1046">
          <w:rPr>
            <w:noProof/>
            <w:webHidden/>
          </w:rPr>
          <w:fldChar w:fldCharType="end"/>
        </w:r>
      </w:hyperlink>
    </w:p>
    <w:p w14:paraId="716DA104" w14:textId="4167B4D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7" w:history="1">
        <w:r w:rsidR="004D1046" w:rsidRPr="000B299E">
          <w:rPr>
            <w:rStyle w:val="Hyperlink"/>
            <w:noProof/>
          </w:rPr>
          <w:t>10.2.3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Virtual methods</w:t>
        </w:r>
        <w:r w:rsidR="004D1046">
          <w:rPr>
            <w:noProof/>
            <w:webHidden/>
          </w:rPr>
          <w:tab/>
        </w:r>
        <w:r w:rsidR="004D1046">
          <w:rPr>
            <w:noProof/>
            <w:webHidden/>
          </w:rPr>
          <w:fldChar w:fldCharType="begin"/>
        </w:r>
        <w:r w:rsidR="004D1046">
          <w:rPr>
            <w:noProof/>
            <w:webHidden/>
          </w:rPr>
          <w:instrText xml:space="preserve"> PAGEREF _Toc3886117 \h </w:instrText>
        </w:r>
        <w:r w:rsidR="004D1046">
          <w:rPr>
            <w:noProof/>
            <w:webHidden/>
          </w:rPr>
        </w:r>
        <w:r w:rsidR="004D1046">
          <w:rPr>
            <w:noProof/>
            <w:webHidden/>
          </w:rPr>
          <w:fldChar w:fldCharType="separate"/>
        </w:r>
        <w:r w:rsidR="004D1046">
          <w:rPr>
            <w:noProof/>
            <w:webHidden/>
          </w:rPr>
          <w:t>333</w:t>
        </w:r>
        <w:r w:rsidR="004D1046">
          <w:rPr>
            <w:noProof/>
            <w:webHidden/>
          </w:rPr>
          <w:fldChar w:fldCharType="end"/>
        </w:r>
      </w:hyperlink>
    </w:p>
    <w:p w14:paraId="15C6FE3B" w14:textId="171004BE"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8" w:history="1">
        <w:r w:rsidR="004D1046" w:rsidRPr="000B299E">
          <w:rPr>
            <w:rStyle w:val="Hyperlink"/>
            <w:noProof/>
          </w:rPr>
          <w:t>10.2.4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Resetting performance measures</w:t>
        </w:r>
        <w:r w:rsidR="004D1046">
          <w:rPr>
            <w:noProof/>
            <w:webHidden/>
          </w:rPr>
          <w:tab/>
        </w:r>
        <w:r w:rsidR="004D1046">
          <w:rPr>
            <w:noProof/>
            <w:webHidden/>
          </w:rPr>
          <w:fldChar w:fldCharType="begin"/>
        </w:r>
        <w:r w:rsidR="004D1046">
          <w:rPr>
            <w:noProof/>
            <w:webHidden/>
          </w:rPr>
          <w:instrText xml:space="preserve"> PAGEREF _Toc3886118 \h </w:instrText>
        </w:r>
        <w:r w:rsidR="004D1046">
          <w:rPr>
            <w:noProof/>
            <w:webHidden/>
          </w:rPr>
        </w:r>
        <w:r w:rsidR="004D1046">
          <w:rPr>
            <w:noProof/>
            <w:webHidden/>
          </w:rPr>
          <w:fldChar w:fldCharType="separate"/>
        </w:r>
        <w:r w:rsidR="004D1046">
          <w:rPr>
            <w:noProof/>
            <w:webHidden/>
          </w:rPr>
          <w:t>334</w:t>
        </w:r>
        <w:r w:rsidR="004D1046">
          <w:rPr>
            <w:noProof/>
            <w:webHidden/>
          </w:rPr>
          <w:fldChar w:fldCharType="end"/>
        </w:r>
      </w:hyperlink>
    </w:p>
    <w:p w14:paraId="0E13E6F1" w14:textId="6E4985B0"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19" w:history="1">
        <w:r w:rsidR="004D1046" w:rsidRPr="000B299E">
          <w:rPr>
            <w:rStyle w:val="Hyperlink"/>
            <w:noProof/>
          </w:rPr>
          <w:t>10.3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i/>
            <w:noProof/>
          </w:rPr>
          <w:t>Link</w:t>
        </w:r>
        <w:r w:rsidR="004D1046" w:rsidRPr="000B299E">
          <w:rPr>
            <w:rStyle w:val="Hyperlink"/>
            <w:noProof/>
          </w:rPr>
          <w:t xml:space="preserve"> performance measures</w:t>
        </w:r>
        <w:r w:rsidR="004D1046">
          <w:rPr>
            <w:noProof/>
            <w:webHidden/>
          </w:rPr>
          <w:tab/>
        </w:r>
        <w:r w:rsidR="004D1046">
          <w:rPr>
            <w:noProof/>
            <w:webHidden/>
          </w:rPr>
          <w:fldChar w:fldCharType="begin"/>
        </w:r>
        <w:r w:rsidR="004D1046">
          <w:rPr>
            <w:noProof/>
            <w:webHidden/>
          </w:rPr>
          <w:instrText xml:space="preserve"> PAGEREF _Toc3886119 \h </w:instrText>
        </w:r>
        <w:r w:rsidR="004D1046">
          <w:rPr>
            <w:noProof/>
            <w:webHidden/>
          </w:rPr>
        </w:r>
        <w:r w:rsidR="004D1046">
          <w:rPr>
            <w:noProof/>
            <w:webHidden/>
          </w:rPr>
          <w:fldChar w:fldCharType="separate"/>
        </w:r>
        <w:r w:rsidR="004D1046">
          <w:rPr>
            <w:noProof/>
            <w:webHidden/>
          </w:rPr>
          <w:t>335</w:t>
        </w:r>
        <w:r w:rsidR="004D1046">
          <w:rPr>
            <w:noProof/>
            <w:webHidden/>
          </w:rPr>
          <w:fldChar w:fldCharType="end"/>
        </w:r>
      </w:hyperlink>
    </w:p>
    <w:p w14:paraId="2C8F664C" w14:textId="2E6F4A61"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0" w:history="1">
        <w:r w:rsidR="004D1046" w:rsidRPr="000B299E">
          <w:rPr>
            <w:rStyle w:val="Hyperlink"/>
            <w:noProof/>
          </w:rPr>
          <w:t>10.4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i/>
            <w:noProof/>
          </w:rPr>
          <w:t>RFChannel</w:t>
        </w:r>
        <w:r w:rsidR="004D1046" w:rsidRPr="000B299E">
          <w:rPr>
            <w:rStyle w:val="Hyperlink"/>
            <w:noProof/>
          </w:rPr>
          <w:t xml:space="preserve"> performance measures</w:t>
        </w:r>
        <w:r w:rsidR="004D1046">
          <w:rPr>
            <w:noProof/>
            <w:webHidden/>
          </w:rPr>
          <w:tab/>
        </w:r>
        <w:r w:rsidR="004D1046">
          <w:rPr>
            <w:noProof/>
            <w:webHidden/>
          </w:rPr>
          <w:fldChar w:fldCharType="begin"/>
        </w:r>
        <w:r w:rsidR="004D1046">
          <w:rPr>
            <w:noProof/>
            <w:webHidden/>
          </w:rPr>
          <w:instrText xml:space="preserve"> PAGEREF _Toc3886120 \h </w:instrText>
        </w:r>
        <w:r w:rsidR="004D1046">
          <w:rPr>
            <w:noProof/>
            <w:webHidden/>
          </w:rPr>
        </w:r>
        <w:r w:rsidR="004D1046">
          <w:rPr>
            <w:noProof/>
            <w:webHidden/>
          </w:rPr>
          <w:fldChar w:fldCharType="separate"/>
        </w:r>
        <w:r w:rsidR="004D1046">
          <w:rPr>
            <w:noProof/>
            <w:webHidden/>
          </w:rPr>
          <w:t>337</w:t>
        </w:r>
        <w:r w:rsidR="004D1046">
          <w:rPr>
            <w:noProof/>
            <w:webHidden/>
          </w:rPr>
          <w:fldChar w:fldCharType="end"/>
        </w:r>
      </w:hyperlink>
    </w:p>
    <w:p w14:paraId="145434AC" w14:textId="4B02AFBA"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1" w:history="1">
        <w:r w:rsidR="004D1046" w:rsidRPr="000B299E">
          <w:rPr>
            <w:rStyle w:val="Hyperlink"/>
            <w:noProof/>
          </w:rPr>
          <w:t>10.5</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Terminating execution</w:t>
        </w:r>
        <w:r w:rsidR="004D1046">
          <w:rPr>
            <w:noProof/>
            <w:webHidden/>
          </w:rPr>
          <w:tab/>
        </w:r>
        <w:r w:rsidR="004D1046">
          <w:rPr>
            <w:noProof/>
            <w:webHidden/>
          </w:rPr>
          <w:fldChar w:fldCharType="begin"/>
        </w:r>
        <w:r w:rsidR="004D1046">
          <w:rPr>
            <w:noProof/>
            <w:webHidden/>
          </w:rPr>
          <w:instrText xml:space="preserve"> PAGEREF _Toc3886121 \h </w:instrText>
        </w:r>
        <w:r w:rsidR="004D1046">
          <w:rPr>
            <w:noProof/>
            <w:webHidden/>
          </w:rPr>
        </w:r>
        <w:r w:rsidR="004D1046">
          <w:rPr>
            <w:noProof/>
            <w:webHidden/>
          </w:rPr>
          <w:fldChar w:fldCharType="separate"/>
        </w:r>
        <w:r w:rsidR="004D1046">
          <w:rPr>
            <w:noProof/>
            <w:webHidden/>
          </w:rPr>
          <w:t>338</w:t>
        </w:r>
        <w:r w:rsidR="004D1046">
          <w:rPr>
            <w:noProof/>
            <w:webHidden/>
          </w:rPr>
          <w:fldChar w:fldCharType="end"/>
        </w:r>
      </w:hyperlink>
    </w:p>
    <w:p w14:paraId="7D7573C3" w14:textId="60EF858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2" w:history="1">
        <w:r w:rsidR="004D1046" w:rsidRPr="000B299E">
          <w:rPr>
            <w:rStyle w:val="Hyperlink"/>
            <w:noProof/>
          </w:rPr>
          <w:t>10.5.1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Maximum number of received messages</w:t>
        </w:r>
        <w:r w:rsidR="004D1046">
          <w:rPr>
            <w:noProof/>
            <w:webHidden/>
          </w:rPr>
          <w:tab/>
        </w:r>
        <w:r w:rsidR="004D1046">
          <w:rPr>
            <w:noProof/>
            <w:webHidden/>
          </w:rPr>
          <w:fldChar w:fldCharType="begin"/>
        </w:r>
        <w:r w:rsidR="004D1046">
          <w:rPr>
            <w:noProof/>
            <w:webHidden/>
          </w:rPr>
          <w:instrText xml:space="preserve"> PAGEREF _Toc3886122 \h </w:instrText>
        </w:r>
        <w:r w:rsidR="004D1046">
          <w:rPr>
            <w:noProof/>
            <w:webHidden/>
          </w:rPr>
        </w:r>
        <w:r w:rsidR="004D1046">
          <w:rPr>
            <w:noProof/>
            <w:webHidden/>
          </w:rPr>
          <w:fldChar w:fldCharType="separate"/>
        </w:r>
        <w:r w:rsidR="004D1046">
          <w:rPr>
            <w:noProof/>
            <w:webHidden/>
          </w:rPr>
          <w:t>340</w:t>
        </w:r>
        <w:r w:rsidR="004D1046">
          <w:rPr>
            <w:noProof/>
            <w:webHidden/>
          </w:rPr>
          <w:fldChar w:fldCharType="end"/>
        </w:r>
      </w:hyperlink>
    </w:p>
    <w:p w14:paraId="1DE6F268" w14:textId="4D49F02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3" w:history="1">
        <w:r w:rsidR="004D1046" w:rsidRPr="000B299E">
          <w:rPr>
            <w:rStyle w:val="Hyperlink"/>
            <w:noProof/>
          </w:rPr>
          <w:t>10.5.2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Virtual time limit</w:t>
        </w:r>
        <w:r w:rsidR="004D1046">
          <w:rPr>
            <w:noProof/>
            <w:webHidden/>
          </w:rPr>
          <w:tab/>
        </w:r>
        <w:r w:rsidR="004D1046">
          <w:rPr>
            <w:noProof/>
            <w:webHidden/>
          </w:rPr>
          <w:fldChar w:fldCharType="begin"/>
        </w:r>
        <w:r w:rsidR="004D1046">
          <w:rPr>
            <w:noProof/>
            <w:webHidden/>
          </w:rPr>
          <w:instrText xml:space="preserve"> PAGEREF _Toc3886123 \h </w:instrText>
        </w:r>
        <w:r w:rsidR="004D1046">
          <w:rPr>
            <w:noProof/>
            <w:webHidden/>
          </w:rPr>
        </w:r>
        <w:r w:rsidR="004D1046">
          <w:rPr>
            <w:noProof/>
            <w:webHidden/>
          </w:rPr>
          <w:fldChar w:fldCharType="separate"/>
        </w:r>
        <w:r w:rsidR="004D1046">
          <w:rPr>
            <w:noProof/>
            <w:webHidden/>
          </w:rPr>
          <w:t>340</w:t>
        </w:r>
        <w:r w:rsidR="004D1046">
          <w:rPr>
            <w:noProof/>
            <w:webHidden/>
          </w:rPr>
          <w:fldChar w:fldCharType="end"/>
        </w:r>
      </w:hyperlink>
    </w:p>
    <w:p w14:paraId="3FEE4F48" w14:textId="5F06DA70"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4" w:history="1">
        <w:r w:rsidR="004D1046" w:rsidRPr="000B299E">
          <w:rPr>
            <w:rStyle w:val="Hyperlink"/>
            <w:noProof/>
          </w:rPr>
          <w:t>10.5.3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CPU time limit</w:t>
        </w:r>
        <w:r w:rsidR="004D1046">
          <w:rPr>
            <w:noProof/>
            <w:webHidden/>
          </w:rPr>
          <w:tab/>
        </w:r>
        <w:r w:rsidR="004D1046">
          <w:rPr>
            <w:noProof/>
            <w:webHidden/>
          </w:rPr>
          <w:fldChar w:fldCharType="begin"/>
        </w:r>
        <w:r w:rsidR="004D1046">
          <w:rPr>
            <w:noProof/>
            <w:webHidden/>
          </w:rPr>
          <w:instrText xml:space="preserve"> PAGEREF _Toc3886124 \h </w:instrText>
        </w:r>
        <w:r w:rsidR="004D1046">
          <w:rPr>
            <w:noProof/>
            <w:webHidden/>
          </w:rPr>
        </w:r>
        <w:r w:rsidR="004D1046">
          <w:rPr>
            <w:noProof/>
            <w:webHidden/>
          </w:rPr>
          <w:fldChar w:fldCharType="separate"/>
        </w:r>
        <w:r w:rsidR="004D1046">
          <w:rPr>
            <w:noProof/>
            <w:webHidden/>
          </w:rPr>
          <w:t>340</w:t>
        </w:r>
        <w:r w:rsidR="004D1046">
          <w:rPr>
            <w:noProof/>
            <w:webHidden/>
          </w:rPr>
          <w:fldChar w:fldCharType="end"/>
        </w:r>
      </w:hyperlink>
    </w:p>
    <w:p w14:paraId="34644C48" w14:textId="4A53FE8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5" w:history="1">
        <w:r w:rsidR="004D1046" w:rsidRPr="000B299E">
          <w:rPr>
            <w:rStyle w:val="Hyperlink"/>
            <w:noProof/>
          </w:rPr>
          <w:t>10.5.4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exit code</w:t>
        </w:r>
        <w:r w:rsidR="004D1046">
          <w:rPr>
            <w:noProof/>
            <w:webHidden/>
          </w:rPr>
          <w:tab/>
        </w:r>
        <w:r w:rsidR="004D1046">
          <w:rPr>
            <w:noProof/>
            <w:webHidden/>
          </w:rPr>
          <w:fldChar w:fldCharType="begin"/>
        </w:r>
        <w:r w:rsidR="004D1046">
          <w:rPr>
            <w:noProof/>
            <w:webHidden/>
          </w:rPr>
          <w:instrText xml:space="preserve"> PAGEREF _Toc3886125 \h </w:instrText>
        </w:r>
        <w:r w:rsidR="004D1046">
          <w:rPr>
            <w:noProof/>
            <w:webHidden/>
          </w:rPr>
        </w:r>
        <w:r w:rsidR="004D1046">
          <w:rPr>
            <w:noProof/>
            <w:webHidden/>
          </w:rPr>
          <w:fldChar w:fldCharType="separate"/>
        </w:r>
        <w:r w:rsidR="004D1046">
          <w:rPr>
            <w:noProof/>
            <w:webHidden/>
          </w:rPr>
          <w:t>340</w:t>
        </w:r>
        <w:r w:rsidR="004D1046">
          <w:rPr>
            <w:noProof/>
            <w:webHidden/>
          </w:rPr>
          <w:fldChar w:fldCharType="end"/>
        </w:r>
      </w:hyperlink>
    </w:p>
    <w:p w14:paraId="06CF38CE" w14:textId="78E17BCA"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126" w:history="1">
        <w:r w:rsidR="004D1046" w:rsidRPr="000B299E">
          <w:rPr>
            <w:rStyle w:val="Hyperlink"/>
            <w:noProof/>
          </w:rPr>
          <w:t>11</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TOOLS FOR TESTING AND DEBUGGING</w:t>
        </w:r>
        <w:r w:rsidR="004D1046">
          <w:rPr>
            <w:noProof/>
            <w:webHidden/>
          </w:rPr>
          <w:tab/>
        </w:r>
        <w:r w:rsidR="004D1046">
          <w:rPr>
            <w:noProof/>
            <w:webHidden/>
          </w:rPr>
          <w:fldChar w:fldCharType="begin"/>
        </w:r>
        <w:r w:rsidR="004D1046">
          <w:rPr>
            <w:noProof/>
            <w:webHidden/>
          </w:rPr>
          <w:instrText xml:space="preserve"> PAGEREF _Toc3886126 \h </w:instrText>
        </w:r>
        <w:r w:rsidR="004D1046">
          <w:rPr>
            <w:noProof/>
            <w:webHidden/>
          </w:rPr>
        </w:r>
        <w:r w:rsidR="004D1046">
          <w:rPr>
            <w:noProof/>
            <w:webHidden/>
          </w:rPr>
          <w:fldChar w:fldCharType="separate"/>
        </w:r>
        <w:r w:rsidR="004D1046">
          <w:rPr>
            <w:noProof/>
            <w:webHidden/>
          </w:rPr>
          <w:t>342</w:t>
        </w:r>
        <w:r w:rsidR="004D1046">
          <w:rPr>
            <w:noProof/>
            <w:webHidden/>
          </w:rPr>
          <w:fldChar w:fldCharType="end"/>
        </w:r>
      </w:hyperlink>
    </w:p>
    <w:p w14:paraId="56C2F7B9" w14:textId="0B90AE8F"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7" w:history="1">
        <w:r w:rsidR="004D1046" w:rsidRPr="000B299E">
          <w:rPr>
            <w:rStyle w:val="Hyperlink"/>
            <w:noProof/>
          </w:rPr>
          <w:t>11.1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User-level tracing</w:t>
        </w:r>
        <w:r w:rsidR="004D1046">
          <w:rPr>
            <w:noProof/>
            <w:webHidden/>
          </w:rPr>
          <w:tab/>
        </w:r>
        <w:r w:rsidR="004D1046">
          <w:rPr>
            <w:noProof/>
            <w:webHidden/>
          </w:rPr>
          <w:fldChar w:fldCharType="begin"/>
        </w:r>
        <w:r w:rsidR="004D1046">
          <w:rPr>
            <w:noProof/>
            <w:webHidden/>
          </w:rPr>
          <w:instrText xml:space="preserve"> PAGEREF _Toc3886127 \h </w:instrText>
        </w:r>
        <w:r w:rsidR="004D1046">
          <w:rPr>
            <w:noProof/>
            <w:webHidden/>
          </w:rPr>
        </w:r>
        <w:r w:rsidR="004D1046">
          <w:rPr>
            <w:noProof/>
            <w:webHidden/>
          </w:rPr>
          <w:fldChar w:fldCharType="separate"/>
        </w:r>
        <w:r w:rsidR="004D1046">
          <w:rPr>
            <w:noProof/>
            <w:webHidden/>
          </w:rPr>
          <w:t>342</w:t>
        </w:r>
        <w:r w:rsidR="004D1046">
          <w:rPr>
            <w:noProof/>
            <w:webHidden/>
          </w:rPr>
          <w:fldChar w:fldCharType="end"/>
        </w:r>
      </w:hyperlink>
    </w:p>
    <w:p w14:paraId="10A65997" w14:textId="3997C604"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8" w:history="1">
        <w:r w:rsidR="004D1046" w:rsidRPr="000B299E">
          <w:rPr>
            <w:rStyle w:val="Hyperlink"/>
            <w:noProof/>
          </w:rPr>
          <w:t>11.2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Simulator-level tracing</w:t>
        </w:r>
        <w:r w:rsidR="004D1046">
          <w:rPr>
            <w:noProof/>
            <w:webHidden/>
          </w:rPr>
          <w:tab/>
        </w:r>
        <w:r w:rsidR="004D1046">
          <w:rPr>
            <w:noProof/>
            <w:webHidden/>
          </w:rPr>
          <w:fldChar w:fldCharType="begin"/>
        </w:r>
        <w:r w:rsidR="004D1046">
          <w:rPr>
            <w:noProof/>
            <w:webHidden/>
          </w:rPr>
          <w:instrText xml:space="preserve"> PAGEREF _Toc3886128 \h </w:instrText>
        </w:r>
        <w:r w:rsidR="004D1046">
          <w:rPr>
            <w:noProof/>
            <w:webHidden/>
          </w:rPr>
        </w:r>
        <w:r w:rsidR="004D1046">
          <w:rPr>
            <w:noProof/>
            <w:webHidden/>
          </w:rPr>
          <w:fldChar w:fldCharType="separate"/>
        </w:r>
        <w:r w:rsidR="004D1046">
          <w:rPr>
            <w:noProof/>
            <w:webHidden/>
          </w:rPr>
          <w:t>345</w:t>
        </w:r>
        <w:r w:rsidR="004D1046">
          <w:rPr>
            <w:noProof/>
            <w:webHidden/>
          </w:rPr>
          <w:fldChar w:fldCharType="end"/>
        </w:r>
      </w:hyperlink>
    </w:p>
    <w:p w14:paraId="58C7A01D" w14:textId="16109D42"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9" w:history="1">
        <w:r w:rsidR="004D1046" w:rsidRPr="000B299E">
          <w:rPr>
            <w:rStyle w:val="Hyperlink"/>
            <w:noProof/>
          </w:rPr>
          <w:t>11.3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Observers</w:t>
        </w:r>
        <w:r w:rsidR="004D1046">
          <w:rPr>
            <w:noProof/>
            <w:webHidden/>
          </w:rPr>
          <w:tab/>
        </w:r>
        <w:r w:rsidR="004D1046">
          <w:rPr>
            <w:noProof/>
            <w:webHidden/>
          </w:rPr>
          <w:fldChar w:fldCharType="begin"/>
        </w:r>
        <w:r w:rsidR="004D1046">
          <w:rPr>
            <w:noProof/>
            <w:webHidden/>
          </w:rPr>
          <w:instrText xml:space="preserve"> PAGEREF _Toc3886129 \h </w:instrText>
        </w:r>
        <w:r w:rsidR="004D1046">
          <w:rPr>
            <w:noProof/>
            <w:webHidden/>
          </w:rPr>
        </w:r>
        <w:r w:rsidR="004D1046">
          <w:rPr>
            <w:noProof/>
            <w:webHidden/>
          </w:rPr>
          <w:fldChar w:fldCharType="separate"/>
        </w:r>
        <w:r w:rsidR="004D1046">
          <w:rPr>
            <w:noProof/>
            <w:webHidden/>
          </w:rPr>
          <w:t>346</w:t>
        </w:r>
        <w:r w:rsidR="004D1046">
          <w:rPr>
            <w:noProof/>
            <w:webHidden/>
          </w:rPr>
          <w:fldChar w:fldCharType="end"/>
        </w:r>
      </w:hyperlink>
    </w:p>
    <w:p w14:paraId="7D566374" w14:textId="44FA891E" w:rsidR="004D1046" w:rsidRDefault="003347A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130" w:history="1">
        <w:r w:rsidR="004D1046" w:rsidRPr="000B299E">
          <w:rPr>
            <w:rStyle w:val="Hyperlink"/>
            <w:noProof/>
          </w:rPr>
          <w:t>12</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EXPOSING OBJECTS</w:t>
        </w:r>
        <w:r w:rsidR="004D1046">
          <w:rPr>
            <w:noProof/>
            <w:webHidden/>
          </w:rPr>
          <w:tab/>
        </w:r>
        <w:r w:rsidR="004D1046">
          <w:rPr>
            <w:noProof/>
            <w:webHidden/>
          </w:rPr>
          <w:fldChar w:fldCharType="begin"/>
        </w:r>
        <w:r w:rsidR="004D1046">
          <w:rPr>
            <w:noProof/>
            <w:webHidden/>
          </w:rPr>
          <w:instrText xml:space="preserve"> PAGEREF _Toc3886130 \h </w:instrText>
        </w:r>
        <w:r w:rsidR="004D1046">
          <w:rPr>
            <w:noProof/>
            <w:webHidden/>
          </w:rPr>
        </w:r>
        <w:r w:rsidR="004D1046">
          <w:rPr>
            <w:noProof/>
            <w:webHidden/>
          </w:rPr>
          <w:fldChar w:fldCharType="separate"/>
        </w:r>
        <w:r w:rsidR="004D1046">
          <w:rPr>
            <w:noProof/>
            <w:webHidden/>
          </w:rPr>
          <w:t>350</w:t>
        </w:r>
        <w:r w:rsidR="004D1046">
          <w:rPr>
            <w:noProof/>
            <w:webHidden/>
          </w:rPr>
          <w:fldChar w:fldCharType="end"/>
        </w:r>
      </w:hyperlink>
    </w:p>
    <w:p w14:paraId="7632610F" w14:textId="666D261E"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1" w:history="1">
        <w:r w:rsidR="004D1046" w:rsidRPr="000B299E">
          <w:rPr>
            <w:rStyle w:val="Hyperlink"/>
            <w:noProof/>
          </w:rPr>
          <w:t>12.1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General concepts</w:t>
        </w:r>
        <w:r w:rsidR="004D1046">
          <w:rPr>
            <w:noProof/>
            <w:webHidden/>
          </w:rPr>
          <w:tab/>
        </w:r>
        <w:r w:rsidR="004D1046">
          <w:rPr>
            <w:noProof/>
            <w:webHidden/>
          </w:rPr>
          <w:fldChar w:fldCharType="begin"/>
        </w:r>
        <w:r w:rsidR="004D1046">
          <w:rPr>
            <w:noProof/>
            <w:webHidden/>
          </w:rPr>
          <w:instrText xml:space="preserve"> PAGEREF _Toc3886131 \h </w:instrText>
        </w:r>
        <w:r w:rsidR="004D1046">
          <w:rPr>
            <w:noProof/>
            <w:webHidden/>
          </w:rPr>
        </w:r>
        <w:r w:rsidR="004D1046">
          <w:rPr>
            <w:noProof/>
            <w:webHidden/>
          </w:rPr>
          <w:fldChar w:fldCharType="separate"/>
        </w:r>
        <w:r w:rsidR="004D1046">
          <w:rPr>
            <w:noProof/>
            <w:webHidden/>
          </w:rPr>
          <w:t>350</w:t>
        </w:r>
        <w:r w:rsidR="004D1046">
          <w:rPr>
            <w:noProof/>
            <w:webHidden/>
          </w:rPr>
          <w:fldChar w:fldCharType="end"/>
        </w:r>
      </w:hyperlink>
    </w:p>
    <w:p w14:paraId="05C26979" w14:textId="446ADE52"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2" w:history="1">
        <w:r w:rsidR="004D1046" w:rsidRPr="000B299E">
          <w:rPr>
            <w:rStyle w:val="Hyperlink"/>
            <w:noProof/>
          </w:rPr>
          <w:t>12.2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Making objects exposable</w:t>
        </w:r>
        <w:r w:rsidR="004D1046">
          <w:rPr>
            <w:noProof/>
            <w:webHidden/>
          </w:rPr>
          <w:tab/>
        </w:r>
        <w:r w:rsidR="004D1046">
          <w:rPr>
            <w:noProof/>
            <w:webHidden/>
          </w:rPr>
          <w:fldChar w:fldCharType="begin"/>
        </w:r>
        <w:r w:rsidR="004D1046">
          <w:rPr>
            <w:noProof/>
            <w:webHidden/>
          </w:rPr>
          <w:instrText xml:space="preserve"> PAGEREF _Toc3886132 \h </w:instrText>
        </w:r>
        <w:r w:rsidR="004D1046">
          <w:rPr>
            <w:noProof/>
            <w:webHidden/>
          </w:rPr>
        </w:r>
        <w:r w:rsidR="004D1046">
          <w:rPr>
            <w:noProof/>
            <w:webHidden/>
          </w:rPr>
          <w:fldChar w:fldCharType="separate"/>
        </w:r>
        <w:r w:rsidR="004D1046">
          <w:rPr>
            <w:noProof/>
            <w:webHidden/>
          </w:rPr>
          <w:t>351</w:t>
        </w:r>
        <w:r w:rsidR="004D1046">
          <w:rPr>
            <w:noProof/>
            <w:webHidden/>
          </w:rPr>
          <w:fldChar w:fldCharType="end"/>
        </w:r>
      </w:hyperlink>
    </w:p>
    <w:p w14:paraId="0E550587" w14:textId="47450424"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3" w:history="1">
        <w:r w:rsidR="004D1046" w:rsidRPr="000B299E">
          <w:rPr>
            <w:rStyle w:val="Hyperlink"/>
            <w:noProof/>
          </w:rPr>
          <w:t>12.3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Programming exposures</w:t>
        </w:r>
        <w:r w:rsidR="004D1046">
          <w:rPr>
            <w:noProof/>
            <w:webHidden/>
          </w:rPr>
          <w:tab/>
        </w:r>
        <w:r w:rsidR="004D1046">
          <w:rPr>
            <w:noProof/>
            <w:webHidden/>
          </w:rPr>
          <w:fldChar w:fldCharType="begin"/>
        </w:r>
        <w:r w:rsidR="004D1046">
          <w:rPr>
            <w:noProof/>
            <w:webHidden/>
          </w:rPr>
          <w:instrText xml:space="preserve"> PAGEREF _Toc3886133 \h </w:instrText>
        </w:r>
        <w:r w:rsidR="004D1046">
          <w:rPr>
            <w:noProof/>
            <w:webHidden/>
          </w:rPr>
        </w:r>
        <w:r w:rsidR="004D1046">
          <w:rPr>
            <w:noProof/>
            <w:webHidden/>
          </w:rPr>
          <w:fldChar w:fldCharType="separate"/>
        </w:r>
        <w:r w:rsidR="004D1046">
          <w:rPr>
            <w:noProof/>
            <w:webHidden/>
          </w:rPr>
          <w:t>354</w:t>
        </w:r>
        <w:r w:rsidR="004D1046">
          <w:rPr>
            <w:noProof/>
            <w:webHidden/>
          </w:rPr>
          <w:fldChar w:fldCharType="end"/>
        </w:r>
      </w:hyperlink>
    </w:p>
    <w:p w14:paraId="6EC1B2DA" w14:textId="7F966BED"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4" w:history="1">
        <w:r w:rsidR="004D1046" w:rsidRPr="000B299E">
          <w:rPr>
            <w:rStyle w:val="Hyperlink"/>
            <w:noProof/>
          </w:rPr>
          <w:t>12.4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Invoking exposures</w:t>
        </w:r>
        <w:r w:rsidR="004D1046">
          <w:rPr>
            <w:noProof/>
            <w:webHidden/>
          </w:rPr>
          <w:tab/>
        </w:r>
        <w:r w:rsidR="004D1046">
          <w:rPr>
            <w:noProof/>
            <w:webHidden/>
          </w:rPr>
          <w:fldChar w:fldCharType="begin"/>
        </w:r>
        <w:r w:rsidR="004D1046">
          <w:rPr>
            <w:noProof/>
            <w:webHidden/>
          </w:rPr>
          <w:instrText xml:space="preserve"> PAGEREF _Toc3886134 \h </w:instrText>
        </w:r>
        <w:r w:rsidR="004D1046">
          <w:rPr>
            <w:noProof/>
            <w:webHidden/>
          </w:rPr>
        </w:r>
        <w:r w:rsidR="004D1046">
          <w:rPr>
            <w:noProof/>
            <w:webHidden/>
          </w:rPr>
          <w:fldChar w:fldCharType="separate"/>
        </w:r>
        <w:r w:rsidR="004D1046">
          <w:rPr>
            <w:noProof/>
            <w:webHidden/>
          </w:rPr>
          <w:t>359</w:t>
        </w:r>
        <w:r w:rsidR="004D1046">
          <w:rPr>
            <w:noProof/>
            <w:webHidden/>
          </w:rPr>
          <w:fldChar w:fldCharType="end"/>
        </w:r>
      </w:hyperlink>
    </w:p>
    <w:p w14:paraId="17F758D9" w14:textId="6FA93E67" w:rsidR="004D1046" w:rsidRDefault="003347A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5" w:history="1">
        <w:r w:rsidR="004D1046" w:rsidRPr="000B299E">
          <w:rPr>
            <w:rStyle w:val="Hyperlink"/>
            <w:noProof/>
          </w:rPr>
          <w:t>12.5</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Standard exposures</w:t>
        </w:r>
        <w:r w:rsidR="004D1046">
          <w:rPr>
            <w:noProof/>
            <w:webHidden/>
          </w:rPr>
          <w:tab/>
        </w:r>
        <w:r w:rsidR="004D1046">
          <w:rPr>
            <w:noProof/>
            <w:webHidden/>
          </w:rPr>
          <w:fldChar w:fldCharType="begin"/>
        </w:r>
        <w:r w:rsidR="004D1046">
          <w:rPr>
            <w:noProof/>
            <w:webHidden/>
          </w:rPr>
          <w:instrText xml:space="preserve"> PAGEREF _Toc3886135 \h </w:instrText>
        </w:r>
        <w:r w:rsidR="004D1046">
          <w:rPr>
            <w:noProof/>
            <w:webHidden/>
          </w:rPr>
        </w:r>
        <w:r w:rsidR="004D1046">
          <w:rPr>
            <w:noProof/>
            <w:webHidden/>
          </w:rPr>
          <w:fldChar w:fldCharType="separate"/>
        </w:r>
        <w:r w:rsidR="004D1046">
          <w:rPr>
            <w:noProof/>
            <w:webHidden/>
          </w:rPr>
          <w:t>361</w:t>
        </w:r>
        <w:r w:rsidR="004D1046">
          <w:rPr>
            <w:noProof/>
            <w:webHidden/>
          </w:rPr>
          <w:fldChar w:fldCharType="end"/>
        </w:r>
      </w:hyperlink>
    </w:p>
    <w:p w14:paraId="071835DB" w14:textId="6C43344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6" w:history="1">
        <w:r w:rsidR="004D1046" w:rsidRPr="000B299E">
          <w:rPr>
            <w:rStyle w:val="Hyperlink"/>
            <w:noProof/>
          </w:rPr>
          <w:t>12.5.1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Timer exposure</w:t>
        </w:r>
        <w:r w:rsidR="004D1046">
          <w:rPr>
            <w:noProof/>
            <w:webHidden/>
          </w:rPr>
          <w:tab/>
        </w:r>
        <w:r w:rsidR="004D1046">
          <w:rPr>
            <w:noProof/>
            <w:webHidden/>
          </w:rPr>
          <w:fldChar w:fldCharType="begin"/>
        </w:r>
        <w:r w:rsidR="004D1046">
          <w:rPr>
            <w:noProof/>
            <w:webHidden/>
          </w:rPr>
          <w:instrText xml:space="preserve"> PAGEREF _Toc3886136 \h </w:instrText>
        </w:r>
        <w:r w:rsidR="004D1046">
          <w:rPr>
            <w:noProof/>
            <w:webHidden/>
          </w:rPr>
        </w:r>
        <w:r w:rsidR="004D1046">
          <w:rPr>
            <w:noProof/>
            <w:webHidden/>
          </w:rPr>
          <w:fldChar w:fldCharType="separate"/>
        </w:r>
        <w:r w:rsidR="004D1046">
          <w:rPr>
            <w:noProof/>
            <w:webHidden/>
          </w:rPr>
          <w:t>364</w:t>
        </w:r>
        <w:r w:rsidR="004D1046">
          <w:rPr>
            <w:noProof/>
            <w:webHidden/>
          </w:rPr>
          <w:fldChar w:fldCharType="end"/>
        </w:r>
      </w:hyperlink>
    </w:p>
    <w:p w14:paraId="46D6CECD" w14:textId="51ED180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7" w:history="1">
        <w:r w:rsidR="004D1046" w:rsidRPr="000B299E">
          <w:rPr>
            <w:rStyle w:val="Hyperlink"/>
            <w:noProof/>
          </w:rPr>
          <w:t>12.5.2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Mailbox exposure</w:t>
        </w:r>
        <w:r w:rsidR="004D1046">
          <w:rPr>
            <w:noProof/>
            <w:webHidden/>
          </w:rPr>
          <w:tab/>
        </w:r>
        <w:r w:rsidR="004D1046">
          <w:rPr>
            <w:noProof/>
            <w:webHidden/>
          </w:rPr>
          <w:fldChar w:fldCharType="begin"/>
        </w:r>
        <w:r w:rsidR="004D1046">
          <w:rPr>
            <w:noProof/>
            <w:webHidden/>
          </w:rPr>
          <w:instrText xml:space="preserve"> PAGEREF _Toc3886137 \h </w:instrText>
        </w:r>
        <w:r w:rsidR="004D1046">
          <w:rPr>
            <w:noProof/>
            <w:webHidden/>
          </w:rPr>
        </w:r>
        <w:r w:rsidR="004D1046">
          <w:rPr>
            <w:noProof/>
            <w:webHidden/>
          </w:rPr>
          <w:fldChar w:fldCharType="separate"/>
        </w:r>
        <w:r w:rsidR="004D1046">
          <w:rPr>
            <w:noProof/>
            <w:webHidden/>
          </w:rPr>
          <w:t>365</w:t>
        </w:r>
        <w:r w:rsidR="004D1046">
          <w:rPr>
            <w:noProof/>
            <w:webHidden/>
          </w:rPr>
          <w:fldChar w:fldCharType="end"/>
        </w:r>
      </w:hyperlink>
    </w:p>
    <w:p w14:paraId="39C869D0" w14:textId="587CFB9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8" w:history="1">
        <w:r w:rsidR="004D1046" w:rsidRPr="000B299E">
          <w:rPr>
            <w:rStyle w:val="Hyperlink"/>
            <w:noProof/>
          </w:rPr>
          <w:t>12.5.3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RVariable exposure</w:t>
        </w:r>
        <w:r w:rsidR="004D1046">
          <w:rPr>
            <w:noProof/>
            <w:webHidden/>
          </w:rPr>
          <w:tab/>
        </w:r>
        <w:r w:rsidR="004D1046">
          <w:rPr>
            <w:noProof/>
            <w:webHidden/>
          </w:rPr>
          <w:fldChar w:fldCharType="begin"/>
        </w:r>
        <w:r w:rsidR="004D1046">
          <w:rPr>
            <w:noProof/>
            <w:webHidden/>
          </w:rPr>
          <w:instrText xml:space="preserve"> PAGEREF _Toc3886138 \h </w:instrText>
        </w:r>
        <w:r w:rsidR="004D1046">
          <w:rPr>
            <w:noProof/>
            <w:webHidden/>
          </w:rPr>
        </w:r>
        <w:r w:rsidR="004D1046">
          <w:rPr>
            <w:noProof/>
            <w:webHidden/>
          </w:rPr>
          <w:fldChar w:fldCharType="separate"/>
        </w:r>
        <w:r w:rsidR="004D1046">
          <w:rPr>
            <w:noProof/>
            <w:webHidden/>
          </w:rPr>
          <w:t>366</w:t>
        </w:r>
        <w:r w:rsidR="004D1046">
          <w:rPr>
            <w:noProof/>
            <w:webHidden/>
          </w:rPr>
          <w:fldChar w:fldCharType="end"/>
        </w:r>
      </w:hyperlink>
    </w:p>
    <w:p w14:paraId="58901426" w14:textId="1CA59FD9"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9" w:history="1">
        <w:r w:rsidR="004D1046" w:rsidRPr="000B299E">
          <w:rPr>
            <w:rStyle w:val="Hyperlink"/>
            <w:noProof/>
          </w:rPr>
          <w:t>12.5.4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Client and Traffic exposure</w:t>
        </w:r>
        <w:r w:rsidR="004D1046">
          <w:rPr>
            <w:noProof/>
            <w:webHidden/>
          </w:rPr>
          <w:tab/>
        </w:r>
        <w:r w:rsidR="004D1046">
          <w:rPr>
            <w:noProof/>
            <w:webHidden/>
          </w:rPr>
          <w:fldChar w:fldCharType="begin"/>
        </w:r>
        <w:r w:rsidR="004D1046">
          <w:rPr>
            <w:noProof/>
            <w:webHidden/>
          </w:rPr>
          <w:instrText xml:space="preserve"> PAGEREF _Toc3886139 \h </w:instrText>
        </w:r>
        <w:r w:rsidR="004D1046">
          <w:rPr>
            <w:noProof/>
            <w:webHidden/>
          </w:rPr>
        </w:r>
        <w:r w:rsidR="004D1046">
          <w:rPr>
            <w:noProof/>
            <w:webHidden/>
          </w:rPr>
          <w:fldChar w:fldCharType="separate"/>
        </w:r>
        <w:r w:rsidR="004D1046">
          <w:rPr>
            <w:noProof/>
            <w:webHidden/>
          </w:rPr>
          <w:t>367</w:t>
        </w:r>
        <w:r w:rsidR="004D1046">
          <w:rPr>
            <w:noProof/>
            <w:webHidden/>
          </w:rPr>
          <w:fldChar w:fldCharType="end"/>
        </w:r>
      </w:hyperlink>
    </w:p>
    <w:p w14:paraId="2A61C980" w14:textId="7087651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0" w:history="1">
        <w:r w:rsidR="004D1046" w:rsidRPr="000B299E">
          <w:rPr>
            <w:rStyle w:val="Hyperlink"/>
            <w:noProof/>
          </w:rPr>
          <w:t>12.5.5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Port exposure</w:t>
        </w:r>
        <w:r w:rsidR="004D1046">
          <w:rPr>
            <w:noProof/>
            <w:webHidden/>
          </w:rPr>
          <w:tab/>
        </w:r>
        <w:r w:rsidR="004D1046">
          <w:rPr>
            <w:noProof/>
            <w:webHidden/>
          </w:rPr>
          <w:fldChar w:fldCharType="begin"/>
        </w:r>
        <w:r w:rsidR="004D1046">
          <w:rPr>
            <w:noProof/>
            <w:webHidden/>
          </w:rPr>
          <w:instrText xml:space="preserve"> PAGEREF _Toc3886140 \h </w:instrText>
        </w:r>
        <w:r w:rsidR="004D1046">
          <w:rPr>
            <w:noProof/>
            <w:webHidden/>
          </w:rPr>
        </w:r>
        <w:r w:rsidR="004D1046">
          <w:rPr>
            <w:noProof/>
            <w:webHidden/>
          </w:rPr>
          <w:fldChar w:fldCharType="separate"/>
        </w:r>
        <w:r w:rsidR="004D1046">
          <w:rPr>
            <w:noProof/>
            <w:webHidden/>
          </w:rPr>
          <w:t>369</w:t>
        </w:r>
        <w:r w:rsidR="004D1046">
          <w:rPr>
            <w:noProof/>
            <w:webHidden/>
          </w:rPr>
          <w:fldChar w:fldCharType="end"/>
        </w:r>
      </w:hyperlink>
    </w:p>
    <w:p w14:paraId="047C0939" w14:textId="3CF979BE"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1" w:history="1">
        <w:r w:rsidR="004D1046" w:rsidRPr="000B299E">
          <w:rPr>
            <w:rStyle w:val="Hyperlink"/>
            <w:noProof/>
          </w:rPr>
          <w:t>12.5.6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Link exposure</w:t>
        </w:r>
        <w:r w:rsidR="004D1046">
          <w:rPr>
            <w:noProof/>
            <w:webHidden/>
          </w:rPr>
          <w:tab/>
        </w:r>
        <w:r w:rsidR="004D1046">
          <w:rPr>
            <w:noProof/>
            <w:webHidden/>
          </w:rPr>
          <w:fldChar w:fldCharType="begin"/>
        </w:r>
        <w:r w:rsidR="004D1046">
          <w:rPr>
            <w:noProof/>
            <w:webHidden/>
          </w:rPr>
          <w:instrText xml:space="preserve"> PAGEREF _Toc3886141 \h </w:instrText>
        </w:r>
        <w:r w:rsidR="004D1046">
          <w:rPr>
            <w:noProof/>
            <w:webHidden/>
          </w:rPr>
        </w:r>
        <w:r w:rsidR="004D1046">
          <w:rPr>
            <w:noProof/>
            <w:webHidden/>
          </w:rPr>
          <w:fldChar w:fldCharType="separate"/>
        </w:r>
        <w:r w:rsidR="004D1046">
          <w:rPr>
            <w:noProof/>
            <w:webHidden/>
          </w:rPr>
          <w:t>371</w:t>
        </w:r>
        <w:r w:rsidR="004D1046">
          <w:rPr>
            <w:noProof/>
            <w:webHidden/>
          </w:rPr>
          <w:fldChar w:fldCharType="end"/>
        </w:r>
      </w:hyperlink>
    </w:p>
    <w:p w14:paraId="257A7B64" w14:textId="16C297F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2" w:history="1">
        <w:r w:rsidR="004D1046" w:rsidRPr="000B299E">
          <w:rPr>
            <w:rStyle w:val="Hyperlink"/>
            <w:noProof/>
          </w:rPr>
          <w:t>12.5.7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Transceiver exposure</w:t>
        </w:r>
        <w:r w:rsidR="004D1046">
          <w:rPr>
            <w:noProof/>
            <w:webHidden/>
          </w:rPr>
          <w:tab/>
        </w:r>
        <w:r w:rsidR="004D1046">
          <w:rPr>
            <w:noProof/>
            <w:webHidden/>
          </w:rPr>
          <w:fldChar w:fldCharType="begin"/>
        </w:r>
        <w:r w:rsidR="004D1046">
          <w:rPr>
            <w:noProof/>
            <w:webHidden/>
          </w:rPr>
          <w:instrText xml:space="preserve"> PAGEREF _Toc3886142 \h </w:instrText>
        </w:r>
        <w:r w:rsidR="004D1046">
          <w:rPr>
            <w:noProof/>
            <w:webHidden/>
          </w:rPr>
        </w:r>
        <w:r w:rsidR="004D1046">
          <w:rPr>
            <w:noProof/>
            <w:webHidden/>
          </w:rPr>
          <w:fldChar w:fldCharType="separate"/>
        </w:r>
        <w:r w:rsidR="004D1046">
          <w:rPr>
            <w:noProof/>
            <w:webHidden/>
          </w:rPr>
          <w:t>372</w:t>
        </w:r>
        <w:r w:rsidR="004D1046">
          <w:rPr>
            <w:noProof/>
            <w:webHidden/>
          </w:rPr>
          <w:fldChar w:fldCharType="end"/>
        </w:r>
      </w:hyperlink>
    </w:p>
    <w:p w14:paraId="66DC8132" w14:textId="7763FC40"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3" w:history="1">
        <w:r w:rsidR="004D1046" w:rsidRPr="000B299E">
          <w:rPr>
            <w:rStyle w:val="Hyperlink"/>
            <w:noProof/>
          </w:rPr>
          <w:t>12.5.8</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RFChannel exposure</w:t>
        </w:r>
        <w:r w:rsidR="004D1046">
          <w:rPr>
            <w:noProof/>
            <w:webHidden/>
          </w:rPr>
          <w:tab/>
        </w:r>
        <w:r w:rsidR="004D1046">
          <w:rPr>
            <w:noProof/>
            <w:webHidden/>
          </w:rPr>
          <w:fldChar w:fldCharType="begin"/>
        </w:r>
        <w:r w:rsidR="004D1046">
          <w:rPr>
            <w:noProof/>
            <w:webHidden/>
          </w:rPr>
          <w:instrText xml:space="preserve"> PAGEREF _Toc3886143 \h </w:instrText>
        </w:r>
        <w:r w:rsidR="004D1046">
          <w:rPr>
            <w:noProof/>
            <w:webHidden/>
          </w:rPr>
        </w:r>
        <w:r w:rsidR="004D1046">
          <w:rPr>
            <w:noProof/>
            <w:webHidden/>
          </w:rPr>
          <w:fldChar w:fldCharType="separate"/>
        </w:r>
        <w:r w:rsidR="004D1046">
          <w:rPr>
            <w:noProof/>
            <w:webHidden/>
          </w:rPr>
          <w:t>374</w:t>
        </w:r>
        <w:r w:rsidR="004D1046">
          <w:rPr>
            <w:noProof/>
            <w:webHidden/>
          </w:rPr>
          <w:fldChar w:fldCharType="end"/>
        </w:r>
      </w:hyperlink>
    </w:p>
    <w:p w14:paraId="34553B26" w14:textId="32A3FB4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4" w:history="1">
        <w:r w:rsidR="004D1046" w:rsidRPr="000B299E">
          <w:rPr>
            <w:rStyle w:val="Hyperlink"/>
            <w:noProof/>
          </w:rPr>
          <w:t>12.5.9</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Process exposure</w:t>
        </w:r>
        <w:r w:rsidR="004D1046">
          <w:rPr>
            <w:noProof/>
            <w:webHidden/>
          </w:rPr>
          <w:tab/>
        </w:r>
        <w:r w:rsidR="004D1046">
          <w:rPr>
            <w:noProof/>
            <w:webHidden/>
          </w:rPr>
          <w:fldChar w:fldCharType="begin"/>
        </w:r>
        <w:r w:rsidR="004D1046">
          <w:rPr>
            <w:noProof/>
            <w:webHidden/>
          </w:rPr>
          <w:instrText xml:space="preserve"> PAGEREF _Toc3886144 \h </w:instrText>
        </w:r>
        <w:r w:rsidR="004D1046">
          <w:rPr>
            <w:noProof/>
            <w:webHidden/>
          </w:rPr>
        </w:r>
        <w:r w:rsidR="004D1046">
          <w:rPr>
            <w:noProof/>
            <w:webHidden/>
          </w:rPr>
          <w:fldChar w:fldCharType="separate"/>
        </w:r>
        <w:r w:rsidR="004D1046">
          <w:rPr>
            <w:noProof/>
            <w:webHidden/>
          </w:rPr>
          <w:t>376</w:t>
        </w:r>
        <w:r w:rsidR="004D1046">
          <w:rPr>
            <w:noProof/>
            <w:webHidden/>
          </w:rPr>
          <w:fldChar w:fldCharType="end"/>
        </w:r>
      </w:hyperlink>
    </w:p>
    <w:p w14:paraId="44CAEE6E" w14:textId="075AFDAD" w:rsidR="004D1046" w:rsidRDefault="003347A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5" w:history="1">
        <w:r w:rsidR="004D1046" w:rsidRPr="000B299E">
          <w:rPr>
            <w:rStyle w:val="Hyperlink"/>
            <w:noProof/>
          </w:rPr>
          <w:t>12.5.10</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Kernel exposure</w:t>
        </w:r>
        <w:r w:rsidR="004D1046">
          <w:rPr>
            <w:noProof/>
            <w:webHidden/>
          </w:rPr>
          <w:tab/>
        </w:r>
        <w:r w:rsidR="004D1046">
          <w:rPr>
            <w:noProof/>
            <w:webHidden/>
          </w:rPr>
          <w:fldChar w:fldCharType="begin"/>
        </w:r>
        <w:r w:rsidR="004D1046">
          <w:rPr>
            <w:noProof/>
            <w:webHidden/>
          </w:rPr>
          <w:instrText xml:space="preserve"> PAGEREF _Toc3886145 \h </w:instrText>
        </w:r>
        <w:r w:rsidR="004D1046">
          <w:rPr>
            <w:noProof/>
            <w:webHidden/>
          </w:rPr>
        </w:r>
        <w:r w:rsidR="004D1046">
          <w:rPr>
            <w:noProof/>
            <w:webHidden/>
          </w:rPr>
          <w:fldChar w:fldCharType="separate"/>
        </w:r>
        <w:r w:rsidR="004D1046">
          <w:rPr>
            <w:noProof/>
            <w:webHidden/>
          </w:rPr>
          <w:t>377</w:t>
        </w:r>
        <w:r w:rsidR="004D1046">
          <w:rPr>
            <w:noProof/>
            <w:webHidden/>
          </w:rPr>
          <w:fldChar w:fldCharType="end"/>
        </w:r>
      </w:hyperlink>
    </w:p>
    <w:p w14:paraId="3829D2B2" w14:textId="6846D075" w:rsidR="004D1046" w:rsidRDefault="003347A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6" w:history="1">
        <w:r w:rsidR="004D1046" w:rsidRPr="000B299E">
          <w:rPr>
            <w:rStyle w:val="Hyperlink"/>
            <w:noProof/>
          </w:rPr>
          <w:t>12.5.11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Station exposure</w:t>
        </w:r>
        <w:r w:rsidR="004D1046">
          <w:rPr>
            <w:noProof/>
            <w:webHidden/>
          </w:rPr>
          <w:tab/>
        </w:r>
        <w:r w:rsidR="004D1046">
          <w:rPr>
            <w:noProof/>
            <w:webHidden/>
          </w:rPr>
          <w:fldChar w:fldCharType="begin"/>
        </w:r>
        <w:r w:rsidR="004D1046">
          <w:rPr>
            <w:noProof/>
            <w:webHidden/>
          </w:rPr>
          <w:instrText xml:space="preserve"> PAGEREF _Toc3886146 \h </w:instrText>
        </w:r>
        <w:r w:rsidR="004D1046">
          <w:rPr>
            <w:noProof/>
            <w:webHidden/>
          </w:rPr>
        </w:r>
        <w:r w:rsidR="004D1046">
          <w:rPr>
            <w:noProof/>
            <w:webHidden/>
          </w:rPr>
          <w:fldChar w:fldCharType="separate"/>
        </w:r>
        <w:r w:rsidR="004D1046">
          <w:rPr>
            <w:noProof/>
            <w:webHidden/>
          </w:rPr>
          <w:t>379</w:t>
        </w:r>
        <w:r w:rsidR="004D1046">
          <w:rPr>
            <w:noProof/>
            <w:webHidden/>
          </w:rPr>
          <w:fldChar w:fldCharType="end"/>
        </w:r>
      </w:hyperlink>
    </w:p>
    <w:p w14:paraId="3784BD3F" w14:textId="04BC1419" w:rsidR="004D1046" w:rsidRDefault="003347A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7" w:history="1">
        <w:r w:rsidR="004D1046" w:rsidRPr="000B299E">
          <w:rPr>
            <w:rStyle w:val="Hyperlink"/>
            <w:noProof/>
          </w:rPr>
          <w:t>12.5.12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System exposure</w:t>
        </w:r>
        <w:r w:rsidR="004D1046">
          <w:rPr>
            <w:noProof/>
            <w:webHidden/>
          </w:rPr>
          <w:tab/>
        </w:r>
        <w:r w:rsidR="004D1046">
          <w:rPr>
            <w:noProof/>
            <w:webHidden/>
          </w:rPr>
          <w:fldChar w:fldCharType="begin"/>
        </w:r>
        <w:r w:rsidR="004D1046">
          <w:rPr>
            <w:noProof/>
            <w:webHidden/>
          </w:rPr>
          <w:instrText xml:space="preserve"> PAGEREF _Toc3886147 \h </w:instrText>
        </w:r>
        <w:r w:rsidR="004D1046">
          <w:rPr>
            <w:noProof/>
            <w:webHidden/>
          </w:rPr>
        </w:r>
        <w:r w:rsidR="004D1046">
          <w:rPr>
            <w:noProof/>
            <w:webHidden/>
          </w:rPr>
          <w:fldChar w:fldCharType="separate"/>
        </w:r>
        <w:r w:rsidR="004D1046">
          <w:rPr>
            <w:noProof/>
            <w:webHidden/>
          </w:rPr>
          <w:t>382</w:t>
        </w:r>
        <w:r w:rsidR="004D1046">
          <w:rPr>
            <w:noProof/>
            <w:webHidden/>
          </w:rPr>
          <w:fldChar w:fldCharType="end"/>
        </w:r>
      </w:hyperlink>
    </w:p>
    <w:p w14:paraId="7A5CF7C5" w14:textId="1F6DC607" w:rsidR="004D1046" w:rsidRDefault="003347A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8" w:history="1">
        <w:r w:rsidR="004D1046" w:rsidRPr="000B299E">
          <w:rPr>
            <w:rStyle w:val="Hyperlink"/>
            <w:noProof/>
          </w:rPr>
          <w:t>12.5.13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Observer exposure</w:t>
        </w:r>
        <w:r w:rsidR="004D1046">
          <w:rPr>
            <w:noProof/>
            <w:webHidden/>
          </w:rPr>
          <w:tab/>
        </w:r>
        <w:r w:rsidR="004D1046">
          <w:rPr>
            <w:noProof/>
            <w:webHidden/>
          </w:rPr>
          <w:fldChar w:fldCharType="begin"/>
        </w:r>
        <w:r w:rsidR="004D1046">
          <w:rPr>
            <w:noProof/>
            <w:webHidden/>
          </w:rPr>
          <w:instrText xml:space="preserve"> PAGEREF _Toc3886148 \h </w:instrText>
        </w:r>
        <w:r w:rsidR="004D1046">
          <w:rPr>
            <w:noProof/>
            <w:webHidden/>
          </w:rPr>
        </w:r>
        <w:r w:rsidR="004D1046">
          <w:rPr>
            <w:noProof/>
            <w:webHidden/>
          </w:rPr>
          <w:fldChar w:fldCharType="separate"/>
        </w:r>
        <w:r w:rsidR="004D1046">
          <w:rPr>
            <w:noProof/>
            <w:webHidden/>
          </w:rPr>
          <w:t>383</w:t>
        </w:r>
        <w:r w:rsidR="004D1046">
          <w:rPr>
            <w:noProof/>
            <w:webHidden/>
          </w:rPr>
          <w:fldChar w:fldCharType="end"/>
        </w:r>
      </w:hyperlink>
    </w:p>
    <w:p w14:paraId="5B9A3142" w14:textId="37F78670" w:rsidR="004D1046" w:rsidRDefault="003347AD">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3886149" w:history="1">
        <w:r w:rsidR="004D1046" w:rsidRPr="000B299E">
          <w:rPr>
            <w:rStyle w:val="Hyperlink"/>
            <w:noProof/>
          </w:rPr>
          <w:t>APPENDIX A</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LIBRARY MODELS OF WIRELESS CHANNELS</w:t>
        </w:r>
        <w:r w:rsidR="004D1046">
          <w:rPr>
            <w:noProof/>
            <w:webHidden/>
          </w:rPr>
          <w:tab/>
        </w:r>
        <w:r w:rsidR="004D1046">
          <w:rPr>
            <w:noProof/>
            <w:webHidden/>
          </w:rPr>
          <w:fldChar w:fldCharType="begin"/>
        </w:r>
        <w:r w:rsidR="004D1046">
          <w:rPr>
            <w:noProof/>
            <w:webHidden/>
          </w:rPr>
          <w:instrText xml:space="preserve"> PAGEREF _Toc3886149 \h </w:instrText>
        </w:r>
        <w:r w:rsidR="004D1046">
          <w:rPr>
            <w:noProof/>
            <w:webHidden/>
          </w:rPr>
        </w:r>
        <w:r w:rsidR="004D1046">
          <w:rPr>
            <w:noProof/>
            <w:webHidden/>
          </w:rPr>
          <w:fldChar w:fldCharType="separate"/>
        </w:r>
        <w:r w:rsidR="004D1046">
          <w:rPr>
            <w:noProof/>
            <w:webHidden/>
          </w:rPr>
          <w:t>384</w:t>
        </w:r>
        <w:r w:rsidR="004D1046">
          <w:rPr>
            <w:noProof/>
            <w:webHidden/>
          </w:rPr>
          <w:fldChar w:fldCharType="end"/>
        </w:r>
      </w:hyperlink>
    </w:p>
    <w:p w14:paraId="45609202" w14:textId="598D122F"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50" w:history="1">
        <w:r w:rsidR="004D1046" w:rsidRPr="000B299E">
          <w:rPr>
            <w:rStyle w:val="Hyperlink"/>
            <w:noProof/>
          </w:rPr>
          <w:t>A.1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The base model</w:t>
        </w:r>
        <w:r w:rsidR="004D1046">
          <w:rPr>
            <w:noProof/>
            <w:webHidden/>
          </w:rPr>
          <w:tab/>
        </w:r>
        <w:r w:rsidR="004D1046">
          <w:rPr>
            <w:noProof/>
            <w:webHidden/>
          </w:rPr>
          <w:fldChar w:fldCharType="begin"/>
        </w:r>
        <w:r w:rsidR="004D1046">
          <w:rPr>
            <w:noProof/>
            <w:webHidden/>
          </w:rPr>
          <w:instrText xml:space="preserve"> PAGEREF _Toc3886150 \h </w:instrText>
        </w:r>
        <w:r w:rsidR="004D1046">
          <w:rPr>
            <w:noProof/>
            <w:webHidden/>
          </w:rPr>
        </w:r>
        <w:r w:rsidR="004D1046">
          <w:rPr>
            <w:noProof/>
            <w:webHidden/>
          </w:rPr>
          <w:fldChar w:fldCharType="separate"/>
        </w:r>
        <w:r w:rsidR="004D1046">
          <w:rPr>
            <w:noProof/>
            <w:webHidden/>
          </w:rPr>
          <w:t>384</w:t>
        </w:r>
        <w:r w:rsidR="004D1046">
          <w:rPr>
            <w:noProof/>
            <w:webHidden/>
          </w:rPr>
          <w:fldChar w:fldCharType="end"/>
        </w:r>
      </w:hyperlink>
    </w:p>
    <w:p w14:paraId="24CE392F" w14:textId="708C56F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1" w:history="1">
        <w:r w:rsidR="004D1046" w:rsidRPr="000B299E">
          <w:rPr>
            <w:rStyle w:val="Hyperlink"/>
            <w:noProof/>
          </w:rPr>
          <w:t>A.1.1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mapper classes</w:t>
        </w:r>
        <w:r w:rsidR="004D1046">
          <w:rPr>
            <w:noProof/>
            <w:webHidden/>
          </w:rPr>
          <w:tab/>
        </w:r>
        <w:r w:rsidR="004D1046">
          <w:rPr>
            <w:noProof/>
            <w:webHidden/>
          </w:rPr>
          <w:fldChar w:fldCharType="begin"/>
        </w:r>
        <w:r w:rsidR="004D1046">
          <w:rPr>
            <w:noProof/>
            <w:webHidden/>
          </w:rPr>
          <w:instrText xml:space="preserve"> PAGEREF _Toc3886151 \h </w:instrText>
        </w:r>
        <w:r w:rsidR="004D1046">
          <w:rPr>
            <w:noProof/>
            <w:webHidden/>
          </w:rPr>
        </w:r>
        <w:r w:rsidR="004D1046">
          <w:rPr>
            <w:noProof/>
            <w:webHidden/>
          </w:rPr>
          <w:fldChar w:fldCharType="separate"/>
        </w:r>
        <w:r w:rsidR="004D1046">
          <w:rPr>
            <w:noProof/>
            <w:webHidden/>
          </w:rPr>
          <w:t>385</w:t>
        </w:r>
        <w:r w:rsidR="004D1046">
          <w:rPr>
            <w:noProof/>
            <w:webHidden/>
          </w:rPr>
          <w:fldChar w:fldCharType="end"/>
        </w:r>
      </w:hyperlink>
    </w:p>
    <w:p w14:paraId="16748D7A" w14:textId="3B84F727"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2" w:history="1">
        <w:r w:rsidR="004D1046" w:rsidRPr="000B299E">
          <w:rPr>
            <w:rStyle w:val="Hyperlink"/>
            <w:noProof/>
          </w:rPr>
          <w:t>A.1.2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Channel separation</w:t>
        </w:r>
        <w:r w:rsidR="004D1046">
          <w:rPr>
            <w:noProof/>
            <w:webHidden/>
          </w:rPr>
          <w:tab/>
        </w:r>
        <w:r w:rsidR="004D1046">
          <w:rPr>
            <w:noProof/>
            <w:webHidden/>
          </w:rPr>
          <w:fldChar w:fldCharType="begin"/>
        </w:r>
        <w:r w:rsidR="004D1046">
          <w:rPr>
            <w:noProof/>
            <w:webHidden/>
          </w:rPr>
          <w:instrText xml:space="preserve"> PAGEREF _Toc3886152 \h </w:instrText>
        </w:r>
        <w:r w:rsidR="004D1046">
          <w:rPr>
            <w:noProof/>
            <w:webHidden/>
          </w:rPr>
        </w:r>
        <w:r w:rsidR="004D1046">
          <w:rPr>
            <w:noProof/>
            <w:webHidden/>
          </w:rPr>
          <w:fldChar w:fldCharType="separate"/>
        </w:r>
        <w:r w:rsidR="004D1046">
          <w:rPr>
            <w:noProof/>
            <w:webHidden/>
          </w:rPr>
          <w:t>388</w:t>
        </w:r>
        <w:r w:rsidR="004D1046">
          <w:rPr>
            <w:noProof/>
            <w:webHidden/>
          </w:rPr>
          <w:fldChar w:fldCharType="end"/>
        </w:r>
      </w:hyperlink>
    </w:p>
    <w:p w14:paraId="10644D27" w14:textId="38E0894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3" w:history="1">
        <w:r w:rsidR="004D1046" w:rsidRPr="000B299E">
          <w:rPr>
            <w:rStyle w:val="Hyperlink"/>
            <w:noProof/>
          </w:rPr>
          <w:t>A.1.3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functions of the base model</w:t>
        </w:r>
        <w:r w:rsidR="004D1046">
          <w:rPr>
            <w:noProof/>
            <w:webHidden/>
          </w:rPr>
          <w:tab/>
        </w:r>
        <w:r w:rsidR="004D1046">
          <w:rPr>
            <w:noProof/>
            <w:webHidden/>
          </w:rPr>
          <w:fldChar w:fldCharType="begin"/>
        </w:r>
        <w:r w:rsidR="004D1046">
          <w:rPr>
            <w:noProof/>
            <w:webHidden/>
          </w:rPr>
          <w:instrText xml:space="preserve"> PAGEREF _Toc3886153 \h </w:instrText>
        </w:r>
        <w:r w:rsidR="004D1046">
          <w:rPr>
            <w:noProof/>
            <w:webHidden/>
          </w:rPr>
        </w:r>
        <w:r w:rsidR="004D1046">
          <w:rPr>
            <w:noProof/>
            <w:webHidden/>
          </w:rPr>
          <w:fldChar w:fldCharType="separate"/>
        </w:r>
        <w:r w:rsidR="004D1046">
          <w:rPr>
            <w:noProof/>
            <w:webHidden/>
          </w:rPr>
          <w:t>389</w:t>
        </w:r>
        <w:r w:rsidR="004D1046">
          <w:rPr>
            <w:noProof/>
            <w:webHidden/>
          </w:rPr>
          <w:fldChar w:fldCharType="end"/>
        </w:r>
      </w:hyperlink>
    </w:p>
    <w:p w14:paraId="72F07DBF" w14:textId="788597A3"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54" w:history="1">
        <w:r w:rsidR="004D1046" w:rsidRPr="000B299E">
          <w:rPr>
            <w:rStyle w:val="Hyperlink"/>
            <w:noProof/>
          </w:rPr>
          <w:t>A.2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The shadowing model</w:t>
        </w:r>
        <w:r w:rsidR="004D1046">
          <w:rPr>
            <w:noProof/>
            <w:webHidden/>
          </w:rPr>
          <w:tab/>
        </w:r>
        <w:r w:rsidR="004D1046">
          <w:rPr>
            <w:noProof/>
            <w:webHidden/>
          </w:rPr>
          <w:fldChar w:fldCharType="begin"/>
        </w:r>
        <w:r w:rsidR="004D1046">
          <w:rPr>
            <w:noProof/>
            <w:webHidden/>
          </w:rPr>
          <w:instrText xml:space="preserve"> PAGEREF _Toc3886154 \h </w:instrText>
        </w:r>
        <w:r w:rsidR="004D1046">
          <w:rPr>
            <w:noProof/>
            <w:webHidden/>
          </w:rPr>
        </w:r>
        <w:r w:rsidR="004D1046">
          <w:rPr>
            <w:noProof/>
            <w:webHidden/>
          </w:rPr>
          <w:fldChar w:fldCharType="separate"/>
        </w:r>
        <w:r w:rsidR="004D1046">
          <w:rPr>
            <w:noProof/>
            <w:webHidden/>
          </w:rPr>
          <w:t>392</w:t>
        </w:r>
        <w:r w:rsidR="004D1046">
          <w:rPr>
            <w:noProof/>
            <w:webHidden/>
          </w:rPr>
          <w:fldChar w:fldCharType="end"/>
        </w:r>
      </w:hyperlink>
    </w:p>
    <w:p w14:paraId="0F150B84" w14:textId="01321F83"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5" w:history="1">
        <w:r w:rsidR="004D1046" w:rsidRPr="000B299E">
          <w:rPr>
            <w:rStyle w:val="Hyperlink"/>
            <w:noProof/>
          </w:rPr>
          <w:t>A.2.1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Model parameters</w:t>
        </w:r>
        <w:r w:rsidR="004D1046">
          <w:rPr>
            <w:noProof/>
            <w:webHidden/>
          </w:rPr>
          <w:tab/>
        </w:r>
        <w:r w:rsidR="004D1046">
          <w:rPr>
            <w:noProof/>
            <w:webHidden/>
          </w:rPr>
          <w:fldChar w:fldCharType="begin"/>
        </w:r>
        <w:r w:rsidR="004D1046">
          <w:rPr>
            <w:noProof/>
            <w:webHidden/>
          </w:rPr>
          <w:instrText xml:space="preserve"> PAGEREF _Toc3886155 \h </w:instrText>
        </w:r>
        <w:r w:rsidR="004D1046">
          <w:rPr>
            <w:noProof/>
            <w:webHidden/>
          </w:rPr>
        </w:r>
        <w:r w:rsidR="004D1046">
          <w:rPr>
            <w:noProof/>
            <w:webHidden/>
          </w:rPr>
          <w:fldChar w:fldCharType="separate"/>
        </w:r>
        <w:r w:rsidR="004D1046">
          <w:rPr>
            <w:noProof/>
            <w:webHidden/>
          </w:rPr>
          <w:t>392</w:t>
        </w:r>
        <w:r w:rsidR="004D1046">
          <w:rPr>
            <w:noProof/>
            <w:webHidden/>
          </w:rPr>
          <w:fldChar w:fldCharType="end"/>
        </w:r>
      </w:hyperlink>
    </w:p>
    <w:p w14:paraId="356775A2" w14:textId="096FDE5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6" w:history="1">
        <w:r w:rsidR="004D1046" w:rsidRPr="000B299E">
          <w:rPr>
            <w:rStyle w:val="Hyperlink"/>
            <w:noProof/>
          </w:rPr>
          <w:t>A.2.2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Event assessment</w:t>
        </w:r>
        <w:r w:rsidR="004D1046">
          <w:rPr>
            <w:noProof/>
            <w:webHidden/>
          </w:rPr>
          <w:tab/>
        </w:r>
        <w:r w:rsidR="004D1046">
          <w:rPr>
            <w:noProof/>
            <w:webHidden/>
          </w:rPr>
          <w:fldChar w:fldCharType="begin"/>
        </w:r>
        <w:r w:rsidR="004D1046">
          <w:rPr>
            <w:noProof/>
            <w:webHidden/>
          </w:rPr>
          <w:instrText xml:space="preserve"> PAGEREF _Toc3886156 \h </w:instrText>
        </w:r>
        <w:r w:rsidR="004D1046">
          <w:rPr>
            <w:noProof/>
            <w:webHidden/>
          </w:rPr>
        </w:r>
        <w:r w:rsidR="004D1046">
          <w:rPr>
            <w:noProof/>
            <w:webHidden/>
          </w:rPr>
          <w:fldChar w:fldCharType="separate"/>
        </w:r>
        <w:r w:rsidR="004D1046">
          <w:rPr>
            <w:noProof/>
            <w:webHidden/>
          </w:rPr>
          <w:t>393</w:t>
        </w:r>
        <w:r w:rsidR="004D1046">
          <w:rPr>
            <w:noProof/>
            <w:webHidden/>
          </w:rPr>
          <w:fldChar w:fldCharType="end"/>
        </w:r>
      </w:hyperlink>
    </w:p>
    <w:p w14:paraId="5D18A7E8" w14:textId="21A1777F"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57" w:history="1">
        <w:r w:rsidR="004D1046" w:rsidRPr="000B299E">
          <w:rPr>
            <w:rStyle w:val="Hyperlink"/>
            <w:noProof/>
          </w:rPr>
          <w:t>A.3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The sampled model</w:t>
        </w:r>
        <w:r w:rsidR="004D1046">
          <w:rPr>
            <w:noProof/>
            <w:webHidden/>
          </w:rPr>
          <w:tab/>
        </w:r>
        <w:r w:rsidR="004D1046">
          <w:rPr>
            <w:noProof/>
            <w:webHidden/>
          </w:rPr>
          <w:fldChar w:fldCharType="begin"/>
        </w:r>
        <w:r w:rsidR="004D1046">
          <w:rPr>
            <w:noProof/>
            <w:webHidden/>
          </w:rPr>
          <w:instrText xml:space="preserve"> PAGEREF _Toc3886157 \h </w:instrText>
        </w:r>
        <w:r w:rsidR="004D1046">
          <w:rPr>
            <w:noProof/>
            <w:webHidden/>
          </w:rPr>
        </w:r>
        <w:r w:rsidR="004D1046">
          <w:rPr>
            <w:noProof/>
            <w:webHidden/>
          </w:rPr>
          <w:fldChar w:fldCharType="separate"/>
        </w:r>
        <w:r w:rsidR="004D1046">
          <w:rPr>
            <w:noProof/>
            <w:webHidden/>
          </w:rPr>
          <w:t>395</w:t>
        </w:r>
        <w:r w:rsidR="004D1046">
          <w:rPr>
            <w:noProof/>
            <w:webHidden/>
          </w:rPr>
          <w:fldChar w:fldCharType="end"/>
        </w:r>
      </w:hyperlink>
    </w:p>
    <w:p w14:paraId="15EE6A3E" w14:textId="34BFE9E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8" w:history="1">
        <w:r w:rsidR="004D1046" w:rsidRPr="000B299E">
          <w:rPr>
            <w:rStyle w:val="Hyperlink"/>
            <w:noProof/>
          </w:rPr>
          <w:t>A.3.1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Model parameters</w:t>
        </w:r>
        <w:r w:rsidR="004D1046">
          <w:rPr>
            <w:noProof/>
            <w:webHidden/>
          </w:rPr>
          <w:tab/>
        </w:r>
        <w:r w:rsidR="004D1046">
          <w:rPr>
            <w:noProof/>
            <w:webHidden/>
          </w:rPr>
          <w:fldChar w:fldCharType="begin"/>
        </w:r>
        <w:r w:rsidR="004D1046">
          <w:rPr>
            <w:noProof/>
            <w:webHidden/>
          </w:rPr>
          <w:instrText xml:space="preserve"> PAGEREF _Toc3886158 \h </w:instrText>
        </w:r>
        <w:r w:rsidR="004D1046">
          <w:rPr>
            <w:noProof/>
            <w:webHidden/>
          </w:rPr>
        </w:r>
        <w:r w:rsidR="004D1046">
          <w:rPr>
            <w:noProof/>
            <w:webHidden/>
          </w:rPr>
          <w:fldChar w:fldCharType="separate"/>
        </w:r>
        <w:r w:rsidR="004D1046">
          <w:rPr>
            <w:noProof/>
            <w:webHidden/>
          </w:rPr>
          <w:t>396</w:t>
        </w:r>
        <w:r w:rsidR="004D1046">
          <w:rPr>
            <w:noProof/>
            <w:webHidden/>
          </w:rPr>
          <w:fldChar w:fldCharType="end"/>
        </w:r>
      </w:hyperlink>
    </w:p>
    <w:p w14:paraId="766E82C5" w14:textId="6DF6D5E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9" w:history="1">
        <w:r w:rsidR="004D1046" w:rsidRPr="000B299E">
          <w:rPr>
            <w:rStyle w:val="Hyperlink"/>
            <w:noProof/>
          </w:rPr>
          <w:t>A.3.2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RSSI samples</w:t>
        </w:r>
        <w:r w:rsidR="004D1046">
          <w:rPr>
            <w:noProof/>
            <w:webHidden/>
          </w:rPr>
          <w:tab/>
        </w:r>
        <w:r w:rsidR="004D1046">
          <w:rPr>
            <w:noProof/>
            <w:webHidden/>
          </w:rPr>
          <w:fldChar w:fldCharType="begin"/>
        </w:r>
        <w:r w:rsidR="004D1046">
          <w:rPr>
            <w:noProof/>
            <w:webHidden/>
          </w:rPr>
          <w:instrText xml:space="preserve"> PAGEREF _Toc3886159 \h </w:instrText>
        </w:r>
        <w:r w:rsidR="004D1046">
          <w:rPr>
            <w:noProof/>
            <w:webHidden/>
          </w:rPr>
        </w:r>
        <w:r w:rsidR="004D1046">
          <w:rPr>
            <w:noProof/>
            <w:webHidden/>
          </w:rPr>
          <w:fldChar w:fldCharType="separate"/>
        </w:r>
        <w:r w:rsidR="004D1046">
          <w:rPr>
            <w:noProof/>
            <w:webHidden/>
          </w:rPr>
          <w:t>397</w:t>
        </w:r>
        <w:r w:rsidR="004D1046">
          <w:rPr>
            <w:noProof/>
            <w:webHidden/>
          </w:rPr>
          <w:fldChar w:fldCharType="end"/>
        </w:r>
      </w:hyperlink>
    </w:p>
    <w:p w14:paraId="089BACE4" w14:textId="166F18FE"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60" w:history="1">
        <w:r w:rsidR="004D1046" w:rsidRPr="000B299E">
          <w:rPr>
            <w:rStyle w:val="Hyperlink"/>
            <w:noProof/>
          </w:rPr>
          <w:t>A.3.3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Computing the attenuation</w:t>
        </w:r>
        <w:r w:rsidR="004D1046">
          <w:rPr>
            <w:noProof/>
            <w:webHidden/>
          </w:rPr>
          <w:tab/>
        </w:r>
        <w:r w:rsidR="004D1046">
          <w:rPr>
            <w:noProof/>
            <w:webHidden/>
          </w:rPr>
          <w:fldChar w:fldCharType="begin"/>
        </w:r>
        <w:r w:rsidR="004D1046">
          <w:rPr>
            <w:noProof/>
            <w:webHidden/>
          </w:rPr>
          <w:instrText xml:space="preserve"> PAGEREF _Toc3886160 \h </w:instrText>
        </w:r>
        <w:r w:rsidR="004D1046">
          <w:rPr>
            <w:noProof/>
            <w:webHidden/>
          </w:rPr>
        </w:r>
        <w:r w:rsidR="004D1046">
          <w:rPr>
            <w:noProof/>
            <w:webHidden/>
          </w:rPr>
          <w:fldChar w:fldCharType="separate"/>
        </w:r>
        <w:r w:rsidR="004D1046">
          <w:rPr>
            <w:noProof/>
            <w:webHidden/>
          </w:rPr>
          <w:t>398</w:t>
        </w:r>
        <w:r w:rsidR="004D1046">
          <w:rPr>
            <w:noProof/>
            <w:webHidden/>
          </w:rPr>
          <w:fldChar w:fldCharType="end"/>
        </w:r>
      </w:hyperlink>
    </w:p>
    <w:p w14:paraId="57445AE7" w14:textId="3D84B419"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1" w:history="1">
        <w:r w:rsidR="004D1046" w:rsidRPr="000B299E">
          <w:rPr>
            <w:rStyle w:val="Hyperlink"/>
            <w:noProof/>
          </w:rPr>
          <w:t>A.4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The neutrino model</w:t>
        </w:r>
        <w:r w:rsidR="004D1046">
          <w:rPr>
            <w:noProof/>
            <w:webHidden/>
          </w:rPr>
          <w:tab/>
        </w:r>
        <w:r w:rsidR="004D1046">
          <w:rPr>
            <w:noProof/>
            <w:webHidden/>
          </w:rPr>
          <w:fldChar w:fldCharType="begin"/>
        </w:r>
        <w:r w:rsidR="004D1046">
          <w:rPr>
            <w:noProof/>
            <w:webHidden/>
          </w:rPr>
          <w:instrText xml:space="preserve"> PAGEREF _Toc3886161 \h </w:instrText>
        </w:r>
        <w:r w:rsidR="004D1046">
          <w:rPr>
            <w:noProof/>
            <w:webHidden/>
          </w:rPr>
        </w:r>
        <w:r w:rsidR="004D1046">
          <w:rPr>
            <w:noProof/>
            <w:webHidden/>
          </w:rPr>
          <w:fldChar w:fldCharType="separate"/>
        </w:r>
        <w:r w:rsidR="004D1046">
          <w:rPr>
            <w:noProof/>
            <w:webHidden/>
          </w:rPr>
          <w:t>400</w:t>
        </w:r>
        <w:r w:rsidR="004D1046">
          <w:rPr>
            <w:noProof/>
            <w:webHidden/>
          </w:rPr>
          <w:fldChar w:fldCharType="end"/>
        </w:r>
      </w:hyperlink>
    </w:p>
    <w:p w14:paraId="746032F8" w14:textId="1F2CC3D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62" w:history="1">
        <w:r w:rsidR="004D1046" w:rsidRPr="000B299E">
          <w:rPr>
            <w:rStyle w:val="Hyperlink"/>
            <w:noProof/>
          </w:rPr>
          <w:t>A.4.1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Model parameters</w:t>
        </w:r>
        <w:r w:rsidR="004D1046">
          <w:rPr>
            <w:noProof/>
            <w:webHidden/>
          </w:rPr>
          <w:tab/>
        </w:r>
        <w:r w:rsidR="004D1046">
          <w:rPr>
            <w:noProof/>
            <w:webHidden/>
          </w:rPr>
          <w:fldChar w:fldCharType="begin"/>
        </w:r>
        <w:r w:rsidR="004D1046">
          <w:rPr>
            <w:noProof/>
            <w:webHidden/>
          </w:rPr>
          <w:instrText xml:space="preserve"> PAGEREF _Toc3886162 \h </w:instrText>
        </w:r>
        <w:r w:rsidR="004D1046">
          <w:rPr>
            <w:noProof/>
            <w:webHidden/>
          </w:rPr>
        </w:r>
        <w:r w:rsidR="004D1046">
          <w:rPr>
            <w:noProof/>
            <w:webHidden/>
          </w:rPr>
          <w:fldChar w:fldCharType="separate"/>
        </w:r>
        <w:r w:rsidR="004D1046">
          <w:rPr>
            <w:noProof/>
            <w:webHidden/>
          </w:rPr>
          <w:t>400</w:t>
        </w:r>
        <w:r w:rsidR="004D1046">
          <w:rPr>
            <w:noProof/>
            <w:webHidden/>
          </w:rPr>
          <w:fldChar w:fldCharType="end"/>
        </w:r>
      </w:hyperlink>
    </w:p>
    <w:p w14:paraId="2990593E" w14:textId="2B93198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63" w:history="1">
        <w:r w:rsidR="004D1046" w:rsidRPr="000B299E">
          <w:rPr>
            <w:rStyle w:val="Hyperlink"/>
            <w:noProof/>
          </w:rPr>
          <w:t>A.4.2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Event assessment</w:t>
        </w:r>
        <w:r w:rsidR="004D1046">
          <w:rPr>
            <w:noProof/>
            <w:webHidden/>
          </w:rPr>
          <w:tab/>
        </w:r>
        <w:r w:rsidR="004D1046">
          <w:rPr>
            <w:noProof/>
            <w:webHidden/>
          </w:rPr>
          <w:fldChar w:fldCharType="begin"/>
        </w:r>
        <w:r w:rsidR="004D1046">
          <w:rPr>
            <w:noProof/>
            <w:webHidden/>
          </w:rPr>
          <w:instrText xml:space="preserve"> PAGEREF _Toc3886163 \h </w:instrText>
        </w:r>
        <w:r w:rsidR="004D1046">
          <w:rPr>
            <w:noProof/>
            <w:webHidden/>
          </w:rPr>
        </w:r>
        <w:r w:rsidR="004D1046">
          <w:rPr>
            <w:noProof/>
            <w:webHidden/>
          </w:rPr>
          <w:fldChar w:fldCharType="separate"/>
        </w:r>
        <w:r w:rsidR="004D1046">
          <w:rPr>
            <w:noProof/>
            <w:webHidden/>
          </w:rPr>
          <w:t>401</w:t>
        </w:r>
        <w:r w:rsidR="004D1046">
          <w:rPr>
            <w:noProof/>
            <w:webHidden/>
          </w:rPr>
          <w:fldChar w:fldCharType="end"/>
        </w:r>
      </w:hyperlink>
    </w:p>
    <w:p w14:paraId="21BC70D3" w14:textId="621CBE46" w:rsidR="004D1046" w:rsidRDefault="003347AD">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3886164" w:history="1">
        <w:r w:rsidR="004D1046" w:rsidRPr="000B299E">
          <w:rPr>
            <w:rStyle w:val="Hyperlink"/>
            <w:noProof/>
          </w:rPr>
          <w:t>APPENDIX B</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SMURPH UNDER LINUX AND WINDOWS</w:t>
        </w:r>
        <w:r w:rsidR="004D1046">
          <w:rPr>
            <w:noProof/>
            <w:webHidden/>
          </w:rPr>
          <w:tab/>
        </w:r>
        <w:r w:rsidR="004D1046">
          <w:rPr>
            <w:noProof/>
            <w:webHidden/>
          </w:rPr>
          <w:fldChar w:fldCharType="begin"/>
        </w:r>
        <w:r w:rsidR="004D1046">
          <w:rPr>
            <w:noProof/>
            <w:webHidden/>
          </w:rPr>
          <w:instrText xml:space="preserve"> PAGEREF _Toc3886164 \h </w:instrText>
        </w:r>
        <w:r w:rsidR="004D1046">
          <w:rPr>
            <w:noProof/>
            <w:webHidden/>
          </w:rPr>
        </w:r>
        <w:r w:rsidR="004D1046">
          <w:rPr>
            <w:noProof/>
            <w:webHidden/>
          </w:rPr>
          <w:fldChar w:fldCharType="separate"/>
        </w:r>
        <w:r w:rsidR="004D1046">
          <w:rPr>
            <w:noProof/>
            <w:webHidden/>
          </w:rPr>
          <w:t>402</w:t>
        </w:r>
        <w:r w:rsidR="004D1046">
          <w:rPr>
            <w:noProof/>
            <w:webHidden/>
          </w:rPr>
          <w:fldChar w:fldCharType="end"/>
        </w:r>
      </w:hyperlink>
    </w:p>
    <w:p w14:paraId="55410533" w14:textId="09007914"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5" w:history="1">
        <w:r w:rsidR="004D1046" w:rsidRPr="000B299E">
          <w:rPr>
            <w:rStyle w:val="Hyperlink"/>
            <w:noProof/>
          </w:rPr>
          <w:t>B.1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Package structure</w:t>
        </w:r>
        <w:r w:rsidR="004D1046">
          <w:rPr>
            <w:noProof/>
            <w:webHidden/>
          </w:rPr>
          <w:tab/>
        </w:r>
        <w:r w:rsidR="004D1046">
          <w:rPr>
            <w:noProof/>
            <w:webHidden/>
          </w:rPr>
          <w:fldChar w:fldCharType="begin"/>
        </w:r>
        <w:r w:rsidR="004D1046">
          <w:rPr>
            <w:noProof/>
            <w:webHidden/>
          </w:rPr>
          <w:instrText xml:space="preserve"> PAGEREF _Toc3886165 \h </w:instrText>
        </w:r>
        <w:r w:rsidR="004D1046">
          <w:rPr>
            <w:noProof/>
            <w:webHidden/>
          </w:rPr>
        </w:r>
        <w:r w:rsidR="004D1046">
          <w:rPr>
            <w:noProof/>
            <w:webHidden/>
          </w:rPr>
          <w:fldChar w:fldCharType="separate"/>
        </w:r>
        <w:r w:rsidR="004D1046">
          <w:rPr>
            <w:noProof/>
            <w:webHidden/>
          </w:rPr>
          <w:t>402</w:t>
        </w:r>
        <w:r w:rsidR="004D1046">
          <w:rPr>
            <w:noProof/>
            <w:webHidden/>
          </w:rPr>
          <w:fldChar w:fldCharType="end"/>
        </w:r>
      </w:hyperlink>
    </w:p>
    <w:p w14:paraId="3A71585C" w14:textId="0201C846"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6" w:history="1">
        <w:r w:rsidR="004D1046" w:rsidRPr="000B299E">
          <w:rPr>
            <w:rStyle w:val="Hyperlink"/>
            <w:noProof/>
          </w:rPr>
          <w:t>B.2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Installation</w:t>
        </w:r>
        <w:r w:rsidR="004D1046">
          <w:rPr>
            <w:noProof/>
            <w:webHidden/>
          </w:rPr>
          <w:tab/>
        </w:r>
        <w:r w:rsidR="004D1046">
          <w:rPr>
            <w:noProof/>
            <w:webHidden/>
          </w:rPr>
          <w:fldChar w:fldCharType="begin"/>
        </w:r>
        <w:r w:rsidR="004D1046">
          <w:rPr>
            <w:noProof/>
            <w:webHidden/>
          </w:rPr>
          <w:instrText xml:space="preserve"> PAGEREF _Toc3886166 \h </w:instrText>
        </w:r>
        <w:r w:rsidR="004D1046">
          <w:rPr>
            <w:noProof/>
            <w:webHidden/>
          </w:rPr>
        </w:r>
        <w:r w:rsidR="004D1046">
          <w:rPr>
            <w:noProof/>
            <w:webHidden/>
          </w:rPr>
          <w:fldChar w:fldCharType="separate"/>
        </w:r>
        <w:r w:rsidR="004D1046">
          <w:rPr>
            <w:noProof/>
            <w:webHidden/>
          </w:rPr>
          <w:t>405</w:t>
        </w:r>
        <w:r w:rsidR="004D1046">
          <w:rPr>
            <w:noProof/>
            <w:webHidden/>
          </w:rPr>
          <w:fldChar w:fldCharType="end"/>
        </w:r>
      </w:hyperlink>
    </w:p>
    <w:p w14:paraId="29578B4E" w14:textId="23B6D446"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7" w:history="1">
        <w:r w:rsidR="004D1046" w:rsidRPr="000B299E">
          <w:rPr>
            <w:rStyle w:val="Hyperlink"/>
            <w:noProof/>
          </w:rPr>
          <w:t>B.3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Running DSD</w:t>
        </w:r>
        <w:r w:rsidR="004D1046">
          <w:rPr>
            <w:noProof/>
            <w:webHidden/>
          </w:rPr>
          <w:tab/>
        </w:r>
        <w:r w:rsidR="004D1046">
          <w:rPr>
            <w:noProof/>
            <w:webHidden/>
          </w:rPr>
          <w:fldChar w:fldCharType="begin"/>
        </w:r>
        <w:r w:rsidR="004D1046">
          <w:rPr>
            <w:noProof/>
            <w:webHidden/>
          </w:rPr>
          <w:instrText xml:space="preserve"> PAGEREF _Toc3886167 \h </w:instrText>
        </w:r>
        <w:r w:rsidR="004D1046">
          <w:rPr>
            <w:noProof/>
            <w:webHidden/>
          </w:rPr>
        </w:r>
        <w:r w:rsidR="004D1046">
          <w:rPr>
            <w:noProof/>
            <w:webHidden/>
          </w:rPr>
          <w:fldChar w:fldCharType="separate"/>
        </w:r>
        <w:r w:rsidR="004D1046">
          <w:rPr>
            <w:noProof/>
            <w:webHidden/>
          </w:rPr>
          <w:t>407</w:t>
        </w:r>
        <w:r w:rsidR="004D1046">
          <w:rPr>
            <w:noProof/>
            <w:webHidden/>
          </w:rPr>
          <w:fldChar w:fldCharType="end"/>
        </w:r>
      </w:hyperlink>
    </w:p>
    <w:p w14:paraId="1E87E68F" w14:textId="076A6273"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8" w:history="1">
        <w:r w:rsidR="004D1046" w:rsidRPr="000B299E">
          <w:rPr>
            <w:rStyle w:val="Hyperlink"/>
            <w:noProof/>
          </w:rPr>
          <w:t>B.4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Comments on Windows</w:t>
        </w:r>
        <w:r w:rsidR="004D1046">
          <w:rPr>
            <w:noProof/>
            <w:webHidden/>
          </w:rPr>
          <w:tab/>
        </w:r>
        <w:r w:rsidR="004D1046">
          <w:rPr>
            <w:noProof/>
            <w:webHidden/>
          </w:rPr>
          <w:fldChar w:fldCharType="begin"/>
        </w:r>
        <w:r w:rsidR="004D1046">
          <w:rPr>
            <w:noProof/>
            <w:webHidden/>
          </w:rPr>
          <w:instrText xml:space="preserve"> PAGEREF _Toc3886168 \h </w:instrText>
        </w:r>
        <w:r w:rsidR="004D1046">
          <w:rPr>
            <w:noProof/>
            <w:webHidden/>
          </w:rPr>
        </w:r>
        <w:r w:rsidR="004D1046">
          <w:rPr>
            <w:noProof/>
            <w:webHidden/>
          </w:rPr>
          <w:fldChar w:fldCharType="separate"/>
        </w:r>
        <w:r w:rsidR="004D1046">
          <w:rPr>
            <w:noProof/>
            <w:webHidden/>
          </w:rPr>
          <w:t>409</w:t>
        </w:r>
        <w:r w:rsidR="004D1046">
          <w:rPr>
            <w:noProof/>
            <w:webHidden/>
          </w:rPr>
          <w:fldChar w:fldCharType="end"/>
        </w:r>
      </w:hyperlink>
    </w:p>
    <w:p w14:paraId="5EA4D0C4" w14:textId="5148230A"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9" w:history="1">
        <w:r w:rsidR="004D1046" w:rsidRPr="000B299E">
          <w:rPr>
            <w:rStyle w:val="Hyperlink"/>
            <w:noProof/>
          </w:rPr>
          <w:t>B.5</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Creating executable programs in SMURPH</w:t>
        </w:r>
        <w:r w:rsidR="004D1046">
          <w:rPr>
            <w:noProof/>
            <w:webHidden/>
          </w:rPr>
          <w:tab/>
        </w:r>
        <w:r w:rsidR="004D1046">
          <w:rPr>
            <w:noProof/>
            <w:webHidden/>
          </w:rPr>
          <w:fldChar w:fldCharType="begin"/>
        </w:r>
        <w:r w:rsidR="004D1046">
          <w:rPr>
            <w:noProof/>
            <w:webHidden/>
          </w:rPr>
          <w:instrText xml:space="preserve"> PAGEREF _Toc3886169 \h </w:instrText>
        </w:r>
        <w:r w:rsidR="004D1046">
          <w:rPr>
            <w:noProof/>
            <w:webHidden/>
          </w:rPr>
        </w:r>
        <w:r w:rsidR="004D1046">
          <w:rPr>
            <w:noProof/>
            <w:webHidden/>
          </w:rPr>
          <w:fldChar w:fldCharType="separate"/>
        </w:r>
        <w:r w:rsidR="004D1046">
          <w:rPr>
            <w:noProof/>
            <w:webHidden/>
          </w:rPr>
          <w:t>409</w:t>
        </w:r>
        <w:r w:rsidR="004D1046">
          <w:rPr>
            <w:noProof/>
            <w:webHidden/>
          </w:rPr>
          <w:fldChar w:fldCharType="end"/>
        </w:r>
      </w:hyperlink>
    </w:p>
    <w:p w14:paraId="73E9E0B7" w14:textId="2C24E266"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0" w:history="1">
        <w:r w:rsidR="004D1046" w:rsidRPr="000B299E">
          <w:rPr>
            <w:rStyle w:val="Hyperlink"/>
            <w:noProof/>
          </w:rPr>
          <w:t>B.6</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Running the program</w:t>
        </w:r>
        <w:r w:rsidR="004D1046">
          <w:rPr>
            <w:noProof/>
            <w:webHidden/>
          </w:rPr>
          <w:tab/>
        </w:r>
        <w:r w:rsidR="004D1046">
          <w:rPr>
            <w:noProof/>
            <w:webHidden/>
          </w:rPr>
          <w:fldChar w:fldCharType="begin"/>
        </w:r>
        <w:r w:rsidR="004D1046">
          <w:rPr>
            <w:noProof/>
            <w:webHidden/>
          </w:rPr>
          <w:instrText xml:space="preserve"> PAGEREF _Toc3886170 \h </w:instrText>
        </w:r>
        <w:r w:rsidR="004D1046">
          <w:rPr>
            <w:noProof/>
            <w:webHidden/>
          </w:rPr>
        </w:r>
        <w:r w:rsidR="004D1046">
          <w:rPr>
            <w:noProof/>
            <w:webHidden/>
          </w:rPr>
          <w:fldChar w:fldCharType="separate"/>
        </w:r>
        <w:r w:rsidR="004D1046">
          <w:rPr>
            <w:noProof/>
            <w:webHidden/>
          </w:rPr>
          <w:t>413</w:t>
        </w:r>
        <w:r w:rsidR="004D1046">
          <w:rPr>
            <w:noProof/>
            <w:webHidden/>
          </w:rPr>
          <w:fldChar w:fldCharType="end"/>
        </w:r>
      </w:hyperlink>
    </w:p>
    <w:p w14:paraId="6E5ED3CC" w14:textId="4C0F2C66" w:rsidR="004D1046" w:rsidRDefault="003347AD">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3886171" w:history="1">
        <w:r w:rsidR="004D1046" w:rsidRPr="000B299E">
          <w:rPr>
            <w:rStyle w:val="Hyperlink"/>
            <w:noProof/>
          </w:rPr>
          <w:t>APPENDIX C</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DSD: THE DYNAMIC STATUS DISPLAY PROGRAM</w:t>
        </w:r>
        <w:r w:rsidR="004D1046">
          <w:rPr>
            <w:noProof/>
            <w:webHidden/>
          </w:rPr>
          <w:tab/>
        </w:r>
        <w:r w:rsidR="004D1046">
          <w:rPr>
            <w:noProof/>
            <w:webHidden/>
          </w:rPr>
          <w:fldChar w:fldCharType="begin"/>
        </w:r>
        <w:r w:rsidR="004D1046">
          <w:rPr>
            <w:noProof/>
            <w:webHidden/>
          </w:rPr>
          <w:instrText xml:space="preserve"> PAGEREF _Toc3886171 \h </w:instrText>
        </w:r>
        <w:r w:rsidR="004D1046">
          <w:rPr>
            <w:noProof/>
            <w:webHidden/>
          </w:rPr>
        </w:r>
        <w:r w:rsidR="004D1046">
          <w:rPr>
            <w:noProof/>
            <w:webHidden/>
          </w:rPr>
          <w:fldChar w:fldCharType="separate"/>
        </w:r>
        <w:r w:rsidR="004D1046">
          <w:rPr>
            <w:noProof/>
            <w:webHidden/>
          </w:rPr>
          <w:t>419</w:t>
        </w:r>
        <w:r w:rsidR="004D1046">
          <w:rPr>
            <w:noProof/>
            <w:webHidden/>
          </w:rPr>
          <w:fldChar w:fldCharType="end"/>
        </w:r>
      </w:hyperlink>
    </w:p>
    <w:p w14:paraId="46F03B1C" w14:textId="07AFF367"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2" w:history="1">
        <w:r w:rsidR="004D1046" w:rsidRPr="000B299E">
          <w:rPr>
            <w:rStyle w:val="Hyperlink"/>
            <w:noProof/>
          </w:rPr>
          <w:t>C.1</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Basic principles</w:t>
        </w:r>
        <w:r w:rsidR="004D1046">
          <w:rPr>
            <w:noProof/>
            <w:webHidden/>
          </w:rPr>
          <w:tab/>
        </w:r>
        <w:r w:rsidR="004D1046">
          <w:rPr>
            <w:noProof/>
            <w:webHidden/>
          </w:rPr>
          <w:fldChar w:fldCharType="begin"/>
        </w:r>
        <w:r w:rsidR="004D1046">
          <w:rPr>
            <w:noProof/>
            <w:webHidden/>
          </w:rPr>
          <w:instrText xml:space="preserve"> PAGEREF _Toc3886172 \h </w:instrText>
        </w:r>
        <w:r w:rsidR="004D1046">
          <w:rPr>
            <w:noProof/>
            <w:webHidden/>
          </w:rPr>
        </w:r>
        <w:r w:rsidR="004D1046">
          <w:rPr>
            <w:noProof/>
            <w:webHidden/>
          </w:rPr>
          <w:fldChar w:fldCharType="separate"/>
        </w:r>
        <w:r w:rsidR="004D1046">
          <w:rPr>
            <w:noProof/>
            <w:webHidden/>
          </w:rPr>
          <w:t>419</w:t>
        </w:r>
        <w:r w:rsidR="004D1046">
          <w:rPr>
            <w:noProof/>
            <w:webHidden/>
          </w:rPr>
          <w:fldChar w:fldCharType="end"/>
        </w:r>
      </w:hyperlink>
    </w:p>
    <w:p w14:paraId="091880B6" w14:textId="7DE4B54A"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3" w:history="1">
        <w:r w:rsidR="004D1046" w:rsidRPr="000B299E">
          <w:rPr>
            <w:rStyle w:val="Hyperlink"/>
            <w:noProof/>
          </w:rPr>
          <w:t>C.2</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The monitor</w:t>
        </w:r>
        <w:r w:rsidR="004D1046">
          <w:rPr>
            <w:noProof/>
            <w:webHidden/>
          </w:rPr>
          <w:tab/>
        </w:r>
        <w:r w:rsidR="004D1046">
          <w:rPr>
            <w:noProof/>
            <w:webHidden/>
          </w:rPr>
          <w:fldChar w:fldCharType="begin"/>
        </w:r>
        <w:r w:rsidR="004D1046">
          <w:rPr>
            <w:noProof/>
            <w:webHidden/>
          </w:rPr>
          <w:instrText xml:space="preserve"> PAGEREF _Toc3886173 \h </w:instrText>
        </w:r>
        <w:r w:rsidR="004D1046">
          <w:rPr>
            <w:noProof/>
            <w:webHidden/>
          </w:rPr>
        </w:r>
        <w:r w:rsidR="004D1046">
          <w:rPr>
            <w:noProof/>
            <w:webHidden/>
          </w:rPr>
          <w:fldChar w:fldCharType="separate"/>
        </w:r>
        <w:r w:rsidR="004D1046">
          <w:rPr>
            <w:noProof/>
            <w:webHidden/>
          </w:rPr>
          <w:t>420</w:t>
        </w:r>
        <w:r w:rsidR="004D1046">
          <w:rPr>
            <w:noProof/>
            <w:webHidden/>
          </w:rPr>
          <w:fldChar w:fldCharType="end"/>
        </w:r>
      </w:hyperlink>
    </w:p>
    <w:p w14:paraId="0C0E69F0" w14:textId="049179FD"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4" w:history="1">
        <w:r w:rsidR="004D1046" w:rsidRPr="000B299E">
          <w:rPr>
            <w:rStyle w:val="Hyperlink"/>
            <w:noProof/>
          </w:rPr>
          <w:t>C.3</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Invoking DSD</w:t>
        </w:r>
        <w:r w:rsidR="004D1046">
          <w:rPr>
            <w:noProof/>
            <w:webHidden/>
          </w:rPr>
          <w:tab/>
        </w:r>
        <w:r w:rsidR="004D1046">
          <w:rPr>
            <w:noProof/>
            <w:webHidden/>
          </w:rPr>
          <w:fldChar w:fldCharType="begin"/>
        </w:r>
        <w:r w:rsidR="004D1046">
          <w:rPr>
            <w:noProof/>
            <w:webHidden/>
          </w:rPr>
          <w:instrText xml:space="preserve"> PAGEREF _Toc3886174 \h </w:instrText>
        </w:r>
        <w:r w:rsidR="004D1046">
          <w:rPr>
            <w:noProof/>
            <w:webHidden/>
          </w:rPr>
        </w:r>
        <w:r w:rsidR="004D1046">
          <w:rPr>
            <w:noProof/>
            <w:webHidden/>
          </w:rPr>
          <w:fldChar w:fldCharType="separate"/>
        </w:r>
        <w:r w:rsidR="004D1046">
          <w:rPr>
            <w:noProof/>
            <w:webHidden/>
          </w:rPr>
          <w:t>421</w:t>
        </w:r>
        <w:r w:rsidR="004D1046">
          <w:rPr>
            <w:noProof/>
            <w:webHidden/>
          </w:rPr>
          <w:fldChar w:fldCharType="end"/>
        </w:r>
      </w:hyperlink>
    </w:p>
    <w:p w14:paraId="2002C8EC" w14:textId="1C40FFC4"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5" w:history="1">
        <w:r w:rsidR="004D1046" w:rsidRPr="000B299E">
          <w:rPr>
            <w:rStyle w:val="Hyperlink"/>
            <w:noProof/>
          </w:rPr>
          <w:t>C.4</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Window templates</w:t>
        </w:r>
        <w:r w:rsidR="004D1046">
          <w:rPr>
            <w:noProof/>
            <w:webHidden/>
          </w:rPr>
          <w:tab/>
        </w:r>
        <w:r w:rsidR="004D1046">
          <w:rPr>
            <w:noProof/>
            <w:webHidden/>
          </w:rPr>
          <w:fldChar w:fldCharType="begin"/>
        </w:r>
        <w:r w:rsidR="004D1046">
          <w:rPr>
            <w:noProof/>
            <w:webHidden/>
          </w:rPr>
          <w:instrText xml:space="preserve"> PAGEREF _Toc3886175 \h </w:instrText>
        </w:r>
        <w:r w:rsidR="004D1046">
          <w:rPr>
            <w:noProof/>
            <w:webHidden/>
          </w:rPr>
        </w:r>
        <w:r w:rsidR="004D1046">
          <w:rPr>
            <w:noProof/>
            <w:webHidden/>
          </w:rPr>
          <w:fldChar w:fldCharType="separate"/>
        </w:r>
        <w:r w:rsidR="004D1046">
          <w:rPr>
            <w:noProof/>
            <w:webHidden/>
          </w:rPr>
          <w:t>423</w:t>
        </w:r>
        <w:r w:rsidR="004D1046">
          <w:rPr>
            <w:noProof/>
            <w:webHidden/>
          </w:rPr>
          <w:fldChar w:fldCharType="end"/>
        </w:r>
      </w:hyperlink>
    </w:p>
    <w:p w14:paraId="25E2CA12" w14:textId="0EF6A401"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6" w:history="1">
        <w:r w:rsidR="004D1046" w:rsidRPr="000B299E">
          <w:rPr>
            <w:rStyle w:val="Hyperlink"/>
            <w:noProof/>
          </w:rPr>
          <w:t>C.4.1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Template identifiers</w:t>
        </w:r>
        <w:r w:rsidR="004D1046">
          <w:rPr>
            <w:noProof/>
            <w:webHidden/>
          </w:rPr>
          <w:tab/>
        </w:r>
        <w:r w:rsidR="004D1046">
          <w:rPr>
            <w:noProof/>
            <w:webHidden/>
          </w:rPr>
          <w:fldChar w:fldCharType="begin"/>
        </w:r>
        <w:r w:rsidR="004D1046">
          <w:rPr>
            <w:noProof/>
            <w:webHidden/>
          </w:rPr>
          <w:instrText xml:space="preserve"> PAGEREF _Toc3886176 \h </w:instrText>
        </w:r>
        <w:r w:rsidR="004D1046">
          <w:rPr>
            <w:noProof/>
            <w:webHidden/>
          </w:rPr>
        </w:r>
        <w:r w:rsidR="004D1046">
          <w:rPr>
            <w:noProof/>
            <w:webHidden/>
          </w:rPr>
          <w:fldChar w:fldCharType="separate"/>
        </w:r>
        <w:r w:rsidR="004D1046">
          <w:rPr>
            <w:noProof/>
            <w:webHidden/>
          </w:rPr>
          <w:t>424</w:t>
        </w:r>
        <w:r w:rsidR="004D1046">
          <w:rPr>
            <w:noProof/>
            <w:webHidden/>
          </w:rPr>
          <w:fldChar w:fldCharType="end"/>
        </w:r>
      </w:hyperlink>
    </w:p>
    <w:p w14:paraId="086EE132" w14:textId="7E87AC9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7" w:history="1">
        <w:r w:rsidR="004D1046" w:rsidRPr="000B299E">
          <w:rPr>
            <w:rStyle w:val="Hyperlink"/>
            <w:noProof/>
          </w:rPr>
          <w:t>C.4.2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Template structure</w:t>
        </w:r>
        <w:r w:rsidR="004D1046">
          <w:rPr>
            <w:noProof/>
            <w:webHidden/>
          </w:rPr>
          <w:tab/>
        </w:r>
        <w:r w:rsidR="004D1046">
          <w:rPr>
            <w:noProof/>
            <w:webHidden/>
          </w:rPr>
          <w:fldChar w:fldCharType="begin"/>
        </w:r>
        <w:r w:rsidR="004D1046">
          <w:rPr>
            <w:noProof/>
            <w:webHidden/>
          </w:rPr>
          <w:instrText xml:space="preserve"> PAGEREF _Toc3886177 \h </w:instrText>
        </w:r>
        <w:r w:rsidR="004D1046">
          <w:rPr>
            <w:noProof/>
            <w:webHidden/>
          </w:rPr>
        </w:r>
        <w:r w:rsidR="004D1046">
          <w:rPr>
            <w:noProof/>
            <w:webHidden/>
          </w:rPr>
          <w:fldChar w:fldCharType="separate"/>
        </w:r>
        <w:r w:rsidR="004D1046">
          <w:rPr>
            <w:noProof/>
            <w:webHidden/>
          </w:rPr>
          <w:t>425</w:t>
        </w:r>
        <w:r w:rsidR="004D1046">
          <w:rPr>
            <w:noProof/>
            <w:webHidden/>
          </w:rPr>
          <w:fldChar w:fldCharType="end"/>
        </w:r>
      </w:hyperlink>
    </w:p>
    <w:p w14:paraId="20C1E7AC" w14:textId="3392716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8" w:history="1">
        <w:r w:rsidR="004D1046" w:rsidRPr="000B299E">
          <w:rPr>
            <w:rStyle w:val="Hyperlink"/>
            <w:noProof/>
          </w:rPr>
          <w:t>C.4.3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Special characters</w:t>
        </w:r>
        <w:r w:rsidR="004D1046">
          <w:rPr>
            <w:noProof/>
            <w:webHidden/>
          </w:rPr>
          <w:tab/>
        </w:r>
        <w:r w:rsidR="004D1046">
          <w:rPr>
            <w:noProof/>
            <w:webHidden/>
          </w:rPr>
          <w:fldChar w:fldCharType="begin"/>
        </w:r>
        <w:r w:rsidR="004D1046">
          <w:rPr>
            <w:noProof/>
            <w:webHidden/>
          </w:rPr>
          <w:instrText xml:space="preserve"> PAGEREF _Toc3886178 \h </w:instrText>
        </w:r>
        <w:r w:rsidR="004D1046">
          <w:rPr>
            <w:noProof/>
            <w:webHidden/>
          </w:rPr>
        </w:r>
        <w:r w:rsidR="004D1046">
          <w:rPr>
            <w:noProof/>
            <w:webHidden/>
          </w:rPr>
          <w:fldChar w:fldCharType="separate"/>
        </w:r>
        <w:r w:rsidR="004D1046">
          <w:rPr>
            <w:noProof/>
            <w:webHidden/>
          </w:rPr>
          <w:t>426</w:t>
        </w:r>
        <w:r w:rsidR="004D1046">
          <w:rPr>
            <w:noProof/>
            <w:webHidden/>
          </w:rPr>
          <w:fldChar w:fldCharType="end"/>
        </w:r>
      </w:hyperlink>
    </w:p>
    <w:p w14:paraId="49E18747" w14:textId="348B673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9" w:history="1">
        <w:r w:rsidR="004D1046" w:rsidRPr="000B299E">
          <w:rPr>
            <w:rStyle w:val="Hyperlink"/>
            <w:noProof/>
          </w:rPr>
          <w:t>C.4.4</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Exception lines</w:t>
        </w:r>
        <w:r w:rsidR="004D1046">
          <w:rPr>
            <w:noProof/>
            <w:webHidden/>
          </w:rPr>
          <w:tab/>
        </w:r>
        <w:r w:rsidR="004D1046">
          <w:rPr>
            <w:noProof/>
            <w:webHidden/>
          </w:rPr>
          <w:fldChar w:fldCharType="begin"/>
        </w:r>
        <w:r w:rsidR="004D1046">
          <w:rPr>
            <w:noProof/>
            <w:webHidden/>
          </w:rPr>
          <w:instrText xml:space="preserve"> PAGEREF _Toc3886179 \h </w:instrText>
        </w:r>
        <w:r w:rsidR="004D1046">
          <w:rPr>
            <w:noProof/>
            <w:webHidden/>
          </w:rPr>
        </w:r>
        <w:r w:rsidR="004D1046">
          <w:rPr>
            <w:noProof/>
            <w:webHidden/>
          </w:rPr>
          <w:fldChar w:fldCharType="separate"/>
        </w:r>
        <w:r w:rsidR="004D1046">
          <w:rPr>
            <w:noProof/>
            <w:webHidden/>
          </w:rPr>
          <w:t>427</w:t>
        </w:r>
        <w:r w:rsidR="004D1046">
          <w:rPr>
            <w:noProof/>
            <w:webHidden/>
          </w:rPr>
          <w:fldChar w:fldCharType="end"/>
        </w:r>
      </w:hyperlink>
    </w:p>
    <w:p w14:paraId="6C0F87CE" w14:textId="30E5ED3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0" w:history="1">
        <w:r w:rsidR="004D1046" w:rsidRPr="000B299E">
          <w:rPr>
            <w:rStyle w:val="Hyperlink"/>
            <w:noProof/>
          </w:rPr>
          <w:t>C.4.5</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Replication of layout lines</w:t>
        </w:r>
        <w:r w:rsidR="004D1046">
          <w:rPr>
            <w:noProof/>
            <w:webHidden/>
          </w:rPr>
          <w:tab/>
        </w:r>
        <w:r w:rsidR="004D1046">
          <w:rPr>
            <w:noProof/>
            <w:webHidden/>
          </w:rPr>
          <w:fldChar w:fldCharType="begin"/>
        </w:r>
        <w:r w:rsidR="004D1046">
          <w:rPr>
            <w:noProof/>
            <w:webHidden/>
          </w:rPr>
          <w:instrText xml:space="preserve"> PAGEREF _Toc3886180 \h </w:instrText>
        </w:r>
        <w:r w:rsidR="004D1046">
          <w:rPr>
            <w:noProof/>
            <w:webHidden/>
          </w:rPr>
        </w:r>
        <w:r w:rsidR="004D1046">
          <w:rPr>
            <w:noProof/>
            <w:webHidden/>
          </w:rPr>
          <w:fldChar w:fldCharType="separate"/>
        </w:r>
        <w:r w:rsidR="004D1046">
          <w:rPr>
            <w:noProof/>
            <w:webHidden/>
          </w:rPr>
          <w:t>427</w:t>
        </w:r>
        <w:r w:rsidR="004D1046">
          <w:rPr>
            <w:noProof/>
            <w:webHidden/>
          </w:rPr>
          <w:fldChar w:fldCharType="end"/>
        </w:r>
      </w:hyperlink>
    </w:p>
    <w:p w14:paraId="2AD9E1F3" w14:textId="4FA31696"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1" w:history="1">
        <w:r w:rsidR="004D1046" w:rsidRPr="000B299E">
          <w:rPr>
            <w:rStyle w:val="Hyperlink"/>
            <w:noProof/>
          </w:rPr>
          <w:t>C.4.6</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Window height</w:t>
        </w:r>
        <w:r w:rsidR="004D1046">
          <w:rPr>
            <w:noProof/>
            <w:webHidden/>
          </w:rPr>
          <w:tab/>
        </w:r>
        <w:r w:rsidR="004D1046">
          <w:rPr>
            <w:noProof/>
            <w:webHidden/>
          </w:rPr>
          <w:fldChar w:fldCharType="begin"/>
        </w:r>
        <w:r w:rsidR="004D1046">
          <w:rPr>
            <w:noProof/>
            <w:webHidden/>
          </w:rPr>
          <w:instrText xml:space="preserve"> PAGEREF _Toc3886181 \h </w:instrText>
        </w:r>
        <w:r w:rsidR="004D1046">
          <w:rPr>
            <w:noProof/>
            <w:webHidden/>
          </w:rPr>
        </w:r>
        <w:r w:rsidR="004D1046">
          <w:rPr>
            <w:noProof/>
            <w:webHidden/>
          </w:rPr>
          <w:fldChar w:fldCharType="separate"/>
        </w:r>
        <w:r w:rsidR="004D1046">
          <w:rPr>
            <w:noProof/>
            <w:webHidden/>
          </w:rPr>
          <w:t>428</w:t>
        </w:r>
        <w:r w:rsidR="004D1046">
          <w:rPr>
            <w:noProof/>
            <w:webHidden/>
          </w:rPr>
          <w:fldChar w:fldCharType="end"/>
        </w:r>
      </w:hyperlink>
    </w:p>
    <w:p w14:paraId="03BDE15A" w14:textId="0A2E5C9B"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2" w:history="1">
        <w:r w:rsidR="004D1046" w:rsidRPr="000B299E">
          <w:rPr>
            <w:rStyle w:val="Hyperlink"/>
            <w:noProof/>
          </w:rPr>
          <w:t>C.4.7</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Regions</w:t>
        </w:r>
        <w:r w:rsidR="004D1046">
          <w:rPr>
            <w:noProof/>
            <w:webHidden/>
          </w:rPr>
          <w:tab/>
        </w:r>
        <w:r w:rsidR="004D1046">
          <w:rPr>
            <w:noProof/>
            <w:webHidden/>
          </w:rPr>
          <w:fldChar w:fldCharType="begin"/>
        </w:r>
        <w:r w:rsidR="004D1046">
          <w:rPr>
            <w:noProof/>
            <w:webHidden/>
          </w:rPr>
          <w:instrText xml:space="preserve"> PAGEREF _Toc3886182 \h </w:instrText>
        </w:r>
        <w:r w:rsidR="004D1046">
          <w:rPr>
            <w:noProof/>
            <w:webHidden/>
          </w:rPr>
        </w:r>
        <w:r w:rsidR="004D1046">
          <w:rPr>
            <w:noProof/>
            <w:webHidden/>
          </w:rPr>
          <w:fldChar w:fldCharType="separate"/>
        </w:r>
        <w:r w:rsidR="004D1046">
          <w:rPr>
            <w:noProof/>
            <w:webHidden/>
          </w:rPr>
          <w:t>429</w:t>
        </w:r>
        <w:r w:rsidR="004D1046">
          <w:rPr>
            <w:noProof/>
            <w:webHidden/>
          </w:rPr>
          <w:fldChar w:fldCharType="end"/>
        </w:r>
      </w:hyperlink>
    </w:p>
    <w:p w14:paraId="267AE468" w14:textId="798C1614"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3" w:history="1">
        <w:r w:rsidR="004D1046" w:rsidRPr="000B299E">
          <w:rPr>
            <w:rStyle w:val="Hyperlink"/>
            <w:noProof/>
          </w:rPr>
          <w:t>C.4.8</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Field attributes</w:t>
        </w:r>
        <w:r w:rsidR="004D1046">
          <w:rPr>
            <w:noProof/>
            <w:webHidden/>
          </w:rPr>
          <w:tab/>
        </w:r>
        <w:r w:rsidR="004D1046">
          <w:rPr>
            <w:noProof/>
            <w:webHidden/>
          </w:rPr>
          <w:fldChar w:fldCharType="begin"/>
        </w:r>
        <w:r w:rsidR="004D1046">
          <w:rPr>
            <w:noProof/>
            <w:webHidden/>
          </w:rPr>
          <w:instrText xml:space="preserve"> PAGEREF _Toc3886183 \h </w:instrText>
        </w:r>
        <w:r w:rsidR="004D1046">
          <w:rPr>
            <w:noProof/>
            <w:webHidden/>
          </w:rPr>
        </w:r>
        <w:r w:rsidR="004D1046">
          <w:rPr>
            <w:noProof/>
            <w:webHidden/>
          </w:rPr>
          <w:fldChar w:fldCharType="separate"/>
        </w:r>
        <w:r w:rsidR="004D1046">
          <w:rPr>
            <w:noProof/>
            <w:webHidden/>
          </w:rPr>
          <w:t>429</w:t>
        </w:r>
        <w:r w:rsidR="004D1046">
          <w:rPr>
            <w:noProof/>
            <w:webHidden/>
          </w:rPr>
          <w:fldChar w:fldCharType="end"/>
        </w:r>
      </w:hyperlink>
    </w:p>
    <w:p w14:paraId="539931C9" w14:textId="2156F20B"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84" w:history="1">
        <w:r w:rsidR="004D1046" w:rsidRPr="000B299E">
          <w:rPr>
            <w:rStyle w:val="Hyperlink"/>
            <w:noProof/>
          </w:rPr>
          <w:t>C.5</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Requesting exposures</w:t>
        </w:r>
        <w:r w:rsidR="004D1046">
          <w:rPr>
            <w:noProof/>
            <w:webHidden/>
          </w:rPr>
          <w:tab/>
        </w:r>
        <w:r w:rsidR="004D1046">
          <w:rPr>
            <w:noProof/>
            <w:webHidden/>
          </w:rPr>
          <w:fldChar w:fldCharType="begin"/>
        </w:r>
        <w:r w:rsidR="004D1046">
          <w:rPr>
            <w:noProof/>
            <w:webHidden/>
          </w:rPr>
          <w:instrText xml:space="preserve"> PAGEREF _Toc3886184 \h </w:instrText>
        </w:r>
        <w:r w:rsidR="004D1046">
          <w:rPr>
            <w:noProof/>
            <w:webHidden/>
          </w:rPr>
        </w:r>
        <w:r w:rsidR="004D1046">
          <w:rPr>
            <w:noProof/>
            <w:webHidden/>
          </w:rPr>
          <w:fldChar w:fldCharType="separate"/>
        </w:r>
        <w:r w:rsidR="004D1046">
          <w:rPr>
            <w:noProof/>
            <w:webHidden/>
          </w:rPr>
          <w:t>430</w:t>
        </w:r>
        <w:r w:rsidR="004D1046">
          <w:rPr>
            <w:noProof/>
            <w:webHidden/>
          </w:rPr>
          <w:fldChar w:fldCharType="end"/>
        </w:r>
      </w:hyperlink>
    </w:p>
    <w:p w14:paraId="3717DB37" w14:textId="6BA3E36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5" w:history="1">
        <w:r w:rsidR="004D1046" w:rsidRPr="000B299E">
          <w:rPr>
            <w:rStyle w:val="Hyperlink"/>
            <w:noProof/>
          </w:rPr>
          <w:t>C.5.1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The hierarchy of exposable objects</w:t>
        </w:r>
        <w:r w:rsidR="004D1046">
          <w:rPr>
            <w:noProof/>
            <w:webHidden/>
          </w:rPr>
          <w:tab/>
        </w:r>
        <w:r w:rsidR="004D1046">
          <w:rPr>
            <w:noProof/>
            <w:webHidden/>
          </w:rPr>
          <w:fldChar w:fldCharType="begin"/>
        </w:r>
        <w:r w:rsidR="004D1046">
          <w:rPr>
            <w:noProof/>
            <w:webHidden/>
          </w:rPr>
          <w:instrText xml:space="preserve"> PAGEREF _Toc3886185 \h </w:instrText>
        </w:r>
        <w:r w:rsidR="004D1046">
          <w:rPr>
            <w:noProof/>
            <w:webHidden/>
          </w:rPr>
        </w:r>
        <w:r w:rsidR="004D1046">
          <w:rPr>
            <w:noProof/>
            <w:webHidden/>
          </w:rPr>
          <w:fldChar w:fldCharType="separate"/>
        </w:r>
        <w:r w:rsidR="004D1046">
          <w:rPr>
            <w:noProof/>
            <w:webHidden/>
          </w:rPr>
          <w:t>430</w:t>
        </w:r>
        <w:r w:rsidR="004D1046">
          <w:rPr>
            <w:noProof/>
            <w:webHidden/>
          </w:rPr>
          <w:fldChar w:fldCharType="end"/>
        </w:r>
      </w:hyperlink>
    </w:p>
    <w:p w14:paraId="294195BD" w14:textId="5539A2FD"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6" w:history="1">
        <w:r w:rsidR="004D1046" w:rsidRPr="000B299E">
          <w:rPr>
            <w:rStyle w:val="Hyperlink"/>
            <w:noProof/>
          </w:rPr>
          <w:t>C.5.2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Navigating the ownership tree</w:t>
        </w:r>
        <w:r w:rsidR="004D1046">
          <w:rPr>
            <w:noProof/>
            <w:webHidden/>
          </w:rPr>
          <w:tab/>
        </w:r>
        <w:r w:rsidR="004D1046">
          <w:rPr>
            <w:noProof/>
            <w:webHidden/>
          </w:rPr>
          <w:fldChar w:fldCharType="begin"/>
        </w:r>
        <w:r w:rsidR="004D1046">
          <w:rPr>
            <w:noProof/>
            <w:webHidden/>
          </w:rPr>
          <w:instrText xml:space="preserve"> PAGEREF _Toc3886186 \h </w:instrText>
        </w:r>
        <w:r w:rsidR="004D1046">
          <w:rPr>
            <w:noProof/>
            <w:webHidden/>
          </w:rPr>
        </w:r>
        <w:r w:rsidR="004D1046">
          <w:rPr>
            <w:noProof/>
            <w:webHidden/>
          </w:rPr>
          <w:fldChar w:fldCharType="separate"/>
        </w:r>
        <w:r w:rsidR="004D1046">
          <w:rPr>
            <w:noProof/>
            <w:webHidden/>
          </w:rPr>
          <w:t>431</w:t>
        </w:r>
        <w:r w:rsidR="004D1046">
          <w:rPr>
            <w:noProof/>
            <w:webHidden/>
          </w:rPr>
          <w:fldChar w:fldCharType="end"/>
        </w:r>
      </w:hyperlink>
    </w:p>
    <w:p w14:paraId="541A3572" w14:textId="1A4FA13E"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87" w:history="1">
        <w:r w:rsidR="004D1046" w:rsidRPr="000B299E">
          <w:rPr>
            <w:rStyle w:val="Hyperlink"/>
            <w:noProof/>
          </w:rPr>
          <w:t>C.6</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Exposure windows</w:t>
        </w:r>
        <w:r w:rsidR="004D1046">
          <w:rPr>
            <w:noProof/>
            <w:webHidden/>
          </w:rPr>
          <w:tab/>
        </w:r>
        <w:r w:rsidR="004D1046">
          <w:rPr>
            <w:noProof/>
            <w:webHidden/>
          </w:rPr>
          <w:fldChar w:fldCharType="begin"/>
        </w:r>
        <w:r w:rsidR="004D1046">
          <w:rPr>
            <w:noProof/>
            <w:webHidden/>
          </w:rPr>
          <w:instrText xml:space="preserve"> PAGEREF _Toc3886187 \h </w:instrText>
        </w:r>
        <w:r w:rsidR="004D1046">
          <w:rPr>
            <w:noProof/>
            <w:webHidden/>
          </w:rPr>
        </w:r>
        <w:r w:rsidR="004D1046">
          <w:rPr>
            <w:noProof/>
            <w:webHidden/>
          </w:rPr>
          <w:fldChar w:fldCharType="separate"/>
        </w:r>
        <w:r w:rsidR="004D1046">
          <w:rPr>
            <w:noProof/>
            <w:webHidden/>
          </w:rPr>
          <w:t>433</w:t>
        </w:r>
        <w:r w:rsidR="004D1046">
          <w:rPr>
            <w:noProof/>
            <w:webHidden/>
          </w:rPr>
          <w:fldChar w:fldCharType="end"/>
        </w:r>
      </w:hyperlink>
    </w:p>
    <w:p w14:paraId="0C8142B0" w14:textId="3FCBE288"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8" w:history="1">
        <w:r w:rsidR="004D1046" w:rsidRPr="000B299E">
          <w:rPr>
            <w:rStyle w:val="Hyperlink"/>
            <w:noProof/>
          </w:rPr>
          <w:t>C.6.1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Basic operations</w:t>
        </w:r>
        <w:r w:rsidR="004D1046">
          <w:rPr>
            <w:noProof/>
            <w:webHidden/>
          </w:rPr>
          <w:tab/>
        </w:r>
        <w:r w:rsidR="004D1046">
          <w:rPr>
            <w:noProof/>
            <w:webHidden/>
          </w:rPr>
          <w:fldChar w:fldCharType="begin"/>
        </w:r>
        <w:r w:rsidR="004D1046">
          <w:rPr>
            <w:noProof/>
            <w:webHidden/>
          </w:rPr>
          <w:instrText xml:space="preserve"> PAGEREF _Toc3886188 \h </w:instrText>
        </w:r>
        <w:r w:rsidR="004D1046">
          <w:rPr>
            <w:noProof/>
            <w:webHidden/>
          </w:rPr>
        </w:r>
        <w:r w:rsidR="004D1046">
          <w:rPr>
            <w:noProof/>
            <w:webHidden/>
          </w:rPr>
          <w:fldChar w:fldCharType="separate"/>
        </w:r>
        <w:r w:rsidR="004D1046">
          <w:rPr>
            <w:noProof/>
            <w:webHidden/>
          </w:rPr>
          <w:t>433</w:t>
        </w:r>
        <w:r w:rsidR="004D1046">
          <w:rPr>
            <w:noProof/>
            <w:webHidden/>
          </w:rPr>
          <w:fldChar w:fldCharType="end"/>
        </w:r>
      </w:hyperlink>
    </w:p>
    <w:p w14:paraId="55E81F78" w14:textId="19C5475F"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9" w:history="1">
        <w:r w:rsidR="004D1046" w:rsidRPr="000B299E">
          <w:rPr>
            <w:rStyle w:val="Hyperlink"/>
            <w:noProof/>
          </w:rPr>
          <w:t>C.6.2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Stepping</w:t>
        </w:r>
        <w:r w:rsidR="004D1046">
          <w:rPr>
            <w:noProof/>
            <w:webHidden/>
          </w:rPr>
          <w:tab/>
        </w:r>
        <w:r w:rsidR="004D1046">
          <w:rPr>
            <w:noProof/>
            <w:webHidden/>
          </w:rPr>
          <w:fldChar w:fldCharType="begin"/>
        </w:r>
        <w:r w:rsidR="004D1046">
          <w:rPr>
            <w:noProof/>
            <w:webHidden/>
          </w:rPr>
          <w:instrText xml:space="preserve"> PAGEREF _Toc3886189 \h </w:instrText>
        </w:r>
        <w:r w:rsidR="004D1046">
          <w:rPr>
            <w:noProof/>
            <w:webHidden/>
          </w:rPr>
        </w:r>
        <w:r w:rsidR="004D1046">
          <w:rPr>
            <w:noProof/>
            <w:webHidden/>
          </w:rPr>
          <w:fldChar w:fldCharType="separate"/>
        </w:r>
        <w:r w:rsidR="004D1046">
          <w:rPr>
            <w:noProof/>
            <w:webHidden/>
          </w:rPr>
          <w:t>434</w:t>
        </w:r>
        <w:r w:rsidR="004D1046">
          <w:rPr>
            <w:noProof/>
            <w:webHidden/>
          </w:rPr>
          <w:fldChar w:fldCharType="end"/>
        </w:r>
      </w:hyperlink>
    </w:p>
    <w:p w14:paraId="450C2E03" w14:textId="40BA0C85"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0" w:history="1">
        <w:r w:rsidR="004D1046" w:rsidRPr="000B299E">
          <w:rPr>
            <w:rStyle w:val="Hyperlink"/>
            <w:noProof/>
          </w:rPr>
          <w:t>C.6.3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Segment attributes</w:t>
        </w:r>
        <w:r w:rsidR="004D1046">
          <w:rPr>
            <w:noProof/>
            <w:webHidden/>
          </w:rPr>
          <w:tab/>
        </w:r>
        <w:r w:rsidR="004D1046">
          <w:rPr>
            <w:noProof/>
            <w:webHidden/>
          </w:rPr>
          <w:fldChar w:fldCharType="begin"/>
        </w:r>
        <w:r w:rsidR="004D1046">
          <w:rPr>
            <w:noProof/>
            <w:webHidden/>
          </w:rPr>
          <w:instrText xml:space="preserve"> PAGEREF _Toc3886190 \h </w:instrText>
        </w:r>
        <w:r w:rsidR="004D1046">
          <w:rPr>
            <w:noProof/>
            <w:webHidden/>
          </w:rPr>
        </w:r>
        <w:r w:rsidR="004D1046">
          <w:rPr>
            <w:noProof/>
            <w:webHidden/>
          </w:rPr>
          <w:fldChar w:fldCharType="separate"/>
        </w:r>
        <w:r w:rsidR="004D1046">
          <w:rPr>
            <w:noProof/>
            <w:webHidden/>
          </w:rPr>
          <w:t>435</w:t>
        </w:r>
        <w:r w:rsidR="004D1046">
          <w:rPr>
            <w:noProof/>
            <w:webHidden/>
          </w:rPr>
          <w:fldChar w:fldCharType="end"/>
        </w:r>
      </w:hyperlink>
    </w:p>
    <w:p w14:paraId="7F4E06BF" w14:textId="5EF7E321" w:rsidR="004D1046" w:rsidRDefault="003347A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91" w:history="1">
        <w:r w:rsidR="004D1046" w:rsidRPr="000B299E">
          <w:rPr>
            <w:rStyle w:val="Hyperlink"/>
            <w:noProof/>
          </w:rPr>
          <w:t>C.7</w:t>
        </w:r>
        <w:r w:rsidR="004D1046">
          <w:rPr>
            <w:rFonts w:asciiTheme="minorHAnsi" w:eastAsiaTheme="minorEastAsia" w:hAnsiTheme="minorHAnsi" w:cstheme="minorBidi"/>
            <w:smallCaps w:val="0"/>
            <w:noProof/>
            <w:sz w:val="22"/>
            <w:szCs w:val="22"/>
            <w:lang w:val="pl-PL" w:eastAsia="pl-PL"/>
          </w:rPr>
          <w:tab/>
        </w:r>
        <w:r w:rsidR="004D1046" w:rsidRPr="000B299E">
          <w:rPr>
            <w:rStyle w:val="Hyperlink"/>
            <w:noProof/>
          </w:rPr>
          <w:t>Other commands</w:t>
        </w:r>
        <w:r w:rsidR="004D1046">
          <w:rPr>
            <w:noProof/>
            <w:webHidden/>
          </w:rPr>
          <w:tab/>
        </w:r>
        <w:r w:rsidR="004D1046">
          <w:rPr>
            <w:noProof/>
            <w:webHidden/>
          </w:rPr>
          <w:fldChar w:fldCharType="begin"/>
        </w:r>
        <w:r w:rsidR="004D1046">
          <w:rPr>
            <w:noProof/>
            <w:webHidden/>
          </w:rPr>
          <w:instrText xml:space="preserve"> PAGEREF _Toc3886191 \h </w:instrText>
        </w:r>
        <w:r w:rsidR="004D1046">
          <w:rPr>
            <w:noProof/>
            <w:webHidden/>
          </w:rPr>
        </w:r>
        <w:r w:rsidR="004D1046">
          <w:rPr>
            <w:noProof/>
            <w:webHidden/>
          </w:rPr>
          <w:fldChar w:fldCharType="separate"/>
        </w:r>
        <w:r w:rsidR="004D1046">
          <w:rPr>
            <w:noProof/>
            <w:webHidden/>
          </w:rPr>
          <w:t>436</w:t>
        </w:r>
        <w:r w:rsidR="004D1046">
          <w:rPr>
            <w:noProof/>
            <w:webHidden/>
          </w:rPr>
          <w:fldChar w:fldCharType="end"/>
        </w:r>
      </w:hyperlink>
    </w:p>
    <w:p w14:paraId="6F65CF89" w14:textId="48EBC452"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2" w:history="1">
        <w:r w:rsidR="004D1046" w:rsidRPr="000B299E">
          <w:rPr>
            <w:rStyle w:val="Hyperlink"/>
            <w:noProof/>
          </w:rPr>
          <w:t>C.7.1</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Display interval</w:t>
        </w:r>
        <w:r w:rsidR="004D1046">
          <w:rPr>
            <w:noProof/>
            <w:webHidden/>
          </w:rPr>
          <w:tab/>
        </w:r>
        <w:r w:rsidR="004D1046">
          <w:rPr>
            <w:noProof/>
            <w:webHidden/>
          </w:rPr>
          <w:fldChar w:fldCharType="begin"/>
        </w:r>
        <w:r w:rsidR="004D1046">
          <w:rPr>
            <w:noProof/>
            <w:webHidden/>
          </w:rPr>
          <w:instrText xml:space="preserve"> PAGEREF _Toc3886192 \h </w:instrText>
        </w:r>
        <w:r w:rsidR="004D1046">
          <w:rPr>
            <w:noProof/>
            <w:webHidden/>
          </w:rPr>
        </w:r>
        <w:r w:rsidR="004D1046">
          <w:rPr>
            <w:noProof/>
            <w:webHidden/>
          </w:rPr>
          <w:fldChar w:fldCharType="separate"/>
        </w:r>
        <w:r w:rsidR="004D1046">
          <w:rPr>
            <w:noProof/>
            <w:webHidden/>
          </w:rPr>
          <w:t>436</w:t>
        </w:r>
        <w:r w:rsidR="004D1046">
          <w:rPr>
            <w:noProof/>
            <w:webHidden/>
          </w:rPr>
          <w:fldChar w:fldCharType="end"/>
        </w:r>
      </w:hyperlink>
    </w:p>
    <w:p w14:paraId="2FD7A83E" w14:textId="1746FE5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3" w:history="1">
        <w:r w:rsidR="004D1046" w:rsidRPr="000B299E">
          <w:rPr>
            <w:rStyle w:val="Hyperlink"/>
            <w:noProof/>
          </w:rPr>
          <w:t>C.7.2</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Disconnection and termination</w:t>
        </w:r>
        <w:r w:rsidR="004D1046">
          <w:rPr>
            <w:noProof/>
            <w:webHidden/>
          </w:rPr>
          <w:tab/>
        </w:r>
        <w:r w:rsidR="004D1046">
          <w:rPr>
            <w:noProof/>
            <w:webHidden/>
          </w:rPr>
          <w:fldChar w:fldCharType="begin"/>
        </w:r>
        <w:r w:rsidR="004D1046">
          <w:rPr>
            <w:noProof/>
            <w:webHidden/>
          </w:rPr>
          <w:instrText xml:space="preserve"> PAGEREF _Toc3886193 \h </w:instrText>
        </w:r>
        <w:r w:rsidR="004D1046">
          <w:rPr>
            <w:noProof/>
            <w:webHidden/>
          </w:rPr>
        </w:r>
        <w:r w:rsidR="004D1046">
          <w:rPr>
            <w:noProof/>
            <w:webHidden/>
          </w:rPr>
          <w:fldChar w:fldCharType="separate"/>
        </w:r>
        <w:r w:rsidR="004D1046">
          <w:rPr>
            <w:noProof/>
            <w:webHidden/>
          </w:rPr>
          <w:t>436</w:t>
        </w:r>
        <w:r w:rsidR="004D1046">
          <w:rPr>
            <w:noProof/>
            <w:webHidden/>
          </w:rPr>
          <w:fldChar w:fldCharType="end"/>
        </w:r>
      </w:hyperlink>
    </w:p>
    <w:p w14:paraId="7F5E1488" w14:textId="0CABDE0C" w:rsidR="004D1046" w:rsidRDefault="003347A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4" w:history="1">
        <w:r w:rsidR="004D1046" w:rsidRPr="000B299E">
          <w:rPr>
            <w:rStyle w:val="Hyperlink"/>
            <w:noProof/>
          </w:rPr>
          <w:t>C.7.3</w:t>
        </w:r>
        <w:r w:rsidR="004D1046">
          <w:rPr>
            <w:rFonts w:asciiTheme="minorHAnsi" w:eastAsiaTheme="minorEastAsia" w:hAnsiTheme="minorHAnsi" w:cstheme="minorBidi"/>
            <w:i w:val="0"/>
            <w:iCs w:val="0"/>
            <w:noProof/>
            <w:sz w:val="22"/>
            <w:szCs w:val="22"/>
            <w:lang w:val="pl-PL" w:eastAsia="pl-PL"/>
          </w:rPr>
          <w:tab/>
        </w:r>
        <w:r w:rsidR="004D1046" w:rsidRPr="000B299E">
          <w:rPr>
            <w:rStyle w:val="Hyperlink"/>
            <w:noProof/>
          </w:rPr>
          <w:t>Shortcuts</w:t>
        </w:r>
        <w:r w:rsidR="004D1046">
          <w:rPr>
            <w:noProof/>
            <w:webHidden/>
          </w:rPr>
          <w:tab/>
        </w:r>
        <w:r w:rsidR="004D1046">
          <w:rPr>
            <w:noProof/>
            <w:webHidden/>
          </w:rPr>
          <w:fldChar w:fldCharType="begin"/>
        </w:r>
        <w:r w:rsidR="004D1046">
          <w:rPr>
            <w:noProof/>
            <w:webHidden/>
          </w:rPr>
          <w:instrText xml:space="preserve"> PAGEREF _Toc3886194 \h </w:instrText>
        </w:r>
        <w:r w:rsidR="004D1046">
          <w:rPr>
            <w:noProof/>
            <w:webHidden/>
          </w:rPr>
        </w:r>
        <w:r w:rsidR="004D1046">
          <w:rPr>
            <w:noProof/>
            <w:webHidden/>
          </w:rPr>
          <w:fldChar w:fldCharType="separate"/>
        </w:r>
        <w:r w:rsidR="004D1046">
          <w:rPr>
            <w:noProof/>
            <w:webHidden/>
          </w:rPr>
          <w:t>437</w:t>
        </w:r>
        <w:r w:rsidR="004D1046">
          <w:rPr>
            <w:noProof/>
            <w:webHidden/>
          </w:rPr>
          <w:fldChar w:fldCharType="end"/>
        </w:r>
      </w:hyperlink>
    </w:p>
    <w:p w14:paraId="5746A695" w14:textId="7C2350A4" w:rsidR="004D1046" w:rsidRDefault="003347AD">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3886195" w:history="1">
        <w:r w:rsidR="004D1046" w:rsidRPr="000B299E">
          <w:rPr>
            <w:rStyle w:val="Hyperlink"/>
            <w:noProof/>
          </w:rPr>
          <w:t>BIBLIOGRAPHY</w:t>
        </w:r>
        <w:r w:rsidR="004D1046">
          <w:rPr>
            <w:noProof/>
            <w:webHidden/>
          </w:rPr>
          <w:tab/>
        </w:r>
        <w:r w:rsidR="004D1046">
          <w:rPr>
            <w:noProof/>
            <w:webHidden/>
          </w:rPr>
          <w:fldChar w:fldCharType="begin"/>
        </w:r>
        <w:r w:rsidR="004D1046">
          <w:rPr>
            <w:noProof/>
            <w:webHidden/>
          </w:rPr>
          <w:instrText xml:space="preserve"> PAGEREF _Toc3886195 \h </w:instrText>
        </w:r>
        <w:r w:rsidR="004D1046">
          <w:rPr>
            <w:noProof/>
            <w:webHidden/>
          </w:rPr>
        </w:r>
        <w:r w:rsidR="004D1046">
          <w:rPr>
            <w:noProof/>
            <w:webHidden/>
          </w:rPr>
          <w:fldChar w:fldCharType="separate"/>
        </w:r>
        <w:r w:rsidR="004D1046">
          <w:rPr>
            <w:noProof/>
            <w:webHidden/>
          </w:rPr>
          <w:t>438</w:t>
        </w:r>
        <w:r w:rsidR="004D1046">
          <w:rPr>
            <w:noProof/>
            <w:webHidden/>
          </w:rPr>
          <w:fldChar w:fldCharType="end"/>
        </w:r>
      </w:hyperlink>
    </w:p>
    <w:p w14:paraId="4C7181A9" w14:textId="49AA0D62" w:rsidR="004D1046" w:rsidRDefault="003347AD">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3886196" w:history="1">
        <w:r w:rsidR="004D1046" w:rsidRPr="000B299E">
          <w:rPr>
            <w:rStyle w:val="Hyperlink"/>
            <w:noProof/>
          </w:rPr>
          <w:t>INDEX</w:t>
        </w:r>
        <w:r w:rsidR="004D1046">
          <w:rPr>
            <w:noProof/>
            <w:webHidden/>
          </w:rPr>
          <w:tab/>
        </w:r>
        <w:r w:rsidR="004D1046">
          <w:rPr>
            <w:noProof/>
            <w:webHidden/>
          </w:rPr>
          <w:fldChar w:fldCharType="begin"/>
        </w:r>
        <w:r w:rsidR="004D1046">
          <w:rPr>
            <w:noProof/>
            <w:webHidden/>
          </w:rPr>
          <w:instrText xml:space="preserve"> PAGEREF _Toc3886196 \h </w:instrText>
        </w:r>
        <w:r w:rsidR="004D1046">
          <w:rPr>
            <w:noProof/>
            <w:webHidden/>
          </w:rPr>
        </w:r>
        <w:r w:rsidR="004D1046">
          <w:rPr>
            <w:noProof/>
            <w:webHidden/>
          </w:rPr>
          <w:fldChar w:fldCharType="separate"/>
        </w:r>
        <w:r w:rsidR="004D1046">
          <w:rPr>
            <w:noProof/>
            <w:webHidden/>
          </w:rPr>
          <w:t>442</w:t>
        </w:r>
        <w:r w:rsidR="004D1046">
          <w:rPr>
            <w:noProof/>
            <w:webHidden/>
          </w:rPr>
          <w:fldChar w:fldCharType="end"/>
        </w:r>
      </w:hyperlink>
    </w:p>
    <w:p w14:paraId="7E20058D" w14:textId="6707D804"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14:paraId="2D81EDDB" w14:textId="77777777" w:rsidR="00C82DCB" w:rsidRPr="009333EF" w:rsidRDefault="00C82DCB" w:rsidP="00514526">
      <w:pPr>
        <w:rPr>
          <w:rStyle w:val="Hyperlink"/>
        </w:rPr>
      </w:pPr>
    </w:p>
    <w:p w14:paraId="6C8EB94E" w14:textId="77777777" w:rsidR="00C82DCB" w:rsidRPr="009333EF" w:rsidRDefault="00C82DCB" w:rsidP="00514526">
      <w:pPr>
        <w:rPr>
          <w:rStyle w:val="Hyperlink"/>
        </w:rPr>
      </w:pPr>
    </w:p>
    <w:p w14:paraId="3A67E1DE" w14:textId="77777777" w:rsidR="00C82DCB" w:rsidRPr="009333EF" w:rsidRDefault="00C82DCB" w:rsidP="00514526">
      <w:pPr>
        <w:rPr>
          <w:rStyle w:val="Hyperlink"/>
        </w:rPr>
      </w:pPr>
    </w:p>
    <w:p w14:paraId="373C5343" w14:textId="77777777"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14:paraId="2052FB25" w14:textId="77777777"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14:paraId="2A79910F" w14:textId="77777777" w:rsidR="003C0F28" w:rsidRPr="009333EF" w:rsidRDefault="00495EC0" w:rsidP="00596F24">
      <w:pPr>
        <w:pStyle w:val="Heading1"/>
        <w:numPr>
          <w:ilvl w:val="0"/>
          <w:numId w:val="4"/>
        </w:numPr>
        <w:rPr>
          <w:lang w:val="en-US"/>
        </w:rPr>
      </w:pPr>
      <w:bookmarkStart w:id="5" w:name="_Toc3885933"/>
      <w:r w:rsidRPr="009333EF">
        <w:rPr>
          <w:lang w:val="en-US"/>
        </w:rPr>
        <w:t>INTRODUCTION</w:t>
      </w:r>
      <w:bookmarkEnd w:id="5"/>
    </w:p>
    <w:p w14:paraId="14BEC564" w14:textId="77777777" w:rsidR="00F677F9" w:rsidRPr="009333EF" w:rsidRDefault="00F677F9" w:rsidP="001C001C"/>
    <w:p w14:paraId="75A7581B" w14:textId="77777777"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14:paraId="2FEBE84A" w14:textId="77777777"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14:paraId="083B28B1" w14:textId="77777777"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14:paraId="6094BE8E" w14:textId="77777777"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14:paraId="455F2687" w14:textId="77777777" w:rsidR="00FC09E7" w:rsidRPr="009333EF" w:rsidRDefault="00FC09E7" w:rsidP="001C001C"/>
    <w:p w14:paraId="6E55D3D2" w14:textId="77777777" w:rsidR="00F1752E" w:rsidRPr="009333EF" w:rsidRDefault="00B02C67" w:rsidP="00596F24">
      <w:pPr>
        <w:pStyle w:val="Heading2"/>
        <w:numPr>
          <w:ilvl w:val="1"/>
          <w:numId w:val="4"/>
        </w:numPr>
        <w:rPr>
          <w:lang w:val="en-US"/>
        </w:rPr>
      </w:pPr>
      <w:bookmarkStart w:id="6" w:name="_Toc3885934"/>
      <w:r w:rsidRPr="009333EF">
        <w:rPr>
          <w:lang w:val="en-US"/>
        </w:rPr>
        <w:t>A historical note</w:t>
      </w:r>
      <w:bookmarkEnd w:id="6"/>
    </w:p>
    <w:p w14:paraId="6DAC03C4" w14:textId="4177F632"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EndPr/>
        <w:sdtContent>
          <w:r w:rsidR="00A851C6" w:rsidRPr="009333EF">
            <w:fldChar w:fldCharType="begin"/>
          </w:r>
          <w:r w:rsidR="00A851C6" w:rsidRPr="009333EF">
            <w:instrText xml:space="preserve"> CITATION meb76 \l 1045 </w:instrText>
          </w:r>
          <w:r w:rsidR="00A851C6" w:rsidRPr="009333EF">
            <w:fldChar w:fldCharType="separate"/>
          </w:r>
          <w:r w:rsidR="004D1046">
            <w:rPr>
              <w:noProof/>
            </w:rPr>
            <w:t xml:space="preserve"> </w:t>
          </w:r>
          <w:r w:rsidR="004D1046" w:rsidRPr="004D1046">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EndPr/>
        <w:sdtContent>
          <w:r w:rsidR="009B70D0" w:rsidRPr="009333EF">
            <w:fldChar w:fldCharType="begin"/>
          </w:r>
          <w:r w:rsidR="00350754" w:rsidRPr="009333EF">
            <w:instrText xml:space="preserve">CITATION bmk88 \l 1045 </w:instrText>
          </w:r>
          <w:r w:rsidR="009B70D0" w:rsidRPr="009333EF">
            <w:fldChar w:fldCharType="separate"/>
          </w:r>
          <w:r w:rsidR="004D1046">
            <w:rPr>
              <w:noProof/>
            </w:rPr>
            <w:t xml:space="preserve"> </w:t>
          </w:r>
          <w:r w:rsidR="004D1046" w:rsidRPr="004D1046">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14:paraId="7B19665E" w14:textId="36509040"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EndPr/>
        <w:sdtContent>
          <w:r w:rsidR="00350754" w:rsidRPr="009333EF">
            <w:fldChar w:fldCharType="begin"/>
          </w:r>
          <w:r w:rsidR="00214FC9" w:rsidRPr="009333EF">
            <w:instrText xml:space="preserve">CITATION gbr87 \l 1045 </w:instrText>
          </w:r>
          <w:r w:rsidR="00350754" w:rsidRPr="009333EF">
            <w:fldChar w:fldCharType="separate"/>
          </w:r>
          <w:r w:rsidR="004D1046" w:rsidRPr="004D1046">
            <w:rPr>
              <w:noProof/>
            </w:rPr>
            <w:t>[3]</w:t>
          </w:r>
          <w:r w:rsidR="00350754" w:rsidRPr="009333EF">
            <w:fldChar w:fldCharType="end"/>
          </w:r>
        </w:sdtContent>
      </w:sdt>
      <w:sdt>
        <w:sdtPr>
          <w:id w:val="1574243270"/>
          <w:citation/>
        </w:sdtPr>
        <w:sdtEndPr/>
        <w:sdtContent>
          <w:r w:rsidR="00CF4EBB" w:rsidRPr="009333EF">
            <w:fldChar w:fldCharType="begin"/>
          </w:r>
          <w:r w:rsidR="00CF4EBB" w:rsidRPr="009333EF">
            <w:instrText xml:space="preserve"> CITATION gbr87a \l 1045 </w:instrText>
          </w:r>
          <w:r w:rsidR="00CF4EBB" w:rsidRPr="009333EF">
            <w:fldChar w:fldCharType="separate"/>
          </w:r>
          <w:r w:rsidR="004D1046">
            <w:rPr>
              <w:noProof/>
            </w:rPr>
            <w:t xml:space="preserve"> </w:t>
          </w:r>
          <w:r w:rsidR="004D1046" w:rsidRPr="004D1046">
            <w:rPr>
              <w:noProof/>
            </w:rPr>
            <w:t>[4]</w:t>
          </w:r>
          <w:r w:rsidR="00CF4EBB" w:rsidRPr="009333EF">
            <w:fldChar w:fldCharType="end"/>
          </w:r>
        </w:sdtContent>
      </w:sdt>
      <w:sdt>
        <w:sdtPr>
          <w:id w:val="-1592383758"/>
          <w:citation/>
        </w:sdtPr>
        <w:sdtEndPr/>
        <w:sdtContent>
          <w:r w:rsidR="00CF4EBB" w:rsidRPr="009333EF">
            <w:fldChar w:fldCharType="begin"/>
          </w:r>
          <w:r w:rsidR="00CF4EBB" w:rsidRPr="009333EF">
            <w:instrText xml:space="preserve"> CITATION gbr89a \l 1045 </w:instrText>
          </w:r>
          <w:r w:rsidR="00CF4EBB" w:rsidRPr="009333EF">
            <w:fldChar w:fldCharType="separate"/>
          </w:r>
          <w:r w:rsidR="004D1046">
            <w:rPr>
              <w:noProof/>
            </w:rPr>
            <w:t xml:space="preserve"> </w:t>
          </w:r>
          <w:r w:rsidR="004D1046" w:rsidRPr="004D1046">
            <w:rPr>
              <w:noProof/>
            </w:rPr>
            <w:t>[5]</w:t>
          </w:r>
          <w:r w:rsidR="00CF4EBB" w:rsidRPr="009333EF">
            <w:fldChar w:fldCharType="end"/>
          </w:r>
        </w:sdtContent>
      </w:sdt>
      <w:sdt>
        <w:sdtPr>
          <w:id w:val="449908556"/>
          <w:citation/>
        </w:sdtPr>
        <w:sdtEndPr/>
        <w:sdtContent>
          <w:r w:rsidR="00CF4EBB" w:rsidRPr="009333EF">
            <w:fldChar w:fldCharType="begin"/>
          </w:r>
          <w:r w:rsidR="00CF4EBB" w:rsidRPr="009333EF">
            <w:instrText xml:space="preserve"> CITATION dgr90 \l 1045 </w:instrText>
          </w:r>
          <w:r w:rsidR="00CF4EBB" w:rsidRPr="009333EF">
            <w:fldChar w:fldCharType="separate"/>
          </w:r>
          <w:r w:rsidR="004D1046">
            <w:rPr>
              <w:noProof/>
            </w:rPr>
            <w:t xml:space="preserve"> </w:t>
          </w:r>
          <w:r w:rsidR="004D1046" w:rsidRPr="004D1046">
            <w:rPr>
              <w:noProof/>
            </w:rPr>
            <w:t>[6]</w:t>
          </w:r>
          <w:r w:rsidR="00CF4EBB" w:rsidRPr="009333EF">
            <w:fldChar w:fldCharType="end"/>
          </w:r>
        </w:sdtContent>
      </w:sdt>
      <w:sdt>
        <w:sdtPr>
          <w:id w:val="-1270609178"/>
          <w:citation/>
        </w:sdtPr>
        <w:sdtEndPr/>
        <w:sdtContent>
          <w:r w:rsidR="00CF4EBB" w:rsidRPr="009333EF">
            <w:fldChar w:fldCharType="begin"/>
          </w:r>
          <w:r w:rsidR="00CF4EBB" w:rsidRPr="009333EF">
            <w:instrText xml:space="preserve"> CITATION dog89 \l 1045 </w:instrText>
          </w:r>
          <w:r w:rsidR="00CF4EBB" w:rsidRPr="009333EF">
            <w:fldChar w:fldCharType="separate"/>
          </w:r>
          <w:r w:rsidR="004D1046">
            <w:rPr>
              <w:noProof/>
            </w:rPr>
            <w:t xml:space="preserve"> </w:t>
          </w:r>
          <w:r w:rsidR="004D1046" w:rsidRPr="004D1046">
            <w:rPr>
              <w:noProof/>
            </w:rPr>
            <w:t>[7]</w:t>
          </w:r>
          <w:r w:rsidR="00CF4EBB" w:rsidRPr="009333EF">
            <w:fldChar w:fldCharType="end"/>
          </w:r>
        </w:sdtContent>
      </w:sdt>
      <w:sdt>
        <w:sdtPr>
          <w:id w:val="-851263213"/>
          <w:citation/>
        </w:sdtPr>
        <w:sdtEndPr/>
        <w:sdtContent>
          <w:r w:rsidR="00CF4EBB" w:rsidRPr="009333EF">
            <w:fldChar w:fldCharType="begin"/>
          </w:r>
          <w:r w:rsidR="00CF4EBB" w:rsidRPr="009333EF">
            <w:instrText xml:space="preserve"> CITATION gbz93 \l 1045 </w:instrText>
          </w:r>
          <w:r w:rsidR="00CF4EBB" w:rsidRPr="009333EF">
            <w:fldChar w:fldCharType="separate"/>
          </w:r>
          <w:r w:rsidR="004D1046">
            <w:rPr>
              <w:noProof/>
            </w:rPr>
            <w:t xml:space="preserve"> </w:t>
          </w:r>
          <w:r w:rsidR="004D1046" w:rsidRPr="004D1046">
            <w:rPr>
              <w:noProof/>
            </w:rPr>
            <w:t>[8]</w:t>
          </w:r>
          <w:r w:rsidR="00CF4EBB" w:rsidRPr="009333EF">
            <w:fldChar w:fldCharType="end"/>
          </w:r>
        </w:sdtContent>
      </w:sdt>
      <w:sdt>
        <w:sdtPr>
          <w:id w:val="-1197069162"/>
          <w:citation/>
        </w:sdtPr>
        <w:sdtEndPr/>
        <w:sdtContent>
          <w:r w:rsidR="00CF4EBB" w:rsidRPr="009333EF">
            <w:fldChar w:fldCharType="begin"/>
          </w:r>
          <w:r w:rsidR="00CF4EBB" w:rsidRPr="009333EF">
            <w:instrText xml:space="preserve">CITATION dog90 \l 1045 </w:instrText>
          </w:r>
          <w:r w:rsidR="00CF4EBB" w:rsidRPr="009333EF">
            <w:fldChar w:fldCharType="separate"/>
          </w:r>
          <w:r w:rsidR="004D1046">
            <w:rPr>
              <w:noProof/>
            </w:rPr>
            <w:t xml:space="preserve"> </w:t>
          </w:r>
          <w:r w:rsidR="004D1046" w:rsidRPr="004D1046">
            <w:rPr>
              <w:noProof/>
            </w:rPr>
            <w:t>[9]</w:t>
          </w:r>
          <w:r w:rsidR="00CF4EBB" w:rsidRPr="009333EF">
            <w:fldChar w:fldCharType="end"/>
          </w:r>
        </w:sdtContent>
      </w:sdt>
      <w:sdt>
        <w:sdtPr>
          <w:id w:val="-898203687"/>
          <w:citation/>
        </w:sdtPr>
        <w:sdtEndPr/>
        <w:sdtContent>
          <w:r w:rsidR="00CF4EBB" w:rsidRPr="009333EF">
            <w:fldChar w:fldCharType="begin"/>
          </w:r>
          <w:r w:rsidR="00CF4EBB" w:rsidRPr="009333EF">
            <w:instrText xml:space="preserve"> CITATION dog88 \l 1045 </w:instrText>
          </w:r>
          <w:r w:rsidR="00CF4EBB" w:rsidRPr="009333EF">
            <w:fldChar w:fldCharType="separate"/>
          </w:r>
          <w:r w:rsidR="004D1046">
            <w:rPr>
              <w:noProof/>
            </w:rPr>
            <w:t xml:space="preserve"> </w:t>
          </w:r>
          <w:r w:rsidR="004D1046" w:rsidRPr="004D1046">
            <w:rPr>
              <w:noProof/>
            </w:rPr>
            <w:t>[10]</w:t>
          </w:r>
          <w:r w:rsidR="00CF4EBB" w:rsidRPr="009333EF">
            <w:fldChar w:fldCharType="end"/>
          </w:r>
        </w:sdtContent>
      </w:sdt>
      <w:sdt>
        <w:sdtPr>
          <w:id w:val="186184187"/>
          <w:citation/>
        </w:sdtPr>
        <w:sdtEndPr/>
        <w:sdtContent>
          <w:r w:rsidR="00CF4EBB" w:rsidRPr="009333EF">
            <w:fldChar w:fldCharType="begin"/>
          </w:r>
          <w:r w:rsidR="00CF4EBB" w:rsidRPr="009333EF">
            <w:instrText xml:space="preserve"> CITATION dog89a \l 1045 </w:instrText>
          </w:r>
          <w:r w:rsidR="00CF4EBB" w:rsidRPr="009333EF">
            <w:fldChar w:fldCharType="separate"/>
          </w:r>
          <w:r w:rsidR="004D1046">
            <w:rPr>
              <w:noProof/>
            </w:rPr>
            <w:t xml:space="preserve"> </w:t>
          </w:r>
          <w:r w:rsidR="004D1046" w:rsidRPr="004D1046">
            <w:rPr>
              <w:noProof/>
            </w:rPr>
            <w:t>[11]</w:t>
          </w:r>
          <w:r w:rsidR="00CF4EBB" w:rsidRPr="009333EF">
            <w:fldChar w:fldCharType="end"/>
          </w:r>
        </w:sdtContent>
      </w:sdt>
      <w:sdt>
        <w:sdtPr>
          <w:id w:val="1401551085"/>
          <w:citation/>
        </w:sdtPr>
        <w:sdtEndPr/>
        <w:sdtContent>
          <w:r w:rsidR="00CF4EBB" w:rsidRPr="009333EF">
            <w:fldChar w:fldCharType="begin"/>
          </w:r>
          <w:r w:rsidR="00CF4EBB" w:rsidRPr="009333EF">
            <w:instrText xml:space="preserve"> CITATION gbr88c \l 1045 </w:instrText>
          </w:r>
          <w:r w:rsidR="00CF4EBB" w:rsidRPr="009333EF">
            <w:fldChar w:fldCharType="separate"/>
          </w:r>
          <w:r w:rsidR="004D1046">
            <w:rPr>
              <w:noProof/>
            </w:rPr>
            <w:t xml:space="preserve"> </w:t>
          </w:r>
          <w:r w:rsidR="004D1046" w:rsidRPr="004D1046">
            <w:rPr>
              <w:noProof/>
            </w:rPr>
            <w:t>[12]</w:t>
          </w:r>
          <w:r w:rsidR="00CF4EBB" w:rsidRPr="009333EF">
            <w:fldChar w:fldCharType="end"/>
          </w:r>
        </w:sdtContent>
      </w:sdt>
      <w:sdt>
        <w:sdtPr>
          <w:id w:val="545342503"/>
          <w:citation/>
        </w:sdtPr>
        <w:sdtEndPr/>
        <w:sdtContent>
          <w:r w:rsidR="00CF4EBB" w:rsidRPr="009333EF">
            <w:fldChar w:fldCharType="begin"/>
          </w:r>
          <w:r w:rsidR="00CF4EBB" w:rsidRPr="009333EF">
            <w:instrText xml:space="preserve"> CITATION dgr90b \l 1045 </w:instrText>
          </w:r>
          <w:r w:rsidR="00CF4EBB" w:rsidRPr="009333EF">
            <w:fldChar w:fldCharType="separate"/>
          </w:r>
          <w:r w:rsidR="004D1046">
            <w:rPr>
              <w:noProof/>
            </w:rPr>
            <w:t xml:space="preserve"> </w:t>
          </w:r>
          <w:r w:rsidR="004D1046" w:rsidRPr="004D1046">
            <w:rPr>
              <w:noProof/>
            </w:rPr>
            <w:t>[13]</w:t>
          </w:r>
          <w:r w:rsidR="00CF4EBB" w:rsidRPr="009333EF">
            <w:fldChar w:fldCharType="end"/>
          </w:r>
        </w:sdtContent>
      </w:sdt>
      <w:sdt>
        <w:sdtPr>
          <w:id w:val="-1276096604"/>
          <w:citation/>
        </w:sdtPr>
        <w:sdtEndPr/>
        <w:sdtContent>
          <w:r w:rsidR="00CF4EBB" w:rsidRPr="009333EF">
            <w:fldChar w:fldCharType="begin"/>
          </w:r>
          <w:r w:rsidR="00CF4EBB" w:rsidRPr="009333EF">
            <w:instrText xml:space="preserve"> CITATION dgr93 \l 1045 </w:instrText>
          </w:r>
          <w:r w:rsidR="00CF4EBB" w:rsidRPr="009333EF">
            <w:fldChar w:fldCharType="separate"/>
          </w:r>
          <w:r w:rsidR="004D1046">
            <w:rPr>
              <w:noProof/>
            </w:rPr>
            <w:t xml:space="preserve"> </w:t>
          </w:r>
          <w:r w:rsidR="004D1046" w:rsidRPr="004D1046">
            <w:rPr>
              <w:noProof/>
            </w:rPr>
            <w:t>[14]</w:t>
          </w:r>
          <w:r w:rsidR="00CF4EBB" w:rsidRPr="009333EF">
            <w:fldChar w:fldCharType="end"/>
          </w:r>
        </w:sdtContent>
      </w:sdt>
      <w:sdt>
        <w:sdtPr>
          <w:id w:val="-249734646"/>
          <w:citation/>
        </w:sdtPr>
        <w:sdtEndPr/>
        <w:sdtContent>
          <w:r w:rsidR="00E36785">
            <w:fldChar w:fldCharType="begin"/>
          </w:r>
          <w:r w:rsidR="00E36785" w:rsidRPr="001E0CB4">
            <w:instrText xml:space="preserve"> CITATION dog91a \l 1045 </w:instrText>
          </w:r>
          <w:r w:rsidR="00E36785">
            <w:fldChar w:fldCharType="separate"/>
          </w:r>
          <w:r w:rsidR="004D1046" w:rsidRPr="001E0CB4">
            <w:rPr>
              <w:noProof/>
            </w:rPr>
            <w:t xml:space="preserve"> [15]</w:t>
          </w:r>
          <w:r w:rsidR="00E36785">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EndPr/>
        <w:sdtContent>
          <w:r w:rsidR="00844874" w:rsidRPr="009333EF">
            <w:fldChar w:fldCharType="begin"/>
          </w:r>
          <w:r w:rsidR="00844874" w:rsidRPr="009333EF">
            <w:instrText xml:space="preserve"> CITATION gbr89d \l 1045 </w:instrText>
          </w:r>
          <w:r w:rsidR="00844874" w:rsidRPr="009333EF">
            <w:fldChar w:fldCharType="separate"/>
          </w:r>
          <w:r w:rsidR="004D1046" w:rsidRPr="004D1046">
            <w:rPr>
              <w:noProof/>
            </w:rPr>
            <w:t>[16]</w:t>
          </w:r>
          <w:r w:rsidR="00844874" w:rsidRPr="009333EF">
            <w:fldChar w:fldCharType="end"/>
          </w:r>
        </w:sdtContent>
      </w:sdt>
      <w:sdt>
        <w:sdtPr>
          <w:id w:val="894246440"/>
          <w:citation/>
        </w:sdtPr>
        <w:sdtEndPr/>
        <w:sdtContent>
          <w:r w:rsidR="00844874" w:rsidRPr="009333EF">
            <w:fldChar w:fldCharType="begin"/>
          </w:r>
          <w:r w:rsidR="00844874" w:rsidRPr="009333EF">
            <w:instrText xml:space="preserve"> CITATION gbr91a \l 1045 </w:instrText>
          </w:r>
          <w:r w:rsidR="00844874" w:rsidRPr="009333EF">
            <w:fldChar w:fldCharType="separate"/>
          </w:r>
          <w:r w:rsidR="004D1046">
            <w:rPr>
              <w:noProof/>
            </w:rPr>
            <w:t xml:space="preserve"> </w:t>
          </w:r>
          <w:r w:rsidR="004D1046" w:rsidRPr="004D1046">
            <w:rPr>
              <w:noProof/>
            </w:rPr>
            <w:t>[17]</w:t>
          </w:r>
          <w:r w:rsidR="00844874" w:rsidRPr="009333EF">
            <w:fldChar w:fldCharType="end"/>
          </w:r>
        </w:sdtContent>
      </w:sdt>
      <w:sdt>
        <w:sdtPr>
          <w:id w:val="-656617828"/>
          <w:citation/>
        </w:sdtPr>
        <w:sdtEndPr/>
        <w:sdtContent>
          <w:r w:rsidR="00844874" w:rsidRPr="009333EF">
            <w:fldChar w:fldCharType="begin"/>
          </w:r>
          <w:r w:rsidR="00844874" w:rsidRPr="009333EF">
            <w:instrText xml:space="preserve"> CITATION gbr88 \l 1045 </w:instrText>
          </w:r>
          <w:r w:rsidR="00844874" w:rsidRPr="009333EF">
            <w:fldChar w:fldCharType="separate"/>
          </w:r>
          <w:r w:rsidR="004D1046">
            <w:rPr>
              <w:noProof/>
            </w:rPr>
            <w:t xml:space="preserve"> </w:t>
          </w:r>
          <w:r w:rsidR="004D1046" w:rsidRPr="004D1046">
            <w:rPr>
              <w:noProof/>
            </w:rPr>
            <w:t>[18]</w:t>
          </w:r>
          <w:r w:rsidR="00844874" w:rsidRPr="009333EF">
            <w:fldChar w:fldCharType="end"/>
          </w:r>
        </w:sdtContent>
      </w:sdt>
      <w:sdt>
        <w:sdtPr>
          <w:id w:val="-506216647"/>
          <w:citation/>
        </w:sdtPr>
        <w:sdtEndPr/>
        <w:sdtContent>
          <w:r w:rsidR="00844874" w:rsidRPr="009333EF">
            <w:fldChar w:fldCharType="begin"/>
          </w:r>
          <w:r w:rsidR="00844874" w:rsidRPr="009333EF">
            <w:instrText xml:space="preserve"> CITATION gbr89 \l 1045 </w:instrText>
          </w:r>
          <w:r w:rsidR="00844874" w:rsidRPr="009333EF">
            <w:fldChar w:fldCharType="separate"/>
          </w:r>
          <w:r w:rsidR="004D1046">
            <w:rPr>
              <w:noProof/>
            </w:rPr>
            <w:t xml:space="preserve"> </w:t>
          </w:r>
          <w:r w:rsidR="004D1046" w:rsidRPr="004D1046">
            <w:rPr>
              <w:noProof/>
            </w:rPr>
            <w:t>[19]</w:t>
          </w:r>
          <w:r w:rsidR="00844874" w:rsidRPr="009333EF">
            <w:fldChar w:fldCharType="end"/>
          </w:r>
        </w:sdtContent>
      </w:sdt>
      <w:sdt>
        <w:sdtPr>
          <w:id w:val="1190645004"/>
          <w:citation/>
        </w:sdtPr>
        <w:sdtEndPr/>
        <w:sdtContent>
          <w:r w:rsidR="00844874" w:rsidRPr="009333EF">
            <w:fldChar w:fldCharType="begin"/>
          </w:r>
          <w:r w:rsidR="00844874" w:rsidRPr="009333EF">
            <w:instrText xml:space="preserve"> CITATION grb91 \l 1045 </w:instrText>
          </w:r>
          <w:r w:rsidR="00844874" w:rsidRPr="009333EF">
            <w:fldChar w:fldCharType="separate"/>
          </w:r>
          <w:r w:rsidR="004D1046">
            <w:rPr>
              <w:noProof/>
            </w:rPr>
            <w:t xml:space="preserve"> </w:t>
          </w:r>
          <w:r w:rsidR="004D1046" w:rsidRPr="004D1046">
            <w:rPr>
              <w:noProof/>
            </w:rPr>
            <w:t>[20]</w:t>
          </w:r>
          <w:r w:rsidR="00844874" w:rsidRPr="009333EF">
            <w:fldChar w:fldCharType="end"/>
          </w:r>
        </w:sdtContent>
      </w:sdt>
      <w:r w:rsidR="00844874" w:rsidRPr="009333EF">
        <w:t xml:space="preserve"> </w:t>
      </w:r>
      <w:sdt>
        <w:sdtPr>
          <w:id w:val="561369839"/>
          <w:citation/>
        </w:sdtPr>
        <w:sdtEndPr/>
        <w:sdtContent>
          <w:r w:rsidR="00844874" w:rsidRPr="009333EF">
            <w:fldChar w:fldCharType="begin"/>
          </w:r>
          <w:r w:rsidR="00844874" w:rsidRPr="009333EF">
            <w:instrText xml:space="preserve"> CITATION gbr88a \l 1045 </w:instrText>
          </w:r>
          <w:r w:rsidR="00844874" w:rsidRPr="009333EF">
            <w:fldChar w:fldCharType="separate"/>
          </w:r>
          <w:r w:rsidR="004D1046" w:rsidRPr="004D1046">
            <w:rPr>
              <w:noProof/>
            </w:rPr>
            <w:t>[21]</w:t>
          </w:r>
          <w:r w:rsidR="00844874" w:rsidRPr="009333EF">
            <w:fldChar w:fldCharType="end"/>
          </w:r>
        </w:sdtContent>
      </w:sdt>
      <w:r w:rsidR="00844874" w:rsidRPr="009333EF">
        <w:t xml:space="preserve"> </w:t>
      </w:r>
      <w:sdt>
        <w:sdtPr>
          <w:id w:val="1587883244"/>
          <w:citation/>
        </w:sdtPr>
        <w:sdtEndPr/>
        <w:sdtContent>
          <w:r w:rsidR="00844874" w:rsidRPr="009333EF">
            <w:fldChar w:fldCharType="begin"/>
          </w:r>
          <w:r w:rsidR="00844874" w:rsidRPr="009333EF">
            <w:instrText xml:space="preserve"> CITATION gbr89c \l 1045 </w:instrText>
          </w:r>
          <w:r w:rsidR="00844874" w:rsidRPr="009333EF">
            <w:fldChar w:fldCharType="separate"/>
          </w:r>
          <w:r w:rsidR="004D1046" w:rsidRPr="004D1046">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14:paraId="46640A00" w14:textId="3DE61E4F"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EndPr/>
        <w:sdtContent>
          <w:r w:rsidR="00EF5AD4" w:rsidRPr="009333EF">
            <w:fldChar w:fldCharType="begin"/>
          </w:r>
          <w:r w:rsidR="00EF5AD4" w:rsidRPr="009333EF">
            <w:instrText xml:space="preserve"> CITATION gma93 \l 1045 </w:instrText>
          </w:r>
          <w:r w:rsidR="00EF5AD4" w:rsidRPr="009333EF">
            <w:fldChar w:fldCharType="separate"/>
          </w:r>
          <w:r w:rsidR="004D1046" w:rsidRPr="004D1046">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EndPr/>
        <w:sdtContent>
          <w:r w:rsidR="00EF5AD4" w:rsidRPr="009333EF">
            <w:fldChar w:fldCharType="begin"/>
          </w:r>
          <w:r w:rsidR="00EF5AD4" w:rsidRPr="009333EF">
            <w:instrText xml:space="preserve"> CITATION gbm97 \l 1045 </w:instrText>
          </w:r>
          <w:r w:rsidR="00EF5AD4" w:rsidRPr="009333EF">
            <w:fldChar w:fldCharType="separate"/>
          </w:r>
          <w:r w:rsidR="004D1046" w:rsidRPr="004D1046">
            <w:rPr>
              <w:noProof/>
            </w:rPr>
            <w:t>[24]</w:t>
          </w:r>
          <w:r w:rsidR="00EF5AD4" w:rsidRPr="009333EF">
            <w:fldChar w:fldCharType="end"/>
          </w:r>
        </w:sdtContent>
      </w:sdt>
      <w:r w:rsidR="00EF5AD4" w:rsidRPr="009333EF">
        <w:t xml:space="preserve"> </w:t>
      </w:r>
      <w:sdt>
        <w:sdtPr>
          <w:id w:val="-552545240"/>
          <w:citation/>
        </w:sdtPr>
        <w:sdtEndPr/>
        <w:sdtContent>
          <w:r w:rsidR="00EF5AD4" w:rsidRPr="009333EF">
            <w:fldChar w:fldCharType="begin"/>
          </w:r>
          <w:r w:rsidR="00EF5AD4" w:rsidRPr="009333EF">
            <w:instrText xml:space="preserve"> CITATION dogs97 \l 1045 </w:instrText>
          </w:r>
          <w:r w:rsidR="00EF5AD4" w:rsidRPr="009333EF">
            <w:fldChar w:fldCharType="separate"/>
          </w:r>
          <w:r w:rsidR="004D1046" w:rsidRPr="004D1046">
            <w:rPr>
              <w:noProof/>
            </w:rPr>
            <w:t>[25]</w:t>
          </w:r>
          <w:r w:rsidR="00EF5AD4" w:rsidRPr="009333EF">
            <w:fldChar w:fldCharType="end"/>
          </w:r>
        </w:sdtContent>
      </w:sdt>
      <w:sdt>
        <w:sdtPr>
          <w:id w:val="816609490"/>
          <w:citation/>
        </w:sdtPr>
        <w:sdtEndPr/>
        <w:sdtContent>
          <w:r w:rsidR="00EF5AD4" w:rsidRPr="009333EF">
            <w:fldChar w:fldCharType="begin"/>
          </w:r>
          <w:r w:rsidR="00EF5AD4" w:rsidRPr="009333EF">
            <w:instrText xml:space="preserve"> CITATION dog93a \l 1045 </w:instrText>
          </w:r>
          <w:r w:rsidR="00EF5AD4" w:rsidRPr="009333EF">
            <w:fldChar w:fldCharType="separate"/>
          </w:r>
          <w:r w:rsidR="004D1046">
            <w:rPr>
              <w:noProof/>
            </w:rPr>
            <w:t xml:space="preserve"> </w:t>
          </w:r>
          <w:r w:rsidR="004D1046" w:rsidRPr="004D1046">
            <w:rPr>
              <w:noProof/>
            </w:rPr>
            <w:t>[26]</w:t>
          </w:r>
          <w:r w:rsidR="00EF5AD4" w:rsidRPr="009333EF">
            <w:fldChar w:fldCharType="end"/>
          </w:r>
        </w:sdtContent>
      </w:sdt>
      <w:r w:rsidR="002C2976" w:rsidRPr="009333EF">
        <w:t xml:space="preserve"> </w:t>
      </w:r>
      <w:sdt>
        <w:sdtPr>
          <w:id w:val="1132750919"/>
          <w:citation/>
        </w:sdtPr>
        <w:sdtEndPr/>
        <w:sdtContent>
          <w:r w:rsidR="002C2976" w:rsidRPr="009333EF">
            <w:fldChar w:fldCharType="begin"/>
          </w:r>
          <w:r w:rsidR="002C2976" w:rsidRPr="009333EF">
            <w:instrText xml:space="preserve"> CITATION gbr91 \l 1045 </w:instrText>
          </w:r>
          <w:r w:rsidR="002C2976" w:rsidRPr="009333EF">
            <w:fldChar w:fldCharType="separate"/>
          </w:r>
          <w:r w:rsidR="004D1046" w:rsidRPr="004D1046">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EndPr/>
        <w:sdtContent>
          <w:r w:rsidR="00EF5AD4" w:rsidRPr="009333EF">
            <w:fldChar w:fldCharType="begin"/>
          </w:r>
          <w:r w:rsidR="00EF5AD4" w:rsidRPr="009333EF">
            <w:instrText xml:space="preserve"> CITATION gbu96 \l 1045 </w:instrText>
          </w:r>
          <w:r w:rsidR="00EF5AD4" w:rsidRPr="009333EF">
            <w:fldChar w:fldCharType="separate"/>
          </w:r>
          <w:r w:rsidR="004D1046" w:rsidRPr="004D1046">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14:paraId="6E042CE0" w14:textId="35F80B20"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EndPr/>
        <w:sdtContent>
          <w:r w:rsidR="00C3246D" w:rsidRPr="009333EF">
            <w:fldChar w:fldCharType="begin"/>
          </w:r>
          <w:r w:rsidR="00C3246D" w:rsidRPr="009333EF">
            <w:instrText xml:space="preserve"> CITATION gbm97 \l 1045 </w:instrText>
          </w:r>
          <w:r w:rsidR="00C3246D" w:rsidRPr="009333EF">
            <w:fldChar w:fldCharType="separate"/>
          </w:r>
          <w:r w:rsidR="004D1046" w:rsidRPr="004D1046">
            <w:rPr>
              <w:noProof/>
            </w:rPr>
            <w:t>[24]</w:t>
          </w:r>
          <w:r w:rsidR="00C3246D" w:rsidRPr="009333EF">
            <w:fldChar w:fldCharType="end"/>
          </w:r>
        </w:sdtContent>
      </w:sdt>
      <w:sdt>
        <w:sdtPr>
          <w:id w:val="190957534"/>
          <w:citation/>
        </w:sdtPr>
        <w:sdtEndPr/>
        <w:sdtContent>
          <w:r w:rsidR="00C3246D" w:rsidRPr="009333EF">
            <w:fldChar w:fldCharType="begin"/>
          </w:r>
          <w:r w:rsidR="00C3246D" w:rsidRPr="009333EF">
            <w:instrText xml:space="preserve"> CITATION gbm98 \l 1045 </w:instrText>
          </w:r>
          <w:r w:rsidR="00C3246D" w:rsidRPr="009333EF">
            <w:fldChar w:fldCharType="separate"/>
          </w:r>
          <w:r w:rsidR="004D1046">
            <w:rPr>
              <w:noProof/>
            </w:rPr>
            <w:t xml:space="preserve"> </w:t>
          </w:r>
          <w:r w:rsidR="004D1046" w:rsidRPr="004D1046">
            <w:rPr>
              <w:noProof/>
            </w:rPr>
            <w:t>[29]</w:t>
          </w:r>
          <w:r w:rsidR="00C3246D" w:rsidRPr="009333EF">
            <w:fldChar w:fldCharType="end"/>
          </w:r>
        </w:sdtContent>
      </w:sdt>
      <w:sdt>
        <w:sdtPr>
          <w:id w:val="-1813475876"/>
          <w:citation/>
        </w:sdtPr>
        <w:sdtEndPr/>
        <w:sdtContent>
          <w:r w:rsidR="00C3246D" w:rsidRPr="009333EF">
            <w:fldChar w:fldCharType="begin"/>
          </w:r>
          <w:r w:rsidR="00C3246D" w:rsidRPr="009333EF">
            <w:instrText xml:space="preserve"> CITATION gmh98 \l 1045 </w:instrText>
          </w:r>
          <w:r w:rsidR="00C3246D" w:rsidRPr="009333EF">
            <w:fldChar w:fldCharType="separate"/>
          </w:r>
          <w:r w:rsidR="004D1046">
            <w:rPr>
              <w:noProof/>
            </w:rPr>
            <w:t xml:space="preserve"> </w:t>
          </w:r>
          <w:r w:rsidR="004D1046" w:rsidRPr="004D1046">
            <w:rPr>
              <w:noProof/>
            </w:rPr>
            <w:t>[30]</w:t>
          </w:r>
          <w:r w:rsidR="00C3246D" w:rsidRPr="009333EF">
            <w:fldChar w:fldCharType="end"/>
          </w:r>
        </w:sdtContent>
      </w:sdt>
      <w:r w:rsidR="002C2976" w:rsidRPr="009333EF">
        <w:t xml:space="preserve"> </w:t>
      </w:r>
      <w:sdt>
        <w:sdtPr>
          <w:id w:val="-434282777"/>
          <w:citation/>
        </w:sdtPr>
        <w:sdtEndPr/>
        <w:sdtContent>
          <w:r w:rsidR="002C2976" w:rsidRPr="009333EF">
            <w:fldChar w:fldCharType="begin"/>
          </w:r>
          <w:r w:rsidR="002C2976" w:rsidRPr="009333EF">
            <w:instrText xml:space="preserve"> CITATION gbr90 \l 1045 </w:instrText>
          </w:r>
          <w:r w:rsidR="002C2976" w:rsidRPr="009333EF">
            <w:fldChar w:fldCharType="separate"/>
          </w:r>
          <w:r w:rsidR="004D1046" w:rsidRPr="004D1046">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was renamed,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14:paraId="2EF17188" w14:textId="538FC1A2"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EndPr/>
        <w:sdtContent>
          <w:r w:rsidR="002C2976" w:rsidRPr="009333EF">
            <w:fldChar w:fldCharType="begin"/>
          </w:r>
          <w:r w:rsidR="002C2976" w:rsidRPr="009333EF">
            <w:instrText xml:space="preserve"> CITATION agv03 \l 1045 </w:instrText>
          </w:r>
          <w:r w:rsidR="002C2976" w:rsidRPr="009333EF">
            <w:fldChar w:fldCharType="separate"/>
          </w:r>
          <w:r w:rsidR="004D1046" w:rsidRPr="004D1046">
            <w:rPr>
              <w:noProof/>
            </w:rPr>
            <w:t>[32]</w:t>
          </w:r>
          <w:r w:rsidR="002C2976" w:rsidRPr="009333EF">
            <w:fldChar w:fldCharType="end"/>
          </w:r>
        </w:sdtContent>
      </w:sdt>
      <w:r w:rsidR="002C2976" w:rsidRPr="009333EF">
        <w:t xml:space="preserve"> </w:t>
      </w:r>
      <w:sdt>
        <w:sdtPr>
          <w:id w:val="1808359356"/>
          <w:citation/>
        </w:sdtPr>
        <w:sdtEndPr/>
        <w:sdtContent>
          <w:r w:rsidR="002C2976" w:rsidRPr="009333EF">
            <w:fldChar w:fldCharType="begin"/>
          </w:r>
          <w:r w:rsidR="002C2976" w:rsidRPr="009333EF">
            <w:instrText xml:space="preserve"> CITATION dog06 \l 1045 </w:instrText>
          </w:r>
          <w:r w:rsidR="002C2976" w:rsidRPr="009333EF">
            <w:fldChar w:fldCharType="separate"/>
          </w:r>
          <w:r w:rsidR="004D1046" w:rsidRPr="004D1046">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EndPr/>
        <w:sdtContent>
          <w:r w:rsidR="002C2976" w:rsidRPr="009333EF">
            <w:fldChar w:fldCharType="begin"/>
          </w:r>
          <w:r w:rsidR="002C2976" w:rsidRPr="009333EF">
            <w:instrText xml:space="preserve"> CITATION gni06 \l 1045 </w:instrText>
          </w:r>
          <w:r w:rsidR="002C2976" w:rsidRPr="009333EF">
            <w:fldChar w:fldCharType="separate"/>
          </w:r>
          <w:r w:rsidR="004D1046" w:rsidRPr="004D1046">
            <w:rPr>
              <w:noProof/>
            </w:rPr>
            <w:t>[34]</w:t>
          </w:r>
          <w:r w:rsidR="002C2976" w:rsidRPr="009333EF">
            <w:fldChar w:fldCharType="end"/>
          </w:r>
        </w:sdtContent>
      </w:sdt>
      <w:r w:rsidRPr="009333EF">
        <w:t>.</w:t>
      </w:r>
    </w:p>
    <w:p w14:paraId="25D22EBB" w14:textId="28247249"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EndPr/>
        <w:sdtContent>
          <w:r w:rsidR="00057B2F" w:rsidRPr="009333EF">
            <w:fldChar w:fldCharType="begin"/>
          </w:r>
          <w:r w:rsidR="00057B2F" w:rsidRPr="009333EF">
            <w:instrText xml:space="preserve"> CITATION gol08 \l 1045 </w:instrText>
          </w:r>
          <w:r w:rsidR="00057B2F" w:rsidRPr="009333EF">
            <w:fldChar w:fldCharType="separate"/>
          </w:r>
          <w:r w:rsidR="004D1046" w:rsidRPr="004D1046">
            <w:rPr>
              <w:noProof/>
            </w:rPr>
            <w:t>[35]</w:t>
          </w:r>
          <w:r w:rsidR="00057B2F" w:rsidRPr="009333EF">
            <w:fldChar w:fldCharType="end"/>
          </w:r>
        </w:sdtContent>
      </w:sdt>
      <w:r w:rsidR="00057B2F" w:rsidRPr="009333EF">
        <w:t xml:space="preserve"> </w:t>
      </w:r>
      <w:sdt>
        <w:sdtPr>
          <w:id w:val="1848048309"/>
          <w:citation/>
        </w:sdtPr>
        <w:sdtEndPr/>
        <w:sdtContent>
          <w:r w:rsidR="00057B2F" w:rsidRPr="009333EF">
            <w:fldChar w:fldCharType="begin"/>
          </w:r>
          <w:r w:rsidR="00057B2F" w:rsidRPr="009333EF">
            <w:instrText xml:space="preserve"> CITATION bng10 \l 1045 </w:instrText>
          </w:r>
          <w:r w:rsidR="00057B2F" w:rsidRPr="009333EF">
            <w:fldChar w:fldCharType="separate"/>
          </w:r>
          <w:r w:rsidR="004D1046" w:rsidRPr="004D1046">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14:paraId="388450D6" w14:textId="77777777"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14:paraId="471E00C0" w14:textId="77777777" w:rsidR="009C3C70" w:rsidRPr="009333EF" w:rsidRDefault="00907C35" w:rsidP="00596F24">
      <w:pPr>
        <w:pStyle w:val="Heading2"/>
        <w:keepLines/>
        <w:numPr>
          <w:ilvl w:val="1"/>
          <w:numId w:val="4"/>
        </w:numPr>
        <w:rPr>
          <w:lang w:val="en-US"/>
        </w:rPr>
      </w:pPr>
      <w:bookmarkStart w:id="10" w:name="_Ref496623151"/>
      <w:bookmarkStart w:id="11" w:name="_Toc3885935"/>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14:paraId="650FABE0" w14:textId="77777777"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14:paraId="2541A052" w14:textId="77777777"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14:paraId="61B02B80" w14:textId="77777777"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14:paraId="3E81B2CE" w14:textId="77777777"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14:paraId="10B5527E" w14:textId="77777777"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3885936"/>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14:paraId="172A7475" w14:textId="77777777"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14:paraId="54ECDCDB" w14:textId="77777777"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14:paraId="29696EB8" w14:textId="77777777" w:rsidR="00582667" w:rsidRPr="009333EF" w:rsidRDefault="00582667" w:rsidP="00596F24">
      <w:pPr>
        <w:pStyle w:val="Heading3"/>
        <w:numPr>
          <w:ilvl w:val="2"/>
          <w:numId w:val="4"/>
        </w:numPr>
        <w:rPr>
          <w:lang w:val="en-US"/>
        </w:rPr>
      </w:pPr>
      <w:bookmarkStart w:id="18" w:name="_Ref496434908"/>
      <w:bookmarkStart w:id="19" w:name="_Toc3885937"/>
      <w:r w:rsidRPr="009333EF">
        <w:rPr>
          <w:lang w:val="en-US"/>
        </w:rPr>
        <w:t>The car wash model</w:t>
      </w:r>
      <w:bookmarkEnd w:id="18"/>
      <w:bookmarkEnd w:id="19"/>
    </w:p>
    <w:p w14:paraId="4CC94755" w14:textId="77777777"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14:anchorId="28C4299C" wp14:editId="087D0883">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14:paraId="797F36E2" w14:textId="77777777" w:rsidR="00BE047F" w:rsidRDefault="00BE047F"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77777777" w:rsidR="00BE047F" w:rsidRDefault="00BE047F"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0"/>
                            <w:r>
                              <w:t>. The car wash model.</w:t>
                            </w:r>
                          </w:p>
                          <w:p w14:paraId="0800EE94"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4299C"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14:paraId="797F36E2" w14:textId="77777777" w:rsidR="00BE047F" w:rsidRDefault="00BE047F"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77777777" w:rsidR="00BE047F" w:rsidRDefault="00BE047F"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1"/>
                      <w:r>
                        <w:t>. The car wash model.</w:t>
                      </w:r>
                    </w:p>
                    <w:p w14:paraId="0800EE94" w14:textId="77777777" w:rsidR="00BE047F" w:rsidRDefault="00BE047F"/>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14:paraId="26CD45C9" w14:textId="3125437A"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4D1046">
        <w:t xml:space="preserve">Figure </w:t>
      </w:r>
      <w:r w:rsidR="004D1046">
        <w:rPr>
          <w:noProof/>
        </w:rPr>
        <w:t>1</w:t>
      </w:r>
      <w:r w:rsidR="004D1046">
        <w:noBreakHyphen/>
      </w:r>
      <w:r w:rsidR="004D1046">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14:paraId="2BFAF554" w14:textId="77777777" w:rsidR="002E1136" w:rsidRPr="009333EF" w:rsidRDefault="002E1136" w:rsidP="002E1136">
      <w:pPr>
        <w:pStyle w:val="firstparagraph"/>
        <w:spacing w:after="0"/>
        <w:ind w:left="720"/>
        <w:rPr>
          <w:i/>
        </w:rPr>
      </w:pPr>
      <w:r w:rsidRPr="009333EF">
        <w:rPr>
          <w:i/>
        </w:rPr>
        <w:t>Loop:</w:t>
      </w:r>
    </w:p>
    <w:p w14:paraId="55A27207" w14:textId="77777777"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14:paraId="53FD6091" w14:textId="77777777" w:rsidR="002E1136" w:rsidRPr="009333EF" w:rsidRDefault="002E1136" w:rsidP="002E1136">
      <w:pPr>
        <w:pStyle w:val="firstparagraph"/>
        <w:spacing w:after="0"/>
        <w:ind w:left="720"/>
        <w:rPr>
          <w:i/>
        </w:rPr>
      </w:pPr>
      <w:r w:rsidRPr="009333EF">
        <w:rPr>
          <w:i/>
        </w:rPr>
        <w:tab/>
        <w:t>append (car_queue, car);</w:t>
      </w:r>
    </w:p>
    <w:p w14:paraId="3A6E7557" w14:textId="77777777"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14:paraId="3A985C34" w14:textId="77777777" w:rsidR="002E1136" w:rsidRPr="009333EF" w:rsidRDefault="002E1136" w:rsidP="002E1136">
      <w:pPr>
        <w:pStyle w:val="firstparagraph"/>
        <w:spacing w:after="0"/>
        <w:ind w:left="720"/>
        <w:rPr>
          <w:i/>
        </w:rPr>
      </w:pPr>
      <w:r w:rsidRPr="009333EF">
        <w:rPr>
          <w:i/>
        </w:rPr>
        <w:tab/>
        <w:t>delay (delta);</w:t>
      </w:r>
    </w:p>
    <w:p w14:paraId="02160951" w14:textId="77777777" w:rsidR="002E1136" w:rsidRPr="009333EF" w:rsidRDefault="002E1136" w:rsidP="002E1136">
      <w:pPr>
        <w:pStyle w:val="firstparagraph"/>
        <w:ind w:left="720"/>
        <w:rPr>
          <w:i/>
        </w:rPr>
      </w:pPr>
      <w:r w:rsidRPr="009333EF">
        <w:rPr>
          <w:i/>
        </w:rPr>
        <w:tab/>
        <w:t>goto Loop;</w:t>
      </w:r>
    </w:p>
    <w:p w14:paraId="22701469" w14:textId="398E0385"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w:t>
      </w:r>
      <w:r w:rsidR="001C7F91">
        <w:rPr>
          <w:i/>
        </w:rPr>
        <w:t>car</w:t>
      </w:r>
      <w:r w:rsidR="00744C70">
        <w:rPr>
          <w:i/>
        </w:rPr>
        <w:t>_</w:t>
      </w:r>
      <w:r w:rsidRPr="009333EF">
        <w:rPr>
          <w:i/>
        </w:rPr>
        <w:t>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14:paraId="654BBA2E" w14:textId="77777777" w:rsidR="00466F5D" w:rsidRPr="009333EF" w:rsidRDefault="00466F5D" w:rsidP="00466F5D">
      <w:pPr>
        <w:pStyle w:val="firstparagraph"/>
        <w:spacing w:after="0"/>
        <w:ind w:left="720"/>
      </w:pPr>
      <w:r w:rsidRPr="009333EF">
        <w:rPr>
          <w:i/>
        </w:rPr>
        <w:t>Loop:</w:t>
      </w:r>
    </w:p>
    <w:p w14:paraId="25326322" w14:textId="77777777" w:rsidR="00466F5D" w:rsidRPr="009333EF" w:rsidRDefault="00466F5D" w:rsidP="00466F5D">
      <w:pPr>
        <w:pStyle w:val="firstparagraph"/>
        <w:spacing w:after="0"/>
        <w:ind w:left="720" w:firstLine="720"/>
      </w:pPr>
      <w:r w:rsidRPr="009333EF">
        <w:rPr>
          <w:i/>
        </w:rPr>
        <w:t>if (car_queue == NULL) {</w:t>
      </w:r>
    </w:p>
    <w:p w14:paraId="1911E2D3" w14:textId="77777777" w:rsidR="00466F5D" w:rsidRPr="009333EF" w:rsidRDefault="00466F5D" w:rsidP="00466F5D">
      <w:pPr>
        <w:pStyle w:val="firstparagraph"/>
        <w:spacing w:after="0"/>
        <w:ind w:left="1440" w:firstLine="720"/>
      </w:pPr>
      <w:r w:rsidRPr="009333EF">
        <w:rPr>
          <w:i/>
        </w:rPr>
        <w:t>wait (car_arrival);</w:t>
      </w:r>
    </w:p>
    <w:p w14:paraId="5E377977" w14:textId="77777777" w:rsidR="00466F5D" w:rsidRPr="009333EF" w:rsidRDefault="00466F5D" w:rsidP="00466F5D">
      <w:pPr>
        <w:pStyle w:val="firstparagraph"/>
        <w:spacing w:after="0"/>
        <w:ind w:left="1440" w:firstLine="720"/>
      </w:pPr>
      <w:r w:rsidRPr="009333EF">
        <w:rPr>
          <w:i/>
        </w:rPr>
        <w:t>goto Loop;</w:t>
      </w:r>
    </w:p>
    <w:p w14:paraId="113BA8A5" w14:textId="77777777" w:rsidR="00466F5D" w:rsidRPr="009333EF" w:rsidRDefault="00466F5D" w:rsidP="00466F5D">
      <w:pPr>
        <w:pStyle w:val="firstparagraph"/>
        <w:spacing w:after="0"/>
        <w:ind w:left="720" w:firstLine="720"/>
      </w:pPr>
      <w:r w:rsidRPr="009333EF">
        <w:rPr>
          <w:i/>
        </w:rPr>
        <w:t>}</w:t>
      </w:r>
    </w:p>
    <w:p w14:paraId="38C17053" w14:textId="77777777" w:rsidR="00466F5D" w:rsidRPr="009333EF" w:rsidRDefault="00466F5D" w:rsidP="00466F5D">
      <w:pPr>
        <w:pStyle w:val="firstparagraph"/>
        <w:spacing w:after="0"/>
        <w:ind w:left="720" w:firstLine="720"/>
      </w:pPr>
      <w:r w:rsidRPr="009333EF">
        <w:rPr>
          <w:i/>
        </w:rPr>
        <w:t>car = remove_top (car queue);</w:t>
      </w:r>
    </w:p>
    <w:p w14:paraId="6FFEE456" w14:textId="77777777" w:rsidR="00466F5D" w:rsidRPr="009333EF" w:rsidRDefault="00466F5D" w:rsidP="00466F5D">
      <w:pPr>
        <w:pStyle w:val="firstparagraph"/>
        <w:spacing w:after="0"/>
        <w:ind w:left="720" w:firstLine="720"/>
      </w:pPr>
      <w:r w:rsidRPr="009333EF">
        <w:rPr>
          <w:i/>
        </w:rPr>
        <w:t>delta = time_of_service (car);</w:t>
      </w:r>
    </w:p>
    <w:p w14:paraId="208A9C53" w14:textId="77777777" w:rsidR="00466F5D" w:rsidRPr="009333EF" w:rsidRDefault="00466F5D" w:rsidP="00466F5D">
      <w:pPr>
        <w:pStyle w:val="firstparagraph"/>
        <w:spacing w:after="0"/>
        <w:ind w:left="720" w:firstLine="720"/>
      </w:pPr>
      <w:r w:rsidRPr="009333EF">
        <w:rPr>
          <w:i/>
        </w:rPr>
        <w:t>delay (delta);</w:t>
      </w:r>
    </w:p>
    <w:p w14:paraId="009BD0FB" w14:textId="77777777" w:rsidR="00466F5D" w:rsidRPr="009333EF" w:rsidRDefault="00466F5D" w:rsidP="00466F5D">
      <w:pPr>
        <w:pStyle w:val="firstparagraph"/>
        <w:ind w:left="720" w:firstLine="720"/>
      </w:pPr>
      <w:r w:rsidRPr="009333EF">
        <w:rPr>
          <w:i/>
        </w:rPr>
        <w:t>goto Loop;</w:t>
      </w:r>
    </w:p>
    <w:p w14:paraId="74ACE2D4" w14:textId="77777777"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14:paraId="2786E152" w14:textId="77777777"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14:paraId="7C7EC101" w14:textId="77777777"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14:paraId="25BF48BD" w14:textId="77777777"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14:paraId="36563A6D" w14:textId="29F32DE5"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r w:rsidR="003347AD">
        <w:fldChar w:fldCharType="begin"/>
      </w:r>
      <w:r w:rsidR="003347AD">
        <w:instrText xml:space="preserve"> REF _Ref496385572 \r </w:instrText>
      </w:r>
      <w:r w:rsidR="003347AD">
        <w:fldChar w:fldCharType="separate"/>
      </w:r>
      <w:r w:rsidR="004D1046">
        <w:t>1.2.1</w:t>
      </w:r>
      <w:r w:rsidR="003347AD">
        <w:fldChar w:fldCharType="end"/>
      </w:r>
      <w:r w:rsidRPr="009333EF">
        <w:t>), we shall assume that an event (an item kept in the even</w:t>
      </w:r>
      <w:r w:rsidR="00104CA7" w:rsidRPr="009333EF">
        <w:t>t</w:t>
      </w:r>
      <w:r w:rsidRPr="009333EF">
        <w:t xml:space="preserve"> queue) has the following layout:</w:t>
      </w:r>
    </w:p>
    <w:p w14:paraId="250C312E" w14:textId="77777777" w:rsidR="00924B09" w:rsidRPr="009333EF" w:rsidRDefault="00924B09" w:rsidP="00924B09">
      <w:pPr>
        <w:pStyle w:val="firstparagraph"/>
        <w:spacing w:after="0"/>
        <w:ind w:left="720"/>
        <w:rPr>
          <w:i/>
        </w:rPr>
      </w:pPr>
      <w:r w:rsidRPr="009333EF">
        <w:rPr>
          <w:i/>
        </w:rPr>
        <w:t>struct event_struct {</w:t>
      </w:r>
    </w:p>
    <w:p w14:paraId="5FC7736C" w14:textId="77777777"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14:paraId="01A3DB8B" w14:textId="77777777"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14:paraId="062A06CB" w14:textId="77777777"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14:paraId="15533C11" w14:textId="77777777" w:rsidR="00924B09" w:rsidRPr="009333EF" w:rsidRDefault="00924B09" w:rsidP="00924B09">
      <w:pPr>
        <w:pStyle w:val="firstparagraph"/>
        <w:ind w:left="720"/>
        <w:rPr>
          <w:i/>
        </w:rPr>
      </w:pPr>
      <w:r w:rsidRPr="009333EF">
        <w:rPr>
          <w:i/>
        </w:rPr>
        <w:t>};</w:t>
      </w:r>
    </w:p>
    <w:p w14:paraId="35341E7E" w14:textId="0646FDC1"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r w:rsidR="003347AD">
        <w:fldChar w:fldCharType="begin"/>
      </w:r>
      <w:r w:rsidR="003347AD">
        <w:instrText xml:space="preserve"> REF _Ref496385673 \r </w:instrText>
      </w:r>
      <w:r w:rsidR="003347AD">
        <w:fldChar w:fldCharType="separate"/>
      </w:r>
      <w:r w:rsidR="004D1046">
        <w:t>1.2.1</w:t>
      </w:r>
      <w:r w:rsidR="003347AD">
        <w:fldChar w:fldCharType="end"/>
      </w:r>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14:paraId="46C8DAE9" w14:textId="77777777"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14:paraId="2282F06B" w14:textId="77777777"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14:paraId="144DEF32" w14:textId="77777777"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14:paraId="0CDE1F18" w14:textId="77777777" w:rsidR="00DA6A8C" w:rsidRPr="009333EF" w:rsidRDefault="00DA6A8C" w:rsidP="00DA6A8C">
      <w:pPr>
        <w:pStyle w:val="firstparagraph"/>
        <w:spacing w:after="0"/>
        <w:ind w:left="720" w:firstLine="720"/>
        <w:rPr>
          <w:i/>
        </w:rPr>
      </w:pPr>
      <w:r w:rsidRPr="009333EF">
        <w:rPr>
          <w:i/>
        </w:rPr>
        <w:t>append (car_queue, car);</w:t>
      </w:r>
    </w:p>
    <w:p w14:paraId="405B8B99" w14:textId="77777777"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14:paraId="1307490C" w14:textId="77777777"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14:paraId="198A0A62" w14:textId="77777777" w:rsidR="00DA6A8C" w:rsidRPr="009333EF" w:rsidRDefault="00DA6A8C" w:rsidP="00DA6A8C">
      <w:pPr>
        <w:pStyle w:val="firstparagraph"/>
        <w:spacing w:after="0"/>
        <w:ind w:left="720" w:firstLine="720"/>
        <w:rPr>
          <w:i/>
        </w:rPr>
      </w:pPr>
      <w:r w:rsidRPr="009333EF">
        <w:rPr>
          <w:i/>
        </w:rPr>
        <w:t>schedule (NONE, entrance, now + delta);</w:t>
      </w:r>
    </w:p>
    <w:p w14:paraId="5FBD0DD8" w14:textId="77777777" w:rsidR="00DA6A8C" w:rsidRPr="009333EF" w:rsidRDefault="00DA6A8C" w:rsidP="00DA6A8C">
      <w:pPr>
        <w:pStyle w:val="firstparagraph"/>
        <w:spacing w:after="0"/>
        <w:ind w:left="720"/>
        <w:rPr>
          <w:i/>
        </w:rPr>
      </w:pPr>
      <w:r w:rsidRPr="009333EF">
        <w:rPr>
          <w:i/>
        </w:rPr>
        <w:t>};</w:t>
      </w:r>
    </w:p>
    <w:p w14:paraId="72C8F2CE" w14:textId="77777777" w:rsidR="00DA6A8C" w:rsidRPr="009333EF" w:rsidRDefault="00DA6A8C" w:rsidP="00DA6A8C">
      <w:pPr>
        <w:pStyle w:val="firstparagraph"/>
        <w:spacing w:after="0"/>
        <w:ind w:left="720"/>
        <w:rPr>
          <w:i/>
        </w:rPr>
      </w:pPr>
    </w:p>
    <w:p w14:paraId="2217B2C9" w14:textId="77777777"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14:paraId="02329CDE" w14:textId="77777777"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14:paraId="6AB8ADF0" w14:textId="77777777" w:rsidR="00DA6A8C" w:rsidRPr="009333EF" w:rsidRDefault="00DA6A8C" w:rsidP="00DA6A8C">
      <w:pPr>
        <w:pStyle w:val="firstparagraph"/>
        <w:spacing w:after="0"/>
        <w:ind w:left="1440" w:firstLine="720"/>
        <w:rPr>
          <w:i/>
        </w:rPr>
      </w:pPr>
      <w:r w:rsidRPr="009333EF">
        <w:rPr>
          <w:i/>
        </w:rPr>
        <w:t>case NEXT_CAR:</w:t>
      </w:r>
    </w:p>
    <w:p w14:paraId="49F5C05B" w14:textId="77777777" w:rsidR="00DA6A8C" w:rsidRPr="009333EF" w:rsidRDefault="00DA6A8C" w:rsidP="00DA6A8C">
      <w:pPr>
        <w:pStyle w:val="firstparagraph"/>
        <w:spacing w:after="0"/>
        <w:ind w:left="2160" w:firstLine="720"/>
        <w:rPr>
          <w:i/>
        </w:rPr>
      </w:pPr>
      <w:r w:rsidRPr="009333EF">
        <w:rPr>
          <w:i/>
        </w:rPr>
        <w:t>if (wash_busy) return;</w:t>
      </w:r>
    </w:p>
    <w:p w14:paraId="73E150AD" w14:textId="77777777"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14:paraId="25E0F316" w14:textId="77777777" w:rsidR="00DA6A8C" w:rsidRPr="009333EF" w:rsidRDefault="00DA6A8C" w:rsidP="00DA6A8C">
      <w:pPr>
        <w:pStyle w:val="firstparagraph"/>
        <w:spacing w:after="0"/>
        <w:ind w:left="2160" w:firstLine="720"/>
        <w:rPr>
          <w:i/>
        </w:rPr>
      </w:pPr>
      <w:r w:rsidRPr="009333EF">
        <w:rPr>
          <w:i/>
        </w:rPr>
        <w:t>car = remove_top (car_queue);</w:t>
      </w:r>
    </w:p>
    <w:p w14:paraId="41DA5EBF" w14:textId="77777777"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171915C" w14:textId="77777777" w:rsidR="00DA6A8C" w:rsidRPr="009333EF" w:rsidRDefault="00DA6A8C" w:rsidP="00DA6A8C">
      <w:pPr>
        <w:pStyle w:val="firstparagraph"/>
        <w:spacing w:after="0"/>
        <w:ind w:left="2160" w:firstLine="720"/>
        <w:rPr>
          <w:i/>
        </w:rPr>
      </w:pPr>
      <w:r w:rsidRPr="009333EF">
        <w:rPr>
          <w:i/>
        </w:rPr>
        <w:t>delta = time_of_service (car);</w:t>
      </w:r>
    </w:p>
    <w:p w14:paraId="2CE27DAB" w14:textId="77777777" w:rsidR="00DA6A8C" w:rsidRPr="009333EF" w:rsidRDefault="00DA6A8C" w:rsidP="00DA6A8C">
      <w:pPr>
        <w:pStyle w:val="firstparagraph"/>
        <w:spacing w:after="0"/>
        <w:ind w:left="2160" w:firstLine="720"/>
        <w:rPr>
          <w:i/>
        </w:rPr>
      </w:pPr>
      <w:r w:rsidRPr="009333EF">
        <w:rPr>
          <w:i/>
        </w:rPr>
        <w:t>schedule (END_WASH, wash, now + delta);</w:t>
      </w:r>
    </w:p>
    <w:p w14:paraId="07FBDDB8" w14:textId="77777777" w:rsidR="00DA6A8C" w:rsidRPr="009333EF" w:rsidRDefault="00DA6A8C" w:rsidP="00DA6A8C">
      <w:pPr>
        <w:pStyle w:val="firstparagraph"/>
        <w:spacing w:after="0"/>
        <w:ind w:left="2160" w:firstLine="720"/>
        <w:rPr>
          <w:i/>
        </w:rPr>
      </w:pPr>
      <w:r w:rsidRPr="009333EF">
        <w:rPr>
          <w:i/>
        </w:rPr>
        <w:lastRenderedPageBreak/>
        <w:t>return;</w:t>
      </w:r>
    </w:p>
    <w:p w14:paraId="64759217" w14:textId="77777777" w:rsidR="00DA6A8C" w:rsidRPr="009333EF" w:rsidRDefault="00DA6A8C" w:rsidP="00DA6A8C">
      <w:pPr>
        <w:pStyle w:val="firstparagraph"/>
        <w:spacing w:after="0"/>
        <w:ind w:left="2160"/>
        <w:rPr>
          <w:i/>
        </w:rPr>
      </w:pPr>
      <w:r w:rsidRPr="009333EF">
        <w:rPr>
          <w:i/>
        </w:rPr>
        <w:t>case END_WASH:</w:t>
      </w:r>
    </w:p>
    <w:p w14:paraId="0D7269AE" w14:textId="77777777"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94CEC35" w14:textId="77777777" w:rsidR="00DA6A8C" w:rsidRPr="009333EF" w:rsidRDefault="00DA6A8C" w:rsidP="00DA6A8C">
      <w:pPr>
        <w:pStyle w:val="firstparagraph"/>
        <w:spacing w:after="0"/>
        <w:ind w:left="2160" w:firstLine="720"/>
        <w:rPr>
          <w:i/>
        </w:rPr>
      </w:pPr>
      <w:r w:rsidRPr="009333EF">
        <w:rPr>
          <w:i/>
        </w:rPr>
        <w:t>if (car_queue != NULL) goto Wash_it;</w:t>
      </w:r>
    </w:p>
    <w:p w14:paraId="170EAFB5" w14:textId="77777777" w:rsidR="00DA6A8C" w:rsidRPr="009333EF" w:rsidRDefault="00DA6A8C" w:rsidP="00DA6A8C">
      <w:pPr>
        <w:pStyle w:val="firstparagraph"/>
        <w:spacing w:after="0"/>
        <w:ind w:left="720" w:firstLine="720"/>
        <w:rPr>
          <w:i/>
        </w:rPr>
      </w:pPr>
      <w:r w:rsidRPr="009333EF">
        <w:rPr>
          <w:i/>
        </w:rPr>
        <w:t>}</w:t>
      </w:r>
    </w:p>
    <w:p w14:paraId="29776F5F" w14:textId="77777777" w:rsidR="00DA6A8C" w:rsidRPr="009333EF" w:rsidRDefault="00DA6A8C" w:rsidP="00DA6A8C">
      <w:pPr>
        <w:pStyle w:val="firstparagraph"/>
        <w:ind w:left="720"/>
        <w:rPr>
          <w:i/>
        </w:rPr>
      </w:pPr>
      <w:r w:rsidRPr="009333EF">
        <w:rPr>
          <w:i/>
        </w:rPr>
        <w:t>};</w:t>
      </w:r>
    </w:p>
    <w:p w14:paraId="65F86753" w14:textId="420B4763"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r w:rsidR="003347AD">
        <w:fldChar w:fldCharType="begin"/>
      </w:r>
      <w:r w:rsidR="003347AD">
        <w:instrText xml:space="preserve"> REF _Ref496386043 \r </w:instrText>
      </w:r>
      <w:r w:rsidR="003347AD">
        <w:fldChar w:fldCharType="separate"/>
      </w:r>
      <w:r w:rsidR="004D1046">
        <w:t>1.2.1</w:t>
      </w:r>
      <w:r w:rsidR="003347AD">
        <w:fldChar w:fldCharType="end"/>
      </w:r>
      <w:r w:rsidRPr="009333EF">
        <w:t>), just like this:</w:t>
      </w:r>
    </w:p>
    <w:p w14:paraId="05A0D6DD" w14:textId="77777777"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14:paraId="065F8B7E" w14:textId="77777777" w:rsidR="00DA6A8C" w:rsidRPr="009333EF" w:rsidRDefault="00DA6A8C" w:rsidP="00006BC9">
      <w:pPr>
        <w:pStyle w:val="firstparagraph"/>
        <w:spacing w:after="0"/>
        <w:ind w:left="720"/>
        <w:rPr>
          <w:i/>
        </w:rPr>
      </w:pPr>
      <w:r w:rsidRPr="009333EF">
        <w:rPr>
          <w:i/>
        </w:rPr>
        <w:t>schedule (NONE, entrance, 0);</w:t>
      </w:r>
    </w:p>
    <w:p w14:paraId="1A7724E3" w14:textId="77777777" w:rsidR="00DA6A8C" w:rsidRPr="009333EF" w:rsidRDefault="00DA6A8C" w:rsidP="00006BC9">
      <w:pPr>
        <w:pStyle w:val="firstparagraph"/>
        <w:spacing w:after="0"/>
        <w:ind w:left="720"/>
        <w:rPr>
          <w:i/>
        </w:rPr>
      </w:pPr>
      <w:r w:rsidRPr="009333EF">
        <w:rPr>
          <w:i/>
        </w:rPr>
        <w:t>while (1) {</w:t>
      </w:r>
    </w:p>
    <w:p w14:paraId="67CED036" w14:textId="77777777"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14:paraId="041686DB" w14:textId="77777777" w:rsidR="00DA6A8C" w:rsidRPr="009333EF" w:rsidRDefault="00DA6A8C" w:rsidP="00006BC9">
      <w:pPr>
        <w:pStyle w:val="firstparagraph"/>
        <w:spacing w:after="0"/>
        <w:ind w:left="720" w:firstLine="720"/>
        <w:rPr>
          <w:i/>
        </w:rPr>
      </w:pPr>
      <w:r w:rsidRPr="009333EF">
        <w:rPr>
          <w:i/>
        </w:rPr>
        <w:t>now = event-&gt;t;</w:t>
      </w:r>
    </w:p>
    <w:p w14:paraId="6F402DDD" w14:textId="77777777"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14:paraId="0C2C5ADE" w14:textId="77777777" w:rsidR="00DA6A8C" w:rsidRPr="009333EF" w:rsidRDefault="00DA6A8C" w:rsidP="00DA6A8C">
      <w:pPr>
        <w:pStyle w:val="firstparagraph"/>
        <w:ind w:left="720"/>
        <w:rPr>
          <w:i/>
        </w:rPr>
      </w:pPr>
      <w:r w:rsidRPr="009333EF">
        <w:rPr>
          <w:i/>
        </w:rPr>
        <w:t>}</w:t>
      </w:r>
    </w:p>
    <w:p w14:paraId="1CA6B990" w14:textId="77777777"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14:paraId="432984A8" w14:textId="77777777"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14:paraId="2AD2F57A" w14:textId="77777777"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14:paraId="7A2017FE" w14:textId="77777777"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14:paraId="3C4560D6" w14:textId="77777777" w:rsidR="009A41F0" w:rsidRPr="009333EF" w:rsidRDefault="009A41F0" w:rsidP="00596F24">
      <w:pPr>
        <w:pStyle w:val="Heading3"/>
        <w:numPr>
          <w:ilvl w:val="2"/>
          <w:numId w:val="4"/>
        </w:numPr>
        <w:rPr>
          <w:lang w:val="en-US"/>
        </w:rPr>
      </w:pPr>
      <w:bookmarkStart w:id="24" w:name="_Ref496687322"/>
      <w:bookmarkStart w:id="25" w:name="_Toc3885938"/>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14:paraId="4CA0CB6E" w14:textId="77777777"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14:paraId="4FA9250F" w14:textId="77777777"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14:paraId="26FF9215" w14:textId="77777777"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14:paraId="3593FD1B" w14:textId="00EF9B5C"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4D1046">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4D1046">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14:paraId="0961C79C" w14:textId="77777777"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14:paraId="07335423" w14:textId="77777777"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14:paraId="572F797D" w14:textId="77777777" w:rsidR="000C75B0" w:rsidRPr="009333EF" w:rsidRDefault="000C75B0" w:rsidP="000C75B0">
      <w:pPr>
        <w:pStyle w:val="firstparagraph"/>
        <w:spacing w:after="0"/>
        <w:ind w:left="720"/>
        <w:rPr>
          <w:i/>
        </w:rPr>
      </w:pPr>
      <w:r w:rsidRPr="009333EF">
        <w:rPr>
          <w:i/>
        </w:rPr>
        <w:tab/>
      </w:r>
      <w:r w:rsidRPr="009333EF">
        <w:rPr>
          <w:i/>
        </w:rPr>
        <w:tab/>
        <w:t>case START_RELEASE:</w:t>
      </w:r>
    </w:p>
    <w:p w14:paraId="535481C8"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14:paraId="6C03B989" w14:textId="77777777"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14:paraId="65F19B7A" w14:textId="77777777" w:rsidR="000C75B0" w:rsidRPr="009333EF" w:rsidRDefault="000C75B0" w:rsidP="000C75B0">
      <w:pPr>
        <w:pStyle w:val="firstparagraph"/>
        <w:spacing w:after="0"/>
        <w:ind w:left="720"/>
        <w:rPr>
          <w:i/>
        </w:rPr>
      </w:pPr>
      <w:r w:rsidRPr="009333EF">
        <w:rPr>
          <w:i/>
        </w:rPr>
        <w:tab/>
      </w:r>
      <w:r w:rsidRPr="009333EF">
        <w:rPr>
          <w:i/>
        </w:rPr>
        <w:tab/>
        <w:t>case GO_ON:</w:t>
      </w:r>
    </w:p>
    <w:p w14:paraId="00E687F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14:paraId="26F9DC4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14:paraId="5A8369D4"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14:paraId="7E7FC28A"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14:paraId="06572C76"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14:paraId="595155F3"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14:paraId="205B3621" w14:textId="77777777" w:rsidR="0095096A" w:rsidRPr="009333EF" w:rsidRDefault="0095096A" w:rsidP="000C75B0">
      <w:pPr>
        <w:pStyle w:val="firstparagraph"/>
        <w:spacing w:after="0"/>
        <w:ind w:left="720"/>
        <w:rPr>
          <w:i/>
        </w:rPr>
      </w:pPr>
      <w:r w:rsidRPr="009333EF">
        <w:rPr>
          <w:i/>
        </w:rPr>
        <w:tab/>
        <w:t>}</w:t>
      </w:r>
    </w:p>
    <w:p w14:paraId="66384436" w14:textId="77777777" w:rsidR="0095096A" w:rsidRPr="009333EF" w:rsidRDefault="0095096A" w:rsidP="000C75B0">
      <w:pPr>
        <w:pStyle w:val="firstparagraph"/>
        <w:spacing w:after="0"/>
        <w:ind w:left="720"/>
        <w:rPr>
          <w:i/>
        </w:rPr>
      </w:pPr>
      <w:r w:rsidRPr="009333EF">
        <w:rPr>
          <w:i/>
        </w:rPr>
        <w:t>}</w:t>
      </w:r>
    </w:p>
    <w:p w14:paraId="179DBC9D" w14:textId="77777777" w:rsidR="0095096A" w:rsidRPr="009333EF" w:rsidRDefault="0095096A" w:rsidP="000C75B0">
      <w:pPr>
        <w:pStyle w:val="firstparagraph"/>
        <w:spacing w:after="0"/>
        <w:ind w:left="720"/>
        <w:rPr>
          <w:i/>
        </w:rPr>
      </w:pPr>
      <w:r w:rsidRPr="009333EF">
        <w:rPr>
          <w:i/>
        </w:rPr>
        <w:t>process dispenser_2 (action dummy) {</w:t>
      </w:r>
    </w:p>
    <w:p w14:paraId="19598337" w14:textId="77777777"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14:paraId="1A0BA6F4" w14:textId="77777777" w:rsidR="0095096A" w:rsidRPr="009333EF" w:rsidRDefault="0095096A" w:rsidP="000C75B0">
      <w:pPr>
        <w:pStyle w:val="firstparagraph"/>
        <w:spacing w:after="0"/>
        <w:ind w:left="720"/>
        <w:rPr>
          <w:i/>
        </w:rPr>
      </w:pPr>
      <w:r w:rsidRPr="009333EF">
        <w:rPr>
          <w:i/>
        </w:rPr>
        <w:tab/>
        <w:t>schedule (GO_ON, dispenser_1, now + delta);</w:t>
      </w:r>
    </w:p>
    <w:p w14:paraId="4C10AD8A" w14:textId="77777777" w:rsidR="00BE047F" w:rsidRDefault="0095096A" w:rsidP="00BE047F">
      <w:pPr>
        <w:pStyle w:val="firstparagraph"/>
        <w:ind w:left="720"/>
        <w:rPr>
          <w:i/>
        </w:rPr>
      </w:pPr>
      <w:r w:rsidRPr="009333EF">
        <w:rPr>
          <w:i/>
        </w:rPr>
        <w:t>}</w:t>
      </w:r>
    </w:p>
    <w:p w14:paraId="36DE6B3D" w14:textId="77777777" w:rsidR="00010D8B" w:rsidRPr="009333EF" w:rsidRDefault="00010D8B" w:rsidP="00BE047F">
      <w:pPr>
        <w:pStyle w:val="firstparagraph"/>
        <w:rPr>
          <w:i/>
        </w:rPr>
      </w:pPr>
      <w:r w:rsidRPr="009333EF">
        <w:t xml:space="preserve">We can easily envision the wider context of the above fragment, so there is no need to obscure it with non-essential details. The first dispenser process is initially run at </w:t>
      </w:r>
      <w:r w:rsidRPr="009333EF">
        <w:rPr>
          <w:i/>
        </w:rPr>
        <w:t>START_RELEASE</w:t>
      </w:r>
      <w:r w:rsidRPr="009333EF">
        <w:t xml:space="preserve">, e.g., by the wash process as the starting step of a new </w:t>
      </w:r>
      <w:r w:rsidR="003B59BF" w:rsidRPr="009333EF">
        <w:t xml:space="preserve">car </w:t>
      </w:r>
      <w:r w:rsidRPr="009333EF">
        <w:t xml:space="preserve">service. When the detergent release is complete, which event is detected by </w:t>
      </w:r>
      <w:r w:rsidRPr="009333EF">
        <w:rPr>
          <w:i/>
        </w:rPr>
        <w:t>dispenser_1</w:t>
      </w:r>
      <w:r w:rsidRPr="009333EF">
        <w:t xml:space="preserve"> in state </w:t>
      </w:r>
      <w:r w:rsidRPr="009333EF">
        <w:rPr>
          <w:i/>
        </w:rPr>
        <w:t>GO_ON</w:t>
      </w:r>
      <w:r w:rsidRPr="009333EF">
        <w:t xml:space="preserve">, control is passed back to the </w:t>
      </w:r>
      <w:r w:rsidRPr="00744C70">
        <w:rPr>
          <w:i/>
        </w:rPr>
        <w:t>wash</w:t>
      </w:r>
      <w:r w:rsidRPr="009333EF">
        <w:t xml:space="preserve"> process.</w:t>
      </w:r>
    </w:p>
    <w:p w14:paraId="0DC4D06A" w14:textId="684F3C4F" w:rsidR="00E10F90" w:rsidRPr="009333EF" w:rsidRDefault="00BE047F" w:rsidP="00FA3DB7">
      <w:pPr>
        <w:pStyle w:val="firstparagraph"/>
      </w:pPr>
      <w:r w:rsidRPr="009333EF">
        <w:rPr>
          <w:noProof/>
        </w:rPr>
        <w:lastRenderedPageBreak/>
        <mc:AlternateContent>
          <mc:Choice Requires="wps">
            <w:drawing>
              <wp:anchor distT="45720" distB="45720" distL="114300" distR="114300" simplePos="0" relativeHeight="251664384" behindDoc="0" locked="0" layoutInCell="1" allowOverlap="1" wp14:anchorId="3FBC3DF7" wp14:editId="33A2054C">
                <wp:simplePos x="0" y="0"/>
                <wp:positionH relativeFrom="margin">
                  <wp:align>center</wp:align>
                </wp:positionH>
                <wp:positionV relativeFrom="page">
                  <wp:posOffset>709930</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14:paraId="6498EA89" w14:textId="77777777" w:rsidR="00BE047F" w:rsidRDefault="00BE047F"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77777777" w:rsidR="00BE047F" w:rsidRDefault="00BE047F"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29"/>
                            <w:r>
                              <w:t>. The transition diagram for the detergent dispenser.</w:t>
                            </w:r>
                          </w:p>
                          <w:p w14:paraId="61CCB12F" w14:textId="77777777" w:rsidR="00BE047F" w:rsidRDefault="00BE047F"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3DF7" id="_x0000_s1027" type="#_x0000_t202" style="position:absolute;left:0;text-align:left;margin-left:0;margin-top:55.9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" stroked="f">
                <v:textbox>
                  <w:txbxContent>
                    <w:p w14:paraId="6498EA89" w14:textId="77777777" w:rsidR="00BE047F" w:rsidRDefault="00BE047F"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77777777" w:rsidR="00BE047F" w:rsidRDefault="00BE047F"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0"/>
                      <w:r>
                        <w:t>. The transition diagram for the detergent dispenser.</w:t>
                      </w:r>
                    </w:p>
                    <w:p w14:paraId="61CCB12F" w14:textId="77777777" w:rsidR="00BE047F" w:rsidRDefault="00BE047F" w:rsidP="00B11A92">
                      <w:pPr>
                        <w:jc w:val="center"/>
                      </w:pPr>
                      <w:r w:rsidRPr="00B11A92">
                        <w:t xml:space="preserve"> </w:t>
                      </w:r>
                    </w:p>
                  </w:txbxContent>
                </v:textbox>
                <w10:wrap type="topAndBottom" anchorx="margin" anchory="page"/>
              </v:shape>
            </w:pict>
          </mc:Fallback>
        </mc:AlternateContent>
      </w:r>
      <w:r w:rsidR="00E66E7D"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4D1046">
        <w:t xml:space="preserve">Figure </w:t>
      </w:r>
      <w:r w:rsidR="004D1046">
        <w:rPr>
          <w:noProof/>
        </w:rPr>
        <w:t>1</w:t>
      </w:r>
      <w:r w:rsidR="004D1046">
        <w:noBreakHyphen/>
      </w:r>
      <w:r w:rsidR="004D1046">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14:paraId="04B64F84" w14:textId="77777777"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14:paraId="61151C98" w14:textId="02268ECF"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EndPr/>
        <w:sdtContent>
          <w:r w:rsidR="007D32F0" w:rsidRPr="009333EF">
            <w:fldChar w:fldCharType="begin"/>
          </w:r>
          <w:r w:rsidR="007D32F0" w:rsidRPr="009333EF">
            <w:instrText xml:space="preserve"> CITATION gbr88c \l 1045 </w:instrText>
          </w:r>
          <w:r w:rsidR="007D32F0" w:rsidRPr="009333EF">
            <w:fldChar w:fldCharType="separate"/>
          </w:r>
          <w:r w:rsidR="004D1046">
            <w:rPr>
              <w:noProof/>
            </w:rPr>
            <w:t xml:space="preserve"> </w:t>
          </w:r>
          <w:r w:rsidR="004D1046" w:rsidRPr="004D1046">
            <w:rPr>
              <w:noProof/>
            </w:rPr>
            <w:t>[12]</w:t>
          </w:r>
          <w:r w:rsidR="007D32F0" w:rsidRPr="009333EF">
            <w:fldChar w:fldCharType="end"/>
          </w:r>
        </w:sdtContent>
      </w:sdt>
      <w:r w:rsidR="001C0C24" w:rsidRPr="009333EF">
        <w:t xml:space="preserve">. </w:t>
      </w:r>
      <w:r w:rsidRPr="009333EF">
        <w:t>Thus, there is no natural safeguard 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14:paraId="01F6E26B" w14:textId="77777777"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w:t>
      </w:r>
      <w:r w:rsidR="00CF7DF7" w:rsidRPr="009333EF">
        <w:lastRenderedPageBreak/>
        <w:t xml:space="preserve">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14:paraId="7758C543" w14:textId="77777777"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14:paraId="2394837F" w14:textId="77777777"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14:paraId="138555C3" w14:textId="77777777"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of those conditions. This is important 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w:t>
      </w:r>
      <w:r w:rsidR="008B6CBA" w:rsidRPr="009333EF">
        <w:lastRenderedPageBreak/>
        <w:t xml:space="preserve">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14:paraId="7D37DD46" w14:textId="77777777" w:rsidR="00606DDC" w:rsidRPr="009333EF" w:rsidRDefault="00606DDC" w:rsidP="00596F24">
      <w:pPr>
        <w:pStyle w:val="Heading3"/>
        <w:numPr>
          <w:ilvl w:val="2"/>
          <w:numId w:val="4"/>
        </w:numPr>
        <w:rPr>
          <w:lang w:val="en-US"/>
        </w:rPr>
      </w:pPr>
      <w:bookmarkStart w:id="32" w:name="_Ref504211407"/>
      <w:bookmarkStart w:id="33" w:name="_Ref516481984"/>
      <w:bookmarkStart w:id="34" w:name="_Toc3885939"/>
      <w:bookmarkEnd w:id="26"/>
      <w:r w:rsidRPr="009333EF">
        <w:rPr>
          <w:lang w:val="en-US"/>
        </w:rPr>
        <w:t>Nondeterminism</w:t>
      </w:r>
      <w:bookmarkEnd w:id="32"/>
      <w:r w:rsidR="00393E7B" w:rsidRPr="009333EF">
        <w:rPr>
          <w:lang w:val="en-US"/>
        </w:rPr>
        <w:t xml:space="preserve"> and </w:t>
      </w:r>
      <w:r w:rsidR="00BE047F">
        <w:rPr>
          <w:lang w:val="en-US"/>
        </w:rPr>
        <w:t xml:space="preserve">the </w:t>
      </w:r>
      <w:r w:rsidR="00393E7B" w:rsidRPr="009333EF">
        <w:rPr>
          <w:lang w:val="en-US"/>
        </w:rPr>
        <w:t>time grain</w:t>
      </w:r>
      <w:bookmarkEnd w:id="33"/>
      <w:bookmarkEnd w:id="34"/>
    </w:p>
    <w:p w14:paraId="6330B28D" w14:textId="77777777" w:rsidR="00E6396B" w:rsidRPr="009333EF" w:rsidRDefault="00BE047F" w:rsidP="00FA3DB7">
      <w:pPr>
        <w:pStyle w:val="firstparagraph"/>
      </w:pPr>
      <w:bookmarkStart w:id="35" w:name="nondeterminism"/>
      <w:r w:rsidRPr="009333EF">
        <w:rPr>
          <w:noProof/>
        </w:rPr>
        <mc:AlternateContent>
          <mc:Choice Requires="wps">
            <w:drawing>
              <wp:anchor distT="45720" distB="45720" distL="114300" distR="114300" simplePos="0" relativeHeight="251666432" behindDoc="0" locked="0" layoutInCell="1" allowOverlap="1" wp14:anchorId="69B202E8" wp14:editId="6D26775D">
                <wp:simplePos x="0" y="0"/>
                <wp:positionH relativeFrom="margin">
                  <wp:align>center</wp:align>
                </wp:positionH>
                <wp:positionV relativeFrom="paragraph">
                  <wp:posOffset>1955165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14:paraId="2B382051" w14:textId="77777777" w:rsidR="00BE047F" w:rsidRDefault="00BE047F"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77777777" w:rsidR="00BE047F" w:rsidRDefault="00BE047F" w:rsidP="00810F6A">
                            <w:pPr>
                              <w:pStyle w:val="Caption"/>
                            </w:pPr>
                            <w:bookmarkStart w:id="36"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6"/>
                            <w:r>
                              <w:t>. A dispenser model with three units.</w:t>
                            </w:r>
                          </w:p>
                          <w:p w14:paraId="63119D6C"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02E8" id="_x0000_s1028" type="#_x0000_t202" style="position:absolute;left:0;text-align:left;margin-left:0;margin-top:153.95pt;width:395.25pt;height:29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" stroked="f">
                <v:textbox>
                  <w:txbxContent>
                    <w:p w14:paraId="2B382051" w14:textId="77777777" w:rsidR="00BE047F" w:rsidRDefault="00BE047F"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77777777" w:rsidR="00BE047F" w:rsidRDefault="00BE047F"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7"/>
                      <w:r>
                        <w:t>. A dispenser model with three units.</w:t>
                      </w:r>
                    </w:p>
                    <w:p w14:paraId="63119D6C" w14:textId="77777777" w:rsidR="00BE047F" w:rsidRDefault="00BE047F"/>
                  </w:txbxContent>
                </v:textbox>
                <w10:wrap type="topAndBottom" anchorx="margin"/>
              </v:shape>
            </w:pict>
          </mc:Fallback>
        </mc:AlternateContent>
      </w:r>
      <w:r w:rsidR="00FC2C27"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8" w:name="_Hlk514678365"/>
      <w:r w:rsidR="00115AE0" w:rsidRPr="009333EF">
        <w:fldChar w:fldCharType="begin"/>
      </w:r>
      <w:r w:rsidR="00115AE0" w:rsidRPr="009333EF">
        <w:instrText xml:space="preserve"> XE "nondeterminism" </w:instrText>
      </w:r>
      <w:r w:rsidR="00115AE0" w:rsidRPr="009333EF">
        <w:fldChar w:fldCharType="end"/>
      </w:r>
      <w:bookmarkEnd w:id="38"/>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14:paraId="35D12794" w14:textId="558BDD5D" w:rsidR="0049677F" w:rsidRPr="009333EF" w:rsidRDefault="0049677F" w:rsidP="00FA3DB7">
      <w:pPr>
        <w:pStyle w:val="firstparagraph"/>
      </w:pPr>
      <w:r w:rsidRPr="009333EF">
        <w:t xml:space="preserve">OK, but is it important which of those events is </w:t>
      </w:r>
      <w:r w:rsidRPr="009333EF">
        <w:rPr>
          <w:i/>
        </w:rPr>
        <w:t>actually</w:t>
      </w:r>
      <w:r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Pr="009333EF">
        <w:t xml:space="preserve"> </w:t>
      </w:r>
      <w:r w:rsidR="00DF1360" w:rsidRPr="009333EF">
        <w:t>section</w:t>
      </w:r>
      <w:r w:rsidRPr="009333EF">
        <w:t>,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rsidR="00810F6A" w:rsidRPr="009333EF">
        <w:t xml:space="preserve"> </w:t>
      </w:r>
      <w:r w:rsidR="00810F6A" w:rsidRPr="009333EF">
        <w:fldChar w:fldCharType="begin"/>
      </w:r>
      <w:r w:rsidR="00810F6A" w:rsidRPr="009333EF">
        <w:instrText xml:space="preserve"> REF _Ref496610073 \h </w:instrText>
      </w:r>
      <w:r w:rsidR="00810F6A" w:rsidRPr="009333EF">
        <w:fldChar w:fldCharType="separate"/>
      </w:r>
      <w:r w:rsidR="004D1046">
        <w:t xml:space="preserve">Figure </w:t>
      </w:r>
      <w:r w:rsidR="004D1046">
        <w:rPr>
          <w:noProof/>
        </w:rPr>
        <w:t>1</w:t>
      </w:r>
      <w:r w:rsidR="004D1046">
        <w:noBreakHyphen/>
      </w:r>
      <w:r w:rsidR="004D1046">
        <w:rPr>
          <w:noProof/>
        </w:rPr>
        <w:t>3</w:t>
      </w:r>
      <w:r w:rsidR="00810F6A" w:rsidRPr="009333EF">
        <w:fldChar w:fldCharType="end"/>
      </w:r>
      <w:r w:rsidR="00810F6A" w:rsidRPr="009333EF">
        <w:t xml:space="preserve">. The idea is that </w:t>
      </w:r>
      <w:r w:rsidR="00810F6A" w:rsidRPr="009333EF">
        <w:rPr>
          <w:i/>
        </w:rPr>
        <w:t>dispenser_1</w:t>
      </w:r>
      <w:r w:rsidR="00810F6A" w:rsidRPr="009333EF">
        <w:t xml:space="preserve">, having </w:t>
      </w:r>
      <w:r w:rsidR="00810F6A" w:rsidRPr="009333EF">
        <w:lastRenderedPageBreak/>
        <w:t xml:space="preserve">released a portion of its detergent, schedules two other dispensers that </w:t>
      </w:r>
      <w:r w:rsidR="00A73ACE" w:rsidRPr="009333EF">
        <w:t>release</w:t>
      </w:r>
      <w:r w:rsidR="00810F6A" w:rsidRPr="009333EF">
        <w:t xml:space="preserve"> their specific detergents simultaneously. The related piece of pseudocode may look like this:</w:t>
      </w:r>
    </w:p>
    <w:p w14:paraId="33E82F75" w14:textId="77777777"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14:paraId="6D717B69" w14:textId="77777777" w:rsidR="009A69BF" w:rsidRPr="009333EF" w:rsidRDefault="009A69BF" w:rsidP="009A69BF">
      <w:pPr>
        <w:pStyle w:val="firstparagraph"/>
        <w:spacing w:after="0"/>
        <w:ind w:left="720"/>
        <w:rPr>
          <w:i/>
        </w:rPr>
      </w:pPr>
      <w:r w:rsidRPr="009333EF">
        <w:rPr>
          <w:i/>
        </w:rPr>
        <w:t>schedule (NONE, dispenser_2, now + delta);</w:t>
      </w:r>
    </w:p>
    <w:p w14:paraId="3598582B" w14:textId="77777777" w:rsidR="009A69BF" w:rsidRPr="009333EF" w:rsidRDefault="009A69BF" w:rsidP="009A69BF">
      <w:pPr>
        <w:pStyle w:val="firstparagraph"/>
        <w:ind w:left="720"/>
        <w:rPr>
          <w:i/>
        </w:rPr>
      </w:pPr>
      <w:r w:rsidRPr="009333EF">
        <w:rPr>
          <w:i/>
        </w:rPr>
        <w:t>schedule (NONE, dispenser_3, now + delta);</w:t>
      </w:r>
    </w:p>
    <w:p w14:paraId="307B2830" w14:textId="77777777"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14:paraId="7FC1869C" w14:textId="77777777"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14:paraId="3E561252" w14:textId="77777777"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14:paraId="0709B32D" w14:textId="3E30AFFA" w:rsidR="00A41FD7" w:rsidRPr="009333EF" w:rsidRDefault="00A41FD7" w:rsidP="00FA3DB7">
      <w:pPr>
        <w:pStyle w:val="firstparagraph"/>
      </w:pPr>
      <w:r w:rsidRPr="009333EF">
        <w:lastRenderedPageBreak/>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4D1046">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14:paraId="12175932" w14:textId="530AD52B"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EndPr/>
        <w:sdtContent>
          <w:r w:rsidR="009929C7" w:rsidRPr="009333EF">
            <w:fldChar w:fldCharType="begin"/>
          </w:r>
          <w:r w:rsidR="009929C7" w:rsidRPr="009333EF">
            <w:instrText xml:space="preserve"> CITATION dgr90b \l 1033 </w:instrText>
          </w:r>
          <w:r w:rsidR="009929C7" w:rsidRPr="009333EF">
            <w:fldChar w:fldCharType="separate"/>
          </w:r>
          <w:r w:rsidR="004D1046" w:rsidRPr="004D1046">
            <w:rPr>
              <w:noProof/>
            </w:rPr>
            <w:t>[13]</w:t>
          </w:r>
          <w:r w:rsidR="009929C7" w:rsidRPr="009333EF">
            <w:fldChar w:fldCharType="end"/>
          </w:r>
        </w:sdtContent>
      </w:sdt>
      <w:sdt>
        <w:sdtPr>
          <w:id w:val="728423682"/>
          <w:citation/>
        </w:sdtPr>
        <w:sdtEndPr/>
        <w:sdtContent>
          <w:r w:rsidR="009929C7" w:rsidRPr="009333EF">
            <w:fldChar w:fldCharType="begin"/>
          </w:r>
          <w:r w:rsidR="009929C7" w:rsidRPr="009333EF">
            <w:instrText xml:space="preserve"> CITATION dgr93 \l 1033 </w:instrText>
          </w:r>
          <w:r w:rsidR="009929C7" w:rsidRPr="009333EF">
            <w:fldChar w:fldCharType="separate"/>
          </w:r>
          <w:r w:rsidR="004D1046">
            <w:rPr>
              <w:noProof/>
            </w:rPr>
            <w:t xml:space="preserve"> </w:t>
          </w:r>
          <w:r w:rsidR="004D1046" w:rsidRPr="004D1046">
            <w:rPr>
              <w:noProof/>
            </w:rPr>
            <w:t>[14]</w:t>
          </w:r>
          <w:r w:rsidR="009929C7" w:rsidRPr="009333EF">
            <w:fldChar w:fldCharType="end"/>
          </w:r>
        </w:sdtContent>
      </w:sdt>
      <w:sdt>
        <w:sdtPr>
          <w:id w:val="-162089507"/>
          <w:citation/>
        </w:sdtPr>
        <w:sdtEndPr/>
        <w:sdtContent>
          <w:r w:rsidR="009929C7" w:rsidRPr="009333EF">
            <w:fldChar w:fldCharType="begin"/>
          </w:r>
          <w:r w:rsidR="009929C7" w:rsidRPr="009333EF">
            <w:instrText xml:space="preserve"> CITATION gbr87a \l 1033 </w:instrText>
          </w:r>
          <w:r w:rsidR="009929C7" w:rsidRPr="009333EF">
            <w:fldChar w:fldCharType="separate"/>
          </w:r>
          <w:r w:rsidR="004D1046">
            <w:rPr>
              <w:noProof/>
            </w:rPr>
            <w:t xml:space="preserve"> </w:t>
          </w:r>
          <w:r w:rsidR="004D1046" w:rsidRPr="004D1046">
            <w:rPr>
              <w:noProof/>
            </w:rPr>
            <w:t>[4]</w:t>
          </w:r>
          <w:r w:rsidR="009929C7" w:rsidRPr="009333EF">
            <w:fldChar w:fldCharType="end"/>
          </w:r>
        </w:sdtContent>
      </w:sdt>
      <w:sdt>
        <w:sdtPr>
          <w:id w:val="1458372297"/>
          <w:citation/>
        </w:sdtPr>
        <w:sdtEndPr/>
        <w:sdtContent>
          <w:r w:rsidR="009929C7" w:rsidRPr="009333EF">
            <w:fldChar w:fldCharType="begin"/>
          </w:r>
          <w:r w:rsidR="009929C7" w:rsidRPr="009333EF">
            <w:instrText xml:space="preserve"> CITATION gbr89a \l 1033 </w:instrText>
          </w:r>
          <w:r w:rsidR="009929C7" w:rsidRPr="009333EF">
            <w:fldChar w:fldCharType="separate"/>
          </w:r>
          <w:r w:rsidR="004D1046">
            <w:rPr>
              <w:noProof/>
            </w:rPr>
            <w:t xml:space="preserve"> </w:t>
          </w:r>
          <w:r w:rsidR="004D1046" w:rsidRPr="004D1046">
            <w:rPr>
              <w:noProof/>
            </w:rPr>
            <w:t>[5]</w:t>
          </w:r>
          <w:r w:rsidR="009929C7" w:rsidRPr="009333EF">
            <w:fldChar w:fldCharType="end"/>
          </w:r>
        </w:sdtContent>
      </w:sdt>
      <w:r w:rsidR="009929C7" w:rsidRPr="009333EF">
        <w:t>.</w:t>
      </w:r>
    </w:p>
    <w:p w14:paraId="24C596C0" w14:textId="5FBC43EA"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w:t>
      </w:r>
      <w:r w:rsidR="00FD30B7" w:rsidRPr="009333EF">
        <w:lastRenderedPageBreak/>
        <w:t xml:space="preserve">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EndPr/>
        <w:sdtContent>
          <w:r w:rsidR="00CE64A4" w:rsidRPr="009333EF">
            <w:fldChar w:fldCharType="begin"/>
          </w:r>
          <w:r w:rsidR="00CE64A4" w:rsidRPr="009333EF">
            <w:instrText xml:space="preserve"> CITATION cowlishaw2003decimal \l 1033 </w:instrText>
          </w:r>
          <w:r w:rsidR="00CE64A4" w:rsidRPr="009333EF">
            <w:fldChar w:fldCharType="separate"/>
          </w:r>
          <w:r w:rsidR="004D1046" w:rsidRPr="004D1046">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14:paraId="50272D1E" w14:textId="77777777"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14:paraId="09D644EB" w14:textId="77777777" w:rsidR="009E634C" w:rsidRPr="009333EF" w:rsidRDefault="009E634C" w:rsidP="00596F24">
      <w:pPr>
        <w:pStyle w:val="Heading2"/>
        <w:numPr>
          <w:ilvl w:val="1"/>
          <w:numId w:val="4"/>
        </w:numPr>
        <w:rPr>
          <w:lang w:val="en-US"/>
        </w:rPr>
      </w:pPr>
      <w:bookmarkStart w:id="40" w:name="_Toc3885940"/>
      <w:bookmarkEnd w:id="35"/>
      <w:r w:rsidRPr="009333EF">
        <w:rPr>
          <w:lang w:val="en-US"/>
        </w:rPr>
        <w:t>An overview of SMURPH</w:t>
      </w:r>
      <w:bookmarkEnd w:id="40"/>
    </w:p>
    <w:p w14:paraId="7C1E93FB" w14:textId="77777777"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14:paraId="3C1FEF42" w14:textId="77777777" w:rsidR="005E47C6" w:rsidRPr="009333EF" w:rsidRDefault="001802FE" w:rsidP="00596F24">
      <w:pPr>
        <w:pStyle w:val="Heading3"/>
        <w:numPr>
          <w:ilvl w:val="2"/>
          <w:numId w:val="4"/>
        </w:numPr>
        <w:rPr>
          <w:lang w:val="en-US"/>
        </w:rPr>
      </w:pPr>
      <w:bookmarkStart w:id="41" w:name="_Ref497137789"/>
      <w:bookmarkStart w:id="42" w:name="_Ref501482552"/>
      <w:bookmarkStart w:id="43" w:name="_Toc3885941"/>
      <w:r w:rsidRPr="009333EF">
        <w:rPr>
          <w:lang w:val="en-US"/>
        </w:rPr>
        <w:t xml:space="preserve">Reactive systems: </w:t>
      </w:r>
      <w:bookmarkEnd w:id="41"/>
      <w:r w:rsidR="0099044E" w:rsidRPr="009333EF">
        <w:rPr>
          <w:lang w:val="en-US"/>
        </w:rPr>
        <w:t>execution modes</w:t>
      </w:r>
      <w:bookmarkEnd w:id="42"/>
      <w:bookmarkEnd w:id="43"/>
    </w:p>
    <w:p w14:paraId="302A802F" w14:textId="4047F498"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4D1046">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w:t>
      </w:r>
      <w:r w:rsidR="00006345" w:rsidRPr="009333EF">
        <w:lastRenderedPageBreak/>
        <w:t>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 xml:space="preserve">with no contact </w:t>
      </w:r>
      <w:r w:rsidR="00DD0557">
        <w:t>with</w:t>
      </w:r>
      <w:r w:rsidR="002C42B1" w:rsidRPr="009333EF">
        <w:t xml:space="preserve">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14:paraId="6984504E" w14:textId="77777777"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14:paraId="1409BA3F" w14:textId="6657ED4C"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4D1046">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14:paraId="543ACAAB" w14:textId="27F8BD8A"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4D1046">
        <w:t>1.2.3</w:t>
      </w:r>
      <w:r w:rsidR="00D35A3D" w:rsidRPr="009333EF">
        <w:fldChar w:fldCharType="end"/>
      </w:r>
      <w:r w:rsidR="00D35A3D" w:rsidRPr="009333EF">
        <w:t>).</w:t>
      </w:r>
    </w:p>
    <w:p w14:paraId="6E7DDC68" w14:textId="7867FBD3"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4D1046">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14:paraId="6D7D7D43" w14:textId="77777777" w:rsidR="00305CAE" w:rsidRPr="009333EF" w:rsidRDefault="00305CAE" w:rsidP="005E47C6">
      <w:pPr>
        <w:pStyle w:val="firstparagraph"/>
      </w:pPr>
      <w:r w:rsidRPr="009333EF">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 xml:space="preserve">In </w:t>
      </w:r>
      <w:r w:rsidR="000B6A1A" w:rsidRPr="009333EF">
        <w:lastRenderedPageBreak/>
        <w:t>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14:paraId="023B5A5F" w14:textId="77777777"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14:paraId="3A0698B2" w14:textId="2D0C3968"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14:paraId="2A1CC89F" w14:textId="77777777"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14:paraId="2D495215" w14:textId="77777777" w:rsidR="006132A3" w:rsidRPr="009333EF" w:rsidRDefault="006132A3" w:rsidP="005E47C6">
      <w:pPr>
        <w:pStyle w:val="firstparagraph"/>
      </w:pPr>
      <w:r w:rsidRPr="009333EF">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14:paraId="70DEACB1" w14:textId="77777777" w:rsidR="00F03F2C" w:rsidRPr="009333EF" w:rsidRDefault="00F03F2C" w:rsidP="00596F24">
      <w:pPr>
        <w:pStyle w:val="Heading3"/>
        <w:numPr>
          <w:ilvl w:val="2"/>
          <w:numId w:val="4"/>
        </w:numPr>
        <w:rPr>
          <w:lang w:val="en-US"/>
        </w:rPr>
      </w:pPr>
      <w:bookmarkStart w:id="44" w:name="_Ref497164280"/>
      <w:bookmarkStart w:id="45" w:name="_Toc3885942"/>
      <w:r w:rsidRPr="009333EF">
        <w:rPr>
          <w:lang w:val="en-US"/>
        </w:rPr>
        <w:lastRenderedPageBreak/>
        <w:t>O</w:t>
      </w:r>
      <w:r w:rsidR="004E64A2" w:rsidRPr="009333EF">
        <w:rPr>
          <w:lang w:val="en-US"/>
        </w:rPr>
        <w:t>r</w:t>
      </w:r>
      <w:r w:rsidRPr="009333EF">
        <w:rPr>
          <w:lang w:val="en-US"/>
        </w:rPr>
        <w:t>ganization of the package</w:t>
      </w:r>
      <w:bookmarkEnd w:id="44"/>
      <w:bookmarkEnd w:id="45"/>
    </w:p>
    <w:p w14:paraId="299403EE" w14:textId="77777777"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14:anchorId="77BE1900" wp14:editId="52D21CB2">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14:paraId="7F8FD7C0" w14:textId="77777777" w:rsidR="00BE047F" w:rsidRDefault="00BE047F"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77777777" w:rsidR="00BE047F" w:rsidRDefault="00BE047F"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6"/>
                            <w:r>
                              <w:t>. The schematics of SMURPH.</w:t>
                            </w:r>
                          </w:p>
                          <w:p w14:paraId="6EBFA863"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1900"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14:paraId="7F8FD7C0" w14:textId="77777777" w:rsidR="00BE047F" w:rsidRDefault="00BE047F"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77777777" w:rsidR="00BE047F" w:rsidRDefault="00BE047F"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7"/>
                      <w:r>
                        <w:t>. The schematics of SMURPH.</w:t>
                      </w:r>
                    </w:p>
                    <w:p w14:paraId="6EBFA863" w14:textId="77777777" w:rsidR="00BE047F" w:rsidRDefault="00BE047F"/>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14:paraId="49ABDF97" w14:textId="2E0F32C1"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4D1046">
        <w:t xml:space="preserve">Figure </w:t>
      </w:r>
      <w:r w:rsidR="004D1046">
        <w:rPr>
          <w:noProof/>
        </w:rPr>
        <w:t>1</w:t>
      </w:r>
      <w:r w:rsidR="004D1046">
        <w:noBreakHyphen/>
      </w:r>
      <w:r w:rsidR="004D1046">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3D2318">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4D1046">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14:paraId="61AD86FC" w14:textId="59A22D2E"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4D1046">
        <w:t>5.1</w:t>
      </w:r>
      <w:r w:rsidR="00ED69A5" w:rsidRPr="009333EF">
        <w:fldChar w:fldCharType="end"/>
      </w:r>
      <w:r w:rsidRPr="009333EF">
        <w:t>) of the 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4D1046">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w:t>
      </w:r>
      <w:r w:rsidRPr="009333EF">
        <w:lastRenderedPageBreak/>
        <w:t xml:space="preserve">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4D1046">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C53A99">
        <w:t xml:space="preserve">program </w:t>
      </w:r>
      <w:r w:rsidR="00907731" w:rsidRPr="009333EF">
        <w:t xml:space="preserve">expressed in </w:t>
      </w:r>
      <w:r w:rsidR="00ED69A5" w:rsidRPr="009333EF">
        <w:t>SMURPH</w:t>
      </w:r>
      <w:r w:rsidR="00907731" w:rsidRPr="009333EF">
        <w:t xml:space="preserve"> </w:t>
      </w:r>
      <w:r w:rsidR="00C470E6" w:rsidRPr="009333EF">
        <w:t xml:space="preserve">in terms of its adherence to </w:t>
      </w:r>
      <w:r w:rsidR="00426D33">
        <w:t xml:space="preserve">the </w:t>
      </w:r>
      <w:r w:rsidR="00C470E6" w:rsidRPr="009333EF">
        <w:t xml:space="preserve">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72592A">
        <w:t xml:space="preserve">the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14:paraId="48C1F213" w14:textId="67AED4DE"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4D1046">
        <w:t xml:space="preserve">Figure </w:t>
      </w:r>
      <w:r w:rsidR="004D1046">
        <w:rPr>
          <w:noProof/>
        </w:rPr>
        <w:t>1</w:t>
      </w:r>
      <w:r w:rsidR="004D1046">
        <w:noBreakHyphen/>
      </w:r>
      <w:r w:rsidR="004D1046">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14:paraId="53709938" w14:textId="77777777"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14:paraId="21B2DCC7" w14:textId="77777777" w:rsidR="005D22D3" w:rsidRPr="009333EF" w:rsidRDefault="005D22D3" w:rsidP="00596F24">
      <w:pPr>
        <w:pStyle w:val="Heading2"/>
        <w:numPr>
          <w:ilvl w:val="1"/>
          <w:numId w:val="4"/>
        </w:numPr>
        <w:rPr>
          <w:lang w:val="en-US"/>
        </w:rPr>
      </w:pPr>
      <w:bookmarkStart w:id="48" w:name="_Toc3885943"/>
      <w:r w:rsidRPr="009333EF">
        <w:rPr>
          <w:lang w:val="en-US"/>
        </w:rPr>
        <w:t>Acknowledgments</w:t>
      </w:r>
      <w:bookmarkEnd w:id="48"/>
    </w:p>
    <w:p w14:paraId="65CC7331" w14:textId="77777777"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xml:space="preserve">. Too bad, because these days they </w:t>
      </w:r>
      <w:r w:rsidR="006D447D" w:rsidRPr="009333EF">
        <w:t xml:space="preserve">need all the support they can </w:t>
      </w:r>
      <w:r w:rsidR="00FE607A" w:rsidRPr="009333EF">
        <w:t xml:space="preserve">possibly </w:t>
      </w:r>
      <w:r w:rsidR="006D447D" w:rsidRPr="009333EF">
        <w:t>get.</w:t>
      </w:r>
      <w:r w:rsidRPr="009333EF">
        <w:t xml:space="preserve">   </w:t>
      </w:r>
    </w:p>
    <w:p w14:paraId="6F6C01C7" w14:textId="77777777"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8D2D7A" w14:textId="77777777" w:rsidR="00BC055F" w:rsidRPr="009333EF" w:rsidRDefault="00055570" w:rsidP="00596F24">
      <w:pPr>
        <w:pStyle w:val="Heading1"/>
        <w:numPr>
          <w:ilvl w:val="0"/>
          <w:numId w:val="4"/>
        </w:numPr>
        <w:rPr>
          <w:lang w:val="en-US"/>
        </w:rPr>
      </w:pPr>
      <w:bookmarkStart w:id="49" w:name="_Toc3885944"/>
      <w:r w:rsidRPr="009333EF">
        <w:rPr>
          <w:lang w:val="en-US"/>
        </w:rPr>
        <w:lastRenderedPageBreak/>
        <w:t>E</w:t>
      </w:r>
      <w:r w:rsidR="00274595" w:rsidRPr="009333EF">
        <w:rPr>
          <w:lang w:val="en-US"/>
        </w:rPr>
        <w:t>XAMPLES</w:t>
      </w:r>
      <w:bookmarkEnd w:id="49"/>
    </w:p>
    <w:p w14:paraId="4C16504D" w14:textId="7F6F69C7" w:rsidR="00BC055F" w:rsidRPr="009333EF" w:rsidRDefault="00BC055F" w:rsidP="004E64A2">
      <w:pPr>
        <w:pStyle w:val="firstparagraph"/>
      </w:pPr>
      <w:bookmarkStart w:id="50" w:name="_Hlk504208434"/>
      <w:r w:rsidRPr="009333EF">
        <w:t xml:space="preserve">In this </w:t>
      </w:r>
      <w:r w:rsidR="00617E5B">
        <w:t>chapter</w:t>
      </w:r>
      <w:r w:rsidRPr="009333EF">
        <w:t xml:space="preserve">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4D1046">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14:paraId="0F136F8B" w14:textId="77777777" w:rsidR="00A92324" w:rsidRPr="009333EF" w:rsidRDefault="00A92324" w:rsidP="00596F24">
      <w:pPr>
        <w:pStyle w:val="Heading2"/>
        <w:numPr>
          <w:ilvl w:val="1"/>
          <w:numId w:val="4"/>
        </w:numPr>
        <w:rPr>
          <w:lang w:val="en-US"/>
        </w:rPr>
      </w:pPr>
      <w:bookmarkStart w:id="51" w:name="_Ref498350252"/>
      <w:bookmarkStart w:id="52" w:name="_Toc3885945"/>
      <w:bookmarkEnd w:id="50"/>
      <w:r w:rsidRPr="009333EF">
        <w:rPr>
          <w:lang w:val="en-US"/>
        </w:rPr>
        <w:t>The car wash redux</w:t>
      </w:r>
      <w:bookmarkEnd w:id="51"/>
      <w:bookmarkEnd w:id="52"/>
    </w:p>
    <w:p w14:paraId="77AAEB9A" w14:textId="7B401039"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14:paraId="731D776A" w14:textId="77777777"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14:paraId="4C7B231B" w14:textId="77777777"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14:paraId="2AFE978E" w14:textId="77777777"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14:paraId="0408E6C6" w14:textId="77777777"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14:paraId="6489F8A5" w14:textId="77777777" w:rsidR="004B26FA" w:rsidRPr="009333EF" w:rsidRDefault="004B26FA" w:rsidP="004E64A2">
      <w:pPr>
        <w:pStyle w:val="firstparagraph"/>
      </w:pPr>
      <w:r w:rsidRPr="009333EF">
        <w:t>Then we see a declaration of three constants:</w:t>
      </w:r>
    </w:p>
    <w:p w14:paraId="1C14AD0F" w14:textId="77777777" w:rsidR="004B26FA" w:rsidRPr="009333EF" w:rsidRDefault="004B26FA" w:rsidP="004E64A2">
      <w:pPr>
        <w:pStyle w:val="firstparagraph"/>
        <w:rPr>
          <w:i/>
        </w:rPr>
      </w:pPr>
      <w:r w:rsidRPr="009333EF">
        <w:tab/>
      </w:r>
      <w:r w:rsidRPr="009333EF">
        <w:rPr>
          <w:i/>
        </w:rPr>
        <w:t>const int standard = 0, extra = 1, deluxe = 2;</w:t>
      </w:r>
    </w:p>
    <w:p w14:paraId="603FC721" w14:textId="08A49069"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EndPr/>
        <w:sdtContent>
          <w:r w:rsidR="00791981" w:rsidRPr="009333EF">
            <w:fldChar w:fldCharType="begin"/>
          </w:r>
          <w:r w:rsidR="00791981" w:rsidRPr="009333EF">
            <w:instrText xml:space="preserve"> CITATION stroustrup2000c++ \l 1033 </w:instrText>
          </w:r>
          <w:r w:rsidR="00791981" w:rsidRPr="009333EF">
            <w:fldChar w:fldCharType="separate"/>
          </w:r>
          <w:r w:rsidR="004D1046" w:rsidRPr="004D1046">
            <w:rPr>
              <w:noProof/>
            </w:rPr>
            <w:t>[38]</w:t>
          </w:r>
          <w:r w:rsidR="00791981" w:rsidRPr="009333EF">
            <w:fldChar w:fldCharType="end"/>
          </w:r>
        </w:sdtContent>
      </w:sdt>
      <w:sdt>
        <w:sdtPr>
          <w:id w:val="-1720355475"/>
          <w:citation/>
        </w:sdtPr>
        <w:sdtEndPr/>
        <w:sdtContent>
          <w:r w:rsidR="00791981" w:rsidRPr="009333EF">
            <w:fldChar w:fldCharType="begin"/>
          </w:r>
          <w:r w:rsidR="00791981" w:rsidRPr="009333EF">
            <w:instrText xml:space="preserve"> CITATION alger2000c++ \l 1033 </w:instrText>
          </w:r>
          <w:r w:rsidR="00791981" w:rsidRPr="009333EF">
            <w:fldChar w:fldCharType="separate"/>
          </w:r>
          <w:r w:rsidR="004D1046">
            <w:rPr>
              <w:noProof/>
            </w:rPr>
            <w:t xml:space="preserve"> </w:t>
          </w:r>
          <w:r w:rsidR="004D1046" w:rsidRPr="004D1046">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14:paraId="09C71D0D" w14:textId="77777777"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14:paraId="36B229F4" w14:textId="65D99886"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14:paraId="6C005240" w14:textId="62F0BAA5"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14:paraId="63604E92" w14:textId="77777777" w:rsidR="007C5849" w:rsidRPr="009333EF" w:rsidRDefault="007C5849" w:rsidP="00596F24">
      <w:pPr>
        <w:pStyle w:val="Heading3"/>
        <w:numPr>
          <w:ilvl w:val="2"/>
          <w:numId w:val="4"/>
        </w:numPr>
        <w:rPr>
          <w:lang w:val="en-US"/>
        </w:rPr>
      </w:pPr>
      <w:bookmarkStart w:id="53" w:name="_Ref497490751"/>
      <w:bookmarkStart w:id="54" w:name="_Ref497492306"/>
      <w:bookmarkStart w:id="55" w:name="_Toc3885946"/>
      <w:r w:rsidRPr="009333EF">
        <w:rPr>
          <w:lang w:val="en-US"/>
        </w:rPr>
        <w:t>The washer process</w:t>
      </w:r>
      <w:bookmarkEnd w:id="53"/>
      <w:bookmarkEnd w:id="54"/>
      <w:bookmarkEnd w:id="55"/>
    </w:p>
    <w:p w14:paraId="00B3117B" w14:textId="77777777"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14:paraId="70B2585F" w14:textId="77777777"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14:paraId="04F539AA" w14:textId="77777777" w:rsidR="007C5849" w:rsidRPr="009333EF" w:rsidRDefault="007C5849" w:rsidP="007C5849">
      <w:pPr>
        <w:pStyle w:val="firstparagraph"/>
        <w:spacing w:after="0"/>
        <w:ind w:left="720"/>
        <w:rPr>
          <w:i/>
        </w:rPr>
      </w:pPr>
      <w:r w:rsidRPr="009333EF">
        <w:rPr>
          <w:i/>
        </w:rPr>
        <w:tab/>
        <w:t>car_t *the_car;</w:t>
      </w:r>
    </w:p>
    <w:p w14:paraId="4EB1E53B" w14:textId="77777777" w:rsidR="007C5849" w:rsidRPr="009333EF" w:rsidRDefault="007C5849" w:rsidP="007C5849">
      <w:pPr>
        <w:pStyle w:val="firstparagraph"/>
        <w:spacing w:after="0"/>
        <w:ind w:left="720"/>
        <w:rPr>
          <w:i/>
        </w:rPr>
      </w:pPr>
      <w:r w:rsidRPr="009333EF">
        <w:rPr>
          <w:i/>
        </w:rPr>
        <w:tab/>
        <w:t>states { WaitingForCar, Washing, DoneWashing };</w:t>
      </w:r>
    </w:p>
    <w:p w14:paraId="19B3E44C" w14:textId="77777777"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14:paraId="254A059D" w14:textId="77777777"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14:paraId="23C60EE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14:paraId="0035CC7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14:paraId="2AF0EAD0"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14:paraId="776CE648" w14:textId="77777777" w:rsidR="00836F6E" w:rsidRPr="009333EF" w:rsidRDefault="00836F6E" w:rsidP="00836F6E">
      <w:pPr>
        <w:pStyle w:val="firstparagraph"/>
        <w:spacing w:after="0"/>
        <w:ind w:left="720"/>
        <w:rPr>
          <w:i/>
        </w:rPr>
      </w:pPr>
      <w:r w:rsidRPr="009333EF">
        <w:rPr>
          <w:i/>
        </w:rPr>
        <w:tab/>
        <w:t>};</w:t>
      </w:r>
    </w:p>
    <w:p w14:paraId="27CB53A4" w14:textId="77777777"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14:paraId="3E547B3E" w14:textId="77777777" w:rsidR="007C5849" w:rsidRPr="009333EF" w:rsidRDefault="007C5849" w:rsidP="007C5849">
      <w:pPr>
        <w:pStyle w:val="firstparagraph"/>
        <w:spacing w:after="0"/>
        <w:ind w:left="720"/>
        <w:rPr>
          <w:i/>
        </w:rPr>
      </w:pPr>
      <w:r w:rsidRPr="009333EF">
        <w:rPr>
          <w:i/>
        </w:rPr>
        <w:tab/>
      </w:r>
      <w:r w:rsidRPr="009333EF">
        <w:rPr>
          <w:i/>
        </w:rPr>
        <w:tab/>
        <w:t>state WaitingForCar:</w:t>
      </w:r>
    </w:p>
    <w:p w14:paraId="4A08C9F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14:paraId="4E3A189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14:paraId="25CF759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2DDDB13"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14:paraId="342A1F8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14:paraId="4F0742CC" w14:textId="77777777"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14:paraId="649A6905" w14:textId="77777777"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14:paraId="12BBC7A6" w14:textId="77777777"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14:paraId="48E6F52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14:paraId="5F58E9A8"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14:paraId="7108CD36"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14:paraId="79B58221" w14:textId="77777777" w:rsidR="007C5849" w:rsidRPr="009333EF" w:rsidRDefault="007C5849" w:rsidP="007C5849">
      <w:pPr>
        <w:pStyle w:val="firstparagraph"/>
        <w:spacing w:after="0"/>
        <w:ind w:left="720"/>
        <w:rPr>
          <w:i/>
        </w:rPr>
      </w:pPr>
      <w:r w:rsidRPr="009333EF">
        <w:rPr>
          <w:i/>
        </w:rPr>
        <w:tab/>
      </w:r>
      <w:r w:rsidRPr="009333EF">
        <w:rPr>
          <w:i/>
        </w:rPr>
        <w:tab/>
        <w:t>state DoneWashing:</w:t>
      </w:r>
    </w:p>
    <w:p w14:paraId="434E336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14:paraId="2A16192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CCF01B9" w14:textId="77777777" w:rsidR="007C5849" w:rsidRPr="009333EF" w:rsidRDefault="007C5849" w:rsidP="007C5849">
      <w:pPr>
        <w:pStyle w:val="firstparagraph"/>
        <w:spacing w:after="0"/>
        <w:ind w:left="720"/>
        <w:rPr>
          <w:i/>
        </w:rPr>
      </w:pPr>
      <w:r w:rsidRPr="009333EF">
        <w:rPr>
          <w:i/>
        </w:rPr>
        <w:tab/>
        <w:t>};</w:t>
      </w:r>
    </w:p>
    <w:p w14:paraId="1C81DDEA" w14:textId="77777777" w:rsidR="007C5849" w:rsidRPr="009333EF" w:rsidRDefault="007C5849" w:rsidP="007C5849">
      <w:pPr>
        <w:pStyle w:val="firstparagraph"/>
        <w:ind w:left="720"/>
        <w:rPr>
          <w:i/>
        </w:rPr>
      </w:pPr>
      <w:r w:rsidRPr="009333EF">
        <w:rPr>
          <w:i/>
        </w:rPr>
        <w:t>};</w:t>
      </w:r>
    </w:p>
    <w:bookmarkEnd w:id="56"/>
    <w:p w14:paraId="3D2B2D54" w14:textId="3BEE44B2"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4D1046">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14:paraId="3C76C8C1" w14:textId="09BE0BFF"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4D1046">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14:paraId="34007AC4" w14:textId="77777777"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14:paraId="11728533" w14:textId="77777777"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14:paraId="716CC0C1" w14:textId="77777777" w:rsidR="00863773" w:rsidRPr="009333EF" w:rsidRDefault="00863773" w:rsidP="007C5849">
      <w:pPr>
        <w:pStyle w:val="firstparagraph"/>
        <w:rPr>
          <w:i/>
        </w:rPr>
      </w:pPr>
      <w:r w:rsidRPr="009333EF">
        <w:tab/>
      </w:r>
      <w:r w:rsidRPr="009333EF">
        <w:rPr>
          <w:i/>
        </w:rPr>
        <w:t>process NewProcessType { … };</w:t>
      </w:r>
    </w:p>
    <w:p w14:paraId="742B9409" w14:textId="77777777" w:rsidR="00863773" w:rsidRPr="009333EF" w:rsidRDefault="00F922A6" w:rsidP="007C5849">
      <w:pPr>
        <w:pStyle w:val="firstparagraph"/>
      </w:pPr>
      <w:r w:rsidRPr="009333EF">
        <w:t>which is</w:t>
      </w:r>
      <w:r w:rsidR="00863773" w:rsidRPr="009333EF">
        <w:t xml:space="preserve"> informally equivalent to:</w:t>
      </w:r>
    </w:p>
    <w:p w14:paraId="46DB1B13" w14:textId="77777777"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14:paraId="5EAA80D7" w14:textId="77777777"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14:paraId="4E1DA93F" w14:textId="77777777"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14:paraId="62F2BA5D" w14:textId="77777777" w:rsidR="00CB199F" w:rsidRPr="009333EF" w:rsidRDefault="00CB199F" w:rsidP="007C5849">
      <w:pPr>
        <w:pStyle w:val="firstparagraph"/>
      </w:pPr>
      <w:r w:rsidRPr="009333EF">
        <w:t>assign it:</w:t>
      </w:r>
    </w:p>
    <w:p w14:paraId="14E471E1" w14:textId="77777777" w:rsidR="00CB199F" w:rsidRPr="009333EF" w:rsidRDefault="00CB199F" w:rsidP="007C5849">
      <w:pPr>
        <w:pStyle w:val="firstparagraph"/>
        <w:rPr>
          <w:i/>
        </w:rPr>
      </w:pPr>
      <w:r w:rsidRPr="009333EF">
        <w:tab/>
      </w:r>
      <w:r w:rsidRPr="009333EF">
        <w:rPr>
          <w:i/>
        </w:rPr>
        <w:t>p = create washer;</w:t>
      </w:r>
    </w:p>
    <w:p w14:paraId="1AF19464" w14:textId="77777777" w:rsidR="00CB199F" w:rsidRPr="009333EF" w:rsidRDefault="00CB199F" w:rsidP="007C5849">
      <w:pPr>
        <w:pStyle w:val="firstparagraph"/>
      </w:pPr>
      <w:r w:rsidRPr="009333EF">
        <w:t xml:space="preserve">and reference it, </w:t>
      </w:r>
      <w:r w:rsidR="0099044E" w:rsidRPr="009333EF">
        <w:t>e.g.:</w:t>
      </w:r>
    </w:p>
    <w:p w14:paraId="40D67707" w14:textId="77777777"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14:paraId="7EA111F1" w14:textId="77777777"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14:paraId="043A58EB" w14:textId="77777777" w:rsidR="00994B85" w:rsidRPr="009333EF" w:rsidRDefault="00994B85" w:rsidP="007C5849">
      <w:pPr>
        <w:pStyle w:val="firstparagraph"/>
        <w:rPr>
          <w:i/>
        </w:rPr>
      </w:pPr>
      <w:r w:rsidRPr="009333EF">
        <w:tab/>
      </w:r>
      <w:r w:rsidRPr="009333EF">
        <w:rPr>
          <w:i/>
        </w:rPr>
        <w:t>class washer : Process { … };</w:t>
      </w:r>
    </w:p>
    <w:p w14:paraId="4D71E758" w14:textId="77777777"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14:paraId="25C4E8BF" w14:textId="32268BCA"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4D1046">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w:t>
      </w:r>
      <w:r w:rsidR="00192A63">
        <w:t>so</w:t>
      </w:r>
      <w:r w:rsidR="00603682" w:rsidRPr="009333EF">
        <w:t xml:space="preserve"> we can put the </w:t>
      </w:r>
      <w:r w:rsidR="0051007E" w:rsidRPr="009333EF">
        <w:t>declaration</w:t>
      </w:r>
      <w:r w:rsidR="00603682" w:rsidRPr="009333EF">
        <w:t xml:space="preserve"> in one place, e.g.:</w:t>
      </w:r>
    </w:p>
    <w:p w14:paraId="0E21AFB2" w14:textId="77777777" w:rsidR="00603682" w:rsidRPr="009333EF" w:rsidRDefault="00603682" w:rsidP="00603682">
      <w:pPr>
        <w:pStyle w:val="firstparagraph"/>
        <w:spacing w:after="0"/>
        <w:ind w:left="720"/>
        <w:rPr>
          <w:i/>
        </w:rPr>
      </w:pPr>
      <w:r w:rsidRPr="009333EF">
        <w:rPr>
          <w:i/>
        </w:rPr>
        <w:t>process washer {</w:t>
      </w:r>
    </w:p>
    <w:p w14:paraId="3D5DFE01" w14:textId="77777777" w:rsidR="00603682" w:rsidRPr="009333EF" w:rsidRDefault="00603682" w:rsidP="00603682">
      <w:pPr>
        <w:pStyle w:val="firstparagraph"/>
        <w:spacing w:after="0"/>
        <w:ind w:left="720"/>
        <w:rPr>
          <w:i/>
        </w:rPr>
      </w:pPr>
      <w:r w:rsidRPr="009333EF">
        <w:rPr>
          <w:i/>
        </w:rPr>
        <w:tab/>
        <w:t>car_t *the_car;</w:t>
      </w:r>
    </w:p>
    <w:p w14:paraId="59E64AFF" w14:textId="77777777"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14:paraId="72D80248" w14:textId="77777777" w:rsidR="001210BB" w:rsidRPr="009333EF" w:rsidRDefault="001210BB" w:rsidP="001210BB">
      <w:pPr>
        <w:pStyle w:val="firstparagraph"/>
        <w:spacing w:after="0"/>
        <w:ind w:left="720" w:firstLine="720"/>
        <w:rPr>
          <w:i/>
        </w:rPr>
      </w:pPr>
      <w:r w:rsidRPr="009333EF">
        <w:rPr>
          <w:i/>
        </w:rPr>
        <w:t>double service_time (int);</w:t>
      </w:r>
    </w:p>
    <w:p w14:paraId="63DC88B4" w14:textId="77777777" w:rsidR="00603682" w:rsidRPr="009333EF" w:rsidRDefault="00603682" w:rsidP="00603682">
      <w:pPr>
        <w:pStyle w:val="firstparagraph"/>
        <w:spacing w:after="0"/>
        <w:ind w:left="720"/>
        <w:rPr>
          <w:i/>
        </w:rPr>
      </w:pPr>
      <w:r w:rsidRPr="009333EF">
        <w:rPr>
          <w:i/>
        </w:rPr>
        <w:tab/>
        <w:t>perform;</w:t>
      </w:r>
    </w:p>
    <w:p w14:paraId="1E7547AC" w14:textId="77777777" w:rsidR="00603682" w:rsidRPr="009333EF" w:rsidRDefault="00603682" w:rsidP="00603682">
      <w:pPr>
        <w:pStyle w:val="firstparagraph"/>
        <w:ind w:left="720"/>
        <w:rPr>
          <w:i/>
        </w:rPr>
      </w:pPr>
      <w:r w:rsidRPr="009333EF">
        <w:rPr>
          <w:i/>
        </w:rPr>
        <w:t>};</w:t>
      </w:r>
    </w:p>
    <w:p w14:paraId="144B42A4" w14:textId="77777777"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14:paraId="2648470D" w14:textId="77777777" w:rsidR="001210BB" w:rsidRPr="009333EF" w:rsidRDefault="001210BB" w:rsidP="00603682">
      <w:pPr>
        <w:pStyle w:val="firstparagraph"/>
        <w:spacing w:after="0"/>
        <w:ind w:left="720"/>
        <w:rPr>
          <w:i/>
        </w:rPr>
      </w:pPr>
      <w:r w:rsidRPr="009333EF">
        <w:rPr>
          <w:i/>
        </w:rPr>
        <w:t>double washer::service_time (int service) {</w:t>
      </w:r>
    </w:p>
    <w:p w14:paraId="3DDA7D6A" w14:textId="77777777" w:rsidR="001210BB" w:rsidRPr="009333EF" w:rsidRDefault="001210BB" w:rsidP="001210BB">
      <w:pPr>
        <w:pStyle w:val="firstparagraph"/>
        <w:spacing w:after="0"/>
        <w:ind w:left="720" w:firstLine="720"/>
        <w:rPr>
          <w:i/>
        </w:rPr>
      </w:pPr>
      <w:r w:rsidRPr="009333EF">
        <w:rPr>
          <w:i/>
        </w:rPr>
        <w:t>…</w:t>
      </w:r>
    </w:p>
    <w:p w14:paraId="020A0E20" w14:textId="77777777" w:rsidR="001210BB" w:rsidRPr="009333EF" w:rsidRDefault="001210BB" w:rsidP="001210BB">
      <w:pPr>
        <w:pStyle w:val="firstparagraph"/>
        <w:spacing w:after="0"/>
        <w:ind w:firstLine="720"/>
        <w:rPr>
          <w:i/>
        </w:rPr>
      </w:pPr>
      <w:r w:rsidRPr="009333EF">
        <w:rPr>
          <w:i/>
        </w:rPr>
        <w:t>};</w:t>
      </w:r>
    </w:p>
    <w:p w14:paraId="56CC8118" w14:textId="77777777"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E815AA5" w14:textId="77777777" w:rsidR="00603682" w:rsidRPr="009333EF" w:rsidRDefault="00603682" w:rsidP="00603682">
      <w:pPr>
        <w:pStyle w:val="firstparagraph"/>
        <w:spacing w:after="0"/>
        <w:ind w:left="720"/>
        <w:rPr>
          <w:i/>
        </w:rPr>
      </w:pPr>
      <w:r w:rsidRPr="009333EF">
        <w:rPr>
          <w:i/>
        </w:rPr>
        <w:tab/>
        <w:t>state WaitingForCar:</w:t>
      </w:r>
    </w:p>
    <w:p w14:paraId="437F767C" w14:textId="77777777" w:rsidR="00603682" w:rsidRPr="009333EF" w:rsidRDefault="00603682" w:rsidP="00603682">
      <w:pPr>
        <w:pStyle w:val="firstparagraph"/>
        <w:spacing w:after="0"/>
        <w:ind w:left="720"/>
        <w:rPr>
          <w:i/>
        </w:rPr>
      </w:pPr>
      <w:r w:rsidRPr="009333EF">
        <w:rPr>
          <w:i/>
        </w:rPr>
        <w:tab/>
      </w:r>
      <w:r w:rsidRPr="009333EF">
        <w:rPr>
          <w:i/>
        </w:rPr>
        <w:tab/>
        <w:t>…</w:t>
      </w:r>
    </w:p>
    <w:p w14:paraId="0BF14758" w14:textId="77777777" w:rsidR="00603682" w:rsidRPr="009333EF" w:rsidRDefault="00603682" w:rsidP="00603682">
      <w:pPr>
        <w:pStyle w:val="firstparagraph"/>
        <w:spacing w:after="0"/>
        <w:ind w:left="720"/>
        <w:rPr>
          <w:i/>
        </w:rPr>
      </w:pPr>
      <w:r w:rsidRPr="009333EF">
        <w:rPr>
          <w:i/>
        </w:rPr>
        <w:tab/>
        <w:t>transient Washing:</w:t>
      </w:r>
    </w:p>
    <w:p w14:paraId="424ABBB5" w14:textId="77777777" w:rsidR="00603682" w:rsidRPr="009333EF" w:rsidRDefault="00603682" w:rsidP="00603682">
      <w:pPr>
        <w:pStyle w:val="firstparagraph"/>
        <w:spacing w:after="0"/>
        <w:ind w:left="720"/>
        <w:rPr>
          <w:i/>
        </w:rPr>
      </w:pPr>
      <w:r w:rsidRPr="009333EF">
        <w:rPr>
          <w:i/>
        </w:rPr>
        <w:tab/>
      </w:r>
      <w:r w:rsidRPr="009333EF">
        <w:rPr>
          <w:i/>
        </w:rPr>
        <w:tab/>
        <w:t>…</w:t>
      </w:r>
    </w:p>
    <w:p w14:paraId="480FE632" w14:textId="77777777" w:rsidR="00603682" w:rsidRPr="009333EF" w:rsidRDefault="00603682" w:rsidP="00603682">
      <w:pPr>
        <w:pStyle w:val="firstparagraph"/>
        <w:spacing w:after="0"/>
        <w:ind w:left="720"/>
        <w:rPr>
          <w:i/>
        </w:rPr>
      </w:pPr>
      <w:r w:rsidRPr="009333EF">
        <w:rPr>
          <w:i/>
        </w:rPr>
        <w:tab/>
        <w:t>state DoneWashing:</w:t>
      </w:r>
    </w:p>
    <w:p w14:paraId="24FEE508" w14:textId="77777777" w:rsidR="00603682" w:rsidRPr="009333EF" w:rsidRDefault="00603682" w:rsidP="00603682">
      <w:pPr>
        <w:pStyle w:val="firstparagraph"/>
        <w:spacing w:after="0"/>
        <w:ind w:left="720"/>
        <w:rPr>
          <w:i/>
        </w:rPr>
      </w:pPr>
      <w:r w:rsidRPr="009333EF">
        <w:rPr>
          <w:i/>
        </w:rPr>
        <w:tab/>
      </w:r>
      <w:r w:rsidRPr="009333EF">
        <w:rPr>
          <w:i/>
        </w:rPr>
        <w:tab/>
        <w:t>…</w:t>
      </w:r>
    </w:p>
    <w:p w14:paraId="61A527B7" w14:textId="77777777" w:rsidR="00603682" w:rsidRPr="009333EF" w:rsidRDefault="00603682" w:rsidP="00603682">
      <w:pPr>
        <w:pStyle w:val="firstparagraph"/>
        <w:ind w:left="720"/>
        <w:rPr>
          <w:i/>
        </w:rPr>
      </w:pPr>
      <w:r w:rsidRPr="009333EF">
        <w:rPr>
          <w:i/>
        </w:rPr>
        <w:t>};</w:t>
      </w:r>
    </w:p>
    <w:p w14:paraId="17F18015" w14:textId="77777777"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14:paraId="26CB6EFC" w14:textId="77777777"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14:paraId="656D8CB7" w14:textId="68AC345A"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4D1046">
        <w:t>5.1.1</w:t>
      </w:r>
      <w:r w:rsidR="00190B23" w:rsidRPr="009333EF">
        <w:fldChar w:fldCharType="end"/>
      </w:r>
      <w:r w:rsidR="00190B23" w:rsidRPr="009333EF">
        <w:t>).</w:t>
      </w:r>
    </w:p>
    <w:p w14:paraId="36BC3A26" w14:textId="77777777"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14:paraId="6E0F8C55" w14:textId="77777777"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14:paraId="6587927C" w14:textId="77777777"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14:paraId="1D0B97C2" w14:textId="77777777"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14:paraId="60C9B8DA" w14:textId="77777777"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14:paraId="35C5790F" w14:textId="77777777"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14:paraId="73C20392" w14:textId="77777777"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14:paraId="750FF10C" w14:textId="77777777" w:rsidR="005E7871" w:rsidRPr="009333EF" w:rsidRDefault="005E7871" w:rsidP="00596F24">
      <w:pPr>
        <w:pStyle w:val="Heading3"/>
        <w:numPr>
          <w:ilvl w:val="2"/>
          <w:numId w:val="4"/>
        </w:numPr>
        <w:rPr>
          <w:lang w:val="en-US"/>
        </w:rPr>
      </w:pPr>
      <w:bookmarkStart w:id="61" w:name="_Ref497223609"/>
      <w:bookmarkStart w:id="62" w:name="_Toc3885947"/>
      <w:r w:rsidRPr="009333EF">
        <w:rPr>
          <w:lang w:val="en-US"/>
        </w:rPr>
        <w:t>The entrance process</w:t>
      </w:r>
      <w:bookmarkEnd w:id="61"/>
      <w:bookmarkEnd w:id="62"/>
    </w:p>
    <w:p w14:paraId="7F9F40AF" w14:textId="7F594E86"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4D1046">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14:paraId="1B8165FF" w14:textId="77777777" w:rsidR="009D40E8" w:rsidRPr="009333EF" w:rsidRDefault="009D40E8" w:rsidP="009D40E8">
      <w:pPr>
        <w:pStyle w:val="firstparagraph"/>
        <w:spacing w:after="0"/>
        <w:ind w:left="720"/>
        <w:rPr>
          <w:i/>
        </w:rPr>
      </w:pPr>
      <w:r w:rsidRPr="009333EF">
        <w:rPr>
          <w:i/>
        </w:rPr>
        <w:t>process entrance {</w:t>
      </w:r>
    </w:p>
    <w:p w14:paraId="4E32BB2E" w14:textId="77777777" w:rsidR="009D40E8" w:rsidRPr="009333EF" w:rsidRDefault="009D40E8" w:rsidP="009D40E8">
      <w:pPr>
        <w:pStyle w:val="firstparagraph"/>
        <w:spacing w:after="0"/>
        <w:ind w:left="720"/>
        <w:rPr>
          <w:i/>
        </w:rPr>
      </w:pPr>
      <w:r w:rsidRPr="009333EF">
        <w:rPr>
          <w:i/>
        </w:rPr>
        <w:tab/>
        <w:t>double IAT;</w:t>
      </w:r>
    </w:p>
    <w:p w14:paraId="0B43C1DC" w14:textId="77777777" w:rsidR="009D40E8" w:rsidRPr="009333EF" w:rsidRDefault="009D40E8" w:rsidP="009D40E8">
      <w:pPr>
        <w:pStyle w:val="firstparagraph"/>
        <w:spacing w:after="0"/>
        <w:ind w:left="720"/>
        <w:rPr>
          <w:i/>
        </w:rPr>
      </w:pPr>
      <w:r w:rsidRPr="009333EF">
        <w:rPr>
          <w:i/>
        </w:rPr>
        <w:tab/>
        <w:t>void setup (double iat) {</w:t>
      </w:r>
    </w:p>
    <w:p w14:paraId="4170C8D9" w14:textId="77777777" w:rsidR="009D40E8" w:rsidRPr="009333EF" w:rsidRDefault="009D40E8" w:rsidP="009D40E8">
      <w:pPr>
        <w:pStyle w:val="firstparagraph"/>
        <w:spacing w:after="0"/>
        <w:ind w:left="720"/>
        <w:rPr>
          <w:i/>
        </w:rPr>
      </w:pPr>
      <w:r w:rsidRPr="009333EF">
        <w:rPr>
          <w:i/>
        </w:rPr>
        <w:tab/>
      </w:r>
      <w:r w:rsidRPr="009333EF">
        <w:rPr>
          <w:i/>
        </w:rPr>
        <w:tab/>
        <w:t>IAT = iat;</w:t>
      </w:r>
    </w:p>
    <w:p w14:paraId="1ED601F4" w14:textId="77777777" w:rsidR="009D40E8" w:rsidRPr="009333EF" w:rsidRDefault="009D40E8" w:rsidP="009D40E8">
      <w:pPr>
        <w:pStyle w:val="firstparagraph"/>
        <w:spacing w:after="0"/>
        <w:ind w:left="720"/>
        <w:rPr>
          <w:i/>
        </w:rPr>
      </w:pPr>
      <w:r w:rsidRPr="009333EF">
        <w:rPr>
          <w:i/>
        </w:rPr>
        <w:tab/>
        <w:t>};</w:t>
      </w:r>
    </w:p>
    <w:p w14:paraId="1315AE4F" w14:textId="77777777"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14:paraId="41CCB6CF" w14:textId="77777777"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8E002F" w14:textId="77777777" w:rsidR="009D40E8" w:rsidRPr="009333EF" w:rsidRDefault="009D40E8" w:rsidP="009D40E8">
      <w:pPr>
        <w:pStyle w:val="firstparagraph"/>
        <w:spacing w:after="0"/>
        <w:ind w:left="720"/>
        <w:rPr>
          <w:i/>
        </w:rPr>
      </w:pPr>
      <w:r w:rsidRPr="009333EF">
        <w:rPr>
          <w:i/>
        </w:rPr>
        <w:tab/>
      </w:r>
      <w:r w:rsidRPr="009333EF">
        <w:rPr>
          <w:i/>
        </w:rPr>
        <w:tab/>
        <w:t>state NothingHappening:</w:t>
      </w:r>
    </w:p>
    <w:p w14:paraId="13A9F4E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14:paraId="7A23FB21" w14:textId="77777777" w:rsidR="009D40E8" w:rsidRPr="009333EF" w:rsidRDefault="009D40E8" w:rsidP="009D40E8">
      <w:pPr>
        <w:pStyle w:val="firstparagraph"/>
        <w:spacing w:after="0"/>
        <w:ind w:left="720"/>
        <w:rPr>
          <w:i/>
        </w:rPr>
      </w:pPr>
      <w:r w:rsidRPr="009333EF">
        <w:rPr>
          <w:i/>
        </w:rPr>
        <w:tab/>
      </w:r>
      <w:r w:rsidRPr="009333EF">
        <w:rPr>
          <w:i/>
        </w:rPr>
        <w:tab/>
        <w:t>state CarArriving:</w:t>
      </w:r>
    </w:p>
    <w:p w14:paraId="5166255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14:paraId="56B23F82"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14:paraId="0F3B4914"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14:paraId="706F387D"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14:paraId="75D7046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14:paraId="54D0B9F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67AE469"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13998C61" w14:textId="77777777" w:rsidR="009D40E8" w:rsidRPr="009333EF" w:rsidRDefault="009D40E8" w:rsidP="009D40E8">
      <w:pPr>
        <w:pStyle w:val="firstparagraph"/>
        <w:spacing w:after="0"/>
        <w:ind w:left="720"/>
        <w:rPr>
          <w:i/>
        </w:rPr>
      </w:pPr>
      <w:r w:rsidRPr="009333EF">
        <w:rPr>
          <w:i/>
        </w:rPr>
        <w:tab/>
        <w:t>};</w:t>
      </w:r>
    </w:p>
    <w:p w14:paraId="04AB1EDD" w14:textId="77777777" w:rsidR="009D40E8" w:rsidRPr="009333EF" w:rsidRDefault="009D40E8" w:rsidP="009D40E8">
      <w:pPr>
        <w:pStyle w:val="firstparagraph"/>
        <w:ind w:left="720"/>
        <w:rPr>
          <w:i/>
        </w:rPr>
      </w:pPr>
      <w:r w:rsidRPr="009333EF">
        <w:rPr>
          <w:i/>
        </w:rPr>
        <w:t>};</w:t>
      </w:r>
    </w:p>
    <w:p w14:paraId="33CBAB8C" w14:textId="4FB897C4"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4D1046">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distribution</w:t>
      </w:r>
      <w:sdt>
        <w:sdtPr>
          <w:id w:val="-1236853145"/>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4D1046">
            <w:rPr>
              <w:noProof/>
            </w:rPr>
            <w:t xml:space="preserve"> </w:t>
          </w:r>
          <w:r w:rsidR="004D1046" w:rsidRPr="004D1046">
            <w:rPr>
              <w:noProof/>
            </w:rPr>
            <w:t>[40]</w:t>
          </w:r>
          <w:r w:rsidR="00D62E64" w:rsidRPr="009333EF">
            <w:fldChar w:fldCharType="end"/>
          </w:r>
        </w:sdtContent>
      </w:sdt>
      <w:r w:rsidR="00DD0F6F" w:rsidRPr="009333EF">
        <w:t xml:space="preserve"> with the mean specified as the function’s argument.</w:t>
      </w:r>
    </w:p>
    <w:p w14:paraId="1A1A5FCE" w14:textId="77777777"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14:paraId="00DA195D" w14:textId="77777777" w:rsidR="00F772FC" w:rsidRPr="009333EF" w:rsidRDefault="00F772FC" w:rsidP="00F772FC">
      <w:pPr>
        <w:pStyle w:val="firstparagraph"/>
        <w:ind w:firstLine="720"/>
        <w:rPr>
          <w:i/>
        </w:rPr>
      </w:pPr>
      <w:r w:rsidRPr="009333EF">
        <w:rPr>
          <w:i/>
        </w:rPr>
        <w:t>const double service_percentage [ ] = { 0.8, 0.92, 1.00 };</w:t>
      </w:r>
    </w:p>
    <w:p w14:paraId="4A0BA8C0" w14:textId="77777777"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14:paraId="3C55AEC9" w14:textId="77777777" w:rsidR="00F772FC" w:rsidRPr="009333EF" w:rsidRDefault="00F772FC" w:rsidP="00F772FC">
      <w:pPr>
        <w:pStyle w:val="firstparagraph"/>
        <w:spacing w:after="0"/>
        <w:ind w:left="720"/>
        <w:rPr>
          <w:i/>
        </w:rPr>
      </w:pPr>
      <w:r w:rsidRPr="009333EF">
        <w:rPr>
          <w:i/>
        </w:rPr>
        <w:t>class car_t {</w:t>
      </w:r>
    </w:p>
    <w:p w14:paraId="3E1F1C94" w14:textId="77777777" w:rsidR="00F772FC" w:rsidRPr="009333EF" w:rsidRDefault="00F772FC" w:rsidP="00F772FC">
      <w:pPr>
        <w:pStyle w:val="firstparagraph"/>
        <w:spacing w:after="0"/>
        <w:ind w:left="720"/>
        <w:rPr>
          <w:i/>
        </w:rPr>
      </w:pPr>
      <w:r w:rsidRPr="009333EF">
        <w:rPr>
          <w:i/>
        </w:rPr>
        <w:tab/>
        <w:t>public:</w:t>
      </w:r>
    </w:p>
    <w:p w14:paraId="4A981F26" w14:textId="77777777"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14:paraId="48EFD649" w14:textId="77777777" w:rsidR="00F772FC" w:rsidRPr="009333EF" w:rsidRDefault="00F772FC" w:rsidP="00F772FC">
      <w:pPr>
        <w:pStyle w:val="firstparagraph"/>
        <w:spacing w:after="0"/>
        <w:ind w:left="720"/>
        <w:rPr>
          <w:i/>
        </w:rPr>
      </w:pPr>
      <w:r w:rsidRPr="009333EF">
        <w:rPr>
          <w:i/>
        </w:rPr>
        <w:tab/>
        <w:t>car_t (int s) {</w:t>
      </w:r>
    </w:p>
    <w:p w14:paraId="33FC946C" w14:textId="77777777"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14:paraId="7BD6CE45" w14:textId="77777777" w:rsidR="00F772FC" w:rsidRPr="009333EF" w:rsidRDefault="00F772FC" w:rsidP="00F772FC">
      <w:pPr>
        <w:pStyle w:val="firstparagraph"/>
        <w:spacing w:after="0"/>
        <w:ind w:left="720"/>
        <w:rPr>
          <w:i/>
        </w:rPr>
      </w:pPr>
      <w:r w:rsidRPr="009333EF">
        <w:rPr>
          <w:i/>
        </w:rPr>
        <w:tab/>
        <w:t>};</w:t>
      </w:r>
    </w:p>
    <w:p w14:paraId="7AB42180" w14:textId="77777777" w:rsidR="00F772FC" w:rsidRPr="009333EF" w:rsidRDefault="00F772FC" w:rsidP="00F772FC">
      <w:pPr>
        <w:pStyle w:val="firstparagraph"/>
        <w:ind w:left="720"/>
        <w:rPr>
          <w:i/>
        </w:rPr>
      </w:pPr>
      <w:r w:rsidRPr="009333EF">
        <w:rPr>
          <w:i/>
        </w:rPr>
        <w:t>};</w:t>
      </w:r>
    </w:p>
    <w:p w14:paraId="6B763631" w14:textId="657FA35A"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4D1046">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4D1046">
        <w:t>3.2.1</w:t>
      </w:r>
      <w:r w:rsidR="004E260A" w:rsidRPr="009333EF">
        <w:fldChar w:fldCharType="end"/>
      </w:r>
      <w:r w:rsidR="00440750" w:rsidRPr="009333EF">
        <w:t xml:space="preserve"> for details). The first two arguments are extracted from this array:</w:t>
      </w:r>
    </w:p>
    <w:p w14:paraId="3109D808" w14:textId="77777777" w:rsidR="00440750" w:rsidRPr="009333EF" w:rsidRDefault="00440750" w:rsidP="002E2274">
      <w:pPr>
        <w:pStyle w:val="firstparagraph"/>
        <w:spacing w:after="0"/>
        <w:rPr>
          <w:i/>
        </w:rPr>
      </w:pPr>
      <w:r w:rsidRPr="009333EF">
        <w:rPr>
          <w:i/>
        </w:rPr>
        <w:tab/>
        <w:t>typedef struct {</w:t>
      </w:r>
    </w:p>
    <w:p w14:paraId="61B189D7" w14:textId="77777777"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14:paraId="7301DC43" w14:textId="77777777" w:rsidR="00440750" w:rsidRPr="009333EF" w:rsidRDefault="00440750" w:rsidP="002E2274">
      <w:pPr>
        <w:pStyle w:val="firstparagraph"/>
        <w:spacing w:after="0"/>
        <w:ind w:firstLine="720"/>
        <w:rPr>
          <w:i/>
        </w:rPr>
      </w:pPr>
      <w:r w:rsidRPr="009333EF">
        <w:rPr>
          <w:i/>
        </w:rPr>
        <w:t>} service_time_bounds_t;</w:t>
      </w:r>
    </w:p>
    <w:p w14:paraId="296BEA68" w14:textId="77777777" w:rsidR="002E2274" w:rsidRPr="009333EF" w:rsidRDefault="002E2274" w:rsidP="002E2274">
      <w:pPr>
        <w:pStyle w:val="firstparagraph"/>
        <w:spacing w:after="0"/>
        <w:ind w:firstLine="720"/>
        <w:rPr>
          <w:i/>
        </w:rPr>
      </w:pPr>
      <w:r w:rsidRPr="009333EF">
        <w:rPr>
          <w:i/>
        </w:rPr>
        <w:t>…</w:t>
      </w:r>
    </w:p>
    <w:p w14:paraId="2C0C5932" w14:textId="77777777" w:rsidR="00FF3AFB" w:rsidRPr="009333EF" w:rsidRDefault="00FF3AFB" w:rsidP="00FF3AFB">
      <w:pPr>
        <w:pStyle w:val="firstparagraph"/>
        <w:spacing w:after="0"/>
        <w:ind w:left="720"/>
        <w:rPr>
          <w:i/>
        </w:rPr>
      </w:pPr>
      <w:r w:rsidRPr="009333EF">
        <w:rPr>
          <w:i/>
        </w:rPr>
        <w:t>const service_time_bounds_t service_time_bounds [ ] = {</w:t>
      </w:r>
    </w:p>
    <w:p w14:paraId="70C69C97" w14:textId="77777777" w:rsidR="00FF3AFB" w:rsidRPr="009333EF" w:rsidRDefault="00FF3AFB" w:rsidP="00FF3AFB">
      <w:pPr>
        <w:pStyle w:val="firstparagraph"/>
        <w:spacing w:after="0"/>
        <w:ind w:left="720"/>
        <w:rPr>
          <w:i/>
        </w:rPr>
      </w:pPr>
      <w:r w:rsidRPr="009333EF">
        <w:rPr>
          <w:i/>
        </w:rPr>
        <w:tab/>
        <w:t>{ 4.0,  6.0 },</w:t>
      </w:r>
    </w:p>
    <w:p w14:paraId="0E724D5C" w14:textId="77777777" w:rsidR="00FF3AFB" w:rsidRPr="009333EF" w:rsidRDefault="00FF3AFB" w:rsidP="00FF3AFB">
      <w:pPr>
        <w:pStyle w:val="firstparagraph"/>
        <w:spacing w:after="0"/>
        <w:ind w:left="720"/>
        <w:rPr>
          <w:i/>
        </w:rPr>
      </w:pPr>
      <w:r w:rsidRPr="009333EF">
        <w:rPr>
          <w:i/>
        </w:rPr>
        <w:tab/>
        <w:t>{ 6.0,  9.0 },</w:t>
      </w:r>
    </w:p>
    <w:p w14:paraId="520E89AE" w14:textId="77777777" w:rsidR="00FF3AFB" w:rsidRPr="009333EF" w:rsidRDefault="00FF3AFB" w:rsidP="00FF3AFB">
      <w:pPr>
        <w:pStyle w:val="firstparagraph"/>
        <w:spacing w:after="0"/>
        <w:ind w:left="720"/>
        <w:rPr>
          <w:i/>
        </w:rPr>
      </w:pPr>
      <w:r w:rsidRPr="009333EF">
        <w:rPr>
          <w:i/>
        </w:rPr>
        <w:tab/>
        <w:t>{ 9.0, 12.0 }</w:t>
      </w:r>
    </w:p>
    <w:p w14:paraId="12C4A816" w14:textId="77777777" w:rsidR="00F772FC" w:rsidRPr="009333EF" w:rsidRDefault="00FF3AFB" w:rsidP="002E2274">
      <w:pPr>
        <w:pStyle w:val="firstparagraph"/>
        <w:ind w:left="720"/>
        <w:rPr>
          <w:i/>
        </w:rPr>
      </w:pPr>
      <w:r w:rsidRPr="009333EF">
        <w:rPr>
          <w:i/>
        </w:rPr>
        <w:t>};</w:t>
      </w:r>
    </w:p>
    <w:p w14:paraId="1D711F99" w14:textId="6968AB62"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4D1046">
        <w:t>3.2.1</w:t>
      </w:r>
      <w:r w:rsidR="004E260A" w:rsidRPr="009333EF">
        <w:fldChar w:fldCharType="end"/>
      </w:r>
      <w:r w:rsidR="00FF3AFB" w:rsidRPr="009333EF">
        <w:t>).</w:t>
      </w:r>
    </w:p>
    <w:p w14:paraId="17D5EEA0" w14:textId="2C06A483"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4D1046">
        <w:t>9.2</w:t>
      </w:r>
      <w:r w:rsidR="004E260A" w:rsidRPr="009333EF">
        <w:fldChar w:fldCharType="end"/>
      </w:r>
      <w:r w:rsidR="00DD3209" w:rsidRPr="009333EF">
        <w:t xml:space="preserve">) </w:t>
      </w:r>
      <w:r w:rsidR="00F3304E" w:rsidRPr="009333EF">
        <w:t>which is an object of a special class declared as follows:</w:t>
      </w:r>
    </w:p>
    <w:p w14:paraId="053032E4" w14:textId="77777777" w:rsidR="008F0E2C" w:rsidRPr="009333EF" w:rsidRDefault="008F0E2C" w:rsidP="008F0E2C">
      <w:pPr>
        <w:pStyle w:val="firstparagraph"/>
        <w:spacing w:after="0"/>
        <w:ind w:left="720"/>
        <w:rPr>
          <w:i/>
        </w:rPr>
      </w:pPr>
      <w:r w:rsidRPr="009333EF">
        <w:rPr>
          <w:i/>
        </w:rPr>
        <w:t>mailbox car_queue_t (car_t*) {</w:t>
      </w:r>
    </w:p>
    <w:p w14:paraId="251D023D" w14:textId="77777777"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14:paraId="64EB947B" w14:textId="77777777"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14:paraId="3CAC26F9" w14:textId="77777777" w:rsidR="008F0E2C" w:rsidRPr="009333EF" w:rsidRDefault="008F0E2C" w:rsidP="008F0E2C">
      <w:pPr>
        <w:pStyle w:val="firstparagraph"/>
        <w:spacing w:after="0"/>
        <w:ind w:left="720"/>
        <w:rPr>
          <w:i/>
        </w:rPr>
      </w:pPr>
      <w:r w:rsidRPr="009333EF">
        <w:rPr>
          <w:i/>
        </w:rPr>
        <w:tab/>
        <w:t>};</w:t>
      </w:r>
    </w:p>
    <w:p w14:paraId="335FF4B3" w14:textId="77777777" w:rsidR="008F0E2C" w:rsidRPr="009333EF" w:rsidRDefault="008F0E2C" w:rsidP="008F0E2C">
      <w:pPr>
        <w:pStyle w:val="firstparagraph"/>
        <w:spacing w:after="0"/>
        <w:ind w:left="720"/>
        <w:rPr>
          <w:i/>
        </w:rPr>
      </w:pPr>
      <w:r w:rsidRPr="009333EF">
        <w:rPr>
          <w:i/>
        </w:rPr>
        <w:t>};</w:t>
      </w:r>
    </w:p>
    <w:p w14:paraId="033B537E" w14:textId="77777777" w:rsidR="002E2274" w:rsidRPr="009333EF" w:rsidRDefault="002E2274" w:rsidP="008F0E2C">
      <w:pPr>
        <w:pStyle w:val="firstparagraph"/>
        <w:spacing w:after="0"/>
        <w:ind w:left="720"/>
        <w:rPr>
          <w:i/>
        </w:rPr>
      </w:pPr>
      <w:r w:rsidRPr="009333EF">
        <w:rPr>
          <w:i/>
        </w:rPr>
        <w:t>…</w:t>
      </w:r>
    </w:p>
    <w:p w14:paraId="15FEC1CC" w14:textId="77777777" w:rsidR="008F0E2C" w:rsidRPr="009333EF" w:rsidRDefault="008F0E2C" w:rsidP="008F0E2C">
      <w:pPr>
        <w:pStyle w:val="firstparagraph"/>
        <w:ind w:left="720"/>
        <w:rPr>
          <w:i/>
        </w:rPr>
      </w:pPr>
      <w:r w:rsidRPr="009333EF">
        <w:rPr>
          <w:i/>
        </w:rPr>
        <w:t>car_queue_t *the_lineup;</w:t>
      </w:r>
    </w:p>
    <w:p w14:paraId="695D6B5A" w14:textId="1BF84653"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4D1046">
        <w:t>2.1.4</w:t>
      </w:r>
      <w:r w:rsidR="002E2274" w:rsidRPr="009333EF">
        <w:fldChar w:fldCharType="end"/>
      </w:r>
      <w:r w:rsidR="00DD3209" w:rsidRPr="009333EF">
        <w:t>).</w:t>
      </w:r>
    </w:p>
    <w:p w14:paraId="3FEC4E09" w14:textId="2E31AFD4"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4D1046">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14:paraId="677A9026" w14:textId="77777777" w:rsidR="00BD7039" w:rsidRPr="009333EF" w:rsidRDefault="00EA5B6A" w:rsidP="00596F24">
      <w:pPr>
        <w:pStyle w:val="Heading3"/>
        <w:numPr>
          <w:ilvl w:val="2"/>
          <w:numId w:val="4"/>
        </w:numPr>
        <w:rPr>
          <w:lang w:val="en-US"/>
        </w:rPr>
      </w:pPr>
      <w:bookmarkStart w:id="64" w:name="_Ref506023421"/>
      <w:bookmarkStart w:id="65" w:name="_Toc3885948"/>
      <w:r w:rsidRPr="009333EF">
        <w:rPr>
          <w:lang w:val="en-US"/>
        </w:rPr>
        <w:t>Completing the program</w:t>
      </w:r>
      <w:bookmarkEnd w:id="64"/>
      <w:bookmarkEnd w:id="65"/>
    </w:p>
    <w:p w14:paraId="63F8FCAF" w14:textId="77777777"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14:paraId="6202C194" w14:textId="77777777"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14:paraId="1EC93C36" w14:textId="77777777"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14:paraId="2917973F" w14:textId="77777777"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09120523" w14:textId="77777777"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135BBA81" w14:textId="77777777"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10E8F7A" w14:textId="77777777" w:rsidR="00DE5F91" w:rsidRPr="009333EF" w:rsidRDefault="00DE5F91" w:rsidP="00DE5F91">
      <w:pPr>
        <w:pStyle w:val="firstparagraph"/>
        <w:spacing w:after="0"/>
        <w:ind w:left="720"/>
        <w:rPr>
          <w:i/>
        </w:rPr>
      </w:pPr>
      <w:r w:rsidRPr="009333EF">
        <w:rPr>
          <w:i/>
        </w:rPr>
        <w:lastRenderedPageBreak/>
        <w:tab/>
      </w:r>
      <w:r w:rsidRPr="009333EF">
        <w:rPr>
          <w:i/>
        </w:rPr>
        <w:tab/>
        <w:t>state Start:</w:t>
      </w:r>
    </w:p>
    <w:p w14:paraId="66A30007"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14:paraId="1644FC0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6F85C9E5"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14:paraId="7A9F5438" w14:textId="77777777" w:rsidR="00DE5F91" w:rsidRPr="009333EF" w:rsidRDefault="00DE5F91" w:rsidP="00DE5F91">
      <w:pPr>
        <w:pStyle w:val="firstparagraph"/>
        <w:spacing w:after="0"/>
        <w:ind w:left="720"/>
        <w:rPr>
          <w:i/>
        </w:rPr>
      </w:pPr>
      <w:r w:rsidRPr="009333EF">
        <w:rPr>
          <w:i/>
        </w:rPr>
        <w:tab/>
      </w:r>
      <w:r w:rsidRPr="009333EF">
        <w:rPr>
          <w:i/>
        </w:rPr>
        <w:tab/>
        <w:t>state Stop:</w:t>
      </w:r>
    </w:p>
    <w:p w14:paraId="4D6ED643"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14:paraId="301EB42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24F27159"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14:paraId="03F31EC1" w14:textId="77777777" w:rsidR="00DE5F91" w:rsidRPr="009333EF" w:rsidRDefault="00DE5F91" w:rsidP="00DE5F91">
      <w:pPr>
        <w:pStyle w:val="firstparagraph"/>
        <w:spacing w:after="0"/>
        <w:ind w:left="720"/>
        <w:rPr>
          <w:i/>
        </w:rPr>
      </w:pPr>
      <w:r w:rsidRPr="009333EF">
        <w:rPr>
          <w:i/>
        </w:rPr>
        <w:tab/>
        <w:t>};</w:t>
      </w:r>
    </w:p>
    <w:p w14:paraId="20EF872A" w14:textId="77777777" w:rsidR="00DE5F91" w:rsidRPr="009333EF" w:rsidRDefault="00DE5F91" w:rsidP="00DC5964">
      <w:pPr>
        <w:pStyle w:val="firstparagraph"/>
        <w:ind w:left="720"/>
        <w:rPr>
          <w:i/>
        </w:rPr>
      </w:pPr>
      <w:r w:rsidRPr="009333EF">
        <w:rPr>
          <w:i/>
        </w:rPr>
        <w:t>};</w:t>
      </w:r>
    </w:p>
    <w:p w14:paraId="202120D0" w14:textId="77777777"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14:paraId="31F49B23" w14:textId="1C2985F6"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4D1046">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14:paraId="0FF063D0" w14:textId="568CAAD0"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4D1046">
        <w:t>10.2.4</w:t>
      </w:r>
      <w:r w:rsidR="00450CD5" w:rsidRPr="009333EF">
        <w:fldChar w:fldCharType="end"/>
      </w:r>
      <w:r w:rsidR="00450CD5" w:rsidRPr="009333EF">
        <w:t>)</w:t>
      </w:r>
      <w:r w:rsidR="00716C01" w:rsidRPr="009333EF">
        <w:t>.</w:t>
      </w:r>
    </w:p>
    <w:p w14:paraId="1431CABA" w14:textId="77777777"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3885949"/>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14:paraId="553B02D5" w14:textId="271C1655"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4D1046">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14:paraId="53E8873C" w14:textId="18A1C3EF"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4D1046">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14:paraId="1A98EB2E" w14:textId="77777777"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14:paraId="77830A24" w14:textId="77777777"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14:paraId="7928FD63" w14:textId="77777777" w:rsidR="004772F3" w:rsidRPr="009333EF" w:rsidRDefault="004772F3" w:rsidP="004772F3">
      <w:pPr>
        <w:pStyle w:val="firstparagraph"/>
        <w:spacing w:after="0"/>
        <w:rPr>
          <w:i/>
        </w:rPr>
      </w:pPr>
      <w:r w:rsidRPr="009333EF">
        <w:rPr>
          <w:i/>
        </w:rPr>
        <w:tab/>
        <w:t>state Start:</w:t>
      </w:r>
    </w:p>
    <w:p w14:paraId="348DB7FA" w14:textId="77777777" w:rsidR="004772F3" w:rsidRPr="009333EF" w:rsidRDefault="004772F3" w:rsidP="004772F3">
      <w:pPr>
        <w:pStyle w:val="firstparagraph"/>
        <w:spacing w:after="0"/>
        <w:rPr>
          <w:i/>
        </w:rPr>
      </w:pPr>
      <w:r w:rsidRPr="009333EF">
        <w:rPr>
          <w:i/>
        </w:rPr>
        <w:tab/>
      </w:r>
      <w:r w:rsidRPr="009333EF">
        <w:rPr>
          <w:i/>
        </w:rPr>
        <w:tab/>
        <w:t>double d;</w:t>
      </w:r>
    </w:p>
    <w:p w14:paraId="3BD7B2C9" w14:textId="77777777"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5CF28F00" w14:textId="77777777" w:rsidR="004772F3" w:rsidRPr="009333EF" w:rsidRDefault="004772F3" w:rsidP="004772F3">
      <w:pPr>
        <w:pStyle w:val="firstparagraph"/>
        <w:spacing w:after="0"/>
        <w:rPr>
          <w:i/>
        </w:rPr>
      </w:pPr>
      <w:r w:rsidRPr="009333EF">
        <w:rPr>
          <w:i/>
        </w:rPr>
        <w:tab/>
      </w:r>
      <w:r w:rsidRPr="009333EF">
        <w:rPr>
          <w:i/>
        </w:rPr>
        <w:tab/>
        <w:t>readIn (d);</w:t>
      </w:r>
    </w:p>
    <w:p w14:paraId="6064E5DD" w14:textId="77777777"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14:paraId="19D33A96" w14:textId="77777777" w:rsidR="004772F3" w:rsidRPr="009333EF" w:rsidRDefault="004772F3" w:rsidP="004772F3">
      <w:pPr>
        <w:pStyle w:val="firstparagraph"/>
        <w:spacing w:after="0"/>
        <w:rPr>
          <w:i/>
        </w:rPr>
      </w:pPr>
      <w:r w:rsidRPr="009333EF">
        <w:rPr>
          <w:i/>
        </w:rPr>
        <w:tab/>
      </w:r>
      <w:r w:rsidRPr="009333EF">
        <w:rPr>
          <w:i/>
        </w:rPr>
        <w:tab/>
        <w:t>create entrance (d);</w:t>
      </w:r>
    </w:p>
    <w:p w14:paraId="577B442A" w14:textId="77777777"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14:paraId="2EF2D786" w14:textId="77777777" w:rsidR="004772F3" w:rsidRPr="009333EF" w:rsidRDefault="004772F3" w:rsidP="004772F3">
      <w:pPr>
        <w:pStyle w:val="firstparagraph"/>
        <w:spacing w:after="0"/>
        <w:rPr>
          <w:i/>
        </w:rPr>
      </w:pPr>
      <w:r w:rsidRPr="009333EF">
        <w:rPr>
          <w:i/>
        </w:rPr>
        <w:tab/>
      </w:r>
      <w:r w:rsidRPr="009333EF">
        <w:rPr>
          <w:i/>
        </w:rPr>
        <w:tab/>
        <w:t>readIn (d);</w:t>
      </w:r>
    </w:p>
    <w:p w14:paraId="35430878" w14:textId="77777777"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67A8C6CC" w14:textId="77777777"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50DF6CD4" w14:textId="0BF2788A"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w:t>
      </w:r>
      <w:r w:rsidR="00942EBE">
        <w:t>the conversion</w:t>
      </w:r>
      <w:r w:rsidRPr="009333EF">
        <w:t xml:space="preserve">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 xml:space="preserve">our present simple </w:t>
      </w:r>
      <w:r w:rsidR="00E97B13">
        <w:t>setup</w:t>
      </w:r>
      <w:r w:rsidR="00065F7D" w:rsidRPr="009333EF">
        <w:t>.</w:t>
      </w:r>
    </w:p>
    <w:p w14:paraId="265EF05C" w14:textId="74B037F2"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4D1046">
        <w:t>1.2.3</w:t>
      </w:r>
      <w:r w:rsidR="00666CAC" w:rsidRPr="009333EF">
        <w:fldChar w:fldCharType="end"/>
      </w:r>
      <w:r w:rsidR="00666CAC" w:rsidRPr="009333EF">
        <w:t>), but for its presentation to the user (experimenter) the so-called “scientific” notation is more meaningful and appropriate.</w:t>
      </w:r>
    </w:p>
    <w:p w14:paraId="2337D01E" w14:textId="0B52FBAB"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4D1046">
        <w:t>1.2.3</w:t>
      </w:r>
      <w:r w:rsidR="00775EA6" w:rsidRPr="009333EF">
        <w:fldChar w:fldCharType="end"/>
      </w:r>
      <w:r w:rsidR="00775EA6" w:rsidRPr="009333EF">
        <w:t xml:space="preserve"> do not apply to them.</w:t>
      </w:r>
    </w:p>
    <w:p w14:paraId="2F37C872" w14:textId="77777777"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14:paraId="0A118413" w14:textId="23837BCA"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4D1046">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4D1046">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14:paraId="5D048B64" w14:textId="77777777" w:rsidR="00BA37FC" w:rsidRPr="009333EF" w:rsidRDefault="00C831BA" w:rsidP="00596F24">
      <w:pPr>
        <w:pStyle w:val="Heading3"/>
        <w:numPr>
          <w:ilvl w:val="2"/>
          <w:numId w:val="4"/>
        </w:numPr>
        <w:rPr>
          <w:lang w:val="en-US"/>
        </w:rPr>
      </w:pPr>
      <w:bookmarkStart w:id="78" w:name="_Toc3885950"/>
      <w:r w:rsidRPr="009333EF">
        <w:rPr>
          <w:lang w:val="en-US"/>
        </w:rPr>
        <w:t>Presenting the results</w:t>
      </w:r>
      <w:bookmarkEnd w:id="78"/>
    </w:p>
    <w:p w14:paraId="126467E7" w14:textId="77777777"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14:paraId="30F2C3F6" w14:textId="77777777" w:rsidR="00ED0222" w:rsidRPr="009333EF" w:rsidRDefault="00ED0222" w:rsidP="00ED0222">
      <w:pPr>
        <w:pStyle w:val="firstparagraph"/>
        <w:spacing w:after="0"/>
        <w:ind w:firstLine="720"/>
        <w:rPr>
          <w:i/>
        </w:rPr>
      </w:pPr>
      <w:r w:rsidRPr="009333EF">
        <w:rPr>
          <w:i/>
        </w:rPr>
        <w:t>state Stop:</w:t>
      </w:r>
    </w:p>
    <w:p w14:paraId="6C54934D" w14:textId="77777777"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14:paraId="03A3D023" w14:textId="77777777"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14:paraId="3E747634" w14:textId="77777777" w:rsidR="00ED0222" w:rsidRPr="009333EF" w:rsidRDefault="00ED0222" w:rsidP="00ED0222">
      <w:pPr>
        <w:pStyle w:val="firstparagraph"/>
        <w:spacing w:after="0"/>
        <w:rPr>
          <w:i/>
        </w:rPr>
      </w:pPr>
      <w:r w:rsidRPr="009333EF">
        <w:rPr>
          <w:i/>
        </w:rPr>
        <w:tab/>
      </w:r>
      <w:r w:rsidRPr="009333EF">
        <w:rPr>
          <w:i/>
        </w:rPr>
        <w:tab/>
        <w:t>print (NumberOfProcessedCars, "Cars washed:", 10, 26);</w:t>
      </w:r>
    </w:p>
    <w:p w14:paraId="14E7782B" w14:textId="77777777"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14:paraId="0EF9C3D8" w14:textId="77777777" w:rsidR="00ED0222" w:rsidRPr="009333EF" w:rsidRDefault="00ED0222" w:rsidP="00ED0222">
      <w:pPr>
        <w:pStyle w:val="firstparagraph"/>
        <w:rPr>
          <w:i/>
        </w:rPr>
      </w:pPr>
      <w:r w:rsidRPr="009333EF">
        <w:rPr>
          <w:i/>
        </w:rPr>
        <w:tab/>
      </w:r>
      <w:r w:rsidRPr="009333EF">
        <w:rPr>
          <w:i/>
        </w:rPr>
        <w:tab/>
        <w:t>Kernel-&gt;terminate ( );</w:t>
      </w:r>
    </w:p>
    <w:p w14:paraId="1EDAEE1E" w14:textId="4E627406"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4D1046">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4D1046">
        <w:t>9.2.3</w:t>
      </w:r>
      <w:r w:rsidR="00072F13" w:rsidRPr="009333EF">
        <w:fldChar w:fldCharType="end"/>
      </w:r>
      <w:r w:rsidR="003222AA" w:rsidRPr="009333EF">
        <w:t>).</w:t>
      </w:r>
    </w:p>
    <w:p w14:paraId="4FEDB4A9" w14:textId="77777777" w:rsidR="006604E5" w:rsidRPr="009333EF" w:rsidRDefault="00551CAA" w:rsidP="00596F24">
      <w:pPr>
        <w:pStyle w:val="Heading3"/>
        <w:numPr>
          <w:ilvl w:val="2"/>
          <w:numId w:val="4"/>
        </w:numPr>
        <w:rPr>
          <w:lang w:val="en-US"/>
        </w:rPr>
      </w:pPr>
      <w:bookmarkStart w:id="80" w:name="_Ref498337181"/>
      <w:bookmarkStart w:id="81" w:name="_Toc3885951"/>
      <w:r w:rsidRPr="009333EF">
        <w:rPr>
          <w:lang w:val="en-US"/>
        </w:rPr>
        <w:t>Running</w:t>
      </w:r>
      <w:r w:rsidR="006604E5" w:rsidRPr="009333EF">
        <w:rPr>
          <w:lang w:val="en-US"/>
        </w:rPr>
        <w:t xml:space="preserve"> the model</w:t>
      </w:r>
      <w:bookmarkEnd w:id="80"/>
      <w:bookmarkEnd w:id="81"/>
    </w:p>
    <w:p w14:paraId="6D38A756" w14:textId="77777777"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14:paraId="31787652" w14:textId="77777777" w:rsidR="008F2D6F" w:rsidRPr="009333EF" w:rsidRDefault="008F2D6F" w:rsidP="008F2D6F">
      <w:pPr>
        <w:pStyle w:val="firstparagraph"/>
        <w:spacing w:after="0"/>
        <w:ind w:firstLine="720"/>
        <w:rPr>
          <w:i/>
        </w:rPr>
      </w:pPr>
      <w:r w:rsidRPr="009333EF">
        <w:rPr>
          <w:i/>
        </w:rPr>
        <w:t>car_queue_t *the_lineup;</w:t>
      </w:r>
    </w:p>
    <w:p w14:paraId="755FE6CD" w14:textId="77777777" w:rsidR="008F2D6F" w:rsidRPr="009333EF" w:rsidRDefault="008F2D6F" w:rsidP="008F2D6F">
      <w:pPr>
        <w:pStyle w:val="firstparagraph"/>
        <w:spacing w:after="0"/>
        <w:ind w:firstLine="720"/>
        <w:rPr>
          <w:i/>
        </w:rPr>
      </w:pPr>
      <w:r w:rsidRPr="009333EF">
        <w:rPr>
          <w:i/>
        </w:rPr>
        <w:t>double TotalServiceTime = 0.0;</w:t>
      </w:r>
    </w:p>
    <w:p w14:paraId="7B263D75" w14:textId="77777777"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14:paraId="05109C6E" w14:textId="77777777"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14:paraId="694DE33A" w14:textId="3E8EFBBC"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4D1046">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14:paraId="6C131BE8" w14:textId="77777777"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14:paraId="34228C71" w14:textId="77777777"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14:paraId="2C7299F4" w14:textId="7F5BB4D2"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4D1046">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14:paraId="4388E362" w14:textId="0FA8C5CE"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4D1046">
        <w:t>B.6</w:t>
      </w:r>
      <w:r w:rsidR="00072F13" w:rsidRPr="009333EF">
        <w:fldChar w:fldCharType="end"/>
      </w:r>
      <w:r w:rsidRPr="009333EF">
        <w:t>) in the example’s directory:</w:t>
      </w:r>
    </w:p>
    <w:p w14:paraId="7587F3DA" w14:textId="77777777" w:rsidR="00705B71" w:rsidRPr="009333EF" w:rsidRDefault="00705B71" w:rsidP="00810435">
      <w:pPr>
        <w:pStyle w:val="firstparagraph"/>
        <w:rPr>
          <w:i/>
        </w:rPr>
      </w:pPr>
      <w:r w:rsidRPr="009333EF">
        <w:tab/>
      </w:r>
      <w:r w:rsidRPr="009333EF">
        <w:rPr>
          <w:i/>
        </w:rPr>
        <w:t>mks</w:t>
      </w:r>
    </w:p>
    <w:p w14:paraId="7BA2D672" w14:textId="77777777"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14:paraId="3109D51E" w14:textId="77777777" w:rsidR="00705B71" w:rsidRPr="009333EF" w:rsidRDefault="00705B71" w:rsidP="00810435">
      <w:pPr>
        <w:pStyle w:val="firstparagraph"/>
        <w:rPr>
          <w:i/>
        </w:rPr>
      </w:pPr>
      <w:r w:rsidRPr="009333EF">
        <w:tab/>
      </w:r>
      <w:r w:rsidRPr="009333EF">
        <w:rPr>
          <w:i/>
        </w:rPr>
        <w:t>./side data.txt output.txt</w:t>
      </w:r>
    </w:p>
    <w:p w14:paraId="6141A38F" w14:textId="77777777"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14:paraId="2E2C7F9D" w14:textId="77777777"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14:paraId="7C287BA1" w14:textId="77777777" w:rsidR="00705B71" w:rsidRPr="009333EF" w:rsidRDefault="00705B71" w:rsidP="00705B71">
      <w:pPr>
        <w:pStyle w:val="firstparagraph"/>
        <w:spacing w:after="0"/>
        <w:ind w:firstLine="720"/>
        <w:rPr>
          <w:i/>
        </w:rPr>
      </w:pPr>
      <w:r w:rsidRPr="009333EF">
        <w:rPr>
          <w:i/>
        </w:rPr>
        <w:t>Call arguments: data.txt output.txt</w:t>
      </w:r>
    </w:p>
    <w:p w14:paraId="381BC846" w14:textId="77777777"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14:paraId="1CDEF7C7" w14:textId="77777777"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14:paraId="30D458AC" w14:textId="77777777"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14:paraId="5D5A8DFB" w14:textId="77777777"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14:paraId="7605CBAB" w14:textId="77777777" w:rsidR="00705B71" w:rsidRPr="009333EF" w:rsidRDefault="00705B71" w:rsidP="00705B71">
      <w:pPr>
        <w:pStyle w:val="firstparagraph"/>
        <w:ind w:firstLine="720"/>
        <w:rPr>
          <w:i/>
        </w:rPr>
      </w:pPr>
      <w:r w:rsidRPr="009333EF">
        <w:rPr>
          <w:i/>
        </w:rPr>
        <w:t>@@@ End of output</w:t>
      </w:r>
    </w:p>
    <w:p w14:paraId="57635821" w14:textId="77777777"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14:paraId="1938D151" w14:textId="77777777"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14:paraId="33C2D669" w14:textId="77777777"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14:paraId="54A846A5" w14:textId="515E87CE"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4D1046">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14:paraId="56AB133D" w14:textId="77777777"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14:paraId="7C0DE931" w14:textId="77777777"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14:paraId="3CB7FB6E" w14:textId="77777777" w:rsidR="00181F52" w:rsidRPr="009333EF" w:rsidRDefault="00181F52" w:rsidP="00181F52">
      <w:pPr>
        <w:pStyle w:val="firstparagraph"/>
        <w:spacing w:after="0"/>
        <w:ind w:firstLine="720"/>
        <w:rPr>
          <w:i/>
        </w:rPr>
      </w:pPr>
      <w:r w:rsidRPr="009333EF">
        <w:rPr>
          <w:i/>
        </w:rPr>
        <w:t>Normalized throughput:</w:t>
      </w:r>
      <w:r w:rsidRPr="009333EF">
        <w:rPr>
          <w:i/>
        </w:rPr>
        <w:tab/>
        <w:t>97.77</w:t>
      </w:r>
    </w:p>
    <w:p w14:paraId="793583E6" w14:textId="77777777"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14:paraId="1511FFB3" w14:textId="77777777"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14:paraId="6E8B344A" w14:textId="77777777"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14:paraId="6D61F8E9" w14:textId="77777777" w:rsidR="00181F52" w:rsidRPr="009333EF" w:rsidRDefault="00181F52" w:rsidP="00596F24">
      <w:pPr>
        <w:pStyle w:val="Heading3"/>
        <w:numPr>
          <w:ilvl w:val="2"/>
          <w:numId w:val="4"/>
        </w:numPr>
        <w:rPr>
          <w:lang w:val="en-US"/>
        </w:rPr>
      </w:pPr>
      <w:bookmarkStart w:id="82" w:name="_Toc3885952"/>
      <w:r w:rsidRPr="009333EF">
        <w:rPr>
          <w:lang w:val="en-US"/>
        </w:rPr>
        <w:t>In real time</w:t>
      </w:r>
      <w:bookmarkEnd w:id="82"/>
    </w:p>
    <w:p w14:paraId="6296F090" w14:textId="5B8C68EB"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4D1046">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14:paraId="5397B022" w14:textId="77777777"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14:paraId="7D4CF0CC" w14:textId="77777777" w:rsidR="0058316B" w:rsidRPr="009333EF" w:rsidRDefault="0058316B" w:rsidP="00596F24">
      <w:pPr>
        <w:pStyle w:val="firstparagraph"/>
        <w:numPr>
          <w:ilvl w:val="0"/>
          <w:numId w:val="5"/>
        </w:numPr>
      </w:pPr>
      <w:r w:rsidRPr="009333EF">
        <w:t>a new car arriving at the wash</w:t>
      </w:r>
    </w:p>
    <w:p w14:paraId="0BBECA42" w14:textId="77777777" w:rsidR="0058316B" w:rsidRPr="009333EF" w:rsidRDefault="0058316B" w:rsidP="00596F24">
      <w:pPr>
        <w:pStyle w:val="firstparagraph"/>
        <w:numPr>
          <w:ilvl w:val="0"/>
          <w:numId w:val="5"/>
        </w:numPr>
      </w:pPr>
      <w:r w:rsidRPr="009333EF">
        <w:t>service commencement</w:t>
      </w:r>
      <w:r w:rsidR="001D4E2A" w:rsidRPr="009333EF">
        <w:t xml:space="preserve"> for a car</w:t>
      </w:r>
    </w:p>
    <w:p w14:paraId="3161FB1A" w14:textId="77777777" w:rsidR="0058316B" w:rsidRPr="009333EF" w:rsidRDefault="0058316B" w:rsidP="00596F24">
      <w:pPr>
        <w:pStyle w:val="firstparagraph"/>
        <w:numPr>
          <w:ilvl w:val="0"/>
          <w:numId w:val="5"/>
        </w:numPr>
      </w:pPr>
      <w:r w:rsidRPr="009333EF">
        <w:t>service termination</w:t>
      </w:r>
    </w:p>
    <w:p w14:paraId="16EAE5F8" w14:textId="0A0AF434"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4D1046">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4D1046">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14:paraId="4C85268C" w14:textId="77777777" w:rsidR="00F93540" w:rsidRPr="009333EF" w:rsidRDefault="00F93540" w:rsidP="00F93540">
      <w:pPr>
        <w:pStyle w:val="firstparagraph"/>
        <w:spacing w:after="0"/>
        <w:ind w:firstLine="720"/>
        <w:rPr>
          <w:i/>
        </w:rPr>
      </w:pPr>
      <w:r w:rsidRPr="009333EF">
        <w:rPr>
          <w:i/>
        </w:rPr>
        <w:t>int Ticket = 0;</w:t>
      </w:r>
    </w:p>
    <w:p w14:paraId="2B249F54" w14:textId="77777777" w:rsidR="00F93540" w:rsidRPr="009333EF" w:rsidRDefault="00F93540" w:rsidP="00F93540">
      <w:pPr>
        <w:pStyle w:val="firstparagraph"/>
        <w:spacing w:after="0"/>
        <w:ind w:firstLine="720"/>
        <w:rPr>
          <w:i/>
        </w:rPr>
      </w:pPr>
      <w:r w:rsidRPr="009333EF">
        <w:rPr>
          <w:i/>
        </w:rPr>
        <w:t>…</w:t>
      </w:r>
    </w:p>
    <w:p w14:paraId="37012485" w14:textId="77777777" w:rsidR="00F93540" w:rsidRPr="009333EF" w:rsidRDefault="00F93540" w:rsidP="00F93540">
      <w:pPr>
        <w:pStyle w:val="firstparagraph"/>
        <w:spacing w:after="0"/>
        <w:ind w:firstLine="720"/>
        <w:rPr>
          <w:i/>
        </w:rPr>
      </w:pPr>
      <w:r w:rsidRPr="009333EF">
        <w:rPr>
          <w:i/>
        </w:rPr>
        <w:t>class car_t {</w:t>
      </w:r>
    </w:p>
    <w:p w14:paraId="41E2D556" w14:textId="77777777" w:rsidR="00F93540" w:rsidRPr="009333EF" w:rsidRDefault="00F93540" w:rsidP="00F93540">
      <w:pPr>
        <w:pStyle w:val="firstparagraph"/>
        <w:spacing w:after="0"/>
        <w:rPr>
          <w:i/>
        </w:rPr>
      </w:pPr>
      <w:r w:rsidRPr="009333EF">
        <w:rPr>
          <w:i/>
        </w:rPr>
        <w:tab/>
      </w:r>
      <w:r w:rsidRPr="009333EF">
        <w:rPr>
          <w:i/>
        </w:rPr>
        <w:tab/>
        <w:t>public:</w:t>
      </w:r>
    </w:p>
    <w:p w14:paraId="361F27F9" w14:textId="77777777" w:rsidR="00F93540" w:rsidRPr="009333EF" w:rsidRDefault="00F93540" w:rsidP="00F93540">
      <w:pPr>
        <w:pStyle w:val="firstparagraph"/>
        <w:spacing w:after="0"/>
        <w:rPr>
          <w:i/>
        </w:rPr>
      </w:pPr>
      <w:r w:rsidRPr="009333EF">
        <w:rPr>
          <w:i/>
        </w:rPr>
        <w:tab/>
      </w:r>
      <w:r w:rsidRPr="009333EF">
        <w:rPr>
          <w:i/>
        </w:rPr>
        <w:tab/>
        <w:t>int service, number;</w:t>
      </w:r>
    </w:p>
    <w:p w14:paraId="644D4C3A" w14:textId="77777777" w:rsidR="00F93540" w:rsidRPr="009333EF" w:rsidRDefault="00F93540" w:rsidP="00F93540">
      <w:pPr>
        <w:pStyle w:val="firstparagraph"/>
        <w:spacing w:after="0"/>
        <w:rPr>
          <w:i/>
        </w:rPr>
      </w:pPr>
      <w:r w:rsidRPr="009333EF">
        <w:rPr>
          <w:i/>
        </w:rPr>
        <w:tab/>
      </w:r>
      <w:r w:rsidRPr="009333EF">
        <w:rPr>
          <w:i/>
        </w:rPr>
        <w:tab/>
        <w:t>car_t (int s) {</w:t>
      </w:r>
    </w:p>
    <w:p w14:paraId="047245EF" w14:textId="77777777"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14:paraId="2EF194C7" w14:textId="77777777"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14:paraId="04E55D8E" w14:textId="77777777"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14:paraId="6E42BA18" w14:textId="77777777" w:rsidR="00F93540" w:rsidRPr="009333EF" w:rsidRDefault="00F93540" w:rsidP="00F93540">
      <w:pPr>
        <w:pStyle w:val="firstparagraph"/>
        <w:spacing w:after="0"/>
        <w:rPr>
          <w:i/>
        </w:rPr>
      </w:pPr>
      <w:r w:rsidRPr="009333EF">
        <w:rPr>
          <w:i/>
        </w:rPr>
        <w:tab/>
      </w:r>
      <w:r w:rsidRPr="009333EF">
        <w:rPr>
          <w:i/>
        </w:rPr>
        <w:tab/>
        <w:t>};</w:t>
      </w:r>
    </w:p>
    <w:p w14:paraId="10EA1CB0" w14:textId="77777777" w:rsidR="00F93540" w:rsidRPr="009333EF" w:rsidRDefault="00F93540" w:rsidP="00F93540">
      <w:pPr>
        <w:pStyle w:val="firstparagraph"/>
        <w:ind w:firstLine="720"/>
        <w:rPr>
          <w:i/>
        </w:rPr>
      </w:pPr>
      <w:r w:rsidRPr="009333EF">
        <w:rPr>
          <w:i/>
        </w:rPr>
        <w:t>};</w:t>
      </w:r>
    </w:p>
    <w:p w14:paraId="005B4A0F" w14:textId="002F4B23"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4D1046">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14:paraId="4934C4D1" w14:textId="77777777" w:rsidR="00923FBE" w:rsidRPr="009333EF" w:rsidRDefault="00923FBE" w:rsidP="00923FBE">
      <w:pPr>
        <w:pStyle w:val="firstparagraph"/>
        <w:ind w:firstLine="720"/>
        <w:rPr>
          <w:i/>
        </w:rPr>
      </w:pPr>
      <w:r w:rsidRPr="009333EF">
        <w:rPr>
          <w:i/>
        </w:rPr>
        <w:t>const char *service_name [ ] = { "standard", "extra", "deluxe" };</w:t>
      </w:r>
    </w:p>
    <w:p w14:paraId="086F5594" w14:textId="77777777" w:rsidR="00923FBE" w:rsidRPr="009333EF" w:rsidRDefault="00923FBE" w:rsidP="00ED0222">
      <w:pPr>
        <w:pStyle w:val="firstparagraph"/>
      </w:pPr>
      <w:r w:rsidRPr="009333EF">
        <w:t>The remaining two events are identified in the washer process whose last two states have been modified as follows:</w:t>
      </w:r>
    </w:p>
    <w:p w14:paraId="3232D3DA" w14:textId="77777777" w:rsidR="00923FBE" w:rsidRPr="009333EF" w:rsidRDefault="00923FBE" w:rsidP="00923FBE">
      <w:pPr>
        <w:pStyle w:val="firstparagraph"/>
        <w:spacing w:after="0"/>
        <w:rPr>
          <w:i/>
        </w:rPr>
      </w:pPr>
      <w:r w:rsidRPr="009333EF">
        <w:tab/>
      </w:r>
      <w:r w:rsidRPr="009333EF">
        <w:rPr>
          <w:i/>
        </w:rPr>
        <w:t>transient Washing:</w:t>
      </w:r>
    </w:p>
    <w:p w14:paraId="62F617CD" w14:textId="77777777" w:rsidR="00923FBE" w:rsidRPr="009333EF" w:rsidRDefault="00923FBE" w:rsidP="00923FBE">
      <w:pPr>
        <w:pStyle w:val="firstparagraph"/>
        <w:spacing w:after="0"/>
        <w:rPr>
          <w:i/>
        </w:rPr>
      </w:pPr>
      <w:r w:rsidRPr="009333EF">
        <w:rPr>
          <w:i/>
        </w:rPr>
        <w:tab/>
      </w:r>
      <w:r w:rsidRPr="009333EF">
        <w:rPr>
          <w:i/>
        </w:rPr>
        <w:tab/>
        <w:t>double st;</w:t>
      </w:r>
    </w:p>
    <w:p w14:paraId="15FC09DD" w14:textId="77777777" w:rsidR="00923FBE" w:rsidRPr="009333EF" w:rsidRDefault="00923FBE" w:rsidP="00923FBE">
      <w:pPr>
        <w:pStyle w:val="firstparagraph"/>
        <w:spacing w:after="0"/>
        <w:rPr>
          <w:i/>
        </w:rPr>
      </w:pPr>
      <w:r w:rsidRPr="009333EF">
        <w:rPr>
          <w:i/>
        </w:rPr>
        <w:tab/>
      </w:r>
      <w:r w:rsidRPr="009333EF">
        <w:rPr>
          <w:i/>
        </w:rPr>
        <w:tab/>
        <w:t>st = service_time (the_car-&gt;service);</w:t>
      </w:r>
    </w:p>
    <w:p w14:paraId="01131677" w14:textId="77777777"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14:paraId="54518907" w14:textId="77777777" w:rsidR="00923FBE" w:rsidRPr="009333EF" w:rsidRDefault="00923FBE" w:rsidP="00923FBE">
      <w:pPr>
        <w:pStyle w:val="firstparagraph"/>
        <w:spacing w:after="0"/>
        <w:rPr>
          <w:i/>
        </w:rPr>
      </w:pPr>
      <w:r w:rsidRPr="009333EF">
        <w:rPr>
          <w:i/>
        </w:rPr>
        <w:tab/>
      </w:r>
      <w:r w:rsidRPr="009333EF">
        <w:rPr>
          <w:i/>
        </w:rPr>
        <w:tab/>
        <w:t>Timer-&gt;delay (st, DoneWashing);</w:t>
      </w:r>
    </w:p>
    <w:p w14:paraId="5702BB6B" w14:textId="77777777" w:rsidR="00923FBE" w:rsidRPr="009333EF" w:rsidRDefault="00923FBE" w:rsidP="00923FBE">
      <w:pPr>
        <w:pStyle w:val="firstparagraph"/>
        <w:spacing w:after="0"/>
        <w:rPr>
          <w:i/>
        </w:rPr>
      </w:pPr>
      <w:r w:rsidRPr="009333EF">
        <w:rPr>
          <w:i/>
        </w:rPr>
        <w:tab/>
      </w:r>
      <w:r w:rsidRPr="009333EF">
        <w:rPr>
          <w:i/>
        </w:rPr>
        <w:tab/>
        <w:t>TotalServiceTime += st;</w:t>
      </w:r>
    </w:p>
    <w:p w14:paraId="1EDCD010" w14:textId="77777777" w:rsidR="00923FBE" w:rsidRPr="009333EF" w:rsidRDefault="00923FBE" w:rsidP="00923FBE">
      <w:pPr>
        <w:pStyle w:val="firstparagraph"/>
        <w:spacing w:after="0"/>
        <w:rPr>
          <w:i/>
        </w:rPr>
      </w:pPr>
      <w:r w:rsidRPr="009333EF">
        <w:rPr>
          <w:i/>
        </w:rPr>
        <w:lastRenderedPageBreak/>
        <w:tab/>
      </w:r>
      <w:r w:rsidRPr="009333EF">
        <w:rPr>
          <w:i/>
        </w:rPr>
        <w:tab/>
        <w:t>NumberOfProcessedCars++;</w:t>
      </w:r>
    </w:p>
    <w:p w14:paraId="1826C7A3" w14:textId="77777777" w:rsidR="00923FBE" w:rsidRPr="009333EF" w:rsidRDefault="00923FBE" w:rsidP="00923FBE">
      <w:pPr>
        <w:pStyle w:val="firstparagraph"/>
        <w:spacing w:after="0"/>
        <w:rPr>
          <w:i/>
        </w:rPr>
      </w:pPr>
      <w:r w:rsidRPr="009333EF">
        <w:rPr>
          <w:i/>
        </w:rPr>
        <w:tab/>
        <w:t>state DoneWashing:</w:t>
      </w:r>
    </w:p>
    <w:p w14:paraId="22C5792E" w14:textId="77777777"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14:paraId="0CC69FB3" w14:textId="77777777" w:rsidR="00923FBE" w:rsidRPr="009333EF" w:rsidRDefault="00923FBE" w:rsidP="00923FBE">
      <w:pPr>
        <w:pStyle w:val="firstparagraph"/>
        <w:spacing w:after="0"/>
        <w:rPr>
          <w:i/>
        </w:rPr>
      </w:pPr>
      <w:r w:rsidRPr="009333EF">
        <w:rPr>
          <w:i/>
        </w:rPr>
        <w:tab/>
      </w:r>
      <w:r w:rsidRPr="009333EF">
        <w:rPr>
          <w:i/>
        </w:rPr>
        <w:tab/>
        <w:t>delete the_car;</w:t>
      </w:r>
    </w:p>
    <w:p w14:paraId="3AE93C2B" w14:textId="77777777"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0B6028F" w14:textId="77777777"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14:paraId="018CDFA0" w14:textId="77777777" w:rsidR="00923FBE" w:rsidRPr="009333EF" w:rsidRDefault="00923FBE" w:rsidP="00923FBE">
      <w:pPr>
        <w:pStyle w:val="firstparagraph"/>
        <w:spacing w:after="0"/>
        <w:rPr>
          <w:i/>
        </w:rPr>
      </w:pPr>
      <w:r w:rsidRPr="009333EF">
        <w:tab/>
      </w:r>
      <w:r w:rsidRPr="009333EF">
        <w:rPr>
          <w:i/>
        </w:rPr>
        <w:t>…</w:t>
      </w:r>
    </w:p>
    <w:p w14:paraId="146BAF08" w14:textId="77777777" w:rsidR="00923FBE" w:rsidRPr="009333EF" w:rsidRDefault="00923FBE" w:rsidP="00923FBE">
      <w:pPr>
        <w:pStyle w:val="firstparagraph"/>
        <w:spacing w:after="0"/>
        <w:ind w:firstLine="720"/>
        <w:rPr>
          <w:i/>
        </w:rPr>
      </w:pPr>
      <w:r w:rsidRPr="009333EF">
        <w:rPr>
          <w:i/>
        </w:rPr>
        <w:t>Time: 22 car 0 arriving for standard service</w:t>
      </w:r>
    </w:p>
    <w:p w14:paraId="02267857" w14:textId="77777777" w:rsidR="00923FBE" w:rsidRPr="009333EF" w:rsidRDefault="00923FBE" w:rsidP="00923FBE">
      <w:pPr>
        <w:pStyle w:val="firstparagraph"/>
        <w:spacing w:after="0"/>
        <w:ind w:firstLine="720"/>
        <w:rPr>
          <w:i/>
        </w:rPr>
      </w:pPr>
      <w:r w:rsidRPr="009333EF">
        <w:rPr>
          <w:i/>
        </w:rPr>
        <w:t>Time: 22 car 0 service standard start</w:t>
      </w:r>
    </w:p>
    <w:p w14:paraId="18E34397" w14:textId="77777777" w:rsidR="00923FBE" w:rsidRPr="009333EF" w:rsidRDefault="00923FBE" w:rsidP="00923FBE">
      <w:pPr>
        <w:pStyle w:val="firstparagraph"/>
        <w:spacing w:after="0"/>
        <w:ind w:firstLine="720"/>
        <w:rPr>
          <w:i/>
        </w:rPr>
      </w:pPr>
      <w:r w:rsidRPr="009333EF">
        <w:rPr>
          <w:i/>
        </w:rPr>
        <w:t>Time: 186 car 1 arriving for standard service</w:t>
      </w:r>
    </w:p>
    <w:p w14:paraId="61A4A680" w14:textId="77777777" w:rsidR="00923FBE" w:rsidRPr="009333EF" w:rsidRDefault="00923FBE" w:rsidP="00923FBE">
      <w:pPr>
        <w:pStyle w:val="firstparagraph"/>
        <w:spacing w:after="0"/>
        <w:ind w:firstLine="720"/>
        <w:rPr>
          <w:i/>
        </w:rPr>
      </w:pPr>
      <w:r w:rsidRPr="009333EF">
        <w:rPr>
          <w:i/>
        </w:rPr>
        <w:t>Time: 326 car 0 service standard end</w:t>
      </w:r>
    </w:p>
    <w:p w14:paraId="04945CE6" w14:textId="77777777" w:rsidR="00923FBE" w:rsidRPr="009333EF" w:rsidRDefault="00923FBE" w:rsidP="00923FBE">
      <w:pPr>
        <w:pStyle w:val="firstparagraph"/>
        <w:spacing w:after="0"/>
        <w:ind w:firstLine="720"/>
        <w:rPr>
          <w:i/>
        </w:rPr>
      </w:pPr>
      <w:r w:rsidRPr="009333EF">
        <w:rPr>
          <w:i/>
        </w:rPr>
        <w:t>Time: 326 car 1 service standard start</w:t>
      </w:r>
    </w:p>
    <w:p w14:paraId="4ABC9E00" w14:textId="77777777" w:rsidR="00923FBE" w:rsidRPr="009333EF" w:rsidRDefault="00923FBE" w:rsidP="00923FBE">
      <w:pPr>
        <w:pStyle w:val="firstparagraph"/>
        <w:spacing w:after="0"/>
        <w:ind w:firstLine="720"/>
        <w:rPr>
          <w:i/>
        </w:rPr>
      </w:pPr>
      <w:r w:rsidRPr="009333EF">
        <w:rPr>
          <w:i/>
        </w:rPr>
        <w:t>Time: 620 car 1 service standard end</w:t>
      </w:r>
    </w:p>
    <w:p w14:paraId="4106338D" w14:textId="77777777" w:rsidR="00923FBE" w:rsidRPr="009333EF" w:rsidRDefault="00923FBE" w:rsidP="00923FBE">
      <w:pPr>
        <w:pStyle w:val="firstparagraph"/>
        <w:spacing w:after="0"/>
        <w:ind w:firstLine="720"/>
        <w:rPr>
          <w:i/>
        </w:rPr>
      </w:pPr>
      <w:r w:rsidRPr="009333EF">
        <w:rPr>
          <w:i/>
        </w:rPr>
        <w:t>Time: 1564 car 2 arriving for standard service</w:t>
      </w:r>
    </w:p>
    <w:p w14:paraId="25F481FD" w14:textId="77777777" w:rsidR="00923FBE" w:rsidRPr="009333EF" w:rsidRDefault="00923FBE" w:rsidP="00923FBE">
      <w:pPr>
        <w:pStyle w:val="firstparagraph"/>
        <w:spacing w:after="0"/>
        <w:ind w:firstLine="720"/>
        <w:rPr>
          <w:i/>
        </w:rPr>
      </w:pPr>
      <w:r w:rsidRPr="009333EF">
        <w:rPr>
          <w:i/>
        </w:rPr>
        <w:t>Time: 1564 car 2 service standard start</w:t>
      </w:r>
    </w:p>
    <w:p w14:paraId="302B919D" w14:textId="77777777" w:rsidR="00923FBE" w:rsidRPr="009333EF" w:rsidRDefault="00923FBE" w:rsidP="00923FBE">
      <w:pPr>
        <w:pStyle w:val="firstparagraph"/>
        <w:spacing w:after="0"/>
        <w:ind w:firstLine="720"/>
        <w:rPr>
          <w:i/>
        </w:rPr>
      </w:pPr>
      <w:r w:rsidRPr="009333EF">
        <w:rPr>
          <w:i/>
        </w:rPr>
        <w:t>Time: 1886 car 2 service standard end</w:t>
      </w:r>
    </w:p>
    <w:p w14:paraId="127E118C" w14:textId="77777777" w:rsidR="00923FBE" w:rsidRPr="009333EF" w:rsidRDefault="00923FBE" w:rsidP="00923FBE">
      <w:pPr>
        <w:pStyle w:val="firstparagraph"/>
        <w:spacing w:after="0"/>
        <w:ind w:firstLine="720"/>
        <w:rPr>
          <w:i/>
        </w:rPr>
      </w:pPr>
      <w:r w:rsidRPr="009333EF">
        <w:rPr>
          <w:i/>
        </w:rPr>
        <w:t>Time: 2489 car 3 arriving for standard service</w:t>
      </w:r>
    </w:p>
    <w:p w14:paraId="0973F5B7" w14:textId="77777777" w:rsidR="00923FBE" w:rsidRPr="009333EF" w:rsidRDefault="00923FBE" w:rsidP="00923FBE">
      <w:pPr>
        <w:pStyle w:val="firstparagraph"/>
        <w:spacing w:after="0"/>
        <w:ind w:firstLine="720"/>
        <w:rPr>
          <w:i/>
        </w:rPr>
      </w:pPr>
      <w:r w:rsidRPr="009333EF">
        <w:rPr>
          <w:i/>
        </w:rPr>
        <w:t>Time: 2489 car 3 service standard start</w:t>
      </w:r>
    </w:p>
    <w:p w14:paraId="40A61664" w14:textId="77777777" w:rsidR="00923FBE" w:rsidRPr="009333EF" w:rsidRDefault="00923FBE" w:rsidP="00923FBE">
      <w:pPr>
        <w:pStyle w:val="firstparagraph"/>
        <w:spacing w:after="0"/>
        <w:ind w:firstLine="720"/>
        <w:rPr>
          <w:i/>
        </w:rPr>
      </w:pPr>
      <w:r w:rsidRPr="009333EF">
        <w:rPr>
          <w:i/>
        </w:rPr>
        <w:t>Time: 2823 car 3 service standard end</w:t>
      </w:r>
    </w:p>
    <w:p w14:paraId="3EB5DAE9" w14:textId="77777777" w:rsidR="00923FBE" w:rsidRPr="009333EF" w:rsidRDefault="00923FBE" w:rsidP="00923FBE">
      <w:pPr>
        <w:pStyle w:val="firstparagraph"/>
        <w:ind w:firstLine="720"/>
        <w:rPr>
          <w:i/>
        </w:rPr>
      </w:pPr>
      <w:r w:rsidRPr="009333EF">
        <w:rPr>
          <w:i/>
        </w:rPr>
        <w:t>…</w:t>
      </w:r>
    </w:p>
    <w:p w14:paraId="619BFBA7" w14:textId="596800B7"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14:paraId="38121BCC" w14:textId="77777777" w:rsidR="003F18ED" w:rsidRPr="009333EF" w:rsidRDefault="003F18ED" w:rsidP="00596F24">
      <w:pPr>
        <w:pStyle w:val="firstparagraph"/>
        <w:numPr>
          <w:ilvl w:val="0"/>
          <w:numId w:val="6"/>
        </w:numPr>
      </w:pPr>
      <w:r w:rsidRPr="009333EF">
        <w:t>add this statement:</w:t>
      </w:r>
    </w:p>
    <w:p w14:paraId="29C12AB1" w14:textId="77777777"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14:paraId="728F8A03" w14:textId="1D6DC8D7"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4D1046">
        <w:t>2.1.4</w:t>
      </w:r>
      <w:r w:rsidRPr="009333EF">
        <w:fldChar w:fldCharType="end"/>
      </w:r>
      <w:r w:rsidRPr="009333EF">
        <w:t xml:space="preserve">), right after </w:t>
      </w:r>
      <w:r w:rsidRPr="009333EF">
        <w:rPr>
          <w:i/>
        </w:rPr>
        <w:t>setEtu (60.0);</w:t>
      </w:r>
    </w:p>
    <w:p w14:paraId="07AE7A66" w14:textId="77777777" w:rsidR="003F18ED" w:rsidRPr="009333EF" w:rsidRDefault="003F18ED" w:rsidP="00596F24">
      <w:pPr>
        <w:pStyle w:val="firstparagraph"/>
        <w:numPr>
          <w:ilvl w:val="0"/>
          <w:numId w:val="6"/>
        </w:numPr>
      </w:pPr>
      <w:r w:rsidRPr="009333EF">
        <w:t>recompile the model using this command:</w:t>
      </w:r>
    </w:p>
    <w:p w14:paraId="4B9A3E58" w14:textId="77777777"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14:paraId="7756A502" w14:textId="77777777" w:rsidR="003F18ED" w:rsidRPr="009333EF" w:rsidRDefault="003F18ED" w:rsidP="003F18ED">
      <w:pPr>
        <w:pStyle w:val="firstparagraph"/>
        <w:ind w:firstLine="720"/>
      </w:pPr>
      <w:r w:rsidRPr="009333EF">
        <w:t>to enable the visualization mode</w:t>
      </w:r>
    </w:p>
    <w:p w14:paraId="52054545" w14:textId="77777777"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14:paraId="2F3F5889" w14:textId="77777777" w:rsidR="003F18ED" w:rsidRPr="009333EF" w:rsidRDefault="003F18ED" w:rsidP="003F18ED">
      <w:pPr>
        <w:pStyle w:val="firstparagraph"/>
        <w:ind w:left="720" w:firstLine="720"/>
        <w:rPr>
          <w:i/>
        </w:rPr>
      </w:pPr>
      <w:r w:rsidRPr="009333EF">
        <w:rPr>
          <w:i/>
        </w:rPr>
        <w:t>./side data.txt</w:t>
      </w:r>
    </w:p>
    <w:p w14:paraId="2C344BE6" w14:textId="08BCE3F0"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4D1046">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14:paraId="6D507F02" w14:textId="4FAC9861"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4D1046">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4D1046">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14:paraId="4425625E" w14:textId="77777777"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14:paraId="693B86B0" w14:textId="6208E954"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127BA2">
        <w:t>rare</w:t>
      </w:r>
      <w:r w:rsidRPr="009333EF">
        <w:t xml:space="preserve">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14:paraId="2BAB0646" w14:textId="77777777" w:rsidR="00C05D3E" w:rsidRPr="009333EF" w:rsidRDefault="00FF3E95" w:rsidP="00596F24">
      <w:pPr>
        <w:pStyle w:val="Heading2"/>
        <w:numPr>
          <w:ilvl w:val="1"/>
          <w:numId w:val="4"/>
        </w:numPr>
        <w:rPr>
          <w:lang w:val="en-US"/>
        </w:rPr>
      </w:pPr>
      <w:bookmarkStart w:id="83" w:name="_Toc3885953"/>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14:paraId="5B1C7A54" w14:textId="42346DE7"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14:anchorId="61A3B0B4" wp14:editId="5FBED3A3">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14:paraId="1833006C" w14:textId="77777777" w:rsidR="00BE047F" w:rsidRDefault="00BE047F"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77777777" w:rsidR="00BE047F" w:rsidRDefault="00BE047F"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5"/>
                            <w:r>
                              <w:t>. A simple one-way communication setup.</w:t>
                            </w:r>
                          </w:p>
                          <w:p w14:paraId="667C436F"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3B0B4"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14:paraId="1833006C" w14:textId="77777777" w:rsidR="00BE047F" w:rsidRDefault="00BE047F"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77777777" w:rsidR="00BE047F" w:rsidRDefault="00BE047F"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6"/>
                      <w:r>
                        <w:t>. A simple one-way communication setup.</w:t>
                      </w:r>
                    </w:p>
                    <w:p w14:paraId="667C436F" w14:textId="77777777" w:rsidR="00BE047F" w:rsidRDefault="00BE047F"/>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4D1046">
        <w:t xml:space="preserve">Figure </w:t>
      </w:r>
      <w:r w:rsidR="004D1046">
        <w:rPr>
          <w:noProof/>
        </w:rPr>
        <w:t>2</w:t>
      </w:r>
      <w:r w:rsidR="004D1046">
        <w:noBreakHyphen/>
      </w:r>
      <w:r w:rsidR="004D1046">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14:paraId="4833D5B6" w14:textId="77777777"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14:paraId="079A7F89" w14:textId="77777777"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14:paraId="4D1B6B22" w14:textId="77777777"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14:paraId="2FE9D251" w14:textId="77777777"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14:paraId="38363489" w14:textId="77777777" w:rsidR="00C26C45" w:rsidRPr="009333EF" w:rsidRDefault="00C26C45" w:rsidP="00596F24">
      <w:pPr>
        <w:pStyle w:val="Heading3"/>
        <w:numPr>
          <w:ilvl w:val="2"/>
          <w:numId w:val="4"/>
        </w:numPr>
        <w:rPr>
          <w:lang w:val="en-US"/>
        </w:rPr>
      </w:pPr>
      <w:bookmarkStart w:id="87" w:name="_Ref498371744"/>
      <w:bookmarkStart w:id="88" w:name="_Toc3885954"/>
      <w:r w:rsidRPr="009333EF">
        <w:rPr>
          <w:lang w:val="en-US"/>
        </w:rPr>
        <w:t>The protocol</w:t>
      </w:r>
      <w:bookmarkEnd w:id="87"/>
      <w:bookmarkEnd w:id="88"/>
    </w:p>
    <w:p w14:paraId="128A2DB6" w14:textId="50A4A76D"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w:t>
      </w:r>
      <w:r w:rsidR="00BE5001">
        <w:t xml:space="preserve">will </w:t>
      </w:r>
      <w:r w:rsidRPr="009333EF">
        <w:t>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14:paraId="5A084C99" w14:textId="77777777" w:rsidR="00922E0C" w:rsidRPr="009333EF" w:rsidRDefault="00922E0C" w:rsidP="00596F24">
      <w:pPr>
        <w:pStyle w:val="firstparagraph"/>
        <w:numPr>
          <w:ilvl w:val="0"/>
          <w:numId w:val="10"/>
        </w:numPr>
      </w:pPr>
      <w:r w:rsidRPr="009333EF">
        <w:t>The sender sends its packet, the packet arrives at the recipient and is received correctly.</w:t>
      </w:r>
    </w:p>
    <w:p w14:paraId="0B6F6D3D" w14:textId="77777777"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14:paraId="4CBE86F7" w14:textId="77777777"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14:paraId="444C8859" w14:textId="77777777"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14:paraId="47179746" w14:textId="77777777"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14:paraId="6F132335" w14:textId="77777777"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14:paraId="25F3F2E5" w14:textId="77777777"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21414B93" w14:textId="77777777"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14:paraId="3ED30BD6" w14:textId="77777777"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14:paraId="3F35F518" w14:textId="77777777"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14:paraId="140860C1" w14:textId="77777777" w:rsidR="001A4BEF" w:rsidRPr="009333EF" w:rsidRDefault="001A4BEF" w:rsidP="00344C70">
      <w:pPr>
        <w:pStyle w:val="firstparagraph"/>
        <w:keepNext/>
        <w:rPr>
          <w:u w:val="single"/>
        </w:rPr>
      </w:pPr>
      <w:r w:rsidRPr="009333EF">
        <w:rPr>
          <w:u w:val="single"/>
        </w:rPr>
        <w:t>The sender</w:t>
      </w:r>
    </w:p>
    <w:p w14:paraId="20748716" w14:textId="77777777"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14:paraId="316F0899" w14:textId="77777777"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14:paraId="0BA99281" w14:textId="77777777"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14:paraId="036605D4" w14:textId="77777777"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14:paraId="7BFA5ADF" w14:textId="77777777" w:rsidR="00571704" w:rsidRPr="009333EF" w:rsidRDefault="00571704" w:rsidP="00344C70">
      <w:pPr>
        <w:pStyle w:val="firstparagraph"/>
        <w:keepNext/>
        <w:rPr>
          <w:u w:val="single"/>
        </w:rPr>
      </w:pPr>
      <w:r w:rsidRPr="009333EF">
        <w:rPr>
          <w:u w:val="single"/>
        </w:rPr>
        <w:t>The recipient</w:t>
      </w:r>
    </w:p>
    <w:p w14:paraId="4E7D1A71" w14:textId="77777777"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14:paraId="306C3D97" w14:textId="77777777" w:rsidR="00571704" w:rsidRPr="009333EF" w:rsidRDefault="00571704" w:rsidP="00596F24">
      <w:pPr>
        <w:pStyle w:val="firstparagraph"/>
        <w:numPr>
          <w:ilvl w:val="0"/>
          <w:numId w:val="9"/>
        </w:numPr>
      </w:pPr>
      <w:r w:rsidRPr="009333EF">
        <w:t>The node sets up a timer while waiting for a data packet from the sender.</w:t>
      </w:r>
    </w:p>
    <w:p w14:paraId="438389D8" w14:textId="77777777"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14:paraId="284C01F5" w14:textId="77777777"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14:paraId="06F3C95B" w14:textId="6A9C075A"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EndPr/>
        <w:sdtContent>
          <w:r w:rsidRPr="009333EF">
            <w:fldChar w:fldCharType="begin"/>
          </w:r>
          <w:r w:rsidRPr="009333EF">
            <w:instrText xml:space="preserve"> CITATION bsw69 \l 1033 </w:instrText>
          </w:r>
          <w:r w:rsidRPr="009333EF">
            <w:fldChar w:fldCharType="separate"/>
          </w:r>
          <w:r w:rsidR="004D1046">
            <w:rPr>
              <w:noProof/>
            </w:rPr>
            <w:t xml:space="preserve"> </w:t>
          </w:r>
          <w:r w:rsidR="004D1046" w:rsidRPr="004D1046">
            <w:rPr>
              <w:noProof/>
            </w:rPr>
            <w:t>[41]</w:t>
          </w:r>
          <w:r w:rsidRPr="009333EF">
            <w:fldChar w:fldCharType="end"/>
          </w:r>
        </w:sdtContent>
      </w:sdt>
      <w:sdt>
        <w:sdtPr>
          <w:id w:val="2094040348"/>
          <w:citation/>
        </w:sdtPr>
        <w:sdtEndPr/>
        <w:sdtContent>
          <w:r w:rsidRPr="009333EF">
            <w:fldChar w:fldCharType="begin"/>
          </w:r>
          <w:r w:rsidRPr="009333EF">
            <w:instrText xml:space="preserve"> CITATION lyn68 \l 1033 </w:instrText>
          </w:r>
          <w:r w:rsidRPr="009333EF">
            <w:fldChar w:fldCharType="separate"/>
          </w:r>
          <w:r w:rsidR="004D1046">
            <w:rPr>
              <w:noProof/>
            </w:rPr>
            <w:t xml:space="preserve"> </w:t>
          </w:r>
          <w:r w:rsidR="004D1046" w:rsidRPr="004D1046">
            <w:rPr>
              <w:noProof/>
            </w:rPr>
            <w:t>[42]</w:t>
          </w:r>
          <w:r w:rsidRPr="009333EF">
            <w:fldChar w:fldCharType="end"/>
          </w:r>
        </w:sdtContent>
      </w:sdt>
      <w:r w:rsidRPr="009333EF">
        <w:t>.</w:t>
      </w:r>
      <w:bookmarkEnd w:id="84"/>
    </w:p>
    <w:p w14:paraId="5180681F" w14:textId="77777777" w:rsidR="00815E86" w:rsidRPr="009333EF" w:rsidRDefault="00AB6812" w:rsidP="00596F24">
      <w:pPr>
        <w:pStyle w:val="Heading3"/>
        <w:numPr>
          <w:ilvl w:val="2"/>
          <w:numId w:val="4"/>
        </w:numPr>
        <w:rPr>
          <w:lang w:val="en-US"/>
        </w:rPr>
      </w:pPr>
      <w:bookmarkStart w:id="92" w:name="_Ref499032236"/>
      <w:bookmarkStart w:id="93" w:name="_Toc3885955"/>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14:paraId="462752B7" w14:textId="615B5517"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4D1046">
        <w:t xml:space="preserve">Figure </w:t>
      </w:r>
      <w:r w:rsidR="004D1046">
        <w:rPr>
          <w:noProof/>
        </w:rPr>
        <w:t>2</w:t>
      </w:r>
      <w:r w:rsidR="004D1046">
        <w:noBreakHyphen/>
      </w:r>
      <w:r w:rsidR="004D1046">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4D1046">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4D1046">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14:paraId="6D9D0E12" w14:textId="29F46CD5"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14:paraId="3D31AF57" w14:textId="77777777"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14:paraId="36207E8A" w14:textId="77777777"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14:paraId="17A3371F" w14:textId="77777777"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14:paraId="6B866292" w14:textId="77777777" w:rsidR="0096418B" w:rsidRPr="009333EF" w:rsidRDefault="0096418B" w:rsidP="0096418B">
      <w:pPr>
        <w:pStyle w:val="firstparagraph"/>
        <w:spacing w:after="0"/>
        <w:rPr>
          <w:i/>
        </w:rPr>
      </w:pPr>
      <w:r w:rsidRPr="009333EF">
        <w:rPr>
          <w:i/>
        </w:rPr>
        <w:tab/>
      </w:r>
      <w:r w:rsidRPr="009333EF">
        <w:rPr>
          <w:i/>
        </w:rPr>
        <w:tab/>
        <w:t>PacketType PacketBuffer;</w:t>
      </w:r>
    </w:p>
    <w:p w14:paraId="1D8071BA" w14:textId="77777777"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14:paraId="6397BB9E" w14:textId="77777777"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14:paraId="4F058E70" w14:textId="77777777" w:rsidR="0096418B" w:rsidRPr="009333EF" w:rsidRDefault="0096418B" w:rsidP="0096418B">
      <w:pPr>
        <w:pStyle w:val="firstparagraph"/>
        <w:spacing w:after="0"/>
        <w:rPr>
          <w:i/>
        </w:rPr>
      </w:pPr>
      <w:r w:rsidRPr="009333EF">
        <w:rPr>
          <w:i/>
        </w:rPr>
        <w:tab/>
      </w:r>
      <w:r w:rsidRPr="009333EF">
        <w:rPr>
          <w:i/>
        </w:rPr>
        <w:tab/>
        <w:t>int LastSent;</w:t>
      </w:r>
    </w:p>
    <w:p w14:paraId="23364A10" w14:textId="77777777"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14:paraId="74C40673" w14:textId="77777777" w:rsidR="00C3145A" w:rsidRPr="009333EF" w:rsidRDefault="0096418B" w:rsidP="0096418B">
      <w:pPr>
        <w:pStyle w:val="firstparagraph"/>
        <w:ind w:firstLine="720"/>
        <w:rPr>
          <w:i/>
        </w:rPr>
      </w:pPr>
      <w:r w:rsidRPr="009333EF">
        <w:rPr>
          <w:i/>
        </w:rPr>
        <w:t>};</w:t>
      </w:r>
    </w:p>
    <w:p w14:paraId="1F38644A" w14:textId="77777777"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14:paraId="516C1DC2" w14:textId="13508BAA"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4D1046">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14:paraId="3BBE8221" w14:textId="77777777"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14:paraId="1692FFFC" w14:textId="77777777" w:rsidR="004C1062" w:rsidRPr="009333EF" w:rsidRDefault="004C1062" w:rsidP="004C1062">
      <w:pPr>
        <w:pStyle w:val="firstparagraph"/>
        <w:spacing w:after="0"/>
        <w:ind w:firstLine="720"/>
        <w:rPr>
          <w:i/>
        </w:rPr>
      </w:pPr>
      <w:r w:rsidRPr="009333EF">
        <w:rPr>
          <w:i/>
        </w:rPr>
        <w:t>packet PacketType {</w:t>
      </w:r>
    </w:p>
    <w:p w14:paraId="207331C7" w14:textId="77777777" w:rsidR="004C1062" w:rsidRPr="009333EF" w:rsidRDefault="004C1062" w:rsidP="004C1062">
      <w:pPr>
        <w:pStyle w:val="firstparagraph"/>
        <w:spacing w:after="0"/>
        <w:ind w:left="720" w:firstLine="720"/>
        <w:rPr>
          <w:i/>
        </w:rPr>
      </w:pPr>
      <w:r w:rsidRPr="009333EF">
        <w:rPr>
          <w:i/>
        </w:rPr>
        <w:t>int SequenceBit;</w:t>
      </w:r>
    </w:p>
    <w:p w14:paraId="7E4960DA" w14:textId="77777777" w:rsidR="004C1062" w:rsidRPr="009333EF" w:rsidRDefault="004C1062" w:rsidP="004C1062">
      <w:pPr>
        <w:pStyle w:val="firstparagraph"/>
        <w:ind w:firstLine="720"/>
      </w:pPr>
      <w:r w:rsidRPr="009333EF">
        <w:rPr>
          <w:i/>
        </w:rPr>
        <w:t>};</w:t>
      </w:r>
    </w:p>
    <w:p w14:paraId="601588EC" w14:textId="77777777"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14:paraId="3532BE25" w14:textId="78B7C8E1"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4D1046">
        <w:t>2.2.1</w:t>
      </w:r>
      <w:r w:rsidRPr="009333EF">
        <w:fldChar w:fldCharType="end"/>
      </w:r>
      <w:r w:rsidR="00A9257F" w:rsidRPr="009333EF">
        <w:t>.</w:t>
      </w:r>
    </w:p>
    <w:p w14:paraId="76B5674E" w14:textId="77777777" w:rsidR="00AB6812" w:rsidRPr="009333EF" w:rsidRDefault="00AB6812" w:rsidP="001A4BEF">
      <w:pPr>
        <w:pStyle w:val="firstparagraph"/>
      </w:pPr>
      <w:r w:rsidRPr="009333EF">
        <w:t>The recipient station is very similar:</w:t>
      </w:r>
    </w:p>
    <w:p w14:paraId="284921AF" w14:textId="77777777"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89E0447" w14:textId="77777777" w:rsidR="00AB6812" w:rsidRPr="009333EF" w:rsidRDefault="00AB6812" w:rsidP="00AB6812">
      <w:pPr>
        <w:pStyle w:val="firstparagraph"/>
        <w:spacing w:after="0"/>
        <w:rPr>
          <w:i/>
        </w:rPr>
      </w:pPr>
      <w:r w:rsidRPr="009333EF">
        <w:rPr>
          <w:i/>
        </w:rPr>
        <w:tab/>
      </w:r>
      <w:r w:rsidRPr="009333EF">
        <w:rPr>
          <w:i/>
        </w:rPr>
        <w:tab/>
        <w:t>AckType AckBuffer;</w:t>
      </w:r>
    </w:p>
    <w:p w14:paraId="0116D922" w14:textId="77777777"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14:paraId="6494AFD0" w14:textId="77777777"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14:paraId="37299CD3" w14:textId="77777777" w:rsidR="00AB6812" w:rsidRPr="009333EF" w:rsidRDefault="00AB6812" w:rsidP="00AB6812">
      <w:pPr>
        <w:pStyle w:val="firstparagraph"/>
        <w:spacing w:after="0"/>
        <w:rPr>
          <w:i/>
        </w:rPr>
      </w:pPr>
      <w:r w:rsidRPr="009333EF">
        <w:rPr>
          <w:i/>
        </w:rPr>
        <w:tab/>
      </w:r>
      <w:r w:rsidRPr="009333EF">
        <w:rPr>
          <w:i/>
        </w:rPr>
        <w:tab/>
        <w:t>int Expected;</w:t>
      </w:r>
    </w:p>
    <w:p w14:paraId="52721CEC" w14:textId="77777777" w:rsidR="00AB6812" w:rsidRPr="009333EF" w:rsidRDefault="00AB6812" w:rsidP="00AB6812">
      <w:pPr>
        <w:pStyle w:val="firstparagraph"/>
        <w:spacing w:after="0"/>
        <w:rPr>
          <w:i/>
        </w:rPr>
      </w:pPr>
      <w:r w:rsidRPr="009333EF">
        <w:rPr>
          <w:i/>
        </w:rPr>
        <w:tab/>
      </w:r>
      <w:r w:rsidRPr="009333EF">
        <w:rPr>
          <w:i/>
        </w:rPr>
        <w:tab/>
        <w:t>void setup ( );</w:t>
      </w:r>
    </w:p>
    <w:p w14:paraId="7ECC7481" w14:textId="77777777" w:rsidR="00AB6812" w:rsidRPr="009333EF" w:rsidRDefault="00AB6812" w:rsidP="00AB6812">
      <w:pPr>
        <w:pStyle w:val="firstparagraph"/>
        <w:ind w:firstLine="432"/>
        <w:rPr>
          <w:i/>
        </w:rPr>
      </w:pPr>
      <w:r w:rsidRPr="009333EF">
        <w:rPr>
          <w:i/>
        </w:rPr>
        <w:t>};</w:t>
      </w:r>
    </w:p>
    <w:p w14:paraId="049E72DA" w14:textId="77777777"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14:paraId="4DA8BD95" w14:textId="77777777" w:rsidR="00AB6812" w:rsidRPr="009333EF" w:rsidRDefault="00AB6812" w:rsidP="00AB6812">
      <w:pPr>
        <w:pStyle w:val="firstparagraph"/>
        <w:spacing w:after="0"/>
        <w:ind w:firstLine="432"/>
        <w:rPr>
          <w:i/>
        </w:rPr>
      </w:pPr>
      <w:r w:rsidRPr="009333EF">
        <w:rPr>
          <w:i/>
        </w:rPr>
        <w:t>packet AckType {</w:t>
      </w:r>
    </w:p>
    <w:p w14:paraId="5D7DD34C" w14:textId="77777777" w:rsidR="00AB6812" w:rsidRPr="009333EF" w:rsidRDefault="00AB6812" w:rsidP="00AB6812">
      <w:pPr>
        <w:pStyle w:val="firstparagraph"/>
        <w:spacing w:after="0"/>
        <w:ind w:firstLine="720"/>
        <w:rPr>
          <w:i/>
        </w:rPr>
      </w:pPr>
      <w:r w:rsidRPr="009333EF">
        <w:rPr>
          <w:i/>
        </w:rPr>
        <w:t>int SequenceBit;</w:t>
      </w:r>
    </w:p>
    <w:p w14:paraId="3F1FE01A" w14:textId="77777777" w:rsidR="00571704" w:rsidRPr="009333EF" w:rsidRDefault="00AB6812" w:rsidP="00AB6812">
      <w:pPr>
        <w:pStyle w:val="firstparagraph"/>
        <w:ind w:firstLine="432"/>
        <w:rPr>
          <w:i/>
        </w:rPr>
      </w:pPr>
      <w:r w:rsidRPr="009333EF">
        <w:rPr>
          <w:i/>
        </w:rPr>
        <w:t xml:space="preserve">};  </w:t>
      </w:r>
    </w:p>
    <w:p w14:paraId="44E528F3" w14:textId="185BBCE8"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4D1046">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14:paraId="2660D483" w14:textId="24C51C93"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4D1046">
        <w:t>3.3.4</w:t>
      </w:r>
      <w:r w:rsidR="00072F13" w:rsidRPr="009333EF">
        <w:fldChar w:fldCharType="end"/>
      </w:r>
      <w:r w:rsidR="00A828F9" w:rsidRPr="009333EF">
        <w:t>).</w:t>
      </w:r>
    </w:p>
    <w:p w14:paraId="6BC55E15" w14:textId="77777777"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3885956"/>
      <w:r w:rsidRPr="009333EF">
        <w:rPr>
          <w:lang w:val="en-US"/>
        </w:rPr>
        <w:t>The sender’s protocol</w:t>
      </w:r>
      <w:bookmarkEnd w:id="97"/>
      <w:bookmarkEnd w:id="98"/>
      <w:bookmarkEnd w:id="99"/>
      <w:bookmarkEnd w:id="100"/>
      <w:bookmarkEnd w:id="101"/>
      <w:bookmarkEnd w:id="102"/>
    </w:p>
    <w:p w14:paraId="0DB74A30" w14:textId="77777777"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14:paraId="4BA5BEF8" w14:textId="77777777" w:rsidR="00A828F9" w:rsidRPr="009333EF" w:rsidRDefault="00A828F9" w:rsidP="00A828F9">
      <w:pPr>
        <w:pStyle w:val="firstparagraph"/>
        <w:spacing w:after="0"/>
        <w:ind w:firstLine="720"/>
        <w:rPr>
          <w:i/>
        </w:rPr>
      </w:pPr>
      <w:r w:rsidRPr="009333EF">
        <w:rPr>
          <w:i/>
        </w:rPr>
        <w:t>process TransmitterType (SenderType) {</w:t>
      </w:r>
    </w:p>
    <w:p w14:paraId="309C1E64" w14:textId="77777777"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7046A430" w14:textId="77777777" w:rsidR="00A828F9" w:rsidRPr="009333EF" w:rsidRDefault="00A828F9" w:rsidP="00A828F9">
      <w:pPr>
        <w:pStyle w:val="firstparagraph"/>
        <w:spacing w:after="0"/>
        <w:rPr>
          <w:i/>
        </w:rPr>
      </w:pPr>
      <w:r w:rsidRPr="009333EF">
        <w:rPr>
          <w:i/>
        </w:rPr>
        <w:tab/>
      </w:r>
      <w:r w:rsidRPr="009333EF">
        <w:rPr>
          <w:i/>
        </w:rPr>
        <w:tab/>
        <w:t>PacketType *Buffer;</w:t>
      </w:r>
    </w:p>
    <w:p w14:paraId="6115B8AD" w14:textId="77777777"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5AACC7" w14:textId="77777777"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46A2FF4C" w14:textId="77777777"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14:paraId="7628D881" w14:textId="77777777"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14:paraId="1806BB29" w14:textId="77777777"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546D5C1" w14:textId="77777777" w:rsidR="00A828F9" w:rsidRPr="009333EF" w:rsidRDefault="00A828F9" w:rsidP="00265440">
      <w:pPr>
        <w:pStyle w:val="firstparagraph"/>
        <w:ind w:firstLine="720"/>
        <w:rPr>
          <w:i/>
        </w:rPr>
      </w:pPr>
      <w:r w:rsidRPr="009333EF">
        <w:rPr>
          <w:i/>
        </w:rPr>
        <w:t>};</w:t>
      </w:r>
    </w:p>
    <w:p w14:paraId="1983405B" w14:textId="67D12C28"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4D1046">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14:paraId="5B48A478" w14:textId="77777777"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745EBB">
        <w:t xml:space="preserve"> and</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745EBB">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745EBB">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14:paraId="3555D31B" w14:textId="77777777"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14:paraId="389079FE" w14:textId="77777777"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14:paraId="19A4CE2E" w14:textId="77777777" w:rsidR="00C44B3F" w:rsidRPr="009333EF" w:rsidRDefault="00C44B3F" w:rsidP="00265440">
      <w:pPr>
        <w:pStyle w:val="firstparagraph"/>
        <w:spacing w:after="0"/>
        <w:ind w:firstLine="720"/>
        <w:rPr>
          <w:i/>
        </w:rPr>
      </w:pPr>
      <w:r w:rsidRPr="009333EF">
        <w:rPr>
          <w:i/>
        </w:rPr>
        <w:t>void TransmitterType::setup (TIME tmout) {</w:t>
      </w:r>
    </w:p>
    <w:p w14:paraId="62868A6F"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14:paraId="5E79A85A"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C3C7157"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14:paraId="35D4FEFB"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14:paraId="4746BE12" w14:textId="77777777" w:rsidR="00265440" w:rsidRPr="009333EF" w:rsidRDefault="00C44B3F" w:rsidP="00265440">
      <w:pPr>
        <w:pStyle w:val="firstparagraph"/>
        <w:ind w:firstLine="720"/>
        <w:rPr>
          <w:i/>
        </w:rPr>
      </w:pPr>
      <w:r w:rsidRPr="009333EF">
        <w:rPr>
          <w:i/>
        </w:rPr>
        <w:t>};</w:t>
      </w:r>
    </w:p>
    <w:p w14:paraId="7FF69F0A" w14:textId="77777777"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14:paraId="33402F0E" w14:textId="77777777"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14:paraId="4059FFA2" w14:textId="77777777"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14:paraId="57B0B1A2" w14:textId="77777777" w:rsidR="00160671" w:rsidRPr="009333EF" w:rsidRDefault="00160671" w:rsidP="00045446">
      <w:pPr>
        <w:pStyle w:val="firstparagraph"/>
        <w:spacing w:after="0"/>
        <w:ind w:left="720"/>
        <w:rPr>
          <w:i/>
        </w:rPr>
      </w:pPr>
      <w:r w:rsidRPr="009333EF">
        <w:rPr>
          <w:i/>
        </w:rPr>
        <w:tab/>
        <w:t>state NextPacket:</w:t>
      </w:r>
    </w:p>
    <w:p w14:paraId="309B6E24" w14:textId="77777777"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14:paraId="55DD3032"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14:paraId="218ED531"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F958945" w14:textId="77777777" w:rsidR="00045446" w:rsidRPr="009333EF" w:rsidRDefault="00045446" w:rsidP="00045446">
      <w:pPr>
        <w:pStyle w:val="firstparagraph"/>
        <w:spacing w:after="0"/>
        <w:ind w:left="720"/>
        <w:rPr>
          <w:i/>
        </w:rPr>
      </w:pPr>
      <w:r w:rsidRPr="009333EF">
        <w:rPr>
          <w:i/>
        </w:rPr>
        <w:tab/>
      </w:r>
      <w:r w:rsidRPr="009333EF">
        <w:rPr>
          <w:i/>
        </w:rPr>
        <w:tab/>
        <w:t>}</w:t>
      </w:r>
    </w:p>
    <w:p w14:paraId="26C01F6B" w14:textId="77777777"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3820F62" w14:textId="77777777" w:rsidR="00045446" w:rsidRPr="009333EF" w:rsidRDefault="00045446" w:rsidP="00045446">
      <w:pPr>
        <w:pStyle w:val="firstparagraph"/>
        <w:spacing w:after="0"/>
        <w:ind w:left="720" w:firstLine="720"/>
        <w:rPr>
          <w:i/>
        </w:rPr>
      </w:pPr>
      <w:r w:rsidRPr="009333EF">
        <w:rPr>
          <w:i/>
        </w:rPr>
        <w:t>transient Retransmit:</w:t>
      </w:r>
    </w:p>
    <w:p w14:paraId="1F94EF55" w14:textId="77777777"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14:paraId="2FAE435B" w14:textId="77777777" w:rsidR="00160671" w:rsidRPr="009333EF" w:rsidRDefault="00160671" w:rsidP="00160671">
      <w:pPr>
        <w:pStyle w:val="firstparagraph"/>
        <w:spacing w:after="0"/>
        <w:ind w:left="720"/>
        <w:rPr>
          <w:i/>
        </w:rPr>
      </w:pPr>
      <w:r w:rsidRPr="009333EF">
        <w:rPr>
          <w:i/>
        </w:rPr>
        <w:tab/>
        <w:t>state EndXmit:</w:t>
      </w:r>
    </w:p>
    <w:p w14:paraId="4B5ACBBB" w14:textId="77777777"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14:paraId="75469E52" w14:textId="77777777"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14:paraId="3134A461" w14:textId="77777777" w:rsidR="002B1F85" w:rsidRPr="009333EF" w:rsidRDefault="00160671" w:rsidP="00045446">
      <w:pPr>
        <w:pStyle w:val="firstparagraph"/>
        <w:spacing w:after="0"/>
        <w:ind w:left="720"/>
        <w:rPr>
          <w:i/>
        </w:rPr>
      </w:pPr>
      <w:r w:rsidRPr="009333EF">
        <w:rPr>
          <w:i/>
        </w:rPr>
        <w:tab/>
      </w:r>
      <w:r w:rsidRPr="009333EF">
        <w:rPr>
          <w:i/>
        </w:rPr>
        <w:tab/>
        <w:t>Timer-&gt;wait (Timeout, Retransmit);</w:t>
      </w:r>
    </w:p>
    <w:p w14:paraId="4B92E8FE" w14:textId="77777777" w:rsidR="00160671" w:rsidRPr="009333EF" w:rsidRDefault="00160671" w:rsidP="00160671">
      <w:pPr>
        <w:pStyle w:val="firstparagraph"/>
        <w:spacing w:after="0"/>
        <w:ind w:left="720"/>
        <w:rPr>
          <w:i/>
        </w:rPr>
      </w:pPr>
      <w:r w:rsidRPr="009333EF">
        <w:rPr>
          <w:i/>
        </w:rPr>
        <w:tab/>
        <w:t>state Acked:</w:t>
      </w:r>
    </w:p>
    <w:p w14:paraId="5E012440" w14:textId="77777777"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14:paraId="6CD88C21" w14:textId="77777777"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14:paraId="4A84C8DF" w14:textId="77777777"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14:paraId="631AE8A7" w14:textId="77777777" w:rsidR="00160671" w:rsidRPr="009333EF" w:rsidRDefault="00160671" w:rsidP="00361D54">
      <w:pPr>
        <w:pStyle w:val="firstparagraph"/>
        <w:ind w:firstLine="720"/>
        <w:rPr>
          <w:i/>
        </w:rPr>
      </w:pPr>
      <w:r w:rsidRPr="009333EF">
        <w:rPr>
          <w:i/>
        </w:rPr>
        <w:t>};</w:t>
      </w:r>
    </w:p>
    <w:p w14:paraId="1A5C401D" w14:textId="77777777"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14:paraId="60144C29" w14:textId="056CC7A4"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w:t>
      </w:r>
      <w:r w:rsidR="00F17C69">
        <w:t>examines</w:t>
      </w:r>
      <w:r w:rsidRPr="009333EF">
        <w:t xml:space="preserve">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w:t>
      </w:r>
      <w:r w:rsidR="00C97604">
        <w:t xml:space="preserve"> that</w:t>
      </w:r>
      <w:r w:rsidR="00537D2F" w:rsidRPr="009333EF">
        <w:t xml:space="preserve">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4D1046">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w:t>
      </w:r>
      <w:r w:rsidR="00A83B83">
        <w:t>in</w:t>
      </w:r>
      <w:r w:rsidR="00537D2F" w:rsidRPr="009333EF">
        <w:t xml:space="preserve">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14:paraId="05BAA082" w14:textId="77777777"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14:paraId="63AC4602" w14:textId="77777777"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14:paraId="6306B010" w14:textId="77777777"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14:paraId="129D40E3" w14:textId="72DF512C"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4D1046">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4D1046">
        <w:t>5.3.1</w:t>
      </w:r>
      <w:r w:rsidR="00072F13" w:rsidRPr="009333EF">
        <w:fldChar w:fldCharType="end"/>
      </w:r>
      <w:r w:rsidR="005066ED" w:rsidRPr="009333EF">
        <w:t>).</w:t>
      </w:r>
    </w:p>
    <w:p w14:paraId="35CF0D99" w14:textId="5493260C"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4D1046">
        <w:t>1.2.4</w:t>
      </w:r>
      <w:r w:rsidR="00325BC7" w:rsidRPr="009333EF">
        <w:fldChar w:fldCharType="end"/>
      </w:r>
      <w:r w:rsidR="00325BC7" w:rsidRPr="009333EF">
        <w:t>)</w:t>
      </w:r>
      <w:r w:rsidR="00126C3F" w:rsidRPr="009333EF">
        <w:t>.</w:t>
      </w:r>
    </w:p>
    <w:p w14:paraId="634964D8" w14:textId="77777777"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14:paraId="11AEB080" w14:textId="77777777"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14:paraId="75B5E5E7" w14:textId="77777777" w:rsidR="00361D54" w:rsidRPr="009333EF" w:rsidRDefault="00361D54" w:rsidP="00361D54">
      <w:pPr>
        <w:pStyle w:val="firstparagraph"/>
        <w:spacing w:after="0"/>
        <w:ind w:firstLine="720"/>
        <w:rPr>
          <w:i/>
        </w:rPr>
      </w:pPr>
      <w:r w:rsidRPr="009333EF">
        <w:rPr>
          <w:i/>
        </w:rPr>
        <w:t>process AckReceiverType (SenderType) {</w:t>
      </w:r>
    </w:p>
    <w:p w14:paraId="5E41D317" w14:textId="77777777"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E4C0315" w14:textId="77777777"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651EFB6B" w14:textId="77777777"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14:paraId="70A019F3" w14:textId="77777777" w:rsidR="00361D54" w:rsidRPr="009333EF" w:rsidRDefault="00361D54" w:rsidP="00361D54">
      <w:pPr>
        <w:pStyle w:val="firstparagraph"/>
        <w:spacing w:after="0"/>
        <w:rPr>
          <w:i/>
        </w:rPr>
      </w:pPr>
      <w:r w:rsidRPr="009333EF">
        <w:rPr>
          <w:i/>
        </w:rPr>
        <w:tab/>
      </w:r>
      <w:r w:rsidRPr="009333EF">
        <w:rPr>
          <w:i/>
        </w:rPr>
        <w:tab/>
        <w:t>void setup ( );</w:t>
      </w:r>
    </w:p>
    <w:p w14:paraId="49107690" w14:textId="77777777"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7A152BF" w14:textId="77777777" w:rsidR="00361D54" w:rsidRPr="009333EF" w:rsidRDefault="00361D54" w:rsidP="00361D54">
      <w:pPr>
        <w:pStyle w:val="firstparagraph"/>
        <w:ind w:firstLine="720"/>
        <w:rPr>
          <w:i/>
        </w:rPr>
      </w:pPr>
      <w:r w:rsidRPr="009333EF">
        <w:rPr>
          <w:i/>
        </w:rPr>
        <w:t>};</w:t>
      </w:r>
    </w:p>
    <w:p w14:paraId="22F03A76" w14:textId="77777777"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14:paraId="74FF88DF" w14:textId="77777777" w:rsidR="00361D54" w:rsidRPr="009333EF" w:rsidRDefault="00361D54" w:rsidP="00361D54">
      <w:pPr>
        <w:pStyle w:val="firstparagraph"/>
        <w:spacing w:after="0"/>
        <w:ind w:firstLine="720"/>
        <w:rPr>
          <w:i/>
        </w:rPr>
      </w:pPr>
      <w:r w:rsidRPr="009333EF">
        <w:rPr>
          <w:i/>
        </w:rPr>
        <w:t>void AckReceiverType::setup ( ) {</w:t>
      </w:r>
    </w:p>
    <w:p w14:paraId="0A32C235" w14:textId="77777777"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8513402" w14:textId="77777777" w:rsidR="00361D54" w:rsidRPr="009333EF" w:rsidRDefault="00361D54" w:rsidP="00361D54">
      <w:pPr>
        <w:pStyle w:val="firstparagraph"/>
        <w:spacing w:after="0"/>
        <w:rPr>
          <w:i/>
        </w:rPr>
      </w:pPr>
      <w:r w:rsidRPr="009333EF">
        <w:rPr>
          <w:i/>
        </w:rPr>
        <w:tab/>
      </w:r>
      <w:r w:rsidRPr="009333EF">
        <w:rPr>
          <w:i/>
        </w:rPr>
        <w:tab/>
        <w:t>Alert = S-&gt;AlertMailbox;</w:t>
      </w:r>
    </w:p>
    <w:p w14:paraId="3E4518E1" w14:textId="77777777" w:rsidR="00361D54" w:rsidRPr="009333EF" w:rsidRDefault="00361D54" w:rsidP="00361D54">
      <w:pPr>
        <w:pStyle w:val="firstparagraph"/>
        <w:ind w:firstLine="720"/>
        <w:rPr>
          <w:i/>
        </w:rPr>
      </w:pPr>
      <w:r w:rsidRPr="009333EF">
        <w:rPr>
          <w:i/>
        </w:rPr>
        <w:t>};</w:t>
      </w:r>
    </w:p>
    <w:p w14:paraId="7BD835A5" w14:textId="77777777"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14:paraId="308EE6D7" w14:textId="77777777"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53A8F28" w14:textId="77777777" w:rsidR="00361D54" w:rsidRPr="009333EF" w:rsidRDefault="00361D54" w:rsidP="00361D54">
      <w:pPr>
        <w:pStyle w:val="firstparagraph"/>
        <w:spacing w:after="0"/>
        <w:rPr>
          <w:i/>
        </w:rPr>
      </w:pPr>
      <w:r w:rsidRPr="009333EF">
        <w:rPr>
          <w:i/>
        </w:rPr>
        <w:tab/>
      </w:r>
      <w:r w:rsidRPr="009333EF">
        <w:rPr>
          <w:i/>
        </w:rPr>
        <w:tab/>
        <w:t>state WaitAck:</w:t>
      </w:r>
    </w:p>
    <w:p w14:paraId="6292F58E"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14:paraId="3AE32486" w14:textId="77777777" w:rsidR="00361D54" w:rsidRPr="009333EF" w:rsidRDefault="00361D54" w:rsidP="00361D54">
      <w:pPr>
        <w:pStyle w:val="firstparagraph"/>
        <w:spacing w:after="0"/>
        <w:rPr>
          <w:i/>
        </w:rPr>
      </w:pPr>
      <w:r w:rsidRPr="009333EF">
        <w:rPr>
          <w:i/>
        </w:rPr>
        <w:tab/>
      </w:r>
      <w:r w:rsidRPr="009333EF">
        <w:rPr>
          <w:i/>
        </w:rPr>
        <w:tab/>
        <w:t>state AckBegin:</w:t>
      </w:r>
    </w:p>
    <w:p w14:paraId="36FCFDA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14:paraId="229BA26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14:paraId="47B1D568" w14:textId="77777777" w:rsidR="00361D54" w:rsidRPr="009333EF" w:rsidRDefault="00361D54" w:rsidP="00361D54">
      <w:pPr>
        <w:pStyle w:val="firstparagraph"/>
        <w:spacing w:after="0"/>
        <w:rPr>
          <w:i/>
        </w:rPr>
      </w:pPr>
      <w:r w:rsidRPr="009333EF">
        <w:rPr>
          <w:i/>
        </w:rPr>
        <w:tab/>
      </w:r>
      <w:r w:rsidRPr="009333EF">
        <w:rPr>
          <w:i/>
        </w:rPr>
        <w:tab/>
        <w:t>state AckArrival:</w:t>
      </w:r>
    </w:p>
    <w:p w14:paraId="0C54D305" w14:textId="77777777"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D30314C" w14:textId="77777777"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CDFF937" w14:textId="77777777" w:rsidR="00361D54" w:rsidRPr="009333EF" w:rsidRDefault="00361D54" w:rsidP="00361D54">
      <w:pPr>
        <w:pStyle w:val="firstparagraph"/>
        <w:ind w:firstLine="720"/>
        <w:rPr>
          <w:i/>
        </w:rPr>
      </w:pPr>
      <w:r w:rsidRPr="009333EF">
        <w:rPr>
          <w:i/>
        </w:rPr>
        <w:t>};</w:t>
      </w:r>
    </w:p>
    <w:p w14:paraId="27688D32" w14:textId="77777777"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14:paraId="70FD8550" w14:textId="77777777"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14:paraId="48F03936" w14:textId="77777777"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14:paraId="42CF9CDE" w14:textId="77777777"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14:paraId="31C1B8BB" w14:textId="04B7EB21"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4D1046">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14:paraId="6FD8ADBB" w14:textId="77777777"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14:paraId="668DC9EE" w14:textId="77777777"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14:paraId="688897FC" w14:textId="7FA10088"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14:paraId="5B3B874C" w14:textId="60456267"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4D1046">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14:paraId="590079D8" w14:textId="77777777" w:rsidR="00C238FC" w:rsidRPr="009333EF" w:rsidRDefault="00C238FC" w:rsidP="00596F24">
      <w:pPr>
        <w:pStyle w:val="Heading3"/>
        <w:numPr>
          <w:ilvl w:val="2"/>
          <w:numId w:val="4"/>
        </w:numPr>
        <w:rPr>
          <w:lang w:val="en-US"/>
        </w:rPr>
      </w:pPr>
      <w:bookmarkStart w:id="112" w:name="_Ref499032249"/>
      <w:bookmarkStart w:id="113" w:name="_Toc3885957"/>
      <w:r w:rsidRPr="009333EF">
        <w:rPr>
          <w:lang w:val="en-US"/>
        </w:rPr>
        <w:t>The recipient’s protocol</w:t>
      </w:r>
      <w:bookmarkEnd w:id="112"/>
      <w:bookmarkEnd w:id="113"/>
    </w:p>
    <w:p w14:paraId="024F45E3" w14:textId="6A061E51"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 xml:space="preserve">is </w:t>
      </w:r>
      <w:r w:rsidR="00A92943">
        <w:t xml:space="preserve">listed </w:t>
      </w:r>
      <w:r w:rsidRPr="009333EF">
        <w:t>below</w:t>
      </w:r>
      <w:r w:rsidR="00900298" w:rsidRPr="009333EF">
        <w:t>:</w:t>
      </w:r>
    </w:p>
    <w:p w14:paraId="3638D6F4" w14:textId="77777777" w:rsidR="00900298" w:rsidRPr="009333EF" w:rsidRDefault="00900298" w:rsidP="00900298">
      <w:pPr>
        <w:pStyle w:val="firstparagraph"/>
        <w:spacing w:after="0"/>
        <w:ind w:firstLine="720"/>
        <w:rPr>
          <w:i/>
        </w:rPr>
      </w:pPr>
      <w:r w:rsidRPr="009333EF">
        <w:rPr>
          <w:i/>
        </w:rPr>
        <w:t>process ReceiverType (RecipientType) {</w:t>
      </w:r>
    </w:p>
    <w:p w14:paraId="3D9B1F0B" w14:textId="77777777"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0302AFA8" w14:textId="77777777"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197E86" w14:textId="77777777"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217A0E5" w14:textId="77777777"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14:paraId="5F841CDF" w14:textId="77777777"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14:paraId="6A54933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49A1A882"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59CA6E26" w14:textId="77777777"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14:paraId="45F0895C" w14:textId="77777777" w:rsidR="00900298" w:rsidRPr="009333EF" w:rsidRDefault="001828F8" w:rsidP="001828F8">
      <w:pPr>
        <w:pStyle w:val="firstparagraph"/>
        <w:spacing w:after="0"/>
        <w:ind w:left="720" w:firstLine="720"/>
        <w:rPr>
          <w:i/>
        </w:rPr>
      </w:pPr>
      <w:r w:rsidRPr="009333EF">
        <w:rPr>
          <w:i/>
        </w:rPr>
        <w:t>}</w:t>
      </w:r>
      <w:r w:rsidR="00900298" w:rsidRPr="009333EF">
        <w:rPr>
          <w:i/>
        </w:rPr>
        <w:t>;</w:t>
      </w:r>
    </w:p>
    <w:p w14:paraId="37D27B4B" w14:textId="77777777"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0D0C32A" w14:textId="77777777" w:rsidR="00900298" w:rsidRPr="009333EF" w:rsidRDefault="00900298" w:rsidP="00900298">
      <w:pPr>
        <w:pStyle w:val="firstparagraph"/>
        <w:ind w:firstLine="432"/>
        <w:rPr>
          <w:i/>
        </w:rPr>
      </w:pPr>
      <w:r w:rsidRPr="009333EF">
        <w:rPr>
          <w:i/>
        </w:rPr>
        <w:t>};</w:t>
      </w:r>
    </w:p>
    <w:p w14:paraId="03DBF0B6" w14:textId="77777777"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14:paraId="27AE306A" w14:textId="77777777"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084121F" w14:textId="77777777" w:rsidR="00900298" w:rsidRPr="009333EF" w:rsidRDefault="00900298" w:rsidP="00DA6D25">
      <w:pPr>
        <w:pStyle w:val="firstparagraph"/>
        <w:spacing w:after="0"/>
        <w:rPr>
          <w:i/>
        </w:rPr>
      </w:pPr>
      <w:r w:rsidRPr="009333EF">
        <w:rPr>
          <w:i/>
        </w:rPr>
        <w:tab/>
      </w:r>
      <w:r w:rsidRPr="009333EF">
        <w:rPr>
          <w:i/>
        </w:rPr>
        <w:tab/>
        <w:t>state WaitPacket:</w:t>
      </w:r>
    </w:p>
    <w:p w14:paraId="45B81145"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14:paraId="417B4E05" w14:textId="77777777"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14:paraId="326CFA5F" w14:textId="77777777" w:rsidR="00900298" w:rsidRPr="009333EF" w:rsidRDefault="00900298" w:rsidP="00DA6D25">
      <w:pPr>
        <w:pStyle w:val="firstparagraph"/>
        <w:spacing w:after="0"/>
        <w:rPr>
          <w:i/>
        </w:rPr>
      </w:pPr>
      <w:r w:rsidRPr="009333EF">
        <w:rPr>
          <w:i/>
        </w:rPr>
        <w:tab/>
      </w:r>
      <w:r w:rsidRPr="009333EF">
        <w:rPr>
          <w:i/>
        </w:rPr>
        <w:tab/>
        <w:t>state BeginPacket:</w:t>
      </w:r>
    </w:p>
    <w:p w14:paraId="19CDDF3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14:paraId="09F8E62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14:paraId="2CA1F6E1" w14:textId="77777777" w:rsidR="00900298" w:rsidRPr="009333EF" w:rsidRDefault="00900298" w:rsidP="00DA6D25">
      <w:pPr>
        <w:pStyle w:val="firstparagraph"/>
        <w:spacing w:after="0"/>
        <w:rPr>
          <w:i/>
        </w:rPr>
      </w:pPr>
      <w:r w:rsidRPr="009333EF">
        <w:rPr>
          <w:i/>
        </w:rPr>
        <w:tab/>
      </w:r>
      <w:r w:rsidRPr="009333EF">
        <w:rPr>
          <w:i/>
        </w:rPr>
        <w:tab/>
        <w:t>state PacketArrival:</w:t>
      </w:r>
    </w:p>
    <w:p w14:paraId="5C88DC9E" w14:textId="77777777"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14:paraId="09849329"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14:paraId="3E0E45BD"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14:paraId="44964631" w14:textId="77777777" w:rsidR="00900298" w:rsidRPr="009333EF" w:rsidRDefault="00900298" w:rsidP="00DA6D25">
      <w:pPr>
        <w:pStyle w:val="firstparagraph"/>
        <w:spacing w:after="0"/>
        <w:rPr>
          <w:i/>
        </w:rPr>
      </w:pPr>
      <w:r w:rsidRPr="009333EF">
        <w:rPr>
          <w:i/>
        </w:rPr>
        <w:tab/>
      </w:r>
      <w:r w:rsidRPr="009333EF">
        <w:rPr>
          <w:i/>
        </w:rPr>
        <w:tab/>
      </w:r>
      <w:r w:rsidRPr="009333EF">
        <w:rPr>
          <w:i/>
        </w:rPr>
        <w:tab/>
        <w:t>}</w:t>
      </w:r>
    </w:p>
    <w:p w14:paraId="540F9A2B" w14:textId="77777777"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759A51B0" w14:textId="77777777"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C3CC69F" w14:textId="77777777"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14:paraId="029C9B01"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14:paraId="4CF335A7"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95E1BAB" w14:textId="77777777" w:rsidR="00900298" w:rsidRPr="009333EF" w:rsidRDefault="00900298" w:rsidP="00DA6D25">
      <w:pPr>
        <w:pStyle w:val="firstparagraph"/>
        <w:ind w:left="720"/>
        <w:rPr>
          <w:i/>
        </w:rPr>
      </w:pPr>
      <w:r w:rsidRPr="009333EF">
        <w:rPr>
          <w:i/>
        </w:rPr>
        <w:t>};</w:t>
      </w:r>
    </w:p>
    <w:p w14:paraId="1A582AFE" w14:textId="16491E2B"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14:paraId="43760AC5" w14:textId="24D2529A"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4D1046">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w:t>
      </w:r>
      <w:r w:rsidR="00B928E5">
        <w:t>the application</w:t>
      </w:r>
      <w:r w:rsidR="0020570F" w:rsidRPr="009333EF">
        <w:t xml:space="preserve">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14:paraId="2287FFC2" w14:textId="3867F127"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4D1046">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4D1046">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4D1046">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14:paraId="566B874C" w14:textId="77777777"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14:paraId="763255EF" w14:textId="77777777" w:rsidR="00D53B27" w:rsidRPr="009333EF" w:rsidRDefault="00D53B27" w:rsidP="001828F8">
      <w:pPr>
        <w:pStyle w:val="firstparagraph"/>
        <w:spacing w:after="0"/>
        <w:ind w:firstLine="720"/>
        <w:rPr>
          <w:i/>
        </w:rPr>
      </w:pPr>
      <w:r w:rsidRPr="009333EF">
        <w:rPr>
          <w:i/>
        </w:rPr>
        <w:t>process AcknowledgerType (RecipientType) {</w:t>
      </w:r>
    </w:p>
    <w:p w14:paraId="04179E2D"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91BCAA4"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14:paraId="5A39A216"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700BFBC8"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14:paraId="16C7270A" w14:textId="77777777"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14:paraId="71315603" w14:textId="77777777"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CBDB7D0" w14:textId="77777777"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14:paraId="654170D1"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1A91DBFE" w14:textId="77777777" w:rsidR="00D53B27" w:rsidRPr="009333EF" w:rsidRDefault="001828F8" w:rsidP="001828F8">
      <w:pPr>
        <w:pStyle w:val="firstparagraph"/>
        <w:spacing w:after="0"/>
        <w:ind w:left="720" w:firstLine="720"/>
        <w:rPr>
          <w:i/>
        </w:rPr>
      </w:pPr>
      <w:r w:rsidRPr="009333EF">
        <w:rPr>
          <w:i/>
        </w:rPr>
        <w:t>}</w:t>
      </w:r>
      <w:r w:rsidR="00D53B27" w:rsidRPr="009333EF">
        <w:rPr>
          <w:i/>
        </w:rPr>
        <w:t>;</w:t>
      </w:r>
    </w:p>
    <w:p w14:paraId="68B15F7C" w14:textId="77777777"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14:paraId="77A90B6F" w14:textId="77777777" w:rsidR="00261205" w:rsidRPr="009333EF" w:rsidRDefault="00D53B27" w:rsidP="001828F8">
      <w:pPr>
        <w:pStyle w:val="firstparagraph"/>
        <w:ind w:firstLine="720"/>
        <w:rPr>
          <w:i/>
        </w:rPr>
      </w:pPr>
      <w:r w:rsidRPr="009333EF">
        <w:rPr>
          <w:i/>
        </w:rPr>
        <w:t>};</w:t>
      </w:r>
    </w:p>
    <w:p w14:paraId="2B28970A" w14:textId="77777777" w:rsidR="001828F8" w:rsidRPr="009333EF" w:rsidRDefault="001828F8" w:rsidP="00D53B27">
      <w:pPr>
        <w:pStyle w:val="firstparagraph"/>
      </w:pPr>
      <w:r w:rsidRPr="009333EF">
        <w:t>and the code:</w:t>
      </w:r>
    </w:p>
    <w:p w14:paraId="4F371BE5" w14:textId="77777777"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036020D" w14:textId="77777777" w:rsidR="001828F8" w:rsidRPr="009333EF" w:rsidRDefault="001828F8" w:rsidP="001828F8">
      <w:pPr>
        <w:pStyle w:val="firstparagraph"/>
        <w:spacing w:after="0"/>
        <w:rPr>
          <w:i/>
        </w:rPr>
      </w:pPr>
      <w:r w:rsidRPr="009333EF">
        <w:rPr>
          <w:i/>
        </w:rPr>
        <w:tab/>
      </w:r>
      <w:r w:rsidRPr="009333EF">
        <w:rPr>
          <w:i/>
        </w:rPr>
        <w:tab/>
        <w:t>state WaitAlert:</w:t>
      </w:r>
    </w:p>
    <w:p w14:paraId="02F968BF"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14:paraId="35340775" w14:textId="77777777" w:rsidR="001828F8" w:rsidRPr="009333EF" w:rsidRDefault="001828F8" w:rsidP="001828F8">
      <w:pPr>
        <w:pStyle w:val="firstparagraph"/>
        <w:spacing w:after="0"/>
        <w:rPr>
          <w:i/>
        </w:rPr>
      </w:pPr>
      <w:r w:rsidRPr="009333EF">
        <w:rPr>
          <w:i/>
        </w:rPr>
        <w:tab/>
      </w:r>
      <w:r w:rsidRPr="009333EF">
        <w:rPr>
          <w:i/>
        </w:rPr>
        <w:tab/>
        <w:t>state SendAck:</w:t>
      </w:r>
    </w:p>
    <w:p w14:paraId="280EE375" w14:textId="77777777"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14:paraId="5E38C2B7"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292BDB2" w14:textId="77777777" w:rsidR="001828F8" w:rsidRPr="009333EF" w:rsidRDefault="001828F8" w:rsidP="001828F8">
      <w:pPr>
        <w:pStyle w:val="firstparagraph"/>
        <w:spacing w:after="0"/>
        <w:rPr>
          <w:i/>
        </w:rPr>
      </w:pPr>
      <w:r w:rsidRPr="009333EF">
        <w:rPr>
          <w:i/>
        </w:rPr>
        <w:tab/>
      </w:r>
      <w:r w:rsidRPr="009333EF">
        <w:rPr>
          <w:i/>
        </w:rPr>
        <w:tab/>
        <w:t>state EndXmit:</w:t>
      </w:r>
    </w:p>
    <w:p w14:paraId="12843FF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14:paraId="76979D15" w14:textId="77777777"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14:paraId="3172161B" w14:textId="77777777" w:rsidR="001828F8" w:rsidRPr="009333EF" w:rsidRDefault="001828F8" w:rsidP="001828F8">
      <w:pPr>
        <w:pStyle w:val="firstparagraph"/>
        <w:ind w:firstLine="720"/>
        <w:rPr>
          <w:i/>
        </w:rPr>
      </w:pPr>
      <w:r w:rsidRPr="009333EF">
        <w:rPr>
          <w:i/>
        </w:rPr>
        <w:t>};</w:t>
      </w:r>
    </w:p>
    <w:p w14:paraId="00C6DDCF" w14:textId="1E6AC090"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14:paraId="6837F310" w14:textId="77777777" w:rsidR="003579B9" w:rsidRPr="009333EF" w:rsidRDefault="00912BA7" w:rsidP="00596F24">
      <w:pPr>
        <w:pStyle w:val="Heading3"/>
        <w:numPr>
          <w:ilvl w:val="2"/>
          <w:numId w:val="4"/>
        </w:numPr>
        <w:rPr>
          <w:lang w:val="en-US"/>
        </w:rPr>
      </w:pPr>
      <w:bookmarkStart w:id="116" w:name="_Ref499716549"/>
      <w:bookmarkStart w:id="117" w:name="_Ref499741074"/>
      <w:bookmarkStart w:id="118" w:name="_Toc3885958"/>
      <w:r w:rsidRPr="009333EF">
        <w:rPr>
          <w:lang w:val="en-US"/>
        </w:rPr>
        <w:t>Wrapping it up</w:t>
      </w:r>
      <w:bookmarkEnd w:id="116"/>
      <w:bookmarkEnd w:id="117"/>
      <w:bookmarkEnd w:id="118"/>
    </w:p>
    <w:p w14:paraId="457494BD" w14:textId="588940E3"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4D1046">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4D1046">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14:paraId="247AF97E" w14:textId="77777777"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14:paraId="1CC220A8" w14:textId="77777777"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14:paraId="5E6B8440" w14:textId="77777777" w:rsidR="006D0430" w:rsidRPr="009333EF" w:rsidRDefault="006D0430" w:rsidP="00596F24">
      <w:pPr>
        <w:pStyle w:val="firstparagraph"/>
        <w:numPr>
          <w:ilvl w:val="0"/>
          <w:numId w:val="11"/>
        </w:numPr>
      </w:pPr>
      <w:r w:rsidRPr="009333EF">
        <w:t>Traffic conditions in the network (the message arrival process) must be described.</w:t>
      </w:r>
    </w:p>
    <w:p w14:paraId="5DBD866E" w14:textId="77777777" w:rsidR="006D0430" w:rsidRPr="009333EF" w:rsidRDefault="006D0430" w:rsidP="00596F24">
      <w:pPr>
        <w:pStyle w:val="firstparagraph"/>
        <w:numPr>
          <w:ilvl w:val="0"/>
          <w:numId w:val="11"/>
        </w:numPr>
      </w:pPr>
      <w:r w:rsidRPr="009333EF">
        <w:t>The protocol processes must be created and started.</w:t>
      </w:r>
    </w:p>
    <w:p w14:paraId="4ADB1B7A" w14:textId="77777777"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14:paraId="52B9F847" w14:textId="094CE582"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00E41916" w:rsidRPr="009333EF">
        <w:t>) declared as follows:</w:t>
      </w:r>
    </w:p>
    <w:p w14:paraId="43769748" w14:textId="77777777"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379676AE" w14:textId="77777777"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14:paraId="2253BCAA" w14:textId="77777777" w:rsidR="00E41916" w:rsidRPr="009333EF" w:rsidRDefault="00E41916" w:rsidP="00E41916">
      <w:pPr>
        <w:pStyle w:val="firstparagraph"/>
        <w:spacing w:after="0"/>
        <w:rPr>
          <w:i/>
        </w:rPr>
      </w:pPr>
      <w:r w:rsidRPr="009333EF">
        <w:rPr>
          <w:i/>
        </w:rPr>
        <w:tab/>
      </w:r>
      <w:r w:rsidRPr="009333EF">
        <w:rPr>
          <w:i/>
        </w:rPr>
        <w:tab/>
        <w:t>void printResults ( );</w:t>
      </w:r>
    </w:p>
    <w:p w14:paraId="01799C3B" w14:textId="77777777" w:rsidR="00E41916" w:rsidRPr="009333EF" w:rsidRDefault="00E41916" w:rsidP="00E41916">
      <w:pPr>
        <w:pStyle w:val="firstparagraph"/>
        <w:spacing w:after="0"/>
        <w:rPr>
          <w:i/>
        </w:rPr>
      </w:pPr>
      <w:r w:rsidRPr="009333EF">
        <w:rPr>
          <w:i/>
        </w:rPr>
        <w:tab/>
      </w:r>
      <w:r w:rsidRPr="009333EF">
        <w:rPr>
          <w:i/>
        </w:rPr>
        <w:tab/>
        <w:t>states { Start, Stop };</w:t>
      </w:r>
    </w:p>
    <w:p w14:paraId="316B2813" w14:textId="77777777" w:rsidR="00E41916" w:rsidRPr="009333EF" w:rsidRDefault="00E41916" w:rsidP="00E41916">
      <w:pPr>
        <w:pStyle w:val="firstparagraph"/>
        <w:spacing w:after="0"/>
        <w:rPr>
          <w:i/>
        </w:rPr>
      </w:pPr>
      <w:r w:rsidRPr="009333EF">
        <w:rPr>
          <w:i/>
        </w:rPr>
        <w:lastRenderedPageBreak/>
        <w:tab/>
      </w:r>
      <w:r w:rsidRPr="009333EF">
        <w:rPr>
          <w:i/>
        </w:rPr>
        <w:tab/>
        <w:t>perform;</w:t>
      </w:r>
    </w:p>
    <w:p w14:paraId="76ED33EC" w14:textId="77777777" w:rsidR="00E41916" w:rsidRPr="009333EF" w:rsidRDefault="00E41916" w:rsidP="00E41916">
      <w:pPr>
        <w:pStyle w:val="firstparagraph"/>
        <w:ind w:firstLine="720"/>
        <w:rPr>
          <w:i/>
        </w:rPr>
      </w:pPr>
      <w:r w:rsidRPr="009333EF">
        <w:rPr>
          <w:i/>
        </w:rPr>
        <w:t>};</w:t>
      </w:r>
    </w:p>
    <w:p w14:paraId="04EDD3F8" w14:textId="77777777"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14:paraId="32E98A44" w14:textId="77777777"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6A1CE2"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14:paraId="35E2DD33"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14:paraId="5B4CB1DC"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14:paraId="285037F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14:paraId="287EC50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14:paraId="225AA63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0AA8718B"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14:paraId="7B188CE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14:paraId="77E17418" w14:textId="77777777" w:rsidR="00E41916" w:rsidRPr="009333EF" w:rsidRDefault="00E41916" w:rsidP="00912BA7">
      <w:pPr>
        <w:pStyle w:val="firstparagraph"/>
        <w:ind w:firstLine="720"/>
        <w:rPr>
          <w:i/>
        </w:rPr>
      </w:pPr>
      <w:r w:rsidRPr="009333EF">
        <w:rPr>
          <w:i/>
        </w:rPr>
        <w:t>};</w:t>
      </w:r>
    </w:p>
    <w:p w14:paraId="1F2FAD57" w14:textId="31474509"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w:t>
      </w:r>
      <w:r w:rsidR="001505E2">
        <w:t xml:space="preserve">flexible </w:t>
      </w:r>
      <w:r w:rsidRPr="009333EF">
        <w:t>constants parameterizing the protocol and the experiment:</w:t>
      </w:r>
    </w:p>
    <w:p w14:paraId="03199663" w14:textId="77777777"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14:paraId="07AAF4CA" w14:textId="77777777"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14:paraId="447D8BED" w14:textId="77777777"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14:paraId="1F6DE9D1" w14:textId="77777777"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14:paraId="56AFC29A" w14:textId="77777777"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14:paraId="2FC97952" w14:textId="77777777"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14:paraId="5F3FFD6D" w14:textId="77777777"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14:paraId="34EA391B" w14:textId="77777777"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14:paraId="189D99FA" w14:textId="77777777"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14:paraId="7128C523" w14:textId="77777777"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14:paraId="441FCE32" w14:textId="77777777"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14:paraId="13361F05" w14:textId="77777777"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14:paraId="1E50C7E7" w14:textId="052D5BF6"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w:t>
      </w:r>
      <w:r w:rsidR="00EC6A52">
        <w:t xml:space="preserve"> paylod</w:t>
      </w:r>
      <w:r w:rsidR="00105105" w:rsidRPr="009333EF">
        <w:t>. All these values are in bits.</w:t>
      </w:r>
    </w:p>
    <w:p w14:paraId="1C11AE87" w14:textId="44B13C91"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4D1046">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 xml:space="preserve">for the assessment of its </w:t>
      </w:r>
      <w:r w:rsidR="002E5D9C">
        <w:t xml:space="preserve">effective </w:t>
      </w:r>
      <w:r w:rsidRPr="009333EF">
        <w:t>contribution to the application.</w:t>
      </w:r>
    </w:p>
    <w:p w14:paraId="6D614110" w14:textId="77777777"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14:paraId="470A02B7" w14:textId="1922F24E"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w:t>
      </w:r>
      <w:r w:rsidR="005663FF">
        <w:t>limit</w:t>
      </w:r>
      <w:r w:rsidR="00414B97" w:rsidRPr="009333EF">
        <w:t>.</w:t>
      </w:r>
    </w:p>
    <w:p w14:paraId="661702B7" w14:textId="77777777"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14:paraId="1BD01753" w14:textId="77777777"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14:paraId="191B93C3" w14:textId="77777777"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14:paraId="520053B0"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14:paraId="71977B7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14:paraId="5B67D5EC"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14:paraId="3986B5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14:paraId="7FE7DF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14:paraId="7D72B54E"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14:paraId="34A25C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14:paraId="53BFF1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14:paraId="059ACEEF"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14:paraId="1F015402"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14:paraId="1100988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14:paraId="5EE78D83" w14:textId="77777777" w:rsidR="00414B97" w:rsidRPr="009333EF" w:rsidRDefault="00414B97" w:rsidP="00FD7DA8">
      <w:pPr>
        <w:pStyle w:val="firstparagraph"/>
        <w:ind w:firstLine="720"/>
        <w:rPr>
          <w:i/>
        </w:rPr>
      </w:pPr>
      <w:r w:rsidRPr="009333EF">
        <w:rPr>
          <w:i/>
        </w:rPr>
        <w:t>};</w:t>
      </w:r>
    </w:p>
    <w:p w14:paraId="742CD612" w14:textId="77777777"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14:paraId="771D5790" w14:textId="77777777"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14:paraId="3BB52639" w14:textId="77777777" w:rsidR="00122EE2" w:rsidRPr="009333EF" w:rsidRDefault="00122EE2" w:rsidP="00122EE2">
      <w:pPr>
        <w:pStyle w:val="firstparagraph"/>
        <w:spacing w:after="0"/>
        <w:ind w:firstLine="720"/>
        <w:rPr>
          <w:i/>
        </w:rPr>
      </w:pPr>
      <w:r w:rsidRPr="009333EF">
        <w:rPr>
          <w:i/>
        </w:rPr>
        <w:t>void SenderType::setup ( ) {</w:t>
      </w:r>
    </w:p>
    <w:p w14:paraId="2F883CBD"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188EE4F2"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3CF1D9ED"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254233EA" w14:textId="77777777" w:rsidR="00122EE2" w:rsidRPr="009333EF" w:rsidRDefault="00122EE2" w:rsidP="00122EE2">
      <w:pPr>
        <w:pStyle w:val="firstparagraph"/>
        <w:spacing w:after="0"/>
        <w:rPr>
          <w:i/>
        </w:rPr>
      </w:pPr>
      <w:r w:rsidRPr="009333EF">
        <w:rPr>
          <w:i/>
        </w:rPr>
        <w:tab/>
      </w:r>
      <w:r w:rsidRPr="009333EF">
        <w:rPr>
          <w:i/>
        </w:rPr>
        <w:tab/>
        <w:t>LastSent = 0;</w:t>
      </w:r>
    </w:p>
    <w:p w14:paraId="77CE512D" w14:textId="77777777" w:rsidR="00122EE2" w:rsidRPr="009333EF" w:rsidRDefault="00122EE2" w:rsidP="00122EE2">
      <w:pPr>
        <w:pStyle w:val="firstparagraph"/>
        <w:ind w:firstLine="720"/>
        <w:rPr>
          <w:i/>
        </w:rPr>
      </w:pPr>
      <w:r w:rsidRPr="009333EF">
        <w:rPr>
          <w:i/>
        </w:rPr>
        <w:t>};</w:t>
      </w:r>
    </w:p>
    <w:p w14:paraId="410D1BE4" w14:textId="77777777"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14:paraId="2EF3CD13"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5A0F242C"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11EB96C3"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16036419" w14:textId="77777777"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14:paraId="1B23E1D6" w14:textId="77777777" w:rsidR="00122EE2" w:rsidRPr="009333EF" w:rsidRDefault="00122EE2" w:rsidP="00122EE2">
      <w:pPr>
        <w:pStyle w:val="firstparagraph"/>
        <w:spacing w:after="0"/>
        <w:rPr>
          <w:i/>
        </w:rPr>
      </w:pPr>
      <w:r w:rsidRPr="009333EF">
        <w:rPr>
          <w:i/>
        </w:rPr>
        <w:tab/>
      </w:r>
      <w:r w:rsidRPr="009333EF">
        <w:rPr>
          <w:i/>
        </w:rPr>
        <w:tab/>
        <w:t>Expected = 0;</w:t>
      </w:r>
    </w:p>
    <w:p w14:paraId="4A9B7E8C" w14:textId="77777777" w:rsidR="00122EE2" w:rsidRPr="009333EF" w:rsidRDefault="00122EE2" w:rsidP="00122EE2">
      <w:pPr>
        <w:pStyle w:val="firstparagraph"/>
        <w:ind w:firstLine="720"/>
        <w:rPr>
          <w:i/>
        </w:rPr>
      </w:pPr>
      <w:r w:rsidRPr="009333EF">
        <w:rPr>
          <w:i/>
        </w:rPr>
        <w:t xml:space="preserve">}; </w:t>
      </w:r>
    </w:p>
    <w:p w14:paraId="4A52965A" w14:textId="77777777"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14:paraId="5D5EDE33" w14:textId="39705B61"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4D1046">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4D1046">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14:paraId="78E4ED55" w14:textId="77777777"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14:paraId="0171D470" w14:textId="77777777"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14:paraId="06EF783A" w14:textId="77777777"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14:paraId="2BE3EAA4" w14:textId="77777777" w:rsidR="00CD43D9" w:rsidRPr="009333EF" w:rsidRDefault="00F667AD" w:rsidP="00596F24">
      <w:pPr>
        <w:pStyle w:val="firstparagraph"/>
        <w:numPr>
          <w:ilvl w:val="0"/>
          <w:numId w:val="12"/>
        </w:numPr>
      </w:pPr>
      <w:r w:rsidRPr="009333EF">
        <w:t>the recipient station</w:t>
      </w:r>
    </w:p>
    <w:p w14:paraId="61AD62F1" w14:textId="77777777"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14:paraId="53B99313" w14:textId="77777777"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14:paraId="114C280E" w14:textId="416A437B"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4D1046">
        <w:t>2.2.3</w:t>
      </w:r>
      <w:r w:rsidR="00AB5872" w:rsidRPr="009333EF">
        <w:fldChar w:fldCharType="end"/>
      </w:r>
      <w:r w:rsidR="00AB5872" w:rsidRPr="009333EF">
        <w:t>) which takes care of all the relevant attributes.</w:t>
      </w:r>
    </w:p>
    <w:p w14:paraId="31A966FF" w14:textId="77777777"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14:paraId="4AE10A2B" w14:textId="77777777" w:rsidR="00AB5872" w:rsidRPr="009333EF" w:rsidRDefault="00AB5872" w:rsidP="00AB5872">
      <w:pPr>
        <w:pStyle w:val="firstparagraph"/>
        <w:spacing w:after="0"/>
        <w:ind w:firstLine="720"/>
        <w:rPr>
          <w:i/>
        </w:rPr>
      </w:pPr>
      <w:r w:rsidRPr="009333EF">
        <w:rPr>
          <w:i/>
        </w:rPr>
        <w:t>void Root::buildNetwork ( ) {</w:t>
      </w:r>
    </w:p>
    <w:p w14:paraId="3650030A" w14:textId="77777777"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14:paraId="3691744B" w14:textId="77777777" w:rsidR="00AB5872" w:rsidRPr="009333EF" w:rsidRDefault="00AB5872" w:rsidP="00AB5872">
      <w:pPr>
        <w:pStyle w:val="firstparagraph"/>
        <w:spacing w:after="0"/>
        <w:rPr>
          <w:i/>
        </w:rPr>
      </w:pPr>
      <w:r w:rsidRPr="009333EF">
        <w:rPr>
          <w:i/>
        </w:rPr>
        <w:tab/>
      </w:r>
      <w:r w:rsidRPr="009333EF">
        <w:rPr>
          <w:i/>
        </w:rPr>
        <w:tab/>
        <w:t>Sender = create SenderType;</w:t>
      </w:r>
    </w:p>
    <w:p w14:paraId="05273D0A" w14:textId="77777777" w:rsidR="00AB5872" w:rsidRPr="009333EF" w:rsidRDefault="00AB5872" w:rsidP="00AB5872">
      <w:pPr>
        <w:pStyle w:val="firstparagraph"/>
        <w:spacing w:after="0"/>
        <w:rPr>
          <w:i/>
        </w:rPr>
      </w:pPr>
      <w:r w:rsidRPr="009333EF">
        <w:rPr>
          <w:i/>
        </w:rPr>
        <w:tab/>
      </w:r>
      <w:r w:rsidRPr="009333EF">
        <w:rPr>
          <w:i/>
        </w:rPr>
        <w:tab/>
        <w:t>Recipient = create RecipientType;</w:t>
      </w:r>
    </w:p>
    <w:p w14:paraId="4D5D494D" w14:textId="77777777" w:rsidR="00AB5872" w:rsidRPr="009333EF" w:rsidRDefault="00AB5872" w:rsidP="00AB5872">
      <w:pPr>
        <w:pStyle w:val="firstparagraph"/>
        <w:spacing w:after="0"/>
        <w:rPr>
          <w:i/>
        </w:rPr>
      </w:pPr>
      <w:r w:rsidRPr="009333EF">
        <w:rPr>
          <w:i/>
        </w:rPr>
        <w:tab/>
      </w:r>
      <w:r w:rsidRPr="009333EF">
        <w:rPr>
          <w:i/>
        </w:rPr>
        <w:tab/>
        <w:t>STRLink = create Link (2);</w:t>
      </w:r>
    </w:p>
    <w:p w14:paraId="0ED1F04F" w14:textId="77777777"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14:paraId="26FCB84E" w14:textId="77777777"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14:paraId="48374541" w14:textId="77777777"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14:paraId="0B689BF1" w14:textId="77777777"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14:paraId="47333169" w14:textId="77777777"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14:paraId="11FB6037" w14:textId="77777777" w:rsidR="00AB5872" w:rsidRPr="009333EF" w:rsidRDefault="00AB5872" w:rsidP="00AB5872">
      <w:pPr>
        <w:pStyle w:val="firstparagraph"/>
        <w:spacing w:after="0"/>
        <w:rPr>
          <w:i/>
        </w:rPr>
      </w:pPr>
      <w:r w:rsidRPr="009333EF">
        <w:rPr>
          <w:i/>
        </w:rPr>
        <w:tab/>
      </w:r>
      <w:r w:rsidRPr="009333EF">
        <w:rPr>
          <w:i/>
        </w:rPr>
        <w:tab/>
        <w:t>(from = Recipient-&gt;OutgoingPort)-&gt;connect (RTSLink);</w:t>
      </w:r>
    </w:p>
    <w:p w14:paraId="73A6D400" w14:textId="77777777" w:rsidR="00AB5872" w:rsidRPr="009333EF" w:rsidRDefault="00AB5872" w:rsidP="00AB5872">
      <w:pPr>
        <w:pStyle w:val="firstparagraph"/>
        <w:spacing w:after="0"/>
        <w:rPr>
          <w:i/>
        </w:rPr>
      </w:pPr>
      <w:r w:rsidRPr="009333EF">
        <w:rPr>
          <w:i/>
        </w:rPr>
        <w:tab/>
      </w:r>
      <w:r w:rsidRPr="009333EF">
        <w:rPr>
          <w:i/>
        </w:rPr>
        <w:tab/>
        <w:t>(to = Sender-&gt;IncomingPort)-&gt;connect (RTSLink);</w:t>
      </w:r>
    </w:p>
    <w:p w14:paraId="622002C7" w14:textId="77777777" w:rsidR="00AB5872" w:rsidRPr="009333EF" w:rsidRDefault="00AB5872" w:rsidP="00AB5872">
      <w:pPr>
        <w:pStyle w:val="firstparagraph"/>
        <w:spacing w:after="0"/>
        <w:rPr>
          <w:i/>
        </w:rPr>
      </w:pPr>
      <w:r w:rsidRPr="009333EF">
        <w:rPr>
          <w:i/>
        </w:rPr>
        <w:tab/>
      </w:r>
      <w:r w:rsidRPr="009333EF">
        <w:rPr>
          <w:i/>
        </w:rPr>
        <w:tab/>
        <w:t>from-&gt;setDTo (to, Distance);</w:t>
      </w:r>
    </w:p>
    <w:p w14:paraId="01177306" w14:textId="77777777"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14:paraId="7BA461C7" w14:textId="77777777" w:rsidR="00AB5872" w:rsidRPr="009333EF" w:rsidRDefault="00AB5872" w:rsidP="00AB5872">
      <w:pPr>
        <w:pStyle w:val="firstparagraph"/>
        <w:ind w:firstLine="432"/>
        <w:rPr>
          <w:i/>
        </w:rPr>
      </w:pPr>
      <w:r w:rsidRPr="009333EF">
        <w:rPr>
          <w:i/>
        </w:rPr>
        <w:t>};</w:t>
      </w:r>
    </w:p>
    <w:p w14:paraId="6C47FCC3" w14:textId="6475E77C"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4D1046">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14:paraId="20B8B8C2" w14:textId="77777777"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14:paraId="69949DF3" w14:textId="77777777"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14:paraId="057C6B51" w14:textId="77777777"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14:paraId="112DB575" w14:textId="77777777"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14:paraId="2196F15E" w14:textId="77777777"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14:paraId="36B66EE7" w14:textId="77777777" w:rsidR="00642859" w:rsidRPr="009333EF" w:rsidRDefault="00642859" w:rsidP="00642859">
      <w:pPr>
        <w:pStyle w:val="firstparagraph"/>
        <w:spacing w:after="0"/>
        <w:rPr>
          <w:i/>
        </w:rPr>
      </w:pPr>
      <w:r w:rsidRPr="009333EF">
        <w:rPr>
          <w:i/>
        </w:rPr>
        <w:tab/>
      </w:r>
      <w:r w:rsidRPr="009333EF">
        <w:rPr>
          <w:i/>
        </w:rPr>
        <w:tab/>
        <w:t>TrafficType *tp;</w:t>
      </w:r>
    </w:p>
    <w:p w14:paraId="0FC95FE6" w14:textId="77777777"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14:paraId="3B70B513" w14:textId="77777777" w:rsidR="00642859" w:rsidRPr="009333EF" w:rsidRDefault="00642859" w:rsidP="00B20B6E">
      <w:pPr>
        <w:pStyle w:val="firstparagraph"/>
        <w:spacing w:after="0"/>
        <w:ind w:left="1440" w:firstLine="720"/>
        <w:rPr>
          <w:i/>
        </w:rPr>
      </w:pPr>
      <w:r w:rsidRPr="009333EF">
        <w:rPr>
          <w:i/>
        </w:rPr>
        <w:t>MeanMessageInterarrivalTime, MessageLength);</w:t>
      </w:r>
    </w:p>
    <w:p w14:paraId="6DDF6E6B" w14:textId="77777777"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14:paraId="2F9BFAE1" w14:textId="77777777"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14:paraId="0DF454E5" w14:textId="77777777"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71698FC8" w14:textId="77777777" w:rsidR="00642859" w:rsidRPr="009333EF" w:rsidRDefault="00642859" w:rsidP="00642859">
      <w:pPr>
        <w:pStyle w:val="firstparagraph"/>
        <w:ind w:firstLine="432"/>
        <w:rPr>
          <w:i/>
        </w:rPr>
      </w:pPr>
      <w:r w:rsidRPr="009333EF">
        <w:rPr>
          <w:i/>
        </w:rPr>
        <w:t>};</w:t>
      </w:r>
    </w:p>
    <w:p w14:paraId="79BDED81" w14:textId="54ED9858"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4D1046" w:rsidRPr="004D1046">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14:paraId="064D65D4" w14:textId="6485ADAC"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14:paraId="62482226" w14:textId="4F9C00CE"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 for the packet.</w:t>
      </w:r>
    </w:p>
    <w:p w14:paraId="0452E520" w14:textId="77777777" w:rsidR="00B501C0" w:rsidRPr="009333EF" w:rsidRDefault="00B501C0" w:rsidP="001828F8">
      <w:pPr>
        <w:pStyle w:val="firstparagraph"/>
      </w:pPr>
      <w:r w:rsidRPr="009333EF">
        <w:t>The last stage of the startup is the sequence to create the processes:</w:t>
      </w:r>
    </w:p>
    <w:p w14:paraId="7B2C9D84" w14:textId="77777777" w:rsidR="00B501C0" w:rsidRPr="009333EF" w:rsidRDefault="00B501C0" w:rsidP="00B501C0">
      <w:pPr>
        <w:pStyle w:val="firstparagraph"/>
        <w:spacing w:after="0"/>
        <w:ind w:firstLine="720"/>
        <w:rPr>
          <w:i/>
        </w:rPr>
      </w:pPr>
      <w:r w:rsidRPr="009333EF">
        <w:rPr>
          <w:i/>
        </w:rPr>
        <w:t>void Root::startProtocol ( ) {</w:t>
      </w:r>
    </w:p>
    <w:p w14:paraId="79A3C730" w14:textId="77777777" w:rsidR="00B501C0" w:rsidRPr="009333EF" w:rsidRDefault="00B501C0" w:rsidP="00B501C0">
      <w:pPr>
        <w:pStyle w:val="firstparagraph"/>
        <w:spacing w:after="0"/>
        <w:rPr>
          <w:i/>
        </w:rPr>
      </w:pPr>
      <w:r w:rsidRPr="009333EF">
        <w:rPr>
          <w:i/>
        </w:rPr>
        <w:tab/>
      </w:r>
      <w:r w:rsidRPr="009333EF">
        <w:rPr>
          <w:i/>
        </w:rPr>
        <w:tab/>
        <w:t>create (Sender) TransmitterType (SenderTimeout);</w:t>
      </w:r>
    </w:p>
    <w:p w14:paraId="1B1D6E8E" w14:textId="77777777" w:rsidR="00B501C0" w:rsidRPr="009333EF" w:rsidRDefault="00B501C0" w:rsidP="00B501C0">
      <w:pPr>
        <w:pStyle w:val="firstparagraph"/>
        <w:spacing w:after="0"/>
        <w:rPr>
          <w:i/>
        </w:rPr>
      </w:pPr>
      <w:r w:rsidRPr="009333EF">
        <w:rPr>
          <w:i/>
        </w:rPr>
        <w:tab/>
      </w:r>
      <w:r w:rsidRPr="009333EF">
        <w:rPr>
          <w:i/>
        </w:rPr>
        <w:tab/>
        <w:t>create (Sender) AckReceiverType;</w:t>
      </w:r>
    </w:p>
    <w:p w14:paraId="532709A3" w14:textId="77777777" w:rsidR="00B501C0" w:rsidRPr="009333EF" w:rsidRDefault="00B501C0" w:rsidP="00B501C0">
      <w:pPr>
        <w:pStyle w:val="firstparagraph"/>
        <w:spacing w:after="0"/>
        <w:rPr>
          <w:i/>
        </w:rPr>
      </w:pPr>
      <w:r w:rsidRPr="009333EF">
        <w:rPr>
          <w:i/>
        </w:rPr>
        <w:tab/>
      </w:r>
      <w:r w:rsidRPr="009333EF">
        <w:rPr>
          <w:i/>
        </w:rPr>
        <w:tab/>
        <w:t>create (Recipient) ReceiverType (RecipientTimeout);</w:t>
      </w:r>
    </w:p>
    <w:p w14:paraId="1BA99A11" w14:textId="77777777" w:rsidR="00B501C0" w:rsidRPr="009333EF" w:rsidRDefault="00B501C0" w:rsidP="00B501C0">
      <w:pPr>
        <w:pStyle w:val="firstparagraph"/>
        <w:spacing w:after="0"/>
        <w:rPr>
          <w:i/>
        </w:rPr>
      </w:pPr>
      <w:r w:rsidRPr="009333EF">
        <w:rPr>
          <w:i/>
        </w:rPr>
        <w:tab/>
      </w:r>
      <w:r w:rsidRPr="009333EF">
        <w:rPr>
          <w:i/>
        </w:rPr>
        <w:tab/>
        <w:t>create (Recipient) AcknowledgerType;</w:t>
      </w:r>
    </w:p>
    <w:p w14:paraId="54884E93" w14:textId="77777777" w:rsidR="00B501C0" w:rsidRPr="009333EF" w:rsidRDefault="00B501C0" w:rsidP="00B501C0">
      <w:pPr>
        <w:pStyle w:val="firstparagraph"/>
        <w:ind w:firstLine="720"/>
        <w:rPr>
          <w:i/>
        </w:rPr>
      </w:pPr>
      <w:r w:rsidRPr="009333EF">
        <w:rPr>
          <w:i/>
        </w:rPr>
        <w:t>};</w:t>
      </w:r>
    </w:p>
    <w:p w14:paraId="0C3B336C" w14:textId="541EC2FF"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4D1046">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4D1046">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14:paraId="56307DCA" w14:textId="77777777"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14:paraId="1D569A22" w14:textId="77777777"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3885959"/>
      <w:bookmarkEnd w:id="94"/>
      <w:r w:rsidRPr="009333EF">
        <w:rPr>
          <w:lang w:val="en-US"/>
        </w:rPr>
        <w:lastRenderedPageBreak/>
        <w:t>Running the model</w:t>
      </w:r>
      <w:bookmarkEnd w:id="123"/>
      <w:bookmarkEnd w:id="124"/>
      <w:bookmarkEnd w:id="125"/>
      <w:bookmarkEnd w:id="126"/>
    </w:p>
    <w:p w14:paraId="1E63C579" w14:textId="77777777"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14:paraId="749B727E" w14:textId="77777777"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14:paraId="0A844D2E" w14:textId="77777777"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14:paraId="10918580" w14:textId="77777777"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14:paraId="39BB4449" w14:textId="77777777"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14:paraId="6037749E" w14:textId="77777777"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14:paraId="4A81B1E8" w14:textId="77777777"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14:paraId="6C92E952" w14:textId="77777777"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14:paraId="5B0DD909" w14:textId="77777777"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14:paraId="3D4C1DFD" w14:textId="77777777"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14:paraId="2C274615" w14:textId="77777777"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14:paraId="79B85EEE" w14:textId="77777777"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14:paraId="311EBF5B" w14:textId="77777777"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14:paraId="039FD94F" w14:textId="77777777"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14:paraId="2660579C" w14:textId="1226E814"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14:paraId="590DC015" w14:textId="58AC7F35"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4D1046">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14:paraId="7F8EB93F" w14:textId="44D2BF49"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4D1046">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14:paraId="21659B00" w14:textId="194A95B9"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4D1046">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14:paraId="5493C583" w14:textId="77777777" w:rsidR="00360C26" w:rsidRPr="009333EF" w:rsidRDefault="00360C26" w:rsidP="00680C52">
      <w:pPr>
        <w:pStyle w:val="firstparagraph"/>
      </w:pPr>
      <w:r w:rsidRPr="009333EF">
        <w:t>The model is compiled by running:</w:t>
      </w:r>
    </w:p>
    <w:p w14:paraId="440D1C9D" w14:textId="77777777"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14:paraId="460F8DB3" w14:textId="786E8F80"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4D1046">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4D1046">
        <w:t>B.5</w:t>
      </w:r>
      <w:r w:rsidR="00BC5F24" w:rsidRPr="009333EF">
        <w:fldChar w:fldCharType="end"/>
      </w:r>
      <w:r w:rsidRPr="009333EF">
        <w:t xml:space="preserve">). </w:t>
      </w:r>
      <w:r w:rsidR="00D4296A" w:rsidRPr="009333EF">
        <w:t>It takes a few seconds to run the above data set through the simulator. The command line is:</w:t>
      </w:r>
    </w:p>
    <w:p w14:paraId="5DBBDD9F" w14:textId="77777777" w:rsidR="00D4296A" w:rsidRPr="009333EF" w:rsidRDefault="00D4296A" w:rsidP="00680C52">
      <w:pPr>
        <w:pStyle w:val="firstparagraph"/>
        <w:rPr>
          <w:i/>
        </w:rPr>
      </w:pPr>
      <w:r w:rsidRPr="009333EF">
        <w:tab/>
      </w:r>
      <w:r w:rsidRPr="009333EF">
        <w:rPr>
          <w:i/>
        </w:rPr>
        <w:t>./side data.txt output.txt</w:t>
      </w:r>
    </w:p>
    <w:p w14:paraId="0B32158D" w14:textId="77777777"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14:paraId="1B716E35" w14:textId="192269C4"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4D1046">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14:paraId="699DB2A1" w14:textId="77777777" w:rsidR="008D7C02" w:rsidRPr="009333EF" w:rsidRDefault="008D7C02" w:rsidP="008D7C02">
      <w:pPr>
        <w:pStyle w:val="firstparagraph"/>
        <w:spacing w:after="0"/>
        <w:ind w:firstLine="720"/>
        <w:rPr>
          <w:i/>
        </w:rPr>
      </w:pPr>
      <w:r w:rsidRPr="009333EF">
        <w:rPr>
          <w:i/>
        </w:rPr>
        <w:t>void Root::printResults ( ) {</w:t>
      </w:r>
    </w:p>
    <w:p w14:paraId="61DAC059" w14:textId="77777777"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14:paraId="20120BD2" w14:textId="77777777"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14:paraId="6F5C49EF" w14:textId="77777777"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14:paraId="428D3D13" w14:textId="77777777" w:rsidR="008D7C02" w:rsidRPr="009333EF" w:rsidRDefault="008D7C02" w:rsidP="008D7C02">
      <w:pPr>
        <w:pStyle w:val="firstparagraph"/>
        <w:ind w:firstLine="720"/>
        <w:rPr>
          <w:i/>
        </w:rPr>
      </w:pPr>
      <w:r w:rsidRPr="009333EF">
        <w:rPr>
          <w:i/>
        </w:rPr>
        <w:t>};</w:t>
      </w:r>
    </w:p>
    <w:p w14:paraId="3F6CE76E" w14:textId="3B4F14F6"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w:t>
      </w:r>
      <w:r w:rsidR="00BA7559" w:rsidRPr="009333EF">
        <w:rPr>
          <w:i/>
        </w:rPr>
        <w:t>performance measures</w:t>
      </w:r>
      <w:r w:rsidR="00BA7559" w:rsidRPr="009333EF">
        <w:t xml:space="preserve"> to the output file.</w:t>
      </w:r>
    </w:p>
    <w:p w14:paraId="4FF74585" w14:textId="6F8C3C56"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4D1046">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4D1046">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14:paraId="5C32E1FF" w14:textId="2C597D44"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4D1046">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14:paraId="2714D5F2" w14:textId="77777777"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14:paraId="65606460" w14:textId="77777777"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14:paraId="3DF7B1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6259F5E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3B35F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14:paraId="6A934F60"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14:paraId="30590A9D"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14:paraId="62F902B9"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14:paraId="05EA5D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14:paraId="0B0A5AF9"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14:paraId="2750A992" w14:textId="77777777"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14:paraId="5C8618D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1F739892"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B0CFD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14:paraId="0A212FF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14:paraId="3638C7B4"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14:paraId="3B52231A"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14:paraId="591966B3"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14:paraId="3E85BB17" w14:textId="77777777"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14:paraId="2B6747EF" w14:textId="42A009BC"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4D1046">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14:paraId="343F68DA" w14:textId="77777777"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14:paraId="7FA6428A" w14:textId="77777777"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14:paraId="2853B60C" w14:textId="77777777"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14:paraId="2E7BC566"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14:paraId="5D50A821"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14:paraId="7A4EDE2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14:paraId="3EADEBD7"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14:paraId="313D773D"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14:paraId="1E143AB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14:paraId="091DA3B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14:paraId="511DD15C"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14:paraId="7FF58D4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14:paraId="0A393130"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14:paraId="4F20BD01" w14:textId="77777777"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14:paraId="35FF9C8A" w14:textId="3EA79E30"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4D1046">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14:paraId="2A25376C" w14:textId="03AEE436"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the effective throughput </w:t>
      </w:r>
      <w:r w:rsidR="00E32650">
        <w:t>to</w:t>
      </w:r>
      <w:r w:rsidRPr="009333EF">
        <w:t xml:space="preserve">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14:paraId="70CBE32D" w14:textId="77777777"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14:paraId="58D73759" w14:textId="77777777"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14:paraId="537330D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14:paraId="05267ED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14:paraId="30DC5E1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14:paraId="111342D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14:paraId="2AF931A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14:paraId="34F319A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14:paraId="6D2B0B4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14:paraId="275CA22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14:paraId="27C643B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14:paraId="7C213D4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14:paraId="2239305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14:paraId="0700B8E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14:paraId="41C21EFB"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14:paraId="4F2B4B57"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14:paraId="4AF61F5F"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14:paraId="5F1E666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14:paraId="2C4ACC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14:paraId="4CA21F8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14:paraId="029FCDA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14:paraId="47A0D96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14:paraId="00C03F0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14:paraId="6A3F93E9"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14:paraId="241A48B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14:paraId="1F641EB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14:paraId="5EFC5AC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14:paraId="12346D60"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14:paraId="0054BB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14:paraId="4DB7EBC5"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14:paraId="23DCC048" w14:textId="77777777"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14:paraId="66C9589B" w14:textId="3C8AB641"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4D1046">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14:paraId="555912F7" w14:textId="04B3FAF8"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4D1046">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14:paraId="553973B5" w14:textId="7814FB0C"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4D1046">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14:paraId="1818C8C3" w14:textId="77777777" w:rsidR="00076B53" w:rsidRPr="009333EF" w:rsidRDefault="00247009" w:rsidP="00596F24">
      <w:pPr>
        <w:pStyle w:val="Heading2"/>
        <w:numPr>
          <w:ilvl w:val="1"/>
          <w:numId w:val="4"/>
        </w:numPr>
        <w:rPr>
          <w:lang w:val="en-US"/>
        </w:rPr>
      </w:pPr>
      <w:bookmarkStart w:id="130" w:name="_Toc3885960"/>
      <w:r w:rsidRPr="009333EF">
        <w:rPr>
          <w:lang w:val="en-US"/>
        </w:rPr>
        <w:t>A</w:t>
      </w:r>
      <w:r w:rsidR="00CB0EA8" w:rsidRPr="009333EF">
        <w:rPr>
          <w:lang w:val="en-US"/>
        </w:rPr>
        <w:t xml:space="preserve"> PID controller</w:t>
      </w:r>
      <w:bookmarkEnd w:id="130"/>
    </w:p>
    <w:p w14:paraId="09DAAACC" w14:textId="498E8B61"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14:anchorId="36CA03C9" wp14:editId="7EFFFB40">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14:paraId="33826603" w14:textId="77777777" w:rsidR="00BE047F" w:rsidRDefault="00BE047F"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7777777" w:rsidR="00BE047F" w:rsidRDefault="00BE047F"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1"/>
                            <w:r>
                              <w:t>. A PID-controlled system.</w:t>
                            </w:r>
                          </w:p>
                          <w:p w14:paraId="398727ED"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A03C9"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14:paraId="33826603" w14:textId="77777777" w:rsidR="00BE047F" w:rsidRDefault="00BE047F"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7777777" w:rsidR="00BE047F" w:rsidRDefault="00BE047F"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2"/>
                      <w:r>
                        <w:t>. A PID-controlled system.</w:t>
                      </w:r>
                    </w:p>
                    <w:p w14:paraId="398727ED" w14:textId="77777777" w:rsidR="00BE047F" w:rsidRDefault="00BE047F"/>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w:t>
      </w:r>
      <w:r w:rsidR="00636AA3">
        <w:t xml:space="preserve"> a</w:t>
      </w:r>
      <w:r w:rsidR="0084509C" w:rsidRPr="009333EF">
        <w:t xml:space="preserve"> </w:t>
      </w:r>
      <w:r w:rsidR="0084509C" w:rsidRPr="009333EF">
        <w:rPr>
          <w:i/>
        </w:rPr>
        <w:t>plant</w:t>
      </w:r>
      <w:r w:rsidR="0084509C" w:rsidRPr="009333EF">
        <w:t xml:space="preserve"> denotes a controlled, dynamic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14:paraId="1113827F" w14:textId="77777777" w:rsidR="00CB0EA8" w:rsidRPr="009333EF" w:rsidRDefault="00CB0EA8" w:rsidP="00596F24">
      <w:pPr>
        <w:pStyle w:val="Heading3"/>
        <w:numPr>
          <w:ilvl w:val="2"/>
          <w:numId w:val="4"/>
        </w:numPr>
        <w:rPr>
          <w:lang w:val="en-US"/>
        </w:rPr>
      </w:pPr>
      <w:bookmarkStart w:id="133" w:name="_Toc3885961"/>
      <w:bookmarkStart w:id="134" w:name="pidc"/>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3"/>
    </w:p>
    <w:p w14:paraId="3481FBFB" w14:textId="77777777"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14:paraId="79ACAEB6" w14:textId="12AF2BED"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a positive value means “below target” (</w:t>
      </w:r>
      <w:bookmarkStart w:id="135" w:name="_GoBack"/>
      <w:r w:rsidR="001B3FB1" w:rsidRPr="009333EF">
        <w:t>connot</w:t>
      </w:r>
      <w:bookmarkEnd w:id="135"/>
      <w:r w:rsidR="001B3FB1" w:rsidRPr="009333EF">
        <w:t>ing</w:t>
      </w:r>
      <w:r w:rsidR="001E0CB4">
        <w:t xml:space="preserve"> </w:t>
      </w:r>
      <w:r w:rsidR="001B3FB1" w:rsidRPr="009333EF">
        <w:t xml:space="preserve">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14:paraId="70B776D9" w14:textId="038D429B"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4D1046">
        <w:t xml:space="preserve">Figure </w:t>
      </w:r>
      <w:r w:rsidR="004D1046">
        <w:rPr>
          <w:noProof/>
        </w:rPr>
        <w:t>2</w:t>
      </w:r>
      <w:r w:rsidR="004D1046">
        <w:noBreakHyphen/>
      </w:r>
      <w:r w:rsidR="004D1046">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14:paraId="4957510D" w14:textId="77777777"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14:paraId="35CD410E" w14:textId="657F3B97"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EndPr/>
        <w:sdtContent>
          <w:r w:rsidR="00A6160C" w:rsidRPr="009333EF">
            <w:fldChar w:fldCharType="begin"/>
          </w:r>
          <w:r w:rsidR="00A6160C" w:rsidRPr="009333EF">
            <w:instrText xml:space="preserve"> CITATION o2009handbook \l 1033 </w:instrText>
          </w:r>
          <w:r w:rsidR="00A6160C" w:rsidRPr="009333EF">
            <w:fldChar w:fldCharType="separate"/>
          </w:r>
          <w:r w:rsidR="004D1046" w:rsidRPr="004D1046">
            <w:rPr>
              <w:noProof/>
            </w:rPr>
            <w:t>[43]</w:t>
          </w:r>
          <w:r w:rsidR="00A6160C" w:rsidRPr="009333EF">
            <w:fldChar w:fldCharType="end"/>
          </w:r>
        </w:sdtContent>
      </w:sdt>
      <w:sdt>
        <w:sdtPr>
          <w:id w:val="-2090298110"/>
          <w:citation/>
        </w:sdtPr>
        <w:sdtEndPr/>
        <w:sdtContent>
          <w:r w:rsidR="00A6160C" w:rsidRPr="009333EF">
            <w:fldChar w:fldCharType="begin"/>
          </w:r>
          <w:r w:rsidR="00A6160C" w:rsidRPr="009333EF">
            <w:instrText xml:space="preserve"> CITATION rivera1986internal \l 1033 </w:instrText>
          </w:r>
          <w:r w:rsidR="00A6160C" w:rsidRPr="009333EF">
            <w:fldChar w:fldCharType="separate"/>
          </w:r>
          <w:r w:rsidR="004D1046">
            <w:rPr>
              <w:noProof/>
            </w:rPr>
            <w:t xml:space="preserve"> </w:t>
          </w:r>
          <w:r w:rsidR="004D1046" w:rsidRPr="004D1046">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14:paraId="1E458E0E" w14:textId="77777777"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14:paraId="6D676C00" w14:textId="77777777"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14:paraId="42A8E287" w14:textId="77777777"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14:paraId="6F1A55C8" w14:textId="77777777" w:rsidR="00C9498B" w:rsidRPr="009333EF" w:rsidRDefault="00C9498B" w:rsidP="00C9498B">
      <w:pPr>
        <w:pStyle w:val="firstparagraph"/>
        <w:spacing w:after="0"/>
        <w:ind w:firstLine="720"/>
        <w:rPr>
          <w:i/>
        </w:rPr>
      </w:pPr>
      <w:r w:rsidRPr="009333EF">
        <w:rPr>
          <w:i/>
        </w:rPr>
        <w:t>v = Kp * error;</w:t>
      </w:r>
    </w:p>
    <w:p w14:paraId="6059CACC" w14:textId="77777777"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14:paraId="6FC5D8BC"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14:paraId="1418A254" w14:textId="77777777"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14:paraId="10183813"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14:paraId="0C2BF64A" w14:textId="77777777" w:rsidR="00C9498B" w:rsidRPr="009333EF" w:rsidRDefault="00C9498B" w:rsidP="00C9498B">
      <w:pPr>
        <w:pStyle w:val="firstparagraph"/>
        <w:spacing w:after="0"/>
        <w:ind w:firstLine="720"/>
        <w:rPr>
          <w:i/>
        </w:rPr>
      </w:pPr>
      <w:r w:rsidRPr="009333EF">
        <w:rPr>
          <w:i/>
        </w:rPr>
        <w:t>else</w:t>
      </w:r>
    </w:p>
    <w:p w14:paraId="0D943001" w14:textId="77777777" w:rsidR="00C9498B" w:rsidRPr="009333EF" w:rsidRDefault="00C9498B" w:rsidP="00521871">
      <w:pPr>
        <w:pStyle w:val="firstparagraph"/>
        <w:rPr>
          <w:i/>
        </w:rPr>
      </w:pPr>
      <w:r w:rsidRPr="009333EF">
        <w:rPr>
          <w:i/>
        </w:rPr>
        <w:tab/>
      </w:r>
      <w:r w:rsidRPr="009333EF">
        <w:rPr>
          <w:i/>
        </w:rPr>
        <w:tab/>
        <w:t>M = v;</w:t>
      </w:r>
    </w:p>
    <w:p w14:paraId="090255E8" w14:textId="77777777"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14:paraId="4485312F" w14:textId="77777777" w:rsidR="000C60E3" w:rsidRPr="009333EF" w:rsidRDefault="00A70D87" w:rsidP="000C60E3">
      <w:pPr>
        <w:pStyle w:val="firstparagraph"/>
      </w:pPr>
      <w:bookmarkStart w:id="136"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6"/>
    <w:p w14:paraId="74AF1FFA" w14:textId="77777777"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14:paraId="2B8CA6C7" w14:textId="635A7D91"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w:t>
      </w:r>
      <w:r w:rsidR="00411279">
        <w:t>the error</w:t>
      </w:r>
      <w:r w:rsidR="00B278A6" w:rsidRPr="009333EF">
        <w:t xml:space="preserve">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14:paraId="4DE6F483" w14:textId="77777777"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14:paraId="1D69C307" w14:textId="77777777" w:rsidR="00FA4A52" w:rsidRPr="009333EF" w:rsidRDefault="00310B20" w:rsidP="00521871">
      <w:pPr>
        <w:pStyle w:val="firstparagraph"/>
      </w:pPr>
      <w:r w:rsidRPr="009333EF">
        <w:t>parametrized</w:t>
      </w:r>
      <w:r w:rsidR="00603028" w:rsidRPr="009333EF">
        <w:t xml:space="preserve"> by three coefficients and including all three parts.</w:t>
      </w:r>
    </w:p>
    <w:p w14:paraId="7D6BA8D9" w14:textId="6FE9D288"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w:t>
      </w:r>
      <w:r w:rsidR="00411279">
        <w:t xml:space="preserve">the </w:t>
      </w:r>
      <w:r w:rsidRPr="009333EF">
        <w:t xml:space="preserve">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14:paraId="26398DB6" w14:textId="77777777"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14:paraId="08FE42C8" w14:textId="77777777" w:rsidR="00291D59" w:rsidRPr="009333EF" w:rsidRDefault="00291D59" w:rsidP="00291D59">
      <w:pPr>
        <w:pStyle w:val="firstparagraph"/>
        <w:spacing w:after="0"/>
        <w:ind w:firstLine="720"/>
        <w:rPr>
          <w:i/>
        </w:rPr>
      </w:pPr>
      <w:r w:rsidRPr="009333EF">
        <w:rPr>
          <w:i/>
        </w:rPr>
        <w:t>lasterr = 0;</w:t>
      </w:r>
    </w:p>
    <w:p w14:paraId="1D54A6F5" w14:textId="77777777" w:rsidR="00291D59" w:rsidRPr="009333EF" w:rsidRDefault="00291D59" w:rsidP="00291D59">
      <w:pPr>
        <w:pStyle w:val="firstparagraph"/>
        <w:spacing w:after="0"/>
        <w:ind w:firstLine="720"/>
        <w:rPr>
          <w:i/>
        </w:rPr>
      </w:pPr>
      <w:r w:rsidRPr="009333EF">
        <w:rPr>
          <w:i/>
        </w:rPr>
        <w:t>I = 0;</w:t>
      </w:r>
    </w:p>
    <w:p w14:paraId="5395D69A" w14:textId="77777777" w:rsidR="00291D59" w:rsidRPr="009333EF" w:rsidRDefault="00291D59" w:rsidP="00291D59">
      <w:pPr>
        <w:pStyle w:val="firstparagraph"/>
        <w:spacing w:after="0"/>
        <w:ind w:firstLine="720"/>
        <w:rPr>
          <w:i/>
        </w:rPr>
      </w:pPr>
      <w:r w:rsidRPr="009333EF">
        <w:rPr>
          <w:i/>
        </w:rPr>
        <w:t>while (1) {</w:t>
      </w:r>
    </w:p>
    <w:p w14:paraId="3656A45E" w14:textId="77777777"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14:paraId="34EC7C7F" w14:textId="77777777"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14:paraId="6F70DF83" w14:textId="77777777" w:rsidR="00291D59" w:rsidRPr="009333EF" w:rsidRDefault="00291D59" w:rsidP="00291D59">
      <w:pPr>
        <w:pStyle w:val="firstparagraph"/>
        <w:spacing w:after="0"/>
        <w:rPr>
          <w:i/>
        </w:rPr>
      </w:pPr>
      <w:r w:rsidRPr="009333EF">
        <w:rPr>
          <w:i/>
        </w:rPr>
        <w:tab/>
      </w:r>
      <w:r w:rsidRPr="009333EF">
        <w:rPr>
          <w:i/>
        </w:rPr>
        <w:tab/>
        <w:t>I += e;</w:t>
      </w:r>
    </w:p>
    <w:p w14:paraId="583B9A73" w14:textId="77777777" w:rsidR="00291D59" w:rsidRPr="009333EF" w:rsidRDefault="00291D59" w:rsidP="00291D59">
      <w:pPr>
        <w:pStyle w:val="firstparagraph"/>
        <w:spacing w:after="0"/>
        <w:rPr>
          <w:i/>
        </w:rPr>
      </w:pPr>
      <w:r w:rsidRPr="009333EF">
        <w:rPr>
          <w:i/>
        </w:rPr>
        <w:tab/>
      </w:r>
      <w:r w:rsidRPr="009333EF">
        <w:rPr>
          <w:i/>
        </w:rPr>
        <w:tab/>
        <w:t xml:space="preserve">D = e </w:t>
      </w:r>
      <w:bookmarkStart w:id="137" w:name="_Hlk503020547"/>
      <w:r w:rsidRPr="009333EF">
        <w:rPr>
          <w:i/>
        </w:rPr>
        <w:t>–</w:t>
      </w:r>
      <w:bookmarkEnd w:id="137"/>
      <w:r w:rsidRPr="009333EF">
        <w:rPr>
          <w:i/>
        </w:rPr>
        <w:t xml:space="preserve"> laster</w:t>
      </w:r>
      <w:r w:rsidR="00477B4A" w:rsidRPr="009333EF">
        <w:rPr>
          <w:i/>
        </w:rPr>
        <w:t>r</w:t>
      </w:r>
      <w:r w:rsidRPr="009333EF">
        <w:rPr>
          <w:i/>
        </w:rPr>
        <w:t>;</w:t>
      </w:r>
    </w:p>
    <w:p w14:paraId="01A12358" w14:textId="77777777"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14:paraId="1DD59A39" w14:textId="77777777"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14:paraId="268A397A"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14:paraId="1FCBC837" w14:textId="77777777"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14:paraId="67CC9B5D"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14:paraId="2F713BE1" w14:textId="77777777" w:rsidR="00291D59" w:rsidRPr="009333EF" w:rsidRDefault="00291D59" w:rsidP="00291D59">
      <w:pPr>
        <w:pStyle w:val="firstparagraph"/>
        <w:spacing w:after="0"/>
        <w:rPr>
          <w:i/>
        </w:rPr>
      </w:pPr>
      <w:r w:rsidRPr="009333EF">
        <w:rPr>
          <w:i/>
        </w:rPr>
        <w:tab/>
      </w:r>
      <w:r w:rsidRPr="009333EF">
        <w:rPr>
          <w:i/>
        </w:rPr>
        <w:tab/>
        <w:t>setinput (v);</w:t>
      </w:r>
    </w:p>
    <w:p w14:paraId="2612F6EA" w14:textId="77777777"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14:paraId="4097301F" w14:textId="77777777" w:rsidR="00291D59" w:rsidRPr="009333EF" w:rsidRDefault="00291D59" w:rsidP="00291D59">
      <w:pPr>
        <w:pStyle w:val="firstparagraph"/>
        <w:ind w:firstLine="720"/>
        <w:rPr>
          <w:i/>
        </w:rPr>
      </w:pPr>
      <w:r w:rsidRPr="009333EF">
        <w:rPr>
          <w:i/>
        </w:rPr>
        <w:t>}</w:t>
      </w:r>
    </w:p>
    <w:p w14:paraId="031DE92F" w14:textId="77777777"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14:paraId="2D877456" w14:textId="77777777" w:rsidR="005C27D5" w:rsidRPr="009333EF" w:rsidRDefault="00477B4A" w:rsidP="00596F24">
      <w:pPr>
        <w:pStyle w:val="Heading3"/>
        <w:numPr>
          <w:ilvl w:val="2"/>
          <w:numId w:val="4"/>
        </w:numPr>
        <w:rPr>
          <w:lang w:val="en-US"/>
        </w:rPr>
      </w:pPr>
      <w:bookmarkStart w:id="138" w:name="_Ref501527937"/>
      <w:bookmarkStart w:id="139" w:name="_Ref501648111"/>
      <w:bookmarkStart w:id="140" w:name="_Toc3885962"/>
      <w:bookmarkEnd w:id="134"/>
      <w:r w:rsidRPr="009333EF">
        <w:rPr>
          <w:lang w:val="en-US"/>
        </w:rPr>
        <w:t>Building the controller</w:t>
      </w:r>
      <w:bookmarkEnd w:id="138"/>
      <w:bookmarkEnd w:id="139"/>
      <w:bookmarkEnd w:id="140"/>
    </w:p>
    <w:p w14:paraId="4086CCEE" w14:textId="77777777"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14:paraId="0E708E19" w14:textId="3B612382"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4D1046">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4D1046">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4D1046">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14:paraId="0F07FB13" w14:textId="77777777"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14:paraId="4037BEE6" w14:textId="77777777"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14:paraId="35A363D5" w14:textId="77777777"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839B9E5" w14:textId="77777777" w:rsidR="00477B4A" w:rsidRPr="009333EF" w:rsidRDefault="00477B4A" w:rsidP="00477B4A">
      <w:pPr>
        <w:pStyle w:val="firstparagraph"/>
        <w:spacing w:after="0"/>
        <w:rPr>
          <w:i/>
        </w:rPr>
      </w:pPr>
      <w:r w:rsidRPr="009333EF">
        <w:rPr>
          <w:i/>
        </w:rPr>
        <w:tab/>
      </w:r>
      <w:r w:rsidRPr="009333EF">
        <w:rPr>
          <w:i/>
        </w:rPr>
        <w:tab/>
        <w:t>int VMin, VMax, Setpoint, SMin, SMax;</w:t>
      </w:r>
    </w:p>
    <w:p w14:paraId="399D6607" w14:textId="77777777" w:rsidR="00477B4A" w:rsidRPr="009333EF" w:rsidRDefault="00477B4A" w:rsidP="00477B4A">
      <w:pPr>
        <w:pStyle w:val="firstparagraph"/>
        <w:spacing w:after="0"/>
        <w:rPr>
          <w:i/>
        </w:rPr>
      </w:pPr>
      <w:r w:rsidRPr="009333EF">
        <w:rPr>
          <w:i/>
        </w:rPr>
        <w:tab/>
      </w:r>
      <w:r w:rsidRPr="009333EF">
        <w:rPr>
          <w:i/>
        </w:rPr>
        <w:tab/>
        <w:t>double Kp, Ki, Kd, integral, lasterr;</w:t>
      </w:r>
    </w:p>
    <w:p w14:paraId="665FDA3B" w14:textId="77777777"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14:paraId="0643F269" w14:textId="77777777"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77B76BFA" w14:textId="77777777"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14:paraId="52B63ABF" w14:textId="77777777" w:rsidR="00477B4A" w:rsidRPr="009333EF" w:rsidRDefault="00477B4A" w:rsidP="00477B4A">
      <w:pPr>
        <w:pStyle w:val="firstparagraph"/>
        <w:spacing w:after="0"/>
        <w:rPr>
          <w:i/>
        </w:rPr>
      </w:pPr>
      <w:r w:rsidRPr="009333EF">
        <w:rPr>
          <w:i/>
        </w:rPr>
        <w:tab/>
      </w:r>
      <w:r w:rsidRPr="009333EF">
        <w:rPr>
          <w:i/>
        </w:rPr>
        <w:tab/>
        <w:t>void control (int);</w:t>
      </w:r>
    </w:p>
    <w:p w14:paraId="33F8A501" w14:textId="77777777" w:rsidR="00477B4A" w:rsidRPr="009333EF" w:rsidRDefault="00477B4A" w:rsidP="00477B4A">
      <w:pPr>
        <w:pStyle w:val="firstparagraph"/>
        <w:spacing w:after="0"/>
        <w:rPr>
          <w:i/>
        </w:rPr>
      </w:pPr>
      <w:r w:rsidRPr="009333EF">
        <w:rPr>
          <w:i/>
        </w:rPr>
        <w:tab/>
      </w:r>
      <w:r w:rsidRPr="009333EF">
        <w:rPr>
          <w:i/>
        </w:rPr>
        <w:tab/>
        <w:t>void setpoint (int);</w:t>
      </w:r>
    </w:p>
    <w:p w14:paraId="64DED541" w14:textId="77777777" w:rsidR="00477B4A" w:rsidRPr="009333EF" w:rsidRDefault="00477B4A" w:rsidP="00477B4A">
      <w:pPr>
        <w:pStyle w:val="firstparagraph"/>
        <w:ind w:firstLine="720"/>
        <w:rPr>
          <w:i/>
        </w:rPr>
      </w:pPr>
      <w:r w:rsidRPr="009333EF">
        <w:rPr>
          <w:i/>
        </w:rPr>
        <w:t>};</w:t>
      </w:r>
    </w:p>
    <w:p w14:paraId="53A7F9CD" w14:textId="77777777"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14:paraId="6E27097B" w14:textId="77777777"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14:paraId="6AA3B5FB" w14:textId="77777777"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14:paraId="25895998" w14:textId="77777777"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14:paraId="213ED5EA" w14:textId="77777777" w:rsidR="0030061A" w:rsidRPr="009333EF" w:rsidRDefault="0030061A" w:rsidP="0030061A">
      <w:pPr>
        <w:pStyle w:val="firstparagraph"/>
        <w:spacing w:after="0"/>
        <w:rPr>
          <w:i/>
        </w:rPr>
      </w:pPr>
      <w:r w:rsidRPr="009333EF">
        <w:rPr>
          <w:i/>
        </w:rPr>
        <w:tab/>
      </w:r>
      <w:r w:rsidRPr="009333EF">
        <w:rPr>
          <w:i/>
        </w:rPr>
        <w:tab/>
        <w:t>readIn (VMin);</w:t>
      </w:r>
    </w:p>
    <w:p w14:paraId="02A1469B" w14:textId="77777777" w:rsidR="0030061A" w:rsidRPr="009333EF" w:rsidRDefault="0030061A" w:rsidP="0030061A">
      <w:pPr>
        <w:pStyle w:val="firstparagraph"/>
        <w:spacing w:after="0"/>
        <w:rPr>
          <w:i/>
        </w:rPr>
      </w:pPr>
      <w:r w:rsidRPr="009333EF">
        <w:rPr>
          <w:i/>
        </w:rPr>
        <w:tab/>
      </w:r>
      <w:r w:rsidRPr="009333EF">
        <w:rPr>
          <w:i/>
        </w:rPr>
        <w:tab/>
        <w:t>readIn (VMax);</w:t>
      </w:r>
    </w:p>
    <w:p w14:paraId="001E5E90" w14:textId="77777777" w:rsidR="0030061A" w:rsidRPr="009333EF" w:rsidRDefault="0030061A" w:rsidP="0030061A">
      <w:pPr>
        <w:pStyle w:val="firstparagraph"/>
        <w:spacing w:after="0"/>
        <w:rPr>
          <w:i/>
        </w:rPr>
      </w:pPr>
      <w:r w:rsidRPr="009333EF">
        <w:rPr>
          <w:i/>
        </w:rPr>
        <w:tab/>
      </w:r>
      <w:r w:rsidRPr="009333EF">
        <w:rPr>
          <w:i/>
        </w:rPr>
        <w:tab/>
        <w:t>readIn (Setpoint);</w:t>
      </w:r>
    </w:p>
    <w:p w14:paraId="281E5AE9" w14:textId="77777777" w:rsidR="0030061A" w:rsidRPr="009333EF" w:rsidRDefault="0030061A" w:rsidP="0030061A">
      <w:pPr>
        <w:pStyle w:val="firstparagraph"/>
        <w:spacing w:after="0"/>
        <w:rPr>
          <w:i/>
        </w:rPr>
      </w:pPr>
      <w:r w:rsidRPr="009333EF">
        <w:rPr>
          <w:i/>
        </w:rPr>
        <w:tab/>
      </w:r>
      <w:r w:rsidRPr="009333EF">
        <w:rPr>
          <w:i/>
        </w:rPr>
        <w:tab/>
        <w:t>readIn (SMin);</w:t>
      </w:r>
    </w:p>
    <w:p w14:paraId="2F9267A5" w14:textId="77777777" w:rsidR="0030061A" w:rsidRPr="009333EF" w:rsidRDefault="0030061A" w:rsidP="0030061A">
      <w:pPr>
        <w:pStyle w:val="firstparagraph"/>
        <w:spacing w:after="0"/>
        <w:rPr>
          <w:i/>
        </w:rPr>
      </w:pPr>
      <w:r w:rsidRPr="009333EF">
        <w:rPr>
          <w:i/>
        </w:rPr>
        <w:tab/>
      </w:r>
      <w:r w:rsidRPr="009333EF">
        <w:rPr>
          <w:i/>
        </w:rPr>
        <w:tab/>
        <w:t>readIn (SMax);</w:t>
      </w:r>
    </w:p>
    <w:p w14:paraId="1E9EE7B4" w14:textId="77777777" w:rsidR="0030061A" w:rsidRPr="009333EF" w:rsidRDefault="0030061A" w:rsidP="0030061A">
      <w:pPr>
        <w:pStyle w:val="firstparagraph"/>
        <w:spacing w:after="0"/>
        <w:rPr>
          <w:i/>
        </w:rPr>
      </w:pPr>
      <w:r w:rsidRPr="009333EF">
        <w:rPr>
          <w:i/>
        </w:rPr>
        <w:tab/>
      </w:r>
      <w:r w:rsidRPr="009333EF">
        <w:rPr>
          <w:i/>
        </w:rPr>
        <w:tab/>
        <w:t>readIn (Kp);</w:t>
      </w:r>
    </w:p>
    <w:p w14:paraId="512BB829" w14:textId="77777777" w:rsidR="0030061A" w:rsidRPr="009333EF" w:rsidRDefault="0030061A" w:rsidP="0030061A">
      <w:pPr>
        <w:pStyle w:val="firstparagraph"/>
        <w:spacing w:after="0"/>
        <w:rPr>
          <w:i/>
        </w:rPr>
      </w:pPr>
      <w:r w:rsidRPr="009333EF">
        <w:rPr>
          <w:i/>
        </w:rPr>
        <w:tab/>
      </w:r>
      <w:r w:rsidRPr="009333EF">
        <w:rPr>
          <w:i/>
        </w:rPr>
        <w:tab/>
        <w:t>readIn (Ki);</w:t>
      </w:r>
    </w:p>
    <w:p w14:paraId="1544D995" w14:textId="77777777" w:rsidR="0030061A" w:rsidRPr="009333EF" w:rsidRDefault="0030061A" w:rsidP="0030061A">
      <w:pPr>
        <w:pStyle w:val="firstparagraph"/>
        <w:spacing w:after="0"/>
        <w:rPr>
          <w:i/>
        </w:rPr>
      </w:pPr>
      <w:r w:rsidRPr="009333EF">
        <w:rPr>
          <w:i/>
        </w:rPr>
        <w:tab/>
      </w:r>
      <w:r w:rsidRPr="009333EF">
        <w:rPr>
          <w:i/>
        </w:rPr>
        <w:tab/>
        <w:t>readIn (Kd);</w:t>
      </w:r>
    </w:p>
    <w:p w14:paraId="0D5BF70F" w14:textId="77777777" w:rsidR="0030061A" w:rsidRPr="009333EF" w:rsidRDefault="0030061A" w:rsidP="0030061A">
      <w:pPr>
        <w:pStyle w:val="firstparagraph"/>
        <w:spacing w:after="0"/>
        <w:rPr>
          <w:i/>
        </w:rPr>
      </w:pPr>
      <w:r w:rsidRPr="009333EF">
        <w:rPr>
          <w:i/>
        </w:rPr>
        <w:tab/>
      </w:r>
      <w:r w:rsidRPr="009333EF">
        <w:rPr>
          <w:i/>
        </w:rPr>
        <w:tab/>
        <w:t>lasterr = integral = 0.0;</w:t>
      </w:r>
    </w:p>
    <w:p w14:paraId="1C21AA55" w14:textId="77777777" w:rsidR="0030061A" w:rsidRPr="009333EF" w:rsidRDefault="0030061A" w:rsidP="0030061A">
      <w:pPr>
        <w:pStyle w:val="firstparagraph"/>
        <w:spacing w:after="0"/>
        <w:rPr>
          <w:i/>
        </w:rPr>
      </w:pPr>
      <w:r w:rsidRPr="009333EF">
        <w:rPr>
          <w:i/>
        </w:rPr>
        <w:tab/>
      </w:r>
      <w:r w:rsidRPr="009333EF">
        <w:rPr>
          <w:i/>
        </w:rPr>
        <w:tab/>
        <w:t>CP = OP = NULL;</w:t>
      </w:r>
    </w:p>
    <w:p w14:paraId="529034FA" w14:textId="77777777" w:rsidR="0030061A" w:rsidRPr="009333EF" w:rsidRDefault="0030061A" w:rsidP="0030061A">
      <w:pPr>
        <w:pStyle w:val="firstparagraph"/>
        <w:spacing w:after="0"/>
        <w:rPr>
          <w:i/>
        </w:rPr>
      </w:pPr>
      <w:r w:rsidRPr="009333EF">
        <w:rPr>
          <w:i/>
        </w:rPr>
        <w:tab/>
      </w:r>
      <w:r w:rsidRPr="009333EF">
        <w:rPr>
          <w:i/>
        </w:rPr>
        <w:tab/>
        <w:t>CI = OI = NULL;</w:t>
      </w:r>
    </w:p>
    <w:p w14:paraId="014D3A35" w14:textId="77777777" w:rsidR="0030061A" w:rsidRPr="009333EF" w:rsidRDefault="0030061A" w:rsidP="0030061A">
      <w:pPr>
        <w:pStyle w:val="firstparagraph"/>
        <w:ind w:firstLine="720"/>
        <w:rPr>
          <w:i/>
        </w:rPr>
      </w:pPr>
      <w:r w:rsidRPr="009333EF">
        <w:rPr>
          <w:i/>
        </w:rPr>
        <w:t>}</w:t>
      </w:r>
    </w:p>
    <w:p w14:paraId="0ABEBF80" w14:textId="1B793D81"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EndPr/>
        <w:sdtContent>
          <w:r w:rsidR="00267C49" w:rsidRPr="009333EF">
            <w:fldChar w:fldCharType="begin"/>
          </w:r>
          <w:r w:rsidR="00267C49" w:rsidRPr="009333EF">
            <w:instrText xml:space="preserve"> CITATION stevens2004unix \l 1033 </w:instrText>
          </w:r>
          <w:r w:rsidR="00267C49" w:rsidRPr="009333EF">
            <w:fldChar w:fldCharType="separate"/>
          </w:r>
          <w:r w:rsidR="004D1046">
            <w:rPr>
              <w:noProof/>
            </w:rPr>
            <w:t xml:space="preserve"> </w:t>
          </w:r>
          <w:r w:rsidR="004D1046" w:rsidRPr="004D1046">
            <w:rPr>
              <w:noProof/>
            </w:rPr>
            <w:t>[45]</w:t>
          </w:r>
          <w:r w:rsidR="00267C49" w:rsidRPr="009333EF">
            <w:fldChar w:fldCharType="end"/>
          </w:r>
        </w:sdtContent>
      </w:sdt>
      <w:sdt>
        <w:sdtPr>
          <w:id w:val="1416132395"/>
          <w:citation/>
        </w:sdtPr>
        <w:sdtEndPr/>
        <w:sdtContent>
          <w:r w:rsidR="00267C49" w:rsidRPr="009333EF">
            <w:fldChar w:fldCharType="begin"/>
          </w:r>
          <w:r w:rsidR="00267C49" w:rsidRPr="009333EF">
            <w:instrText xml:space="preserve"> CITATION gay2000linux \l 1033 </w:instrText>
          </w:r>
          <w:r w:rsidR="00267C49" w:rsidRPr="009333EF">
            <w:fldChar w:fldCharType="separate"/>
          </w:r>
          <w:r w:rsidR="004D1046">
            <w:rPr>
              <w:noProof/>
            </w:rPr>
            <w:t xml:space="preserve"> </w:t>
          </w:r>
          <w:r w:rsidR="004D1046" w:rsidRPr="004D1046">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14:paraId="52C5467A" w14:textId="77777777"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52D8567" w14:textId="77777777"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14:paraId="6E63C916" w14:textId="77777777"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52636D3" w14:textId="77777777"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14:paraId="2611EA6F"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185B7D7E"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14:paraId="08EA041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14:paraId="14ABE4D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14:paraId="2176B09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14:paraId="6161A2A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14:paraId="79AA3FB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14:paraId="135BB8F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14:paraId="40D3688B"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1"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1"/>
      <w:r w:rsidRPr="009333EF">
        <w:rPr>
          <w:i/>
        </w:rPr>
        <w:t xml:space="preserve"> (INTERNET</w:t>
      </w:r>
      <w:bookmarkStart w:id="142"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2"/>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95E78A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847AEE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14:paraId="410DC702"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14:paraId="48987191"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14:paraId="1B49995A" w14:textId="77777777"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14:paraId="718CC4B8" w14:textId="77777777" w:rsidR="00011CF7" w:rsidRPr="009333EF" w:rsidRDefault="00011CF7" w:rsidP="00011CF7">
      <w:pPr>
        <w:pStyle w:val="firstparagraph"/>
        <w:spacing w:after="0"/>
        <w:rPr>
          <w:i/>
        </w:rPr>
      </w:pPr>
      <w:r w:rsidRPr="009333EF">
        <w:rPr>
          <w:i/>
        </w:rPr>
        <w:tab/>
      </w:r>
      <w:r w:rsidRPr="009333EF">
        <w:rPr>
          <w:i/>
        </w:rPr>
        <w:tab/>
        <w:t>};</w:t>
      </w:r>
    </w:p>
    <w:p w14:paraId="4063BB6F" w14:textId="77777777" w:rsidR="00011CF7" w:rsidRPr="009333EF" w:rsidRDefault="00011CF7" w:rsidP="00011CF7">
      <w:pPr>
        <w:pStyle w:val="firstparagraph"/>
        <w:ind w:firstLine="720"/>
        <w:rPr>
          <w:i/>
        </w:rPr>
      </w:pPr>
      <w:r w:rsidRPr="009333EF">
        <w:rPr>
          <w:i/>
        </w:rPr>
        <w:t>};</w:t>
      </w:r>
    </w:p>
    <w:p w14:paraId="4D1A5D14" w14:textId="4FECD3D8"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14:paraId="2B50EF68" w14:textId="2C07CC65"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4D1046">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EndPr/>
        <w:sdtContent>
          <w:r w:rsidR="00D621A9" w:rsidRPr="009333EF">
            <w:fldChar w:fldCharType="begin"/>
          </w:r>
          <w:r w:rsidR="00D621A9" w:rsidRPr="009333EF">
            <w:instrText xml:space="preserve"> CITATION stevens2004unix \l 1033 </w:instrText>
          </w:r>
          <w:r w:rsidR="00D621A9" w:rsidRPr="009333EF">
            <w:fldChar w:fldCharType="separate"/>
          </w:r>
          <w:r w:rsidR="004D1046" w:rsidRPr="004D1046">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14:paraId="5AFD3D4D" w14:textId="77777777"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14:paraId="4025889E" w14:textId="20FC4746"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4D1046">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14:paraId="7AF6E079" w14:textId="77777777"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14:paraId="6C0E824F" w14:textId="0590AA0F"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4D1046">
        <w:t>5.1.2</w:t>
      </w:r>
      <w:r w:rsidR="001B67A0" w:rsidRPr="009333EF">
        <w:fldChar w:fldCharType="end"/>
      </w:r>
      <w:r w:rsidR="007E3696" w:rsidRPr="009333EF">
        <w:t>):</w:t>
      </w:r>
    </w:p>
    <w:p w14:paraId="03A9F063" w14:textId="77777777" w:rsidR="007E3696" w:rsidRPr="009333EF" w:rsidRDefault="007E3696" w:rsidP="007E3696">
      <w:pPr>
        <w:pStyle w:val="firstparagraph"/>
        <w:spacing w:after="0"/>
        <w:ind w:firstLine="720"/>
        <w:rPr>
          <w:i/>
        </w:rPr>
      </w:pPr>
      <w:r w:rsidRPr="009333EF">
        <w:rPr>
          <w:i/>
        </w:rPr>
        <w:t>process Connector abstract {</w:t>
      </w:r>
    </w:p>
    <w:p w14:paraId="2977B7CB" w14:textId="77777777"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14:paraId="70D2B891" w14:textId="77777777" w:rsidR="007E3696" w:rsidRPr="009333EF" w:rsidRDefault="007E3696" w:rsidP="007E3696">
      <w:pPr>
        <w:pStyle w:val="firstparagraph"/>
        <w:spacing w:after="0"/>
        <w:rPr>
          <w:i/>
        </w:rPr>
      </w:pPr>
      <w:r w:rsidRPr="009333EF">
        <w:rPr>
          <w:i/>
        </w:rPr>
        <w:tab/>
      </w:r>
      <w:r w:rsidRPr="009333EF">
        <w:rPr>
          <w:i/>
        </w:rPr>
        <w:tab/>
        <w:t>int BSize;</w:t>
      </w:r>
    </w:p>
    <w:p w14:paraId="5EFF7A00" w14:textId="77777777"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14:paraId="09F83E6D" w14:textId="77777777"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14:paraId="137F88B5" w14:textId="77777777" w:rsidR="007E3696" w:rsidRPr="009333EF" w:rsidRDefault="007E3696" w:rsidP="007E3696">
      <w:pPr>
        <w:pStyle w:val="firstparagraph"/>
        <w:spacing w:after="0"/>
        <w:rPr>
          <w:i/>
        </w:rPr>
      </w:pPr>
      <w:r w:rsidRPr="009333EF">
        <w:rPr>
          <w:i/>
        </w:rPr>
        <w:tab/>
      </w:r>
      <w:r w:rsidRPr="009333EF">
        <w:rPr>
          <w:i/>
        </w:rPr>
        <w:tab/>
        <w:t>perform;</w:t>
      </w:r>
    </w:p>
    <w:p w14:paraId="1EAC4892" w14:textId="77777777" w:rsidR="007E3696" w:rsidRPr="009333EF" w:rsidRDefault="007E3696" w:rsidP="007E3696">
      <w:pPr>
        <w:pStyle w:val="firstparagraph"/>
        <w:ind w:firstLine="720"/>
        <w:rPr>
          <w:i/>
        </w:rPr>
      </w:pPr>
      <w:r w:rsidRPr="009333EF">
        <w:rPr>
          <w:i/>
        </w:rPr>
        <w:t>};</w:t>
      </w:r>
    </w:p>
    <w:p w14:paraId="5268C116" w14:textId="77777777"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14:paraId="17C43DBD" w14:textId="77777777"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E813FD8" w14:textId="77777777" w:rsidR="00DA796F" w:rsidRPr="009333EF" w:rsidRDefault="00DA796F" w:rsidP="00DA796F">
      <w:pPr>
        <w:pStyle w:val="firstparagraph"/>
        <w:spacing w:after="0"/>
        <w:rPr>
          <w:i/>
        </w:rPr>
      </w:pPr>
      <w:r w:rsidRPr="009333EF">
        <w:rPr>
          <w:i/>
        </w:rPr>
        <w:tab/>
      </w:r>
      <w:r w:rsidRPr="009333EF">
        <w:rPr>
          <w:i/>
        </w:rPr>
        <w:tab/>
        <w:t>state WaitClient:</w:t>
      </w:r>
    </w:p>
    <w:p w14:paraId="1F7B268D" w14:textId="77777777"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14:paraId="5282A3F9" w14:textId="77777777"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14:paraId="78D95C7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14:paraId="45BE7A8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14:paraId="377094B2"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14:paraId="750534D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3C94DE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14:paraId="3CBEBED5"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14:paraId="7CABCD63" w14:textId="77777777" w:rsidR="00DA796F" w:rsidRPr="009333EF" w:rsidRDefault="00DA796F" w:rsidP="00DA796F">
      <w:pPr>
        <w:pStyle w:val="firstparagraph"/>
        <w:spacing w:after="0"/>
        <w:rPr>
          <w:i/>
        </w:rPr>
      </w:pPr>
      <w:r w:rsidRPr="009333EF">
        <w:rPr>
          <w:i/>
        </w:rPr>
        <w:tab/>
      </w:r>
      <w:r w:rsidRPr="009333EF">
        <w:rPr>
          <w:i/>
        </w:rPr>
        <w:tab/>
      </w:r>
      <w:r w:rsidRPr="009333EF">
        <w:rPr>
          <w:i/>
        </w:rPr>
        <w:tab/>
        <w:t>}</w:t>
      </w:r>
    </w:p>
    <w:p w14:paraId="65F35143" w14:textId="77777777"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14:paraId="428172BF" w14:textId="77777777" w:rsidR="00DA796F" w:rsidRPr="009333EF" w:rsidRDefault="00DA796F" w:rsidP="00DA796F">
      <w:pPr>
        <w:pStyle w:val="firstparagraph"/>
        <w:ind w:firstLine="720"/>
        <w:rPr>
          <w:i/>
        </w:rPr>
      </w:pPr>
      <w:r w:rsidRPr="009333EF">
        <w:rPr>
          <w:i/>
        </w:rPr>
        <w:t>}</w:t>
      </w:r>
    </w:p>
    <w:p w14:paraId="7B1BE971" w14:textId="77777777"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14:paraId="78D78F01" w14:textId="77777777" w:rsidR="00C5534B" w:rsidRPr="009333EF" w:rsidRDefault="00C5534B" w:rsidP="00C5534B">
      <w:pPr>
        <w:pStyle w:val="firstparagraph"/>
        <w:spacing w:after="0"/>
        <w:ind w:firstLine="720"/>
        <w:rPr>
          <w:i/>
        </w:rPr>
      </w:pPr>
      <w:r w:rsidRPr="009333EF">
        <w:rPr>
          <w:i/>
        </w:rPr>
        <w:t>process CConnector : Connector (Plant) {</w:t>
      </w:r>
    </w:p>
    <w:p w14:paraId="00961C6B" w14:textId="77777777"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19CCDC83" w14:textId="77777777"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3344470"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14:paraId="67326087"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14:paraId="12AE097E" w14:textId="77777777" w:rsidR="00C5534B" w:rsidRPr="009333EF" w:rsidRDefault="00C5534B" w:rsidP="00C5534B">
      <w:pPr>
        <w:pStyle w:val="firstparagraph"/>
        <w:spacing w:after="0"/>
        <w:rPr>
          <w:i/>
        </w:rPr>
      </w:pPr>
      <w:r w:rsidRPr="009333EF">
        <w:rPr>
          <w:i/>
        </w:rPr>
        <w:tab/>
      </w:r>
      <w:r w:rsidRPr="009333EF">
        <w:rPr>
          <w:i/>
        </w:rPr>
        <w:tab/>
      </w:r>
      <w:r w:rsidRPr="009333EF">
        <w:rPr>
          <w:i/>
        </w:rPr>
        <w:tab/>
        <w:t>}</w:t>
      </w:r>
    </w:p>
    <w:p w14:paraId="39AED036"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14:paraId="02766C41"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14:paraId="1423BBC7" w14:textId="77777777" w:rsidR="00C5534B" w:rsidRPr="009333EF" w:rsidRDefault="00C5534B" w:rsidP="00C5534B">
      <w:pPr>
        <w:pStyle w:val="firstparagraph"/>
        <w:spacing w:after="0"/>
        <w:rPr>
          <w:i/>
        </w:rPr>
      </w:pPr>
      <w:r w:rsidRPr="009333EF">
        <w:rPr>
          <w:i/>
        </w:rPr>
        <w:tab/>
      </w:r>
      <w:r w:rsidRPr="009333EF">
        <w:rPr>
          <w:i/>
        </w:rPr>
        <w:tab/>
        <w:t>};</w:t>
      </w:r>
    </w:p>
    <w:p w14:paraId="39E783AF" w14:textId="77777777" w:rsidR="00C5534B" w:rsidRPr="009333EF" w:rsidRDefault="00C5534B" w:rsidP="00C5534B">
      <w:pPr>
        <w:pStyle w:val="firstparagraph"/>
        <w:spacing w:after="0"/>
        <w:rPr>
          <w:i/>
        </w:rPr>
      </w:pPr>
      <w:r w:rsidRPr="009333EF">
        <w:rPr>
          <w:i/>
        </w:rPr>
        <w:tab/>
      </w:r>
      <w:r w:rsidRPr="009333EF">
        <w:rPr>
          <w:i/>
        </w:rPr>
        <w:tab/>
        <w:t>void setup (Mailbox *m) {</w:t>
      </w:r>
    </w:p>
    <w:p w14:paraId="01B39882" w14:textId="77777777" w:rsidR="00C5534B" w:rsidRPr="009333EF" w:rsidRDefault="00C5534B" w:rsidP="00C5534B">
      <w:pPr>
        <w:pStyle w:val="firstparagraph"/>
        <w:spacing w:after="0"/>
        <w:rPr>
          <w:i/>
        </w:rPr>
      </w:pPr>
      <w:r w:rsidRPr="009333EF">
        <w:rPr>
          <w:i/>
        </w:rPr>
        <w:tab/>
      </w:r>
      <w:r w:rsidRPr="009333EF">
        <w:rPr>
          <w:i/>
        </w:rPr>
        <w:tab/>
      </w:r>
      <w:r w:rsidRPr="009333EF">
        <w:rPr>
          <w:i/>
        </w:rPr>
        <w:tab/>
        <w:t>M = m;</w:t>
      </w:r>
    </w:p>
    <w:p w14:paraId="61EE7516" w14:textId="77777777"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14:paraId="140EC03D" w14:textId="77777777" w:rsidR="00C5534B" w:rsidRPr="009333EF" w:rsidRDefault="00C5534B" w:rsidP="00C5534B">
      <w:pPr>
        <w:pStyle w:val="firstparagraph"/>
        <w:spacing w:after="0"/>
        <w:rPr>
          <w:i/>
        </w:rPr>
      </w:pPr>
      <w:r w:rsidRPr="009333EF">
        <w:rPr>
          <w:i/>
        </w:rPr>
        <w:tab/>
      </w:r>
      <w:r w:rsidRPr="009333EF">
        <w:rPr>
          <w:i/>
        </w:rPr>
        <w:tab/>
        <w:t>};</w:t>
      </w:r>
    </w:p>
    <w:p w14:paraId="14F19637" w14:textId="77777777" w:rsidR="00C5534B" w:rsidRPr="009333EF" w:rsidRDefault="00C5534B" w:rsidP="00C5534B">
      <w:pPr>
        <w:pStyle w:val="firstparagraph"/>
        <w:ind w:firstLine="720"/>
        <w:rPr>
          <w:i/>
        </w:rPr>
      </w:pPr>
      <w:r w:rsidRPr="009333EF">
        <w:rPr>
          <w:i/>
        </w:rPr>
        <w:t>};</w:t>
      </w:r>
    </w:p>
    <w:p w14:paraId="131C7C59" w14:textId="77777777"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14:paraId="46DB16EE" w14:textId="77777777"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14:paraId="5E0B95EE" w14:textId="77777777"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14:paraId="7D83B3C2" w14:textId="77777777" w:rsidR="009736C7" w:rsidRPr="009333EF" w:rsidRDefault="009736C7" w:rsidP="00C5534B">
      <w:pPr>
        <w:pStyle w:val="firstparagraph"/>
      </w:pPr>
      <w:r w:rsidRPr="009333EF">
        <w:t>The operator’s connector process is similar:</w:t>
      </w:r>
    </w:p>
    <w:p w14:paraId="409413AF" w14:textId="77777777" w:rsidR="009736C7" w:rsidRPr="009333EF" w:rsidRDefault="009736C7" w:rsidP="009736C7">
      <w:pPr>
        <w:pStyle w:val="firstparagraph"/>
        <w:spacing w:after="0"/>
        <w:ind w:firstLine="720"/>
        <w:rPr>
          <w:i/>
        </w:rPr>
      </w:pPr>
      <w:r w:rsidRPr="009333EF">
        <w:rPr>
          <w:i/>
        </w:rPr>
        <w:t>process OConnector : Connector (Plant) {</w:t>
      </w:r>
    </w:p>
    <w:p w14:paraId="0BC4044F" w14:textId="77777777"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79E5F51B" w14:textId="77777777"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14:paraId="05F905AC"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14:paraId="3D5B4A83"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14:paraId="724651D0" w14:textId="77777777" w:rsidR="009736C7" w:rsidRPr="009333EF" w:rsidRDefault="009736C7" w:rsidP="009736C7">
      <w:pPr>
        <w:pStyle w:val="firstparagraph"/>
        <w:spacing w:after="0"/>
        <w:rPr>
          <w:i/>
        </w:rPr>
      </w:pPr>
      <w:r w:rsidRPr="009333EF">
        <w:rPr>
          <w:i/>
        </w:rPr>
        <w:tab/>
      </w:r>
      <w:r w:rsidRPr="009333EF">
        <w:rPr>
          <w:i/>
        </w:rPr>
        <w:tab/>
      </w:r>
      <w:r w:rsidRPr="009333EF">
        <w:rPr>
          <w:i/>
        </w:rPr>
        <w:tab/>
        <w:t>}</w:t>
      </w:r>
    </w:p>
    <w:p w14:paraId="0EBD8AAE"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14:paraId="187E0144"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5034F31" w14:textId="77777777"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14:paraId="5B01DB33" w14:textId="77777777" w:rsidR="009736C7" w:rsidRPr="009333EF" w:rsidRDefault="009736C7" w:rsidP="009736C7">
      <w:pPr>
        <w:pStyle w:val="firstparagraph"/>
        <w:spacing w:after="0"/>
        <w:rPr>
          <w:i/>
        </w:rPr>
      </w:pPr>
      <w:r w:rsidRPr="009333EF">
        <w:rPr>
          <w:i/>
        </w:rPr>
        <w:tab/>
      </w:r>
      <w:r w:rsidRPr="009333EF">
        <w:rPr>
          <w:i/>
        </w:rPr>
        <w:tab/>
        <w:t>};</w:t>
      </w:r>
    </w:p>
    <w:p w14:paraId="7143098B" w14:textId="77777777" w:rsidR="009736C7" w:rsidRPr="009333EF" w:rsidRDefault="009736C7" w:rsidP="009736C7">
      <w:pPr>
        <w:pStyle w:val="firstparagraph"/>
        <w:spacing w:after="0"/>
        <w:rPr>
          <w:i/>
        </w:rPr>
      </w:pPr>
      <w:r w:rsidRPr="009333EF">
        <w:rPr>
          <w:i/>
        </w:rPr>
        <w:tab/>
      </w:r>
      <w:r w:rsidRPr="009333EF">
        <w:rPr>
          <w:i/>
        </w:rPr>
        <w:tab/>
        <w:t>void setup (Mailbox *m) {</w:t>
      </w:r>
    </w:p>
    <w:p w14:paraId="33D2076B" w14:textId="77777777" w:rsidR="009736C7" w:rsidRPr="009333EF" w:rsidRDefault="009736C7" w:rsidP="009736C7">
      <w:pPr>
        <w:pStyle w:val="firstparagraph"/>
        <w:spacing w:after="0"/>
        <w:rPr>
          <w:i/>
        </w:rPr>
      </w:pPr>
      <w:r w:rsidRPr="009333EF">
        <w:rPr>
          <w:i/>
        </w:rPr>
        <w:tab/>
      </w:r>
      <w:r w:rsidRPr="009333EF">
        <w:rPr>
          <w:i/>
        </w:rPr>
        <w:tab/>
      </w:r>
      <w:r w:rsidRPr="009333EF">
        <w:rPr>
          <w:i/>
        </w:rPr>
        <w:tab/>
        <w:t>M = m;</w:t>
      </w:r>
    </w:p>
    <w:p w14:paraId="1B735955" w14:textId="77777777"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14:paraId="3336D3F7" w14:textId="77777777" w:rsidR="009736C7" w:rsidRPr="009333EF" w:rsidRDefault="009736C7" w:rsidP="009736C7">
      <w:pPr>
        <w:pStyle w:val="firstparagraph"/>
        <w:spacing w:after="0"/>
        <w:rPr>
          <w:i/>
        </w:rPr>
      </w:pPr>
      <w:r w:rsidRPr="009333EF">
        <w:rPr>
          <w:i/>
        </w:rPr>
        <w:tab/>
      </w:r>
      <w:r w:rsidRPr="009333EF">
        <w:rPr>
          <w:i/>
        </w:rPr>
        <w:tab/>
        <w:t>};</w:t>
      </w:r>
    </w:p>
    <w:p w14:paraId="596E8C83" w14:textId="77777777" w:rsidR="009736C7" w:rsidRPr="009333EF" w:rsidRDefault="009736C7" w:rsidP="009736C7">
      <w:pPr>
        <w:pStyle w:val="firstparagraph"/>
        <w:ind w:firstLine="720"/>
        <w:rPr>
          <w:i/>
        </w:rPr>
      </w:pPr>
      <w:r w:rsidRPr="009333EF">
        <w:rPr>
          <w:i/>
        </w:rPr>
        <w:t>};</w:t>
      </w:r>
    </w:p>
    <w:p w14:paraId="01115902" w14:textId="77777777"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14:paraId="119045EC" w14:textId="1D3BEF72"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4D1046">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4D1046">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4D1046">
        <w:t>4.1.2</w:t>
      </w:r>
      <w:r w:rsidR="00797977" w:rsidRPr="009333EF">
        <w:fldChar w:fldCharType="end"/>
      </w:r>
      <w:r w:rsidR="00E130DC" w:rsidRPr="009333EF">
        <w:t>), so the station assignment must be explicit.</w:t>
      </w:r>
    </w:p>
    <w:p w14:paraId="66D717F2" w14:textId="77777777"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14:paraId="64BE8082" w14:textId="77777777"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54D86F" w14:textId="77777777" w:rsidR="00E4688A" w:rsidRPr="009333EF" w:rsidRDefault="00E4688A" w:rsidP="00E4688A">
      <w:pPr>
        <w:pStyle w:val="firstparagraph"/>
        <w:spacing w:after="0"/>
        <w:rPr>
          <w:i/>
        </w:rPr>
      </w:pPr>
      <w:r w:rsidRPr="009333EF">
        <w:rPr>
          <w:i/>
        </w:rPr>
        <w:tab/>
      </w:r>
      <w:r w:rsidRPr="009333EF">
        <w:rPr>
          <w:i/>
        </w:rPr>
        <w:tab/>
        <w:t>state Loop:</w:t>
      </w:r>
    </w:p>
    <w:p w14:paraId="01001908" w14:textId="77777777"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14:paraId="7BCD015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14:paraId="02BAA5E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D7C699C" w14:textId="77777777" w:rsidR="00E4688A" w:rsidRPr="009333EF" w:rsidRDefault="00E4688A" w:rsidP="00E4688A">
      <w:pPr>
        <w:pStyle w:val="firstparagraph"/>
        <w:spacing w:after="0"/>
        <w:rPr>
          <w:i/>
        </w:rPr>
      </w:pPr>
      <w:r w:rsidRPr="009333EF">
        <w:rPr>
          <w:i/>
        </w:rPr>
        <w:tab/>
      </w:r>
      <w:r w:rsidRPr="009333EF">
        <w:rPr>
          <w:i/>
        </w:rPr>
        <w:tab/>
      </w:r>
      <w:r w:rsidRPr="009333EF">
        <w:rPr>
          <w:i/>
        </w:rPr>
        <w:tab/>
        <w:t>}</w:t>
      </w:r>
    </w:p>
    <w:p w14:paraId="38EC70D3" w14:textId="77777777"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14:paraId="61B10F63" w14:textId="77777777"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14:paraId="60A846C5" w14:textId="77777777"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32AFCC6F" w14:textId="77777777" w:rsidR="00E4688A" w:rsidRPr="009333EF" w:rsidRDefault="00E4688A" w:rsidP="00C5534B">
      <w:pPr>
        <w:pStyle w:val="firstparagraph"/>
        <w:rPr>
          <w:i/>
        </w:rPr>
      </w:pPr>
      <w:r w:rsidRPr="009333EF">
        <w:rPr>
          <w:i/>
        </w:rPr>
        <w:tab/>
        <w:t>}</w:t>
      </w:r>
    </w:p>
    <w:p w14:paraId="1D428223" w14:textId="77777777"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14:paraId="1B873AF4" w14:textId="77777777"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14:paraId="2DED6BFF" w14:textId="77777777"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14:paraId="0854E8D0" w14:textId="77777777" w:rsidR="00D07E87" w:rsidRPr="009333EF" w:rsidRDefault="00D07E87" w:rsidP="00D07E87">
      <w:pPr>
        <w:pStyle w:val="firstparagraph"/>
        <w:spacing w:after="0"/>
        <w:ind w:firstLine="720"/>
        <w:rPr>
          <w:i/>
        </w:rPr>
      </w:pPr>
      <w:r w:rsidRPr="009333EF">
        <w:rPr>
          <w:i/>
        </w:rPr>
        <w:t>process Callback abstract (Plant) {</w:t>
      </w:r>
    </w:p>
    <w:p w14:paraId="3C741881" w14:textId="77777777"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4CDCD565" w14:textId="77777777" w:rsidR="00D07E87" w:rsidRPr="009333EF" w:rsidRDefault="00D07E87" w:rsidP="00D07E87">
      <w:pPr>
        <w:pStyle w:val="firstparagraph"/>
        <w:spacing w:after="0"/>
        <w:rPr>
          <w:i/>
        </w:rPr>
      </w:pPr>
      <w:r w:rsidRPr="009333EF">
        <w:rPr>
          <w:i/>
        </w:rPr>
        <w:tab/>
      </w:r>
      <w:r w:rsidRPr="009333EF">
        <w:rPr>
          <w:i/>
        </w:rPr>
        <w:tab/>
        <w:t>virtual void action (int) = 0;</w:t>
      </w:r>
    </w:p>
    <w:p w14:paraId="4EF356F0" w14:textId="77777777" w:rsidR="00D07E87" w:rsidRPr="009333EF" w:rsidRDefault="00D07E87" w:rsidP="00D07E87">
      <w:pPr>
        <w:pStyle w:val="firstparagraph"/>
        <w:spacing w:after="0"/>
        <w:rPr>
          <w:i/>
        </w:rPr>
      </w:pPr>
      <w:r w:rsidRPr="009333EF">
        <w:rPr>
          <w:i/>
        </w:rPr>
        <w:tab/>
      </w:r>
      <w:r w:rsidRPr="009333EF">
        <w:rPr>
          <w:i/>
        </w:rPr>
        <w:tab/>
        <w:t>perform {</w:t>
      </w:r>
    </w:p>
    <w:p w14:paraId="685B0775" w14:textId="77777777"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14:paraId="0739FE48" w14:textId="77777777"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14:paraId="56DCBD69" w14:textId="5C6E5518" w:rsidR="00D07E87" w:rsidRPr="009333EF" w:rsidRDefault="00D07E87" w:rsidP="00D07E87">
      <w:pPr>
        <w:pStyle w:val="firstparagraph"/>
        <w:spacing w:after="0"/>
        <w:rPr>
          <w:i/>
        </w:rPr>
      </w:pPr>
      <w:r w:rsidRPr="009333EF">
        <w:rPr>
          <w:i/>
        </w:rPr>
        <w:tab/>
      </w:r>
      <w:r w:rsidRPr="009333EF">
        <w:rPr>
          <w:i/>
        </w:rPr>
        <w:tab/>
      </w:r>
      <w:r w:rsidRPr="009333EF">
        <w:rPr>
          <w:i/>
        </w:rPr>
        <w:tab/>
      </w:r>
      <w:r w:rsidR="00BA7ED4">
        <w:rPr>
          <w:i/>
        </w:rPr>
        <w:tab/>
      </w:r>
      <w:r w:rsidRPr="009333EF">
        <w:rPr>
          <w:i/>
        </w:rPr>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D5B5A41" w14:textId="77777777" w:rsidR="00D07E87" w:rsidRPr="009333EF" w:rsidRDefault="00D07E87" w:rsidP="00D07E87">
      <w:pPr>
        <w:pStyle w:val="firstparagraph"/>
        <w:spacing w:after="0"/>
        <w:rPr>
          <w:i/>
        </w:rPr>
      </w:pPr>
      <w:r w:rsidRPr="009333EF">
        <w:rPr>
          <w:i/>
        </w:rPr>
        <w:tab/>
      </w:r>
      <w:r w:rsidRPr="009333EF">
        <w:rPr>
          <w:i/>
        </w:rPr>
        <w:tab/>
        <w:t>};</w:t>
      </w:r>
    </w:p>
    <w:p w14:paraId="64A26C24" w14:textId="77777777" w:rsidR="00D07E87" w:rsidRPr="009333EF" w:rsidRDefault="00D07E87" w:rsidP="00D07E87">
      <w:pPr>
        <w:pStyle w:val="firstparagraph"/>
        <w:ind w:firstLine="720"/>
        <w:rPr>
          <w:i/>
        </w:rPr>
      </w:pPr>
      <w:r w:rsidRPr="009333EF">
        <w:rPr>
          <w:i/>
        </w:rPr>
        <w:t>};</w:t>
      </w:r>
    </w:p>
    <w:p w14:paraId="461B9D16" w14:textId="77777777"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14:paraId="2C662012" w14:textId="77777777" w:rsidR="00737AEE" w:rsidRPr="009333EF" w:rsidRDefault="00737AEE" w:rsidP="00D07E87">
      <w:pPr>
        <w:pStyle w:val="firstparagraph"/>
      </w:pPr>
      <w:r w:rsidRPr="009333EF">
        <w:t xml:space="preserve">The </w:t>
      </w:r>
      <w:r w:rsidR="002A0CA2" w:rsidRPr="009333EF">
        <w:t>actual processes are declared as follows:</w:t>
      </w:r>
    </w:p>
    <w:p w14:paraId="64E92C87" w14:textId="77777777" w:rsidR="002A0CA2" w:rsidRPr="009333EF" w:rsidRDefault="002A0CA2" w:rsidP="002A0CA2">
      <w:pPr>
        <w:pStyle w:val="firstparagraph"/>
        <w:spacing w:after="0"/>
        <w:ind w:firstLine="720"/>
        <w:rPr>
          <w:i/>
        </w:rPr>
      </w:pPr>
      <w:r w:rsidRPr="009333EF">
        <w:rPr>
          <w:i/>
        </w:rPr>
        <w:t>process Control : Callback (Plant) {</w:t>
      </w:r>
    </w:p>
    <w:p w14:paraId="605E16A6" w14:textId="77777777" w:rsidR="002A0CA2" w:rsidRPr="009333EF" w:rsidRDefault="002A0CA2" w:rsidP="002A0CA2">
      <w:pPr>
        <w:pStyle w:val="firstparagraph"/>
        <w:spacing w:after="0"/>
        <w:rPr>
          <w:i/>
        </w:rPr>
      </w:pPr>
      <w:r w:rsidRPr="009333EF">
        <w:rPr>
          <w:i/>
        </w:rPr>
        <w:tab/>
      </w:r>
      <w:r w:rsidRPr="009333EF">
        <w:rPr>
          <w:i/>
        </w:rPr>
        <w:tab/>
        <w:t>void action (int st) { S-&gt;control (st); };</w:t>
      </w:r>
    </w:p>
    <w:p w14:paraId="1497D5D1" w14:textId="77777777" w:rsidR="002A0CA2" w:rsidRPr="009333EF" w:rsidRDefault="002A0CA2" w:rsidP="002A0CA2">
      <w:pPr>
        <w:pStyle w:val="firstparagraph"/>
        <w:spacing w:after="0"/>
        <w:ind w:firstLine="720"/>
        <w:rPr>
          <w:i/>
        </w:rPr>
      </w:pPr>
      <w:r w:rsidRPr="009333EF">
        <w:rPr>
          <w:i/>
        </w:rPr>
        <w:t>};</w:t>
      </w:r>
    </w:p>
    <w:p w14:paraId="1FF281E7" w14:textId="77777777" w:rsidR="002A0CA2" w:rsidRPr="009333EF" w:rsidRDefault="002A0CA2" w:rsidP="002A0CA2">
      <w:pPr>
        <w:pStyle w:val="firstparagraph"/>
        <w:spacing w:after="0"/>
        <w:ind w:firstLine="720"/>
        <w:rPr>
          <w:i/>
        </w:rPr>
      </w:pPr>
      <w:r w:rsidRPr="009333EF">
        <w:rPr>
          <w:i/>
        </w:rPr>
        <w:t>process Operator : Callback (Plant) {</w:t>
      </w:r>
    </w:p>
    <w:p w14:paraId="356E3FA1" w14:textId="77777777"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18BCC9E" w14:textId="77777777" w:rsidR="002A0CA2" w:rsidRPr="009333EF" w:rsidRDefault="002A0CA2" w:rsidP="002A0CA2">
      <w:pPr>
        <w:pStyle w:val="firstparagraph"/>
        <w:ind w:firstLine="720"/>
        <w:rPr>
          <w:i/>
        </w:rPr>
      </w:pPr>
      <w:r w:rsidRPr="009333EF">
        <w:rPr>
          <w:i/>
        </w:rPr>
        <w:t>};</w:t>
      </w:r>
    </w:p>
    <w:p w14:paraId="4B35AE07" w14:textId="77777777"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14:paraId="65621A35" w14:textId="77777777" w:rsidR="002A0CA2" w:rsidRPr="009333EF" w:rsidRDefault="002A0CA2" w:rsidP="002A0CA2">
      <w:pPr>
        <w:pStyle w:val="firstparagraph"/>
        <w:spacing w:after="0"/>
        <w:ind w:firstLine="720"/>
        <w:rPr>
          <w:i/>
        </w:rPr>
      </w:pPr>
      <w:r w:rsidRPr="009333EF">
        <w:rPr>
          <w:i/>
        </w:rPr>
        <w:t>void Plant::control (int st) {</w:t>
      </w:r>
    </w:p>
    <w:p w14:paraId="7F945105" w14:textId="77777777" w:rsidR="002A0CA2" w:rsidRPr="009333EF" w:rsidRDefault="002A0CA2" w:rsidP="002A0CA2">
      <w:pPr>
        <w:pStyle w:val="firstparagraph"/>
        <w:spacing w:after="0"/>
        <w:rPr>
          <w:i/>
        </w:rPr>
      </w:pPr>
      <w:r w:rsidRPr="009333EF">
        <w:rPr>
          <w:i/>
        </w:rPr>
        <w:tab/>
      </w:r>
      <w:r w:rsidRPr="009333EF">
        <w:rPr>
          <w:i/>
        </w:rPr>
        <w:tab/>
        <w:t>int32_t output, input;</w:t>
      </w:r>
    </w:p>
    <w:p w14:paraId="77F530FD" w14:textId="77777777" w:rsidR="002A0CA2" w:rsidRPr="009333EF" w:rsidRDefault="002A0CA2" w:rsidP="002A0CA2">
      <w:pPr>
        <w:pStyle w:val="firstparagraph"/>
        <w:spacing w:after="0"/>
        <w:rPr>
          <w:i/>
        </w:rPr>
      </w:pPr>
      <w:r w:rsidRPr="009333EF">
        <w:rPr>
          <w:i/>
        </w:rPr>
        <w:tab/>
      </w:r>
      <w:r w:rsidRPr="009333EF">
        <w:rPr>
          <w:i/>
        </w:rPr>
        <w:tab/>
        <w:t>int nc;</w:t>
      </w:r>
    </w:p>
    <w:p w14:paraId="146543A3" w14:textId="77777777" w:rsidR="002A0CA2" w:rsidRPr="009333EF" w:rsidRDefault="002A0CA2" w:rsidP="002A0CA2">
      <w:pPr>
        <w:pStyle w:val="firstparagraph"/>
        <w:rPr>
          <w:i/>
        </w:rPr>
      </w:pPr>
      <w:r w:rsidRPr="009333EF">
        <w:rPr>
          <w:i/>
        </w:rPr>
        <w:tab/>
      </w:r>
      <w:r w:rsidRPr="009333EF">
        <w:rPr>
          <w:i/>
        </w:rPr>
        <w:tab/>
        <w:t>double derivative, error, setting;</w:t>
      </w:r>
    </w:p>
    <w:p w14:paraId="0BE08315" w14:textId="77777777"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F117F51" w14:textId="77777777"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14:paraId="1D4E133B" w14:textId="77777777"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14:paraId="574478E0" w14:textId="77777777"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14:paraId="78DE1D49"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C1679A5" w14:textId="77777777" w:rsidR="002A0CA2" w:rsidRPr="009333EF" w:rsidRDefault="002A0CA2" w:rsidP="002A0CA2">
      <w:pPr>
        <w:pStyle w:val="firstparagraph"/>
        <w:spacing w:after="0"/>
        <w:rPr>
          <w:i/>
        </w:rPr>
      </w:pPr>
      <w:r w:rsidRPr="009333EF">
        <w:rPr>
          <w:i/>
        </w:rPr>
        <w:tab/>
      </w:r>
      <w:r w:rsidRPr="009333EF">
        <w:rPr>
          <w:i/>
        </w:rPr>
        <w:tab/>
        <w:t>}</w:t>
      </w:r>
    </w:p>
    <w:p w14:paraId="0545A029" w14:textId="77777777"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5B1E0A0D" w14:textId="77777777"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14:paraId="2A7487AA"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8550A9" w14:textId="77777777" w:rsidR="002A0CA2" w:rsidRPr="009333EF" w:rsidRDefault="002A0CA2" w:rsidP="002A0CA2">
      <w:pPr>
        <w:pStyle w:val="firstparagraph"/>
        <w:spacing w:after="0"/>
        <w:rPr>
          <w:i/>
        </w:rPr>
      </w:pPr>
      <w:r w:rsidRPr="009333EF">
        <w:rPr>
          <w:i/>
        </w:rPr>
        <w:tab/>
      </w:r>
      <w:r w:rsidRPr="009333EF">
        <w:rPr>
          <w:i/>
        </w:rPr>
        <w:tab/>
        <w:t>}</w:t>
      </w:r>
    </w:p>
    <w:p w14:paraId="3C743D4F" w14:textId="77777777"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14:paraId="5260D857" w14:textId="77777777" w:rsidR="002A0CA2" w:rsidRPr="009333EF" w:rsidRDefault="002A0CA2" w:rsidP="002A0CA2">
      <w:pPr>
        <w:pStyle w:val="firstparagraph"/>
        <w:spacing w:after="0"/>
        <w:rPr>
          <w:i/>
        </w:rPr>
      </w:pPr>
      <w:r w:rsidRPr="009333EF">
        <w:rPr>
          <w:i/>
        </w:rPr>
        <w:tab/>
      </w:r>
      <w:r w:rsidRPr="009333EF">
        <w:rPr>
          <w:i/>
        </w:rPr>
        <w:tab/>
        <w:t>integral += error;</w:t>
      </w:r>
    </w:p>
    <w:p w14:paraId="685856DF" w14:textId="77777777"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14:paraId="20099DFA" w14:textId="77777777" w:rsidR="002A0CA2" w:rsidRPr="009333EF" w:rsidRDefault="002A0CA2" w:rsidP="002A0CA2">
      <w:pPr>
        <w:pStyle w:val="firstparagraph"/>
        <w:spacing w:after="0"/>
        <w:rPr>
          <w:i/>
        </w:rPr>
      </w:pPr>
      <w:r w:rsidRPr="009333EF">
        <w:rPr>
          <w:i/>
        </w:rPr>
        <w:tab/>
      </w:r>
      <w:r w:rsidRPr="009333EF">
        <w:rPr>
          <w:i/>
        </w:rPr>
        <w:tab/>
        <w:t>lasterr = error;</w:t>
      </w:r>
    </w:p>
    <w:p w14:paraId="2BFE480E" w14:textId="77777777" w:rsidR="002A0CA2" w:rsidRPr="009333EF" w:rsidRDefault="002A0CA2" w:rsidP="002A0CA2">
      <w:pPr>
        <w:pStyle w:val="firstparagraph"/>
        <w:spacing w:after="0"/>
        <w:rPr>
          <w:i/>
        </w:rPr>
      </w:pPr>
      <w:r w:rsidRPr="009333EF">
        <w:rPr>
          <w:i/>
        </w:rPr>
        <w:tab/>
      </w:r>
      <w:r w:rsidRPr="009333EF">
        <w:rPr>
          <w:i/>
        </w:rPr>
        <w:tab/>
        <w:t>setting = Kp * error + Ki * integral + Kd * derivative;</w:t>
      </w:r>
    </w:p>
    <w:p w14:paraId="551EF875" w14:textId="77777777" w:rsidR="002A0CA2" w:rsidRPr="009333EF" w:rsidRDefault="002A0CA2" w:rsidP="002A0CA2">
      <w:pPr>
        <w:pStyle w:val="firstparagraph"/>
        <w:spacing w:after="0"/>
        <w:rPr>
          <w:i/>
        </w:rPr>
      </w:pPr>
      <w:r w:rsidRPr="009333EF">
        <w:rPr>
          <w:i/>
        </w:rPr>
        <w:tab/>
      </w:r>
      <w:r w:rsidRPr="009333EF">
        <w:rPr>
          <w:i/>
        </w:rPr>
        <w:tab/>
        <w:t>input = (int32_t) bounded (setting, SMin, SMax);</w:t>
      </w:r>
    </w:p>
    <w:p w14:paraId="202E8343" w14:textId="77777777"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36E6440" w14:textId="77777777" w:rsidR="002A0CA2" w:rsidRPr="009333EF" w:rsidRDefault="002A0CA2" w:rsidP="002A0CA2">
      <w:pPr>
        <w:pStyle w:val="firstparagraph"/>
        <w:ind w:firstLine="720"/>
        <w:rPr>
          <w:i/>
        </w:rPr>
      </w:pPr>
      <w:r w:rsidRPr="009333EF">
        <w:rPr>
          <w:i/>
        </w:rPr>
        <w:t>}</w:t>
      </w:r>
    </w:p>
    <w:p w14:paraId="2D08CCF5" w14:textId="77777777"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14:paraId="6543B573" w14:textId="77777777"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14:paraId="7194F256" w14:textId="77777777"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14:paraId="7A21CD37" w14:textId="77777777"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14:paraId="7DCAC078" w14:textId="77777777"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14:paraId="6646C7C8" w14:textId="77777777"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14:paraId="446B3E2A" w14:textId="66E74358"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4D1046">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14:paraId="613CAA6C" w14:textId="77777777"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14:paraId="6F62D0EA" w14:textId="77777777" w:rsidR="006B373B" w:rsidRPr="009333EF" w:rsidRDefault="006B373B" w:rsidP="00D73405">
      <w:pPr>
        <w:pStyle w:val="firstparagraph"/>
        <w:spacing w:after="0"/>
        <w:ind w:firstLine="720"/>
        <w:rPr>
          <w:i/>
        </w:rPr>
      </w:pPr>
      <w:r w:rsidRPr="009333EF">
        <w:rPr>
          <w:i/>
        </w:rPr>
        <w:t>void Plant::setpoint (int st) {</w:t>
      </w:r>
    </w:p>
    <w:p w14:paraId="3CF59F7D"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14:paraId="35F4494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14:paraId="77AB7AC9" w14:textId="77777777"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14:paraId="08925CFF"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14:paraId="72064C5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14:paraId="76ACB90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14:paraId="5B42CCDB"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CB9D7E2"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709BC946"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14:paraId="238569E8"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14:paraId="503CBD46"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5361805"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47445FB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14:paraId="2519D364" w14:textId="77777777" w:rsidR="006B373B" w:rsidRPr="009333EF" w:rsidRDefault="006B373B" w:rsidP="00D73405">
      <w:pPr>
        <w:pStyle w:val="firstparagraph"/>
        <w:ind w:firstLine="432"/>
        <w:rPr>
          <w:i/>
        </w:rPr>
      </w:pPr>
      <w:r w:rsidRPr="009333EF">
        <w:rPr>
          <w:i/>
        </w:rPr>
        <w:t>}</w:t>
      </w:r>
    </w:p>
    <w:p w14:paraId="6ACF7539" w14:textId="563F8421"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4D1046">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14:paraId="33D0FA01" w14:textId="77777777" w:rsidR="00031104" w:rsidRPr="009333EF" w:rsidRDefault="00031104" w:rsidP="00596F24">
      <w:pPr>
        <w:pStyle w:val="Heading3"/>
        <w:numPr>
          <w:ilvl w:val="2"/>
          <w:numId w:val="4"/>
        </w:numPr>
        <w:rPr>
          <w:lang w:val="en-US"/>
        </w:rPr>
      </w:pPr>
      <w:bookmarkStart w:id="143" w:name="_Ref511763918"/>
      <w:bookmarkStart w:id="144" w:name="_Toc3885963"/>
      <w:r w:rsidRPr="009333EF">
        <w:rPr>
          <w:lang w:val="en-US"/>
        </w:rPr>
        <w:t>Playing with the controller</w:t>
      </w:r>
      <w:bookmarkEnd w:id="143"/>
      <w:bookmarkEnd w:id="144"/>
    </w:p>
    <w:p w14:paraId="7313BA39" w14:textId="77777777"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14:paraId="56DC0FF2" w14:textId="77777777"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14:paraId="535C9ED7" w14:textId="77777777" w:rsidR="008D3772" w:rsidRPr="009333EF" w:rsidRDefault="008D3772" w:rsidP="008D3772">
      <w:pPr>
        <w:pStyle w:val="firstparagraph"/>
        <w:spacing w:after="0"/>
        <w:ind w:firstLine="720"/>
        <w:rPr>
          <w:i/>
        </w:rPr>
      </w:pPr>
      <w:r w:rsidRPr="009333EF">
        <w:rPr>
          <w:i/>
        </w:rPr>
        <w:t>int32_t</w:t>
      </w:r>
      <w:r w:rsidRPr="009333EF">
        <w:rPr>
          <w:i/>
        </w:rPr>
        <w:tab/>
        <w:t>Output, Setting;</w:t>
      </w:r>
    </w:p>
    <w:p w14:paraId="23467579" w14:textId="77777777"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14:paraId="611574DA" w14:textId="77777777"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14:paraId="0F30BD7E" w14:textId="77777777"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5BE24CA2" w14:textId="77777777"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14:paraId="13A2D618" w14:textId="77777777" w:rsidR="00B11E96" w:rsidRPr="009333EF" w:rsidRDefault="00B11E96" w:rsidP="00B11E96">
      <w:pPr>
        <w:pStyle w:val="firstparagraph"/>
        <w:spacing w:after="0"/>
        <w:rPr>
          <w:i/>
        </w:rPr>
      </w:pPr>
      <w:r w:rsidRPr="009333EF">
        <w:rPr>
          <w:i/>
        </w:rPr>
        <w:tab/>
      </w:r>
      <w:r w:rsidRPr="009333EF">
        <w:rPr>
          <w:i/>
        </w:rPr>
        <w:tab/>
        <w:t>void setup ( ) {</w:t>
      </w:r>
    </w:p>
    <w:p w14:paraId="68FC1821"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14:paraId="2A3699C8" w14:textId="77777777"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14:paraId="0BB667CC"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14:paraId="6FB8C44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14:paraId="1E4F3A2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14:paraId="6076B9F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14:paraId="45C923B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14:paraId="506C7F18" w14:textId="77777777"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14:paraId="6D54A477" w14:textId="77777777"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14:paraId="633666E2" w14:textId="77777777" w:rsidR="00B11E96" w:rsidRPr="009333EF" w:rsidRDefault="00B11E96" w:rsidP="00B11E96">
      <w:pPr>
        <w:pStyle w:val="firstparagraph"/>
        <w:spacing w:after="0"/>
        <w:rPr>
          <w:i/>
        </w:rPr>
      </w:pPr>
      <w:r w:rsidRPr="009333EF">
        <w:rPr>
          <w:i/>
        </w:rPr>
        <w:tab/>
      </w:r>
      <w:r w:rsidRPr="009333EF">
        <w:rPr>
          <w:i/>
        </w:rPr>
        <w:tab/>
        <w:t>};</w:t>
      </w:r>
    </w:p>
    <w:p w14:paraId="3915DD78" w14:textId="77777777"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6DE179E"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14:paraId="613CC5C3"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14:paraId="737BC0F9"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14:paraId="6DA70950" w14:textId="77777777"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3C1D41D1"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972BD3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14:paraId="51D22CCA" w14:textId="77777777"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14:paraId="070D2F9B" w14:textId="77777777"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FE80834"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14:paraId="238F83E4"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14:paraId="53C382DD"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14:paraId="0E804B9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AE11B53" w14:textId="77777777" w:rsidR="00B11E96" w:rsidRPr="009333EF" w:rsidRDefault="00B11E96" w:rsidP="00B11E96">
      <w:pPr>
        <w:pStyle w:val="firstparagraph"/>
        <w:spacing w:after="0"/>
        <w:rPr>
          <w:i/>
        </w:rPr>
      </w:pPr>
      <w:r w:rsidRPr="009333EF">
        <w:rPr>
          <w:i/>
        </w:rPr>
        <w:tab/>
      </w:r>
      <w:r w:rsidRPr="009333EF">
        <w:rPr>
          <w:i/>
        </w:rPr>
        <w:tab/>
        <w:t>};</w:t>
      </w:r>
    </w:p>
    <w:p w14:paraId="58E22AD3" w14:textId="77777777" w:rsidR="00B11E96" w:rsidRPr="009333EF" w:rsidRDefault="00B11E96" w:rsidP="00B11E96">
      <w:pPr>
        <w:pStyle w:val="firstparagraph"/>
        <w:ind w:firstLine="720"/>
        <w:rPr>
          <w:i/>
        </w:rPr>
      </w:pPr>
      <w:r w:rsidRPr="009333EF">
        <w:rPr>
          <w:i/>
        </w:rPr>
        <w:t>};</w:t>
      </w:r>
    </w:p>
    <w:p w14:paraId="7791BB3D" w14:textId="77777777"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14:paraId="2CC90427" w14:textId="77777777"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5"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5"/>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14:paraId="36B122B6" w14:textId="2BC4C8F3"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4D1046">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14:paraId="448D7217" w14:textId="18EE6550"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4D1046">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4D1046">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14:paraId="015EAB42" w14:textId="77777777"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14:paraId="27DCC0B8" w14:textId="77777777" w:rsidR="003177E8" w:rsidRPr="009333EF" w:rsidRDefault="003177E8" w:rsidP="003177E8">
      <w:pPr>
        <w:pStyle w:val="firstparagraph"/>
        <w:spacing w:after="0"/>
        <w:ind w:firstLine="720"/>
        <w:rPr>
          <w:i/>
        </w:rPr>
      </w:pPr>
      <w:r w:rsidRPr="009333EF">
        <w:rPr>
          <w:i/>
        </w:rPr>
        <w:t>process Actuator {</w:t>
      </w:r>
    </w:p>
    <w:p w14:paraId="5ADA2018" w14:textId="77777777"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7D0E2879" w14:textId="77777777"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33393C2" w14:textId="77777777"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14:paraId="0CB83F3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14:paraId="135EBE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14:paraId="34C8E9C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ABD2DD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669473EF"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6830881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14:paraId="28E0D1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DBFAA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392BF08C"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14:paraId="65B80BD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14:paraId="60AA2C69"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14:paraId="7B76B007"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14:paraId="134BEE5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630415F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ECB76B4" w14:textId="77777777" w:rsidR="003177E8" w:rsidRPr="009333EF" w:rsidRDefault="003177E8" w:rsidP="003177E8">
      <w:pPr>
        <w:pStyle w:val="firstparagraph"/>
        <w:spacing w:after="0"/>
        <w:rPr>
          <w:i/>
        </w:rPr>
      </w:pPr>
      <w:r w:rsidRPr="009333EF">
        <w:rPr>
          <w:i/>
        </w:rPr>
        <w:tab/>
      </w:r>
      <w:r w:rsidRPr="009333EF">
        <w:rPr>
          <w:i/>
        </w:rPr>
        <w:tab/>
        <w:t>};</w:t>
      </w:r>
    </w:p>
    <w:p w14:paraId="4E95A64A" w14:textId="77777777" w:rsidR="00DE51BD" w:rsidRPr="009333EF" w:rsidRDefault="003177E8" w:rsidP="003177E8">
      <w:pPr>
        <w:pStyle w:val="firstparagraph"/>
        <w:ind w:firstLine="720"/>
        <w:rPr>
          <w:i/>
        </w:rPr>
      </w:pPr>
      <w:r w:rsidRPr="009333EF">
        <w:rPr>
          <w:i/>
        </w:rPr>
        <w:t>};</w:t>
      </w:r>
    </w:p>
    <w:p w14:paraId="5E1948FC" w14:textId="0E64A0E0"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4D1046">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14:paraId="0B11DF2A" w14:textId="77777777"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14:paraId="47AB0C26" w14:textId="77777777"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14:paraId="07FDE8FF" w14:textId="77777777" w:rsidR="00CF5668" w:rsidRPr="009333EF" w:rsidRDefault="00CF5668" w:rsidP="00CF5668">
      <w:pPr>
        <w:pStyle w:val="firstparagraph"/>
        <w:spacing w:after="0"/>
        <w:rPr>
          <w:i/>
        </w:rPr>
      </w:pPr>
      <w:r w:rsidRPr="009333EF">
        <w:rPr>
          <w:i/>
        </w:rPr>
        <w:tab/>
      </w:r>
      <w:r w:rsidRPr="009333EF">
        <w:rPr>
          <w:i/>
        </w:rPr>
        <w:tab/>
        <w:t>double s;</w:t>
      </w:r>
    </w:p>
    <w:p w14:paraId="32E03449" w14:textId="77777777"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14:paraId="5E42B074" w14:textId="77777777" w:rsidR="00CF5668" w:rsidRPr="009333EF" w:rsidRDefault="00CF5668" w:rsidP="00CF5668">
      <w:pPr>
        <w:pStyle w:val="firstparagraph"/>
        <w:spacing w:after="0"/>
        <w:rPr>
          <w:i/>
        </w:rPr>
      </w:pPr>
      <w:r w:rsidRPr="009333EF">
        <w:rPr>
          <w:i/>
        </w:rPr>
        <w:tab/>
      </w:r>
      <w:r w:rsidRPr="009333EF">
        <w:rPr>
          <w:i/>
        </w:rPr>
        <w:tab/>
        <w:t>if (s &gt;= 0.0)</w:t>
      </w:r>
    </w:p>
    <w:p w14:paraId="3F784D79"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0540F40D" w14:textId="77777777" w:rsidR="00CF5668" w:rsidRPr="009333EF" w:rsidRDefault="00CF5668" w:rsidP="00CF5668">
      <w:pPr>
        <w:pStyle w:val="firstparagraph"/>
        <w:spacing w:after="0"/>
        <w:rPr>
          <w:i/>
        </w:rPr>
      </w:pPr>
      <w:r w:rsidRPr="009333EF">
        <w:rPr>
          <w:i/>
        </w:rPr>
        <w:lastRenderedPageBreak/>
        <w:tab/>
      </w:r>
      <w:r w:rsidRPr="009333EF">
        <w:rPr>
          <w:i/>
        </w:rPr>
        <w:tab/>
        <w:t>else</w:t>
      </w:r>
    </w:p>
    <w:p w14:paraId="27DF4914"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3C033A24" w14:textId="77777777" w:rsidR="00CF5668" w:rsidRPr="009333EF" w:rsidRDefault="00CF5668" w:rsidP="00CF5668">
      <w:pPr>
        <w:pStyle w:val="firstparagraph"/>
        <w:spacing w:after="0"/>
        <w:rPr>
          <w:i/>
        </w:rPr>
      </w:pPr>
      <w:r w:rsidRPr="009333EF">
        <w:rPr>
          <w:i/>
        </w:rPr>
        <w:tab/>
      </w:r>
      <w:r w:rsidRPr="009333EF">
        <w:rPr>
          <w:i/>
        </w:rPr>
        <w:tab/>
        <w:t>s = round ((double) VMin + ((VMax – VMin) * (s + 1.0) / 2.0));</w:t>
      </w:r>
    </w:p>
    <w:p w14:paraId="62DA418E" w14:textId="77777777" w:rsidR="00CF5668" w:rsidRPr="009333EF" w:rsidRDefault="00CF5668" w:rsidP="00CF5668">
      <w:pPr>
        <w:pStyle w:val="firstparagraph"/>
        <w:spacing w:after="0"/>
        <w:rPr>
          <w:i/>
        </w:rPr>
      </w:pPr>
      <w:r w:rsidRPr="009333EF">
        <w:rPr>
          <w:i/>
        </w:rPr>
        <w:tab/>
      </w:r>
      <w:r w:rsidRPr="009333EF">
        <w:rPr>
          <w:i/>
        </w:rPr>
        <w:tab/>
        <w:t>Target = (int32_t) bounded (s, VMin, VMax);</w:t>
      </w:r>
    </w:p>
    <w:p w14:paraId="6A11D38D" w14:textId="77777777" w:rsidR="00CF5668" w:rsidRPr="009333EF" w:rsidRDefault="00CF5668" w:rsidP="00CF5668">
      <w:pPr>
        <w:pStyle w:val="firstparagraph"/>
        <w:ind w:firstLine="720"/>
        <w:rPr>
          <w:i/>
        </w:rPr>
      </w:pPr>
      <w:r w:rsidRPr="009333EF">
        <w:rPr>
          <w:i/>
        </w:rPr>
        <w:t>}</w:t>
      </w:r>
    </w:p>
    <w:p w14:paraId="48EDC8CD" w14:textId="4141708B"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w:t>
      </w:r>
      <w:r w:rsidR="0055344E">
        <w:t xml:space="preserve"> from the linear shape</w:t>
      </w:r>
      <w:r w:rsidRPr="009333EF">
        <w:t>)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-th root of the original value</w:t>
      </w:r>
      <w:r w:rsidR="00101AF1">
        <w:t>)</w:t>
      </w:r>
      <w:r w:rsidRPr="009333EF">
        <w:t xml:space="preserv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14:anchorId="3D56C029" wp14:editId="4416ACC0">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14:paraId="65BBDEBE" w14:textId="77777777" w:rsidR="00BE047F" w:rsidRDefault="00BE047F"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77777777" w:rsidR="00BE047F" w:rsidRDefault="00BE047F"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6"/>
                            <w:r>
                              <w:t xml:space="preserve">. The plant’s target output versus </w:t>
                            </w:r>
                            <w:r w:rsidRPr="001D1DB6">
                              <w:rPr>
                                <w:i/>
                              </w:rPr>
                              <w:t>Setting</w:t>
                            </w:r>
                            <w:r>
                              <w:rPr>
                                <w:i/>
                              </w:rPr>
                              <w:t>.</w:t>
                            </w:r>
                          </w:p>
                          <w:p w14:paraId="51C6BC51"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6C029"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14:paraId="65BBDEBE" w14:textId="77777777" w:rsidR="00BE047F" w:rsidRDefault="00BE047F"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77777777" w:rsidR="00BE047F" w:rsidRDefault="00BE047F" w:rsidP="001D1DB6">
                      <w:pPr>
                        <w:pStyle w:val="Caption"/>
                      </w:pPr>
                      <w:bookmarkStart w:id="147"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7"/>
                      <w:r>
                        <w:t xml:space="preserve">. The plant’s target output versus </w:t>
                      </w:r>
                      <w:r w:rsidRPr="001D1DB6">
                        <w:rPr>
                          <w:i/>
                        </w:rPr>
                        <w:t>Setting</w:t>
                      </w:r>
                      <w:r>
                        <w:rPr>
                          <w:i/>
                        </w:rPr>
                        <w:t>.</w:t>
                      </w:r>
                    </w:p>
                    <w:p w14:paraId="51C6BC51" w14:textId="77777777" w:rsidR="00BE047F" w:rsidRDefault="00BE047F"/>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4D1046">
        <w:t xml:space="preserve">Figure </w:t>
      </w:r>
      <w:r w:rsidR="004D1046">
        <w:rPr>
          <w:noProof/>
        </w:rPr>
        <w:t>2</w:t>
      </w:r>
      <w:r w:rsidR="004D1046">
        <w:noBreakHyphen/>
      </w:r>
      <w:r w:rsidR="004D1046">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14:paraId="5033558D" w14:textId="77777777" w:rsidR="009E3B00" w:rsidRPr="009333EF" w:rsidRDefault="00FC275D" w:rsidP="00CF5668">
      <w:pPr>
        <w:pStyle w:val="firstparagraph"/>
      </w:pPr>
      <w:r w:rsidRPr="009333EF">
        <w:t>Here is how the plant converges to the target output</w:t>
      </w:r>
      <w:r w:rsidR="009E3B00" w:rsidRPr="009333EF">
        <w:t>:</w:t>
      </w:r>
    </w:p>
    <w:p w14:paraId="5C65F22A" w14:textId="77777777" w:rsidR="009E3B00" w:rsidRPr="009333EF" w:rsidRDefault="009E3B00" w:rsidP="009E3B00">
      <w:pPr>
        <w:pStyle w:val="firstparagraph"/>
        <w:spacing w:after="0"/>
        <w:ind w:firstLine="720"/>
        <w:rPr>
          <w:i/>
        </w:rPr>
      </w:pPr>
      <w:r w:rsidRPr="009333EF">
        <w:rPr>
          <w:i/>
        </w:rPr>
        <w:t>void update ( ) {</w:t>
      </w:r>
    </w:p>
    <w:p w14:paraId="4E081D55" w14:textId="77777777" w:rsidR="009E3B00" w:rsidRPr="009333EF" w:rsidRDefault="009E3B00" w:rsidP="009E3B00">
      <w:pPr>
        <w:pStyle w:val="firstparagraph"/>
        <w:spacing w:after="0"/>
        <w:rPr>
          <w:i/>
        </w:rPr>
      </w:pPr>
      <w:r w:rsidRPr="009333EF">
        <w:rPr>
          <w:i/>
        </w:rPr>
        <w:tab/>
      </w:r>
      <w:r w:rsidRPr="009333EF">
        <w:rPr>
          <w:i/>
        </w:rPr>
        <w:tab/>
        <w:t>double DOutput, DTarget;</w:t>
      </w:r>
    </w:p>
    <w:p w14:paraId="285A2B2F" w14:textId="77777777" w:rsidR="009E3B00" w:rsidRPr="009333EF" w:rsidRDefault="009E3B00" w:rsidP="009E3B00">
      <w:pPr>
        <w:pStyle w:val="firstparagraph"/>
        <w:spacing w:after="0"/>
        <w:rPr>
          <w:i/>
        </w:rPr>
      </w:pPr>
      <w:r w:rsidRPr="009333EF">
        <w:rPr>
          <w:i/>
        </w:rPr>
        <w:tab/>
      </w:r>
      <w:r w:rsidRPr="009333EF">
        <w:rPr>
          <w:i/>
        </w:rPr>
        <w:tab/>
        <w:t>DOutput = Output;</w:t>
      </w:r>
    </w:p>
    <w:p w14:paraId="263773BB" w14:textId="77777777" w:rsidR="009E3B00" w:rsidRPr="009333EF" w:rsidRDefault="009E3B00" w:rsidP="009E3B00">
      <w:pPr>
        <w:pStyle w:val="firstparagraph"/>
        <w:spacing w:after="0"/>
        <w:rPr>
          <w:i/>
        </w:rPr>
      </w:pPr>
      <w:r w:rsidRPr="009333EF">
        <w:rPr>
          <w:i/>
        </w:rPr>
        <w:tab/>
      </w:r>
      <w:r w:rsidRPr="009333EF">
        <w:rPr>
          <w:i/>
        </w:rPr>
        <w:tab/>
        <w:t>DTarget = Target;</w:t>
      </w:r>
    </w:p>
    <w:p w14:paraId="385F959D" w14:textId="77777777" w:rsidR="009E3B00" w:rsidRPr="009333EF" w:rsidRDefault="009E3B00" w:rsidP="009E3B00">
      <w:pPr>
        <w:pStyle w:val="firstparagraph"/>
        <w:spacing w:after="0"/>
        <w:rPr>
          <w:i/>
        </w:rPr>
      </w:pPr>
      <w:r w:rsidRPr="009333EF">
        <w:rPr>
          <w:i/>
        </w:rPr>
        <w:tab/>
      </w:r>
      <w:r w:rsidRPr="009333EF">
        <w:rPr>
          <w:i/>
        </w:rPr>
        <w:tab/>
        <w:t>if (DTarget &gt; DOutput)</w:t>
      </w:r>
    </w:p>
    <w:p w14:paraId="45FB893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14:paraId="5DCBF35F" w14:textId="77777777" w:rsidR="009E3B00" w:rsidRPr="009333EF" w:rsidRDefault="009E3B00" w:rsidP="009E3B00">
      <w:pPr>
        <w:pStyle w:val="firstparagraph"/>
        <w:spacing w:after="0"/>
        <w:rPr>
          <w:i/>
        </w:rPr>
      </w:pPr>
      <w:r w:rsidRPr="009333EF">
        <w:rPr>
          <w:i/>
        </w:rPr>
        <w:tab/>
      </w:r>
      <w:r w:rsidRPr="009333EF">
        <w:rPr>
          <w:i/>
        </w:rPr>
        <w:tab/>
        <w:t>else</w:t>
      </w:r>
    </w:p>
    <w:p w14:paraId="74446F0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14:paraId="006478DA" w14:textId="77777777" w:rsidR="009E3B00" w:rsidRPr="009333EF" w:rsidRDefault="009E3B00" w:rsidP="009E3B00">
      <w:pPr>
        <w:pStyle w:val="firstparagraph"/>
        <w:spacing w:after="0"/>
        <w:rPr>
          <w:i/>
        </w:rPr>
      </w:pPr>
      <w:r w:rsidRPr="009333EF">
        <w:rPr>
          <w:i/>
        </w:rPr>
        <w:tab/>
      </w:r>
      <w:r w:rsidRPr="009333EF">
        <w:rPr>
          <w:i/>
        </w:rPr>
        <w:tab/>
        <w:t>Output = (int32_t) round (DOutput);</w:t>
      </w:r>
    </w:p>
    <w:p w14:paraId="297CE8E3" w14:textId="77777777" w:rsidR="009E3B00" w:rsidRPr="009333EF" w:rsidRDefault="009E3B00" w:rsidP="009E3B00">
      <w:pPr>
        <w:pStyle w:val="firstparagraph"/>
        <w:ind w:firstLine="720"/>
        <w:rPr>
          <w:i/>
        </w:rPr>
      </w:pPr>
      <w:r w:rsidRPr="009333EF">
        <w:rPr>
          <w:i/>
        </w:rPr>
        <w:t>}</w:t>
      </w:r>
    </w:p>
    <w:p w14:paraId="37FF0DF4" w14:textId="77777777"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14:paraId="4EC7286D" w14:textId="77777777"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14:anchorId="34EE2302" wp14:editId="2EC1D4BA">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14:paraId="4FD6B262" w14:textId="77777777" w:rsidR="00BE047F" w:rsidRDefault="00BE047F"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77777777" w:rsidR="00BE047F" w:rsidRDefault="00BE047F"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8"/>
                            <w:r>
                              <w:t>. Plant output versus cycle number.</w:t>
                            </w:r>
                          </w:p>
                          <w:p w14:paraId="0CBD78B5"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2302"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14:paraId="4FD6B262" w14:textId="77777777" w:rsidR="00BE047F" w:rsidRDefault="00BE047F"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77777777" w:rsidR="00BE047F" w:rsidRDefault="00BE047F" w:rsidP="000C1DAC">
                      <w:pPr>
                        <w:pStyle w:val="Caption"/>
                      </w:pPr>
                      <w:bookmarkStart w:id="149"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9"/>
                      <w:r>
                        <w:t>. Plant output versus cycle number.</w:t>
                      </w:r>
                    </w:p>
                    <w:p w14:paraId="0CBD78B5" w14:textId="77777777" w:rsidR="00BE047F" w:rsidRDefault="00BE047F"/>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14:paraId="5BCC71D2"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14:paraId="4D377CB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14:paraId="64B8B393"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14:paraId="1CCDFD9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14:paraId="25869F57"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14:paraId="389B8E65"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14:paraId="42B27E9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14:paraId="54AF9F7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14:paraId="7085FABC"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14:paraId="5EF10252" w14:textId="77777777"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14:paraId="5EF2DFB9" w14:textId="143D63C5"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4D1046">
        <w:t>B.5</w:t>
      </w:r>
      <w:r w:rsidR="00797977" w:rsidRPr="009333EF">
        <w:fldChar w:fldCharType="end"/>
      </w:r>
      <w:r w:rsidR="00907BC3" w:rsidRPr="009333EF">
        <w:t>)</w:t>
      </w:r>
      <w:r w:rsidR="007B479F" w:rsidRPr="009333EF">
        <w:t>:</w:t>
      </w:r>
    </w:p>
    <w:p w14:paraId="267DB78A" w14:textId="77777777"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14:paraId="3FF70239" w14:textId="77777777"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14:paraId="021D1D6D" w14:textId="77777777" w:rsidR="005E2B37" w:rsidRPr="009333EF" w:rsidRDefault="005E2B37" w:rsidP="005E2B37">
      <w:pPr>
        <w:pStyle w:val="firstparagraph"/>
        <w:spacing w:after="0"/>
        <w:rPr>
          <w:i/>
        </w:rPr>
      </w:pPr>
      <w:r w:rsidRPr="009333EF">
        <w:tab/>
      </w:r>
      <w:r w:rsidRPr="009333EF">
        <w:rPr>
          <w:i/>
        </w:rPr>
        <w:t>trace ("O: %1d [S: %1d, E: %1.0f, I: %1.0f, D: %1.0f, V: %1d]",</w:t>
      </w:r>
    </w:p>
    <w:p w14:paraId="31FE9479" w14:textId="77777777" w:rsidR="005E2B37" w:rsidRPr="009333EF" w:rsidRDefault="005E2B37" w:rsidP="005E2B37">
      <w:pPr>
        <w:pStyle w:val="firstparagraph"/>
        <w:rPr>
          <w:i/>
        </w:rPr>
      </w:pPr>
      <w:r w:rsidRPr="009333EF">
        <w:rPr>
          <w:i/>
        </w:rPr>
        <w:tab/>
      </w:r>
      <w:r w:rsidRPr="009333EF">
        <w:rPr>
          <w:i/>
        </w:rPr>
        <w:tab/>
        <w:t>output, Setpoint, error, integral, derivative, input);</w:t>
      </w:r>
    </w:p>
    <w:p w14:paraId="0E92B071" w14:textId="4FC35793"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4D1046">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14:paraId="2C87984C" w14:textId="77777777" w:rsidR="007471A1" w:rsidRPr="009333EF" w:rsidRDefault="007471A1" w:rsidP="00011CF7">
      <w:pPr>
        <w:pStyle w:val="firstparagraph"/>
      </w:pPr>
      <w:r w:rsidRPr="009333EF">
        <w:t>An easy way to change the setpoint is to connect to the controller from a telnet terminal, e.g.,</w:t>
      </w:r>
    </w:p>
    <w:p w14:paraId="68EA6CC1" w14:textId="77777777" w:rsidR="00453A3D" w:rsidRPr="009333EF" w:rsidRDefault="007471A1" w:rsidP="00011CF7">
      <w:pPr>
        <w:pStyle w:val="firstparagraph"/>
        <w:rPr>
          <w:i/>
        </w:rPr>
      </w:pPr>
      <w:r w:rsidRPr="009333EF">
        <w:lastRenderedPageBreak/>
        <w:tab/>
      </w:r>
      <w:r w:rsidRPr="009333EF">
        <w:rPr>
          <w:i/>
        </w:rPr>
        <w:t>telnet localhost 3799</w:t>
      </w:r>
    </w:p>
    <w:p w14:paraId="045B1D74" w14:textId="26E5486B"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14:paraId="4BFDDFC8" w14:textId="77777777" w:rsidR="00BE047F" w:rsidRDefault="00BE047F"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77777777" w:rsidR="00BE047F" w:rsidRPr="00C419AC" w:rsidRDefault="00BE047F"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BE047F" w:rsidRDefault="00BE047F" w:rsidP="004B119B">
                            <w:pPr>
                              <w:keepNext/>
                            </w:pPr>
                          </w:p>
                          <w:p w14:paraId="416256CF" w14:textId="77777777" w:rsidR="00BE047F" w:rsidRDefault="00BE047F"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" stroked="f">
                <v:textbox>
                  <w:txbxContent>
                    <w:p w14:paraId="4BFDDFC8" w14:textId="77777777" w:rsidR="00BE047F" w:rsidRDefault="00BE047F"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77777777" w:rsidR="00BE047F" w:rsidRPr="00C419AC" w:rsidRDefault="00BE047F" w:rsidP="004B119B">
                      <w:pPr>
                        <w:pStyle w:val="Caption"/>
                      </w:pPr>
                      <w:bookmarkStart w:id="151"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51"/>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BE047F" w:rsidRDefault="00BE047F" w:rsidP="004B119B">
                      <w:pPr>
                        <w:keepNext/>
                      </w:pPr>
                    </w:p>
                    <w:p w14:paraId="416256CF" w14:textId="77777777" w:rsidR="00BE047F" w:rsidRDefault="00BE047F"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2" w:name="_Hlk501658315"/>
      <w:r w:rsidR="00937808" w:rsidRPr="009333EF">
        <w:t xml:space="preserve">. </w:t>
      </w:r>
      <w:r w:rsidR="00453A3D" w:rsidRPr="009333EF">
        <w:t xml:space="preserve">The consecutive values </w:t>
      </w:r>
      <w:bookmarkEnd w:id="152"/>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4D1046">
        <w:t xml:space="preserve">Figure </w:t>
      </w:r>
      <w:r w:rsidR="004D1046">
        <w:rPr>
          <w:noProof/>
        </w:rPr>
        <w:t>2</w:t>
      </w:r>
      <w:r w:rsidR="004D1046">
        <w:noBreakHyphen/>
      </w:r>
      <w:r w:rsidR="004D1046">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4D1046">
        <w:t xml:space="preserve">Figure </w:t>
      </w:r>
      <w:r w:rsidR="004D1046">
        <w:rPr>
          <w:noProof/>
        </w:rPr>
        <w:t>2</w:t>
      </w:r>
      <w:r w:rsidR="004D1046">
        <w:noBreakHyphen/>
      </w:r>
      <w:r w:rsidR="004D1046">
        <w:rPr>
          <w:noProof/>
        </w:rPr>
        <w:t>5</w:t>
      </w:r>
      <w:r w:rsidR="00453A3D" w:rsidRPr="009333EF">
        <w:fldChar w:fldCharType="end"/>
      </w:r>
      <w:r w:rsidR="00453A3D" w:rsidRPr="009333EF">
        <w:t>.</w:t>
      </w:r>
    </w:p>
    <w:p w14:paraId="563AE4C0" w14:textId="12B61206"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4D1046" w:rsidRPr="004D1046">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14:paraId="2C668DD1" w14:textId="77777777" w:rsidR="004B119B" w:rsidRPr="009333EF" w:rsidRDefault="004B119B" w:rsidP="00C419AC">
      <w:pPr>
        <w:pStyle w:val="firstparagraph"/>
      </w:pPr>
    </w:p>
    <w:p w14:paraId="755B4C43" w14:textId="77777777" w:rsidR="004B119B" w:rsidRPr="009333EF" w:rsidRDefault="004B119B" w:rsidP="004B119B">
      <w:pPr>
        <w:pStyle w:val="firstparagraph"/>
        <w:rPr>
          <w:spacing w:val="5"/>
        </w:rPr>
      </w:pPr>
    </w:p>
    <w:p w14:paraId="4A898F2A" w14:textId="77777777" w:rsidR="009935D3" w:rsidRPr="009333EF" w:rsidRDefault="009935D3" w:rsidP="00596F24">
      <w:pPr>
        <w:pStyle w:val="Heading2"/>
        <w:numPr>
          <w:ilvl w:val="1"/>
          <w:numId w:val="4"/>
        </w:numPr>
        <w:rPr>
          <w:lang w:val="en-US"/>
        </w:rPr>
      </w:pPr>
      <w:bookmarkStart w:id="153" w:name="_Toc3885964"/>
      <w:r w:rsidRPr="009333EF">
        <w:rPr>
          <w:lang w:val="en-US"/>
        </w:rPr>
        <w:t>A wireless network</w:t>
      </w:r>
      <w:r w:rsidR="003B65B5" w:rsidRPr="009333EF">
        <w:rPr>
          <w:lang w:val="en-US"/>
        </w:rPr>
        <w:t xml:space="preserve"> model</w:t>
      </w:r>
      <w:bookmarkEnd w:id="153"/>
    </w:p>
    <w:p w14:paraId="1A461C98" w14:textId="77777777"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14:paraId="0EC3C0FF" w14:textId="77777777"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14:paraId="06CFBEF2" w14:textId="77777777"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14:paraId="6ADD0841" w14:textId="3B22B864"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End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4D1046" w:rsidRPr="004D1046">
            <w:rPr>
              <w:noProof/>
              <w:spacing w:val="5"/>
            </w:rPr>
            <w:t>[48]</w:t>
          </w:r>
          <w:r w:rsidR="00DF2BFB" w:rsidRPr="009333EF">
            <w:rPr>
              <w:spacing w:val="5"/>
            </w:rPr>
            <w:fldChar w:fldCharType="end"/>
          </w:r>
        </w:sdtContent>
      </w:sdt>
      <w:sdt>
        <w:sdtPr>
          <w:rPr>
            <w:spacing w:val="5"/>
          </w:rPr>
          <w:id w:val="-161088598"/>
          <w:citation/>
        </w:sdtPr>
        <w:sdtEnd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4D1046">
            <w:rPr>
              <w:noProof/>
              <w:spacing w:val="5"/>
            </w:rPr>
            <w:t xml:space="preserve"> </w:t>
          </w:r>
          <w:r w:rsidR="004D1046" w:rsidRPr="004D1046">
            <w:rPr>
              <w:noProof/>
              <w:spacing w:val="5"/>
            </w:rPr>
            <w:t>[49]</w:t>
          </w:r>
          <w:r w:rsidR="00DF2BFB" w:rsidRPr="009333EF">
            <w:rPr>
              <w:spacing w:val="5"/>
            </w:rPr>
            <w:fldChar w:fldCharType="end"/>
          </w:r>
        </w:sdtContent>
      </w:sdt>
      <w:sdt>
        <w:sdtPr>
          <w:rPr>
            <w:spacing w:val="5"/>
          </w:rPr>
          <w:id w:val="662445451"/>
          <w:citation/>
        </w:sdtPr>
        <w:sdtEnd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4D1046">
            <w:rPr>
              <w:noProof/>
              <w:spacing w:val="5"/>
            </w:rPr>
            <w:t xml:space="preserve"> </w:t>
          </w:r>
          <w:r w:rsidR="004D1046" w:rsidRPr="004D1046">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w:t>
      </w:r>
      <w:r w:rsidR="004427BA">
        <w:rPr>
          <w:spacing w:val="5"/>
        </w:rPr>
        <w:t xml:space="preserve">once and </w:t>
      </w:r>
      <w:r w:rsidR="00B65BDD" w:rsidRPr="009333EF">
        <w:rPr>
          <w:spacing w:val="5"/>
        </w:rPr>
        <w:t>for all.</w:t>
      </w:r>
    </w:p>
    <w:p w14:paraId="3C928440" w14:textId="77777777" w:rsidR="00461980" w:rsidRPr="009333EF" w:rsidRDefault="00461980" w:rsidP="00596F24">
      <w:pPr>
        <w:pStyle w:val="Heading3"/>
        <w:numPr>
          <w:ilvl w:val="2"/>
          <w:numId w:val="4"/>
        </w:numPr>
        <w:rPr>
          <w:lang w:val="en-US"/>
        </w:rPr>
      </w:pPr>
      <w:bookmarkStart w:id="154" w:name="_Ref502830483"/>
      <w:bookmarkStart w:id="155" w:name="_Toc3885965"/>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4"/>
      <w:bookmarkEnd w:id="155"/>
    </w:p>
    <w:p w14:paraId="5BE84E9C" w14:textId="77777777"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14:paraId="7A1C9BD2" w14:textId="1E88CD7E"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3BA194A6" w14:textId="77777777" w:rsidR="00BE047F" w:rsidRPr="00075F86" w:rsidRDefault="00BE047F"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6"/>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14:paraId="3BA194A6" w14:textId="77777777" w:rsidR="00BE047F" w:rsidRPr="00075F86" w:rsidRDefault="00BE047F" w:rsidP="00B40C81">
                      <w:pPr>
                        <w:pStyle w:val="Caption"/>
                        <w:rPr>
                          <w:rFonts w:eastAsia="SimSun" w:cs="Theano Didot"/>
                          <w:noProof/>
                          <w:color w:val="000000"/>
                          <w:lang w:eastAsia="zh-CN"/>
                        </w:rPr>
                      </w:pPr>
                      <w:bookmarkStart w:id="157"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7"/>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14:anchorId="5D0AA49B" wp14:editId="7C59C19F">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14:paraId="65F4C3BB" w14:textId="77777777" w:rsidR="00BE047F" w:rsidRDefault="00BE047F">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AA49B"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14:paraId="65F4C3BB" w14:textId="77777777" w:rsidR="00BE047F" w:rsidRDefault="00BE047F">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End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4D1046">
            <w:rPr>
              <w:noProof/>
              <w:spacing w:val="5"/>
            </w:rPr>
            <w:t xml:space="preserve"> </w:t>
          </w:r>
          <w:r w:rsidR="004D1046" w:rsidRPr="004D1046">
            <w:rPr>
              <w:noProof/>
              <w:spacing w:val="5"/>
            </w:rPr>
            <w:t>[51]</w:t>
          </w:r>
          <w:r w:rsidR="00BA1E3A" w:rsidRPr="009333EF">
            <w:rPr>
              <w:spacing w:val="5"/>
            </w:rPr>
            <w:fldChar w:fldCharType="end"/>
          </w:r>
        </w:sdtContent>
      </w:sdt>
      <w:sdt>
        <w:sdtPr>
          <w:rPr>
            <w:spacing w:val="5"/>
          </w:rPr>
          <w:id w:val="-1920940516"/>
          <w:citation/>
        </w:sdtPr>
        <w:sdtEnd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4D1046">
            <w:rPr>
              <w:noProof/>
              <w:spacing w:val="5"/>
            </w:rPr>
            <w:t xml:space="preserve"> </w:t>
          </w:r>
          <w:r w:rsidR="004D1046" w:rsidRPr="004D1046">
            <w:rPr>
              <w:noProof/>
              <w:spacing w:val="5"/>
            </w:rPr>
            <w:t>[52]</w:t>
          </w:r>
          <w:r w:rsidR="00D03AEE" w:rsidRPr="009333EF">
            <w:rPr>
              <w:spacing w:val="5"/>
            </w:rPr>
            <w:fldChar w:fldCharType="end"/>
          </w:r>
        </w:sdtContent>
      </w:sdt>
      <w:sdt>
        <w:sdtPr>
          <w:rPr>
            <w:spacing w:val="5"/>
          </w:rPr>
          <w:id w:val="380522715"/>
          <w:citation/>
        </w:sdtPr>
        <w:sdtEnd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4D1046">
            <w:rPr>
              <w:noProof/>
              <w:spacing w:val="5"/>
            </w:rPr>
            <w:t xml:space="preserve"> </w:t>
          </w:r>
          <w:r w:rsidR="004D1046" w:rsidRPr="004D1046">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End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4D1046" w:rsidRPr="004D1046">
            <w:rPr>
              <w:noProof/>
              <w:spacing w:val="5"/>
            </w:rPr>
            <w:t>[1]</w:t>
          </w:r>
          <w:r w:rsidR="00BA1E3A" w:rsidRPr="009333EF">
            <w:rPr>
              <w:spacing w:val="5"/>
            </w:rPr>
            <w:fldChar w:fldCharType="end"/>
          </w:r>
        </w:sdtContent>
      </w:sdt>
      <w:r w:rsidR="00A36A54" w:rsidRPr="009333EF">
        <w:rPr>
          <w:spacing w:val="5"/>
        </w:rPr>
        <w:t>.</w:t>
      </w:r>
    </w:p>
    <w:p w14:paraId="7A05B772" w14:textId="685DB09F"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4D1046">
        <w:t xml:space="preserve">Figure </w:t>
      </w:r>
      <w:r w:rsidR="004D1046">
        <w:rPr>
          <w:noProof/>
        </w:rPr>
        <w:t>2</w:t>
      </w:r>
      <w:r w:rsidR="004D1046">
        <w:noBreakHyphen/>
      </w:r>
      <w:r w:rsidR="004D1046">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14:paraId="485B7A70" w14:textId="77777777"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14:paraId="39F82F2A" w14:textId="77777777"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14:paraId="01362CB6" w14:textId="77777777"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14:paraId="2B5B48C5" w14:textId="77777777" w:rsidR="00D72A0E" w:rsidRPr="009333EF" w:rsidRDefault="00D65382" w:rsidP="00596F24">
      <w:pPr>
        <w:pStyle w:val="Heading3"/>
        <w:numPr>
          <w:ilvl w:val="2"/>
          <w:numId w:val="4"/>
        </w:numPr>
        <w:rPr>
          <w:lang w:val="en-US"/>
        </w:rPr>
      </w:pPr>
      <w:bookmarkStart w:id="159" w:name="_Ref503549530"/>
      <w:bookmarkStart w:id="160" w:name="_Ref503776934"/>
      <w:bookmarkStart w:id="161" w:name="_Toc3885966"/>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9"/>
      <w:bookmarkEnd w:id="160"/>
      <w:bookmarkEnd w:id="161"/>
    </w:p>
    <w:p w14:paraId="6803862B" w14:textId="0835FCAF"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4D1046">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4D1046">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14:paraId="6A3F0496" w14:textId="77777777"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14:paraId="0E9FD24D" w14:textId="55E86630" w:rsidR="00494862" w:rsidRPr="009333EF" w:rsidRDefault="00494862" w:rsidP="004B119B">
      <w:pPr>
        <w:pStyle w:val="firstparagraph"/>
      </w:pPr>
      <w:r w:rsidRPr="009333EF">
        <w:t>Looking at the original, seminal paper </w:t>
      </w:r>
      <w:sdt>
        <w:sdtPr>
          <w:id w:val="289488555"/>
          <w:citation/>
        </w:sdtPr>
        <w:sdtEndPr/>
        <w:sdtContent>
          <w:r w:rsidRPr="009333EF">
            <w:fldChar w:fldCharType="begin"/>
          </w:r>
          <w:r w:rsidRPr="009333EF">
            <w:instrText xml:space="preserve"> CITATION Abr70 \l 1033 </w:instrText>
          </w:r>
          <w:r w:rsidRPr="009333EF">
            <w:fldChar w:fldCharType="separate"/>
          </w:r>
          <w:r w:rsidR="004D1046" w:rsidRPr="004D1046">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4D1046">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14:paraId="2453855A" w14:textId="77777777"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14:paraId="332F9C12" w14:textId="77777777" w:rsidR="003F7043" w:rsidRPr="009333EF" w:rsidRDefault="003F7043" w:rsidP="00596F24">
      <w:pPr>
        <w:pStyle w:val="firstparagraph"/>
        <w:numPr>
          <w:ilvl w:val="0"/>
          <w:numId w:val="14"/>
        </w:numPr>
      </w:pPr>
      <w:r w:rsidRPr="009333EF">
        <w:t>Transmit the packet.</w:t>
      </w:r>
    </w:p>
    <w:p w14:paraId="4483383A" w14:textId="77777777" w:rsidR="003F7043" w:rsidRPr="009333EF" w:rsidRDefault="003F7043" w:rsidP="00596F24">
      <w:pPr>
        <w:pStyle w:val="firstparagraph"/>
        <w:numPr>
          <w:ilvl w:val="0"/>
          <w:numId w:val="14"/>
        </w:numPr>
      </w:pPr>
      <w:r w:rsidRPr="009333EF">
        <w:t>Wait for an acknowledgment</w:t>
      </w:r>
      <w:bookmarkStart w:id="162" w:name="_Hlk514960838"/>
      <w:r w:rsidR="00B06777" w:rsidRPr="009333EF">
        <w:fldChar w:fldCharType="begin"/>
      </w:r>
      <w:r w:rsidR="00B06777" w:rsidRPr="009333EF">
        <w:instrText xml:space="preserve"> XE "acknowledgment:in ALOHA" </w:instrText>
      </w:r>
      <w:r w:rsidR="00B06777" w:rsidRPr="009333EF">
        <w:fldChar w:fldCharType="end"/>
      </w:r>
      <w:bookmarkEnd w:id="162"/>
      <w:r w:rsidRPr="009333EF">
        <w:t xml:space="preserve"> and also for a randomized timeout.</w:t>
      </w:r>
    </w:p>
    <w:p w14:paraId="7910F32A" w14:textId="77777777"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14:paraId="1A4D9A41" w14:textId="77777777"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14:paraId="2E237D2A" w14:textId="77777777"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14:paraId="22858E06" w14:textId="77777777" w:rsidR="00F020F9" w:rsidRPr="009333EF" w:rsidRDefault="00F020F9" w:rsidP="004B119B">
      <w:pPr>
        <w:pStyle w:val="firstparagraph"/>
      </w:pPr>
      <w:r w:rsidRPr="009333EF">
        <w:t>Here is how much we can infer about the behavior of the hub transmitter (which seems to be considerably simpler):</w:t>
      </w:r>
    </w:p>
    <w:p w14:paraId="78A646E1" w14:textId="2EC0453A"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w:t>
      </w:r>
      <w:r w:rsidR="009539B8">
        <w:t>becomes available</w:t>
      </w:r>
      <w:r w:rsidRPr="009333EF">
        <w:t>.</w:t>
      </w:r>
    </w:p>
    <w:p w14:paraId="1DFA299D" w14:textId="77777777"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14:paraId="211B39E3" w14:textId="77777777"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14:paraId="2C8888BE" w14:textId="77777777"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14:paraId="0CF29B3F" w14:textId="77777777"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14:paraId="523A7888" w14:textId="77777777"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14:paraId="282EDF89" w14:textId="77777777"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14:paraId="2942545A" w14:textId="77777777"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14:paraId="70AAC268" w14:textId="77777777"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14:paraId="61F0F515" w14:textId="3D798BFF"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EndPr/>
        <w:sdtContent>
          <w:r w:rsidR="00B051E3" w:rsidRPr="009333EF">
            <w:fldChar w:fldCharType="begin"/>
          </w:r>
          <w:r w:rsidR="00B051E3" w:rsidRPr="009333EF">
            <w:instrText xml:space="preserve"> CITATION Abr70 \l 1033 </w:instrText>
          </w:r>
          <w:r w:rsidR="00B051E3" w:rsidRPr="009333EF">
            <w:fldChar w:fldCharType="separate"/>
          </w:r>
          <w:r w:rsidR="004D1046" w:rsidRPr="004D1046">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14:paraId="73F716A5" w14:textId="73EB8ACF"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EndPr/>
        <w:sdtContent>
          <w:r w:rsidR="00803AAD" w:rsidRPr="009333EF">
            <w:fldChar w:fldCharType="begin"/>
          </w:r>
          <w:r w:rsidR="00803AAD" w:rsidRPr="009333EF">
            <w:instrText xml:space="preserve"> CITATION gbr88a \l 1033 </w:instrText>
          </w:r>
          <w:r w:rsidR="00803AAD" w:rsidRPr="009333EF">
            <w:fldChar w:fldCharType="separate"/>
          </w:r>
          <w:r w:rsidR="004D1046" w:rsidRPr="004D1046">
            <w:rPr>
              <w:noProof/>
            </w:rPr>
            <w:t>[21]</w:t>
          </w:r>
          <w:r w:rsidR="00803AAD" w:rsidRPr="009333EF">
            <w:fldChar w:fldCharType="end"/>
          </w:r>
        </w:sdtContent>
      </w:sdt>
      <w:r w:rsidR="00803AAD" w:rsidRPr="009333EF">
        <w:t xml:space="preserve">, </w:t>
      </w:r>
      <w:sdt>
        <w:sdtPr>
          <w:id w:val="-399528945"/>
          <w:citation/>
        </w:sdtPr>
        <w:sdtEndPr/>
        <w:sdtContent>
          <w:r w:rsidR="00803AAD" w:rsidRPr="009333EF">
            <w:fldChar w:fldCharType="begin"/>
          </w:r>
          <w:r w:rsidR="00803AAD" w:rsidRPr="009333EF">
            <w:instrText xml:space="preserve"> CITATION gbu96 \l 1033 </w:instrText>
          </w:r>
          <w:r w:rsidR="00803AAD" w:rsidRPr="009333EF">
            <w:fldChar w:fldCharType="separate"/>
          </w:r>
          <w:r w:rsidR="004D1046" w:rsidRPr="004D1046">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EndPr/>
        <w:sdtContent>
          <w:r w:rsidR="00803AAD" w:rsidRPr="009333EF">
            <w:fldChar w:fldCharType="begin"/>
          </w:r>
          <w:r w:rsidR="00803AAD" w:rsidRPr="009333EF">
            <w:instrText xml:space="preserve"> CITATION Abr70 \l 1033 </w:instrText>
          </w:r>
          <w:r w:rsidR="00803AAD" w:rsidRPr="009333EF">
            <w:fldChar w:fldCharType="separate"/>
          </w:r>
          <w:r w:rsidR="004D1046" w:rsidRPr="004D1046">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EndPr/>
        <w:sdtContent>
          <w:r w:rsidR="00803AAD" w:rsidRPr="009333EF">
            <w:fldChar w:fldCharType="begin"/>
          </w:r>
          <w:r w:rsidR="00803AAD" w:rsidRPr="009333EF">
            <w:instrText xml:space="preserve"> CITATION bmk88 \l 1033 </w:instrText>
          </w:r>
          <w:r w:rsidR="00803AAD" w:rsidRPr="009333EF">
            <w:fldChar w:fldCharType="separate"/>
          </w:r>
          <w:r w:rsidR="004D1046" w:rsidRPr="004D1046">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EndPr/>
        <w:sdtContent>
          <w:r w:rsidR="000805DD" w:rsidRPr="009333EF">
            <w:fldChar w:fldCharType="begin"/>
          </w:r>
          <w:r w:rsidR="000805DD" w:rsidRPr="009333EF">
            <w:instrText xml:space="preserve"> CITATION Abr70 \l 1033 </w:instrText>
          </w:r>
          <w:r w:rsidR="000805DD" w:rsidRPr="009333EF">
            <w:fldChar w:fldCharType="separate"/>
          </w:r>
          <w:r w:rsidR="004D1046" w:rsidRPr="004D1046">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xml:space="preserve">. </w:t>
      </w:r>
      <w:r w:rsidR="00BF4D54" w:rsidRPr="009333EF">
        <w:lastRenderedPageBreak/>
        <w:t>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14:paraId="692CA6FC" w14:textId="251F7EFC" w:rsidR="0096043A" w:rsidRPr="009333EF" w:rsidRDefault="00DD588E" w:rsidP="004B119B">
      <w:pPr>
        <w:pStyle w:val="firstparagraph"/>
      </w:pPr>
      <w:r w:rsidRPr="009333EF">
        <w:t>The</w:t>
      </w:r>
      <w:r w:rsidR="00F46124" w:rsidRPr="009333EF">
        <w:t xml:space="preserve"> later paper</w:t>
      </w:r>
      <w:r w:rsidR="001C7576" w:rsidRPr="009333EF">
        <w:t> </w:t>
      </w:r>
      <w:sdt>
        <w:sdtPr>
          <w:id w:val="23217538"/>
          <w:citation/>
        </w:sdtPr>
        <w:sdtEndPr/>
        <w:sdtContent>
          <w:r w:rsidR="00F85DFF" w:rsidRPr="009333EF">
            <w:fldChar w:fldCharType="begin"/>
          </w:r>
          <w:r w:rsidR="00F85DFF" w:rsidRPr="009333EF">
            <w:instrText xml:space="preserve"> CITATION Binder1975 \l 1033 </w:instrText>
          </w:r>
          <w:r w:rsidR="00F85DFF" w:rsidRPr="009333EF">
            <w:fldChar w:fldCharType="separate"/>
          </w:r>
          <w:r w:rsidR="004D1046" w:rsidRPr="004D1046">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EndPr/>
        <w:sdtContent>
          <w:r w:rsidR="0096043A" w:rsidRPr="009333EF">
            <w:fldChar w:fldCharType="begin"/>
          </w:r>
          <w:r w:rsidR="0096043A" w:rsidRPr="009333EF">
            <w:instrText xml:space="preserve"> CITATION Binder1975 \l 1033 </w:instrText>
          </w:r>
          <w:r w:rsidR="0096043A" w:rsidRPr="009333EF">
            <w:fldChar w:fldCharType="separate"/>
          </w:r>
          <w:r w:rsidR="004D1046" w:rsidRPr="004D1046">
            <w:rPr>
              <w:noProof/>
            </w:rPr>
            <w:t>[52]</w:t>
          </w:r>
          <w:r w:rsidR="0096043A" w:rsidRPr="009333EF">
            <w:fldChar w:fldCharType="end"/>
          </w:r>
        </w:sdtContent>
      </w:sdt>
      <w:r w:rsidR="0096043A" w:rsidRPr="009333EF">
        <w:t>, and they only partially agree with those given in </w:t>
      </w:r>
      <w:sdt>
        <w:sdtPr>
          <w:id w:val="-1560778507"/>
          <w:citation/>
        </w:sdtPr>
        <w:sdtEndPr/>
        <w:sdtContent>
          <w:r w:rsidR="0096043A" w:rsidRPr="009333EF">
            <w:fldChar w:fldCharType="begin"/>
          </w:r>
          <w:r w:rsidR="0096043A" w:rsidRPr="009333EF">
            <w:instrText xml:space="preserve"> CITATION Abr70 \l 1033 </w:instrText>
          </w:r>
          <w:r w:rsidR="0096043A" w:rsidRPr="009333EF">
            <w:fldChar w:fldCharType="separate"/>
          </w:r>
          <w:r w:rsidR="004D1046" w:rsidRPr="004D1046">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14:paraId="710EF2E0" w14:textId="77777777"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14:paraId="658879B4" w14:textId="77777777"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14:paraId="23CB408E" w14:textId="59EAABD3"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EndPr/>
        <w:sdtContent>
          <w:r w:rsidR="00824B84" w:rsidRPr="009333EF">
            <w:fldChar w:fldCharType="begin"/>
          </w:r>
          <w:r w:rsidR="00824B84" w:rsidRPr="009333EF">
            <w:instrText xml:space="preserve"> CITATION Binder1975 \l 1033 </w:instrText>
          </w:r>
          <w:r w:rsidR="00824B84" w:rsidRPr="009333EF">
            <w:fldChar w:fldCharType="separate"/>
          </w:r>
          <w:r w:rsidR="004D1046" w:rsidRPr="004D1046">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w:t>
      </w:r>
      <w:r w:rsidR="00824B84" w:rsidRPr="009333EF">
        <w:lastRenderedPageBreak/>
        <w:t>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14:paraId="47784434" w14:textId="1747FA2C" w:rsidR="00551B6A" w:rsidRPr="009333EF" w:rsidRDefault="00D429BB" w:rsidP="004B119B">
      <w:pPr>
        <w:pStyle w:val="firstparagraph"/>
      </w:pPr>
      <w:r w:rsidRPr="009333EF">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EndPr/>
        <w:sdtContent>
          <w:r w:rsidR="009C2525" w:rsidRPr="009333EF">
            <w:fldChar w:fldCharType="begin"/>
          </w:r>
          <w:r w:rsidR="009C2525" w:rsidRPr="009333EF">
            <w:instrText xml:space="preserve"> CITATION Binder1975 \l 1033 </w:instrText>
          </w:r>
          <w:r w:rsidR="009C2525" w:rsidRPr="009333EF">
            <w:fldChar w:fldCharType="separate"/>
          </w:r>
          <w:r w:rsidR="004D1046" w:rsidRPr="004D1046">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14:paraId="6BDD56B4" w14:textId="77777777" w:rsidR="00D429BB" w:rsidRPr="009333EF" w:rsidRDefault="00D429BB" w:rsidP="00596F24">
      <w:pPr>
        <w:pStyle w:val="Heading3"/>
        <w:numPr>
          <w:ilvl w:val="2"/>
          <w:numId w:val="4"/>
        </w:numPr>
        <w:rPr>
          <w:lang w:val="en-US"/>
        </w:rPr>
      </w:pPr>
      <w:bookmarkStart w:id="163" w:name="_Ref503116387"/>
      <w:bookmarkStart w:id="164" w:name="_Toc3885967"/>
      <w:r w:rsidRPr="009333EF">
        <w:rPr>
          <w:lang w:val="en-US"/>
        </w:rPr>
        <w:t xml:space="preserve">The </w:t>
      </w:r>
      <w:r w:rsidR="00525478" w:rsidRPr="009333EF">
        <w:rPr>
          <w:lang w:val="en-US"/>
        </w:rPr>
        <w:t>hub station</w:t>
      </w:r>
      <w:bookmarkEnd w:id="163"/>
      <w:bookmarkEnd w:id="164"/>
    </w:p>
    <w:p w14:paraId="25543319" w14:textId="77777777" w:rsidR="00D429BB" w:rsidRPr="009333EF" w:rsidRDefault="002F7A00" w:rsidP="004B119B">
      <w:pPr>
        <w:pStyle w:val="firstparagraph"/>
      </w:pPr>
      <w:bookmarkStart w:id="165"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14:paraId="2A391BBA" w14:textId="77777777"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14:paraId="6BE979A5" w14:textId="77777777"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14:paraId="76ECAF4A" w14:textId="77777777"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14:paraId="710DAFED" w14:textId="77777777"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14:paraId="352315A7" w14:textId="77777777" w:rsidR="002F7A00" w:rsidRPr="009333EF" w:rsidRDefault="002F7A00" w:rsidP="002F7A00">
      <w:pPr>
        <w:pStyle w:val="firstparagraph"/>
        <w:spacing w:after="0"/>
        <w:ind w:firstLine="720"/>
        <w:rPr>
          <w:i/>
        </w:rPr>
      </w:pPr>
      <w:r w:rsidRPr="009333EF">
        <w:rPr>
          <w:i/>
        </w:rPr>
        <w:t>#define   PREAMBLE_LENGTH</w:t>
      </w:r>
      <w:r w:rsidRPr="009333EF">
        <w:rPr>
          <w:i/>
        </w:rPr>
        <w:tab/>
        <w:t>90</w:t>
      </w:r>
    </w:p>
    <w:p w14:paraId="1E027991" w14:textId="77777777"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14:paraId="5FFE779B" w14:textId="77777777"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14:paraId="403F5D89" w14:textId="77777777"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14:paraId="59F41DA5" w14:textId="77777777"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14:paraId="05222AB9" w14:textId="77777777"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14:paraId="0ACD9E47" w14:textId="77777777" w:rsidR="009A5D09" w:rsidRPr="009333EF" w:rsidRDefault="009A5D09" w:rsidP="004B119B">
      <w:pPr>
        <w:pStyle w:val="firstparagraph"/>
      </w:pPr>
      <w:r w:rsidRPr="009333EF">
        <w:t>We shall use these packet types:</w:t>
      </w:r>
    </w:p>
    <w:p w14:paraId="0D3DBD92" w14:textId="77777777" w:rsidR="009A5D09" w:rsidRPr="009333EF" w:rsidRDefault="009A5D09" w:rsidP="009A5D09">
      <w:pPr>
        <w:pStyle w:val="firstparagraph"/>
        <w:spacing w:after="0"/>
        <w:ind w:firstLine="720"/>
        <w:rPr>
          <w:i/>
        </w:rPr>
      </w:pPr>
      <w:r w:rsidRPr="009333EF">
        <w:rPr>
          <w:i/>
        </w:rPr>
        <w:t>packet DataPacket { unsigned int AB; };</w:t>
      </w:r>
    </w:p>
    <w:p w14:paraId="149E5139" w14:textId="77777777" w:rsidR="009A5D09" w:rsidRPr="009333EF" w:rsidRDefault="009A5D09" w:rsidP="009A5D09">
      <w:pPr>
        <w:pStyle w:val="firstparagraph"/>
        <w:ind w:firstLine="720"/>
        <w:rPr>
          <w:i/>
        </w:rPr>
      </w:pPr>
      <w:r w:rsidRPr="009333EF">
        <w:rPr>
          <w:i/>
        </w:rPr>
        <w:t>packet AckPacket { unsigned int AB; };</w:t>
      </w:r>
    </w:p>
    <w:p w14:paraId="189EC09D" w14:textId="77777777"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14:paraId="1D5016C3" w14:textId="77777777" w:rsidR="009A5D09" w:rsidRPr="009333EF" w:rsidRDefault="009A5D09" w:rsidP="009A5D09">
      <w:pPr>
        <w:pStyle w:val="firstparagraph"/>
      </w:pPr>
      <w:r w:rsidRPr="009333EF">
        <w:lastRenderedPageBreak/>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specific information to be inserted into a preformatted acknowledgment packet before it is transmitted, i.e., the recipient (terminal) address and the alternating bit setting. Here is the layout of an item stored in the acknowledgment queue:</w:t>
      </w:r>
    </w:p>
    <w:p w14:paraId="2485F482" w14:textId="77777777" w:rsidR="00744F0E" w:rsidRPr="009333EF" w:rsidRDefault="00744F0E" w:rsidP="00744F0E">
      <w:pPr>
        <w:pStyle w:val="firstparagraph"/>
        <w:spacing w:after="0"/>
        <w:ind w:firstLine="720"/>
        <w:rPr>
          <w:i/>
        </w:rPr>
      </w:pPr>
      <w:r w:rsidRPr="009333EF">
        <w:rPr>
          <w:i/>
        </w:rPr>
        <w:t>typedef  struct {</w:t>
      </w:r>
    </w:p>
    <w:p w14:paraId="4201E582" w14:textId="77777777" w:rsidR="00744F0E" w:rsidRPr="009333EF" w:rsidRDefault="00744F0E" w:rsidP="00744F0E">
      <w:pPr>
        <w:pStyle w:val="firstparagraph"/>
        <w:spacing w:after="0"/>
        <w:rPr>
          <w:i/>
        </w:rPr>
      </w:pPr>
      <w:r w:rsidRPr="009333EF">
        <w:rPr>
          <w:i/>
        </w:rPr>
        <w:tab/>
      </w:r>
      <w:r w:rsidRPr="009333EF">
        <w:rPr>
          <w:i/>
        </w:rPr>
        <w:tab/>
        <w:t>unsigned int AB;</w:t>
      </w:r>
    </w:p>
    <w:p w14:paraId="5DCE949A" w14:textId="77777777" w:rsidR="00744F0E" w:rsidRPr="009333EF" w:rsidRDefault="00744F0E" w:rsidP="00744F0E">
      <w:pPr>
        <w:pStyle w:val="firstparagraph"/>
        <w:spacing w:after="0"/>
        <w:rPr>
          <w:i/>
        </w:rPr>
      </w:pPr>
      <w:r w:rsidRPr="009333EF">
        <w:rPr>
          <w:i/>
        </w:rPr>
        <w:tab/>
      </w:r>
      <w:r w:rsidRPr="009333EF">
        <w:rPr>
          <w:i/>
        </w:rPr>
        <w:tab/>
        <w:t>Long Terminal;</w:t>
      </w:r>
    </w:p>
    <w:p w14:paraId="5927B2C2" w14:textId="77777777"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3019C02" w14:textId="77777777" w:rsidR="00744F0E" w:rsidRPr="009333EF" w:rsidRDefault="00744F0E" w:rsidP="00744F0E">
      <w:pPr>
        <w:pStyle w:val="firstparagraph"/>
        <w:ind w:firstLine="720"/>
        <w:rPr>
          <w:i/>
        </w:rPr>
      </w:pPr>
      <w:r w:rsidRPr="009333EF">
        <w:rPr>
          <w:i/>
        </w:rPr>
        <w:t>} ackrq_t;</w:t>
      </w:r>
    </w:p>
    <w:p w14:paraId="4FCAE945" w14:textId="114E6D1A"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w:t>
      </w:r>
      <w:r w:rsidR="00447AFD">
        <w:t xml:space="preserve">the </w:t>
      </w:r>
      <w:r w:rsidRPr="009333EF">
        <w:t xml:space="preserve">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14:paraId="2E0F4298" w14:textId="77777777"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14:paraId="1A7A8DDF" w14:textId="77777777" w:rsidR="00744F0E" w:rsidRPr="009333EF" w:rsidRDefault="00744F0E" w:rsidP="004F445F">
      <w:pPr>
        <w:pStyle w:val="firstparagraph"/>
        <w:spacing w:after="0"/>
        <w:ind w:firstLine="720"/>
        <w:rPr>
          <w:i/>
        </w:rPr>
      </w:pPr>
      <w:r w:rsidRPr="009333EF">
        <w:rPr>
          <w:i/>
        </w:rPr>
        <w:t>mailbox AckQueue (ackrq_t*) {</w:t>
      </w:r>
    </w:p>
    <w:p w14:paraId="6AA176E1"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14:paraId="4F5A91E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14:paraId="609BD734"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14:paraId="559BDE00"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14:paraId="57A0865B"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14:paraId="444F418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14:paraId="2F91A42C"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0153F472"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14:paraId="0CD55F5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14:paraId="70B6EFE8"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14:paraId="351E8D2F"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14:paraId="701B0389"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14:paraId="57639934"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14:paraId="22F9323D"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4D09198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14:paraId="712592A1"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14:paraId="49771FFA"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A128C7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34A3987C"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14:paraId="031D8C3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6"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6"/>
      <w:r w:rsidRPr="009333EF">
        <w:rPr>
          <w:i/>
        </w:rPr>
        <w:t xml:space="preserve"> = a-&gt;Terminal;</w:t>
      </w:r>
    </w:p>
    <w:p w14:paraId="1F98D22E"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14:paraId="44C3EB08" w14:textId="77777777" w:rsidR="00744F0E" w:rsidRPr="009333EF" w:rsidRDefault="00744F0E" w:rsidP="00744F0E">
      <w:pPr>
        <w:pStyle w:val="firstparagraph"/>
        <w:spacing w:after="0"/>
        <w:rPr>
          <w:i/>
        </w:rPr>
      </w:pPr>
      <w:r w:rsidRPr="009333EF">
        <w:rPr>
          <w:i/>
        </w:rPr>
        <w:lastRenderedPageBreak/>
        <w:tab/>
      </w:r>
      <w:r w:rsidRPr="009333EF">
        <w:rPr>
          <w:i/>
        </w:rPr>
        <w:tab/>
      </w:r>
      <w:r w:rsidR="004F445F" w:rsidRPr="009333EF">
        <w:rPr>
          <w:i/>
        </w:rPr>
        <w:tab/>
      </w:r>
      <w:r w:rsidRPr="009333EF">
        <w:rPr>
          <w:i/>
        </w:rPr>
        <w:t>delete a;</w:t>
      </w:r>
    </w:p>
    <w:p w14:paraId="2B1C64D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B55DBF4"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27E41AE6" w14:textId="77777777" w:rsidR="00744F0E" w:rsidRPr="009333EF" w:rsidRDefault="00744F0E" w:rsidP="004F445F">
      <w:pPr>
        <w:pStyle w:val="firstparagraph"/>
        <w:ind w:firstLine="720"/>
        <w:rPr>
          <w:i/>
        </w:rPr>
      </w:pPr>
      <w:r w:rsidRPr="009333EF">
        <w:rPr>
          <w:i/>
        </w:rPr>
        <w:t>};</w:t>
      </w:r>
    </w:p>
    <w:p w14:paraId="74E8BBC0" w14:textId="77777777"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14:paraId="1F77988F" w14:textId="7EAE5B9B"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w:t>
      </w:r>
      <w:r w:rsidR="00BC26CC">
        <w:t>, vanilla</w:t>
      </w:r>
      <w:r w:rsidRPr="009333EF">
        <w:t xml:space="preserve">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14:paraId="4A245754" w14:textId="77777777" w:rsidR="006E51FA" w:rsidRPr="009333EF" w:rsidRDefault="006E51FA" w:rsidP="004B119B">
      <w:pPr>
        <w:pStyle w:val="firstparagraph"/>
      </w:pPr>
      <w:r w:rsidRPr="009333EF">
        <w:t xml:space="preserve">The two station types </w:t>
      </w:r>
      <w:r w:rsidR="000F0A26" w:rsidRPr="009333EF">
        <w:t>are derived from the same base type defined as follows:</w:t>
      </w:r>
    </w:p>
    <w:p w14:paraId="6F36FFE3" w14:textId="77777777"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03A785" w14:textId="77777777" w:rsidR="000F0A26" w:rsidRPr="009333EF" w:rsidRDefault="000F0A26" w:rsidP="000F0A26">
      <w:pPr>
        <w:pStyle w:val="firstparagraph"/>
        <w:spacing w:after="0"/>
        <w:rPr>
          <w:i/>
        </w:rPr>
      </w:pPr>
      <w:r w:rsidRPr="009333EF">
        <w:rPr>
          <w:i/>
        </w:rPr>
        <w:tab/>
      </w:r>
      <w:r w:rsidRPr="009333EF">
        <w:rPr>
          <w:i/>
        </w:rPr>
        <w:tab/>
        <w:t>DataPacket Buffer;</w:t>
      </w:r>
    </w:p>
    <w:p w14:paraId="233E5D21" w14:textId="77777777"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14:paraId="2A877D3A" w14:textId="77777777" w:rsidR="000F0A26" w:rsidRPr="009333EF" w:rsidRDefault="000F0A26" w:rsidP="000F0A26">
      <w:pPr>
        <w:pStyle w:val="firstparagraph"/>
        <w:spacing w:after="0"/>
        <w:rPr>
          <w:i/>
        </w:rPr>
      </w:pPr>
      <w:r w:rsidRPr="009333EF">
        <w:rPr>
          <w:i/>
        </w:rPr>
        <w:tab/>
      </w:r>
      <w:r w:rsidRPr="009333EF">
        <w:rPr>
          <w:i/>
        </w:rPr>
        <w:tab/>
        <w:t>void setup ( ) {</w:t>
      </w:r>
    </w:p>
    <w:p w14:paraId="2ADBE36D" w14:textId="77777777"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14:paraId="50B09FC4"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14:paraId="22EE13DF"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14:paraId="227D1A8B" w14:textId="77777777"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14:paraId="347019BE" w14:textId="77777777"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14:paraId="4B98604B" w14:textId="77777777"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14:paraId="2FB30805" w14:textId="77777777" w:rsidR="000F0A26" w:rsidRPr="009333EF" w:rsidRDefault="000F0A26" w:rsidP="000F0A26">
      <w:pPr>
        <w:pStyle w:val="firstparagraph"/>
        <w:spacing w:after="0"/>
        <w:rPr>
          <w:i/>
        </w:rPr>
      </w:pPr>
      <w:r w:rsidRPr="009333EF">
        <w:rPr>
          <w:i/>
        </w:rPr>
        <w:tab/>
      </w:r>
      <w:r w:rsidRPr="009333EF">
        <w:rPr>
          <w:i/>
        </w:rPr>
        <w:tab/>
        <w:t>};</w:t>
      </w:r>
    </w:p>
    <w:p w14:paraId="02477B71" w14:textId="77777777" w:rsidR="000F0A26" w:rsidRPr="009333EF" w:rsidRDefault="000F0A26" w:rsidP="000F0A26">
      <w:pPr>
        <w:pStyle w:val="firstparagraph"/>
        <w:ind w:firstLine="720"/>
        <w:rPr>
          <w:i/>
        </w:rPr>
      </w:pPr>
      <w:r w:rsidRPr="009333EF">
        <w:rPr>
          <w:i/>
        </w:rPr>
        <w:t>};</w:t>
      </w:r>
    </w:p>
    <w:p w14:paraId="0B574671" w14:textId="5246AE21"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7"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7"/>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4D1046">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4D1046">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4D1046">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w:t>
      </w:r>
      <w:r w:rsidR="0092230B">
        <w:lastRenderedPageBreak/>
        <w:t xml:space="preserve">the </w:t>
      </w:r>
      <w:r w:rsidR="00863868" w:rsidRPr="009333EF">
        <w:t>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4D1046">
        <w:t>4.5.2</w:t>
      </w:r>
      <w:r w:rsidR="00797977" w:rsidRPr="009333EF">
        <w:fldChar w:fldCharType="end"/>
      </w:r>
      <w:r w:rsidR="00863868" w:rsidRPr="009333EF">
        <w:t>) or</w:t>
      </w:r>
      <w:r w:rsidR="000524A0" w:rsidRPr="009333EF">
        <w:t xml:space="preserve"> inherited from the underlying link or rfchannel (Sections </w:t>
      </w:r>
      <w:r w:rsidR="00797977" w:rsidRPr="009333EF">
        <w:fldChar w:fldCharType="begin"/>
      </w:r>
      <w:r w:rsidR="00797977" w:rsidRPr="009333EF">
        <w:instrText xml:space="preserve"> REF _Ref504552328 \r \h </w:instrText>
      </w:r>
      <w:r w:rsidR="00797977" w:rsidRPr="009333EF">
        <w:fldChar w:fldCharType="separate"/>
      </w:r>
      <w:r w:rsidR="004D1046">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4D1046">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14:paraId="2E360CDC" w14:textId="2D3E84C3" w:rsidR="000524A0" w:rsidRPr="009333EF" w:rsidRDefault="00B90352" w:rsidP="004B119B">
      <w:pPr>
        <w:pStyle w:val="firstparagraph"/>
      </w:pPr>
      <w:r w:rsidRPr="009333EF">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4D1046">
        <w:t>2.4.5</w:t>
      </w:r>
      <w:r w:rsidR="00797977" w:rsidRPr="009333EF">
        <w:fldChar w:fldCharType="end"/>
      </w:r>
      <w:r w:rsidR="00797977" w:rsidRPr="009333EF">
        <w:t xml:space="preserve"> </w:t>
      </w:r>
      <w:r w:rsidR="000524A0" w:rsidRPr="009333EF">
        <w:t>how the wireless channels are set up in our model.</w:t>
      </w:r>
    </w:p>
    <w:p w14:paraId="6A981A0B" w14:textId="77777777"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8"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8"/>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14:paraId="7C773771" w14:textId="77777777" w:rsidR="00730E16" w:rsidRPr="009333EF" w:rsidRDefault="00730E16" w:rsidP="004B119B">
      <w:pPr>
        <w:pStyle w:val="firstparagraph"/>
      </w:pPr>
      <w:r w:rsidRPr="009333EF">
        <w:t>The hub station extends the base station type with a few more attributes and methods:</w:t>
      </w:r>
    </w:p>
    <w:p w14:paraId="0496E65C" w14:textId="77777777"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101816"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14:paraId="0078D47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14:paraId="367BB63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14:paraId="430A45C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14:paraId="7C23DAE0" w14:textId="77777777"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14:paraId="0690BFA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14:paraId="7A165D3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14:paraId="4703BDA2"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758ECCF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14:paraId="025AD749"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14:paraId="7201C92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498FFCB9"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33DF1E4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19A2254"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14:paraId="6123A663"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14:paraId="2FB314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14:paraId="043211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14:paraId="0FE1E60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14:paraId="68434ED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14:paraId="7935AC28"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14:paraId="1B1A70F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14:paraId="606DA0DB"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14:paraId="68C0D091"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14:paraId="480E30C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6373186A" w14:textId="77777777" w:rsidR="00730E16" w:rsidRPr="009333EF" w:rsidRDefault="00730E16" w:rsidP="000029B2">
      <w:pPr>
        <w:pStyle w:val="firstparagraph"/>
        <w:spacing w:after="0"/>
        <w:rPr>
          <w:i/>
        </w:rPr>
      </w:pPr>
      <w:r w:rsidRPr="009333EF">
        <w:rPr>
          <w:i/>
        </w:rPr>
        <w:lastRenderedPageBreak/>
        <w:tab/>
      </w:r>
      <w:r w:rsidR="000029B2" w:rsidRPr="009333EF">
        <w:rPr>
          <w:i/>
        </w:rPr>
        <w:tab/>
      </w:r>
      <w:r w:rsidRPr="009333EF">
        <w:rPr>
          <w:i/>
        </w:rPr>
        <w:t>};</w:t>
      </w:r>
    </w:p>
    <w:p w14:paraId="517C8295" w14:textId="77777777" w:rsidR="00730E16" w:rsidRPr="009333EF" w:rsidRDefault="00730E16" w:rsidP="000029B2">
      <w:pPr>
        <w:pStyle w:val="firstparagraph"/>
        <w:ind w:firstLine="720"/>
        <w:rPr>
          <w:i/>
        </w:rPr>
      </w:pPr>
      <w:r w:rsidRPr="009333EF">
        <w:rPr>
          <w:i/>
        </w:rPr>
        <w:t>};</w:t>
      </w:r>
    </w:p>
    <w:p w14:paraId="30AA736F" w14:textId="6AC27706" w:rsidR="007874FE" w:rsidRPr="009333EF" w:rsidRDefault="000029B2" w:rsidP="004B119B">
      <w:pPr>
        <w:pStyle w:val="firstparagraph"/>
      </w:pPr>
      <w:r w:rsidRPr="009333EF">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w:t>
      </w:r>
      <w:r w:rsidR="000B3D5B">
        <w:t xml:space="preserve">the received </w:t>
      </w:r>
      <w:r w:rsidRPr="009333EF">
        <w:t>data packets</w:t>
      </w:r>
      <w:r w:rsidR="000B3D5B">
        <w:t xml:space="preserve"> on the per-terminal basis</w:t>
      </w:r>
      <w:r w:rsidRPr="009333EF">
        <w:t>)</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9"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4D1046">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4D1046">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14:paraId="161B32FB" w14:textId="2A471BC3"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4D1046">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14:paraId="2C7F8FDE" w14:textId="5CA03E10"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4D1046">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14:paraId="34BEF278" w14:textId="77777777" w:rsidR="0066763C" w:rsidRPr="009333EF" w:rsidRDefault="0066763C" w:rsidP="004B119B">
      <w:pPr>
        <w:pStyle w:val="firstparagraph"/>
      </w:pPr>
      <w:r w:rsidRPr="009333EF">
        <w:t>We are now ready to see the two processes run by the hub station. Here is the transmitter:</w:t>
      </w:r>
    </w:p>
    <w:p w14:paraId="1C68AFA0" w14:textId="77777777" w:rsidR="0066763C" w:rsidRPr="009333EF" w:rsidRDefault="0066763C" w:rsidP="0066763C">
      <w:pPr>
        <w:pStyle w:val="firstparagraph"/>
        <w:spacing w:after="0"/>
        <w:ind w:firstLine="720"/>
        <w:rPr>
          <w:i/>
        </w:rPr>
      </w:pPr>
      <w:r w:rsidRPr="009333EF">
        <w:rPr>
          <w:i/>
        </w:rPr>
        <w:t>process HTransmitter (Hub) {</w:t>
      </w:r>
    </w:p>
    <w:p w14:paraId="77265248" w14:textId="77777777" w:rsidR="0066763C" w:rsidRPr="009333EF" w:rsidRDefault="0066763C" w:rsidP="0066763C">
      <w:pPr>
        <w:pStyle w:val="firstparagraph"/>
        <w:spacing w:after="0"/>
        <w:rPr>
          <w:i/>
        </w:rPr>
      </w:pPr>
      <w:r w:rsidRPr="009333EF">
        <w:rPr>
          <w:i/>
        </w:rPr>
        <w:tab/>
      </w:r>
      <w:r w:rsidRPr="009333EF">
        <w:rPr>
          <w:i/>
        </w:rPr>
        <w:tab/>
        <w:t>Packet *Pkt;</w:t>
      </w:r>
    </w:p>
    <w:p w14:paraId="142F8719"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14:paraId="7E5E9621"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14:paraId="0DB27E35" w14:textId="77777777" w:rsidR="0066763C" w:rsidRPr="009333EF" w:rsidRDefault="0066763C" w:rsidP="0066763C">
      <w:pPr>
        <w:pStyle w:val="firstparagraph"/>
        <w:spacing w:after="0"/>
        <w:rPr>
          <w:i/>
        </w:rPr>
      </w:pPr>
      <w:r w:rsidRPr="009333EF">
        <w:rPr>
          <w:i/>
        </w:rPr>
        <w:tab/>
      </w:r>
      <w:r w:rsidRPr="009333EF">
        <w:rPr>
          <w:i/>
        </w:rPr>
        <w:tab/>
        <w:t>void setup ( ) {</w:t>
      </w:r>
    </w:p>
    <w:p w14:paraId="13A06171" w14:textId="77777777"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AC6E9A5" w14:textId="77777777" w:rsidR="0066763C" w:rsidRPr="009333EF" w:rsidRDefault="0066763C" w:rsidP="0066763C">
      <w:pPr>
        <w:pStyle w:val="firstparagraph"/>
        <w:spacing w:after="0"/>
        <w:rPr>
          <w:i/>
        </w:rPr>
      </w:pPr>
      <w:r w:rsidRPr="009333EF">
        <w:rPr>
          <w:i/>
        </w:rPr>
        <w:tab/>
      </w:r>
      <w:r w:rsidRPr="009333EF">
        <w:rPr>
          <w:i/>
        </w:rPr>
        <w:tab/>
        <w:t>};</w:t>
      </w:r>
    </w:p>
    <w:p w14:paraId="0BFE1E42"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EDB901C"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14:paraId="38345C9C"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14:paraId="4BD1AFB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64F515B"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14:paraId="6BF0E147"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14:paraId="12FF5D1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14:paraId="69A36F1B"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3DEA55A5"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61E477ED" w14:textId="77777777" w:rsidR="0066763C" w:rsidRPr="009333EF" w:rsidRDefault="0066763C" w:rsidP="0066763C">
      <w:pPr>
        <w:pStyle w:val="firstparagraph"/>
        <w:spacing w:after="0"/>
        <w:ind w:left="720" w:firstLine="720"/>
        <w:rPr>
          <w:i/>
        </w:rPr>
      </w:pPr>
      <w:r w:rsidRPr="009333EF">
        <w:rPr>
          <w:i/>
        </w:rPr>
        <w:t>};</w:t>
      </w:r>
    </w:p>
    <w:p w14:paraId="14D9A8E6" w14:textId="77777777" w:rsidR="0066763C" w:rsidRPr="009333EF" w:rsidRDefault="0066763C" w:rsidP="0066763C">
      <w:pPr>
        <w:pStyle w:val="firstparagraph"/>
        <w:ind w:firstLine="720"/>
        <w:rPr>
          <w:i/>
        </w:rPr>
      </w:pPr>
      <w:r w:rsidRPr="009333EF">
        <w:rPr>
          <w:i/>
        </w:rPr>
        <w:t>};</w:t>
      </w:r>
    </w:p>
    <w:bookmarkEnd w:id="169"/>
    <w:p w14:paraId="7D31454F" w14:textId="7CEB25F9" w:rsidR="00A90A90" w:rsidRPr="009333EF" w:rsidRDefault="0066763C" w:rsidP="004B119B">
      <w:pPr>
        <w:pStyle w:val="firstparagraph"/>
      </w:pPr>
      <w:r w:rsidRPr="009333EF">
        <w:lastRenderedPageBreak/>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process blindly transmits (on the </w:t>
      </w:r>
      <w:r w:rsidRPr="009333EF">
        <w:rPr>
          <w:i/>
        </w:rPr>
        <w:t>HTI</w:t>
      </w:r>
      <w:r w:rsidRPr="009333EF">
        <w:t xml:space="preserve"> </w:t>
      </w:r>
      <w:r w:rsidRPr="0072586D">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14:paraId="663CEC05" w14:textId="77777777"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14:paraId="4A3773A0" w14:textId="77777777"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14:paraId="4C5BABF9" w14:textId="77777777" w:rsidR="0066763C" w:rsidRPr="009333EF" w:rsidRDefault="0066763C" w:rsidP="0066763C">
      <w:pPr>
        <w:pStyle w:val="firstparagraph"/>
        <w:spacing w:after="0"/>
        <w:ind w:firstLine="720"/>
        <w:rPr>
          <w:i/>
        </w:rPr>
      </w:pPr>
      <w:r w:rsidRPr="009333EF">
        <w:t xml:space="preserve"> </w:t>
      </w:r>
      <w:r w:rsidRPr="009333EF">
        <w:rPr>
          <w:i/>
        </w:rPr>
        <w:t>process HReceiver (Hub) {</w:t>
      </w:r>
    </w:p>
    <w:p w14:paraId="73E14A0B"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14:paraId="24E278FD"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14:paraId="1F485874" w14:textId="77777777" w:rsidR="0066763C" w:rsidRPr="009333EF" w:rsidRDefault="0066763C" w:rsidP="0066763C">
      <w:pPr>
        <w:pStyle w:val="firstparagraph"/>
        <w:spacing w:after="0"/>
        <w:rPr>
          <w:i/>
        </w:rPr>
      </w:pPr>
      <w:r w:rsidRPr="009333EF">
        <w:rPr>
          <w:i/>
        </w:rPr>
        <w:tab/>
      </w:r>
      <w:r w:rsidRPr="009333EF">
        <w:rPr>
          <w:i/>
        </w:rPr>
        <w:tab/>
        <w:t>void setup ( ) {</w:t>
      </w:r>
    </w:p>
    <w:p w14:paraId="35762C1D" w14:textId="77777777"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11872370" w14:textId="77777777" w:rsidR="0066763C" w:rsidRPr="009333EF" w:rsidRDefault="0066763C" w:rsidP="0066763C">
      <w:pPr>
        <w:pStyle w:val="firstparagraph"/>
        <w:spacing w:after="0"/>
        <w:rPr>
          <w:i/>
        </w:rPr>
      </w:pPr>
      <w:r w:rsidRPr="009333EF">
        <w:rPr>
          <w:i/>
        </w:rPr>
        <w:tab/>
      </w:r>
      <w:r w:rsidRPr="009333EF">
        <w:rPr>
          <w:i/>
        </w:rPr>
        <w:tab/>
        <w:t>};</w:t>
      </w:r>
    </w:p>
    <w:p w14:paraId="08673D6F"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AC7235"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14:paraId="21A665E0"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079EF75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7883FB47"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14:paraId="7A4BCCD9"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8FE9CFD" w14:textId="77777777"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14:paraId="6AD96EFF"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2842BB7" w14:textId="77777777" w:rsidR="0066763C" w:rsidRPr="009333EF" w:rsidRDefault="0066763C" w:rsidP="0066763C">
      <w:pPr>
        <w:pStyle w:val="firstparagraph"/>
        <w:spacing w:after="0"/>
        <w:ind w:left="720" w:firstLine="720"/>
        <w:rPr>
          <w:i/>
        </w:rPr>
      </w:pPr>
      <w:r w:rsidRPr="009333EF">
        <w:rPr>
          <w:i/>
        </w:rPr>
        <w:t>};</w:t>
      </w:r>
    </w:p>
    <w:p w14:paraId="138DE7B8" w14:textId="77777777" w:rsidR="0066763C" w:rsidRPr="009333EF" w:rsidRDefault="0066763C" w:rsidP="0066763C">
      <w:pPr>
        <w:pStyle w:val="firstparagraph"/>
        <w:ind w:firstLine="720"/>
        <w:rPr>
          <w:i/>
        </w:rPr>
      </w:pPr>
      <w:r w:rsidRPr="009333EF">
        <w:rPr>
          <w:i/>
        </w:rPr>
        <w:t>};</w:t>
      </w:r>
    </w:p>
    <w:p w14:paraId="45FF4853" w14:textId="02A4547B"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4D1046">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4D1046">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14:paraId="6D8660C1" w14:textId="22C383BD"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lastRenderedPageBreak/>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14:paraId="573ACCB0" w14:textId="77777777"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14:paraId="68A5D6EC" w14:textId="72D379D4"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4D1046">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14:paraId="3D331232" w14:textId="77777777"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14:paraId="6B4DE8AB" w14:textId="77777777" w:rsidR="00E6057E" w:rsidRPr="009333EF" w:rsidRDefault="00E6057E" w:rsidP="00E6057E">
      <w:pPr>
        <w:pStyle w:val="firstparagraph"/>
        <w:spacing w:after="0"/>
        <w:rPr>
          <w:i/>
        </w:rPr>
      </w:pPr>
      <w:r w:rsidRPr="009333EF">
        <w:rPr>
          <w:i/>
        </w:rPr>
        <w:tab/>
      </w:r>
      <w:r w:rsidRPr="009333EF">
        <w:rPr>
          <w:i/>
        </w:rPr>
        <w:tab/>
        <w:t>ALOHADevice::setup ( );</w:t>
      </w:r>
    </w:p>
    <w:p w14:paraId="26E3E687" w14:textId="77777777" w:rsidR="00E6057E" w:rsidRPr="009333EF" w:rsidRDefault="00E6057E" w:rsidP="00E6057E">
      <w:pPr>
        <w:pStyle w:val="firstparagraph"/>
        <w:spacing w:after="0"/>
        <w:rPr>
          <w:i/>
        </w:rPr>
      </w:pPr>
      <w:r w:rsidRPr="009333EF">
        <w:rPr>
          <w:i/>
        </w:rPr>
        <w:tab/>
      </w:r>
      <w:r w:rsidRPr="009333EF">
        <w:rPr>
          <w:i/>
        </w:rPr>
        <w:tab/>
        <w:t>AB = new unsigned int [NTerminals];</w:t>
      </w:r>
    </w:p>
    <w:p w14:paraId="100F8D02" w14:textId="77777777" w:rsidR="00E6057E" w:rsidRPr="009333EF" w:rsidRDefault="00E6057E" w:rsidP="00E6057E">
      <w:pPr>
        <w:pStyle w:val="firstparagraph"/>
        <w:spacing w:after="0"/>
        <w:rPr>
          <w:i/>
        </w:rPr>
      </w:pPr>
      <w:r w:rsidRPr="009333EF">
        <w:rPr>
          <w:i/>
        </w:rPr>
        <w:tab/>
      </w:r>
      <w:r w:rsidRPr="009333EF">
        <w:rPr>
          <w:i/>
        </w:rPr>
        <w:tab/>
        <w:t>memset (AB, 0, NTerminals * sizeof (unsigned int));</w:t>
      </w:r>
    </w:p>
    <w:p w14:paraId="3FA12F89" w14:textId="77777777"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5A9823F" w14:textId="77777777"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14:paraId="72F67ECE" w14:textId="77777777" w:rsidR="00E6057E" w:rsidRPr="009333EF" w:rsidRDefault="00E6057E" w:rsidP="00E6057E">
      <w:pPr>
        <w:pStyle w:val="firstparagraph"/>
        <w:spacing w:after="0"/>
        <w:rPr>
          <w:i/>
        </w:rPr>
      </w:pPr>
      <w:r w:rsidRPr="009333EF">
        <w:rPr>
          <w:i/>
        </w:rPr>
        <w:tab/>
      </w:r>
      <w:r w:rsidRPr="009333EF">
        <w:rPr>
          <w:i/>
        </w:rPr>
        <w:tab/>
        <w:t>create HTransmitter;</w:t>
      </w:r>
    </w:p>
    <w:p w14:paraId="756B8F75" w14:textId="77777777" w:rsidR="00E6057E" w:rsidRPr="009333EF" w:rsidRDefault="00E6057E" w:rsidP="00E6057E">
      <w:pPr>
        <w:pStyle w:val="firstparagraph"/>
        <w:spacing w:after="0"/>
        <w:rPr>
          <w:i/>
        </w:rPr>
      </w:pPr>
      <w:r w:rsidRPr="009333EF">
        <w:rPr>
          <w:i/>
        </w:rPr>
        <w:tab/>
      </w:r>
      <w:r w:rsidRPr="009333EF">
        <w:rPr>
          <w:i/>
        </w:rPr>
        <w:tab/>
        <w:t>create HReceiver;</w:t>
      </w:r>
    </w:p>
    <w:p w14:paraId="3A6B67A0" w14:textId="77777777" w:rsidR="00317A1A" w:rsidRPr="009333EF" w:rsidRDefault="00E6057E" w:rsidP="00E6057E">
      <w:pPr>
        <w:pStyle w:val="firstparagraph"/>
        <w:ind w:firstLine="720"/>
        <w:rPr>
          <w:i/>
        </w:rPr>
      </w:pPr>
      <w:r w:rsidRPr="009333EF">
        <w:rPr>
          <w:i/>
        </w:rPr>
        <w:t>}</w:t>
      </w:r>
    </w:p>
    <w:p w14:paraId="45734329" w14:textId="77777777" w:rsidR="00317A1A" w:rsidRPr="009333EF" w:rsidRDefault="00E6057E" w:rsidP="004B119B">
      <w:pPr>
        <w:pStyle w:val="firstparagraph"/>
      </w:pPr>
      <w:r w:rsidRPr="009333EF">
        <w:lastRenderedPageBreak/>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14:paraId="71E45428" w14:textId="77777777" w:rsidR="00525478" w:rsidRPr="009333EF" w:rsidRDefault="00525478" w:rsidP="00596F24">
      <w:pPr>
        <w:pStyle w:val="Heading3"/>
        <w:numPr>
          <w:ilvl w:val="2"/>
          <w:numId w:val="4"/>
        </w:numPr>
        <w:rPr>
          <w:lang w:val="en-US"/>
        </w:rPr>
      </w:pPr>
      <w:bookmarkStart w:id="170" w:name="_Ref503436678"/>
      <w:bookmarkStart w:id="171" w:name="_Toc3885968"/>
      <w:r w:rsidRPr="009333EF">
        <w:rPr>
          <w:lang w:val="en-US"/>
        </w:rPr>
        <w:t>The terminals</w:t>
      </w:r>
      <w:bookmarkEnd w:id="170"/>
      <w:bookmarkEnd w:id="171"/>
    </w:p>
    <w:p w14:paraId="5F7D81AF" w14:textId="77777777"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14:paraId="6CE4F9DA" w14:textId="77777777" w:rsidR="009E44EF" w:rsidRPr="009333EF" w:rsidRDefault="009E44EF" w:rsidP="009E44EF">
      <w:pPr>
        <w:pStyle w:val="firstparagraph"/>
        <w:spacing w:after="0"/>
        <w:ind w:firstLine="720"/>
        <w:rPr>
          <w:i/>
        </w:rPr>
      </w:pPr>
      <w:r w:rsidRPr="009333EF">
        <w:rPr>
          <w:i/>
        </w:rPr>
        <w:t>station Terminal : ALOHADevice {</w:t>
      </w:r>
    </w:p>
    <w:p w14:paraId="275213E3" w14:textId="77777777" w:rsidR="009E44EF" w:rsidRPr="009333EF" w:rsidRDefault="009E44EF" w:rsidP="009E44EF">
      <w:pPr>
        <w:pStyle w:val="firstparagraph"/>
        <w:spacing w:after="0"/>
        <w:rPr>
          <w:i/>
        </w:rPr>
      </w:pPr>
      <w:r w:rsidRPr="009333EF">
        <w:rPr>
          <w:i/>
        </w:rPr>
        <w:tab/>
      </w:r>
      <w:r w:rsidRPr="009333EF">
        <w:rPr>
          <w:i/>
        </w:rPr>
        <w:tab/>
        <w:t>unsigned int AB;</w:t>
      </w:r>
    </w:p>
    <w:p w14:paraId="12D1B054" w14:textId="77777777"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11663739" w14:textId="77777777" w:rsidR="009E44EF" w:rsidRPr="009333EF" w:rsidRDefault="009E44EF" w:rsidP="009E44EF">
      <w:pPr>
        <w:pStyle w:val="firstparagraph"/>
        <w:spacing w:after="0"/>
        <w:rPr>
          <w:i/>
        </w:rPr>
      </w:pPr>
      <w:r w:rsidRPr="009333EF">
        <w:rPr>
          <w:i/>
        </w:rPr>
        <w:tab/>
      </w:r>
      <w:r w:rsidRPr="009333EF">
        <w:rPr>
          <w:i/>
        </w:rPr>
        <w:tab/>
        <w:t>void setup ( );</w:t>
      </w:r>
    </w:p>
    <w:p w14:paraId="19613BBC" w14:textId="77777777"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14:paraId="423D4D59"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14:paraId="44CD360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14:paraId="0F9FB86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14:paraId="7D72819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2CE34C56"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14:paraId="26F4531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14:paraId="062456A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2"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3B1CE81C"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14:paraId="5F0150C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50852E52"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2"/>
    <w:p w14:paraId="204EF0EF" w14:textId="77777777"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0F7DBEF1" w14:textId="77777777"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6612ED47" w14:textId="77777777" w:rsidR="009E44EF" w:rsidRPr="009333EF" w:rsidRDefault="009E44EF" w:rsidP="009E44EF">
      <w:pPr>
        <w:pStyle w:val="firstparagraph"/>
        <w:spacing w:after="0"/>
        <w:rPr>
          <w:i/>
        </w:rPr>
      </w:pPr>
      <w:r w:rsidRPr="009333EF">
        <w:rPr>
          <w:i/>
        </w:rPr>
        <w:tab/>
      </w:r>
      <w:r w:rsidRPr="009333EF">
        <w:rPr>
          <w:i/>
        </w:rPr>
        <w:tab/>
        <w:t>};</w:t>
      </w:r>
    </w:p>
    <w:p w14:paraId="7F25B2CD" w14:textId="77777777"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14:paraId="644965E5" w14:textId="77777777"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14:paraId="6ED6F31B" w14:textId="77777777" w:rsidR="009E44EF" w:rsidRPr="009333EF" w:rsidRDefault="009E44EF" w:rsidP="009E44EF">
      <w:pPr>
        <w:pStyle w:val="firstparagraph"/>
        <w:spacing w:after="0"/>
        <w:rPr>
          <w:i/>
        </w:rPr>
      </w:pPr>
      <w:r w:rsidRPr="009333EF">
        <w:rPr>
          <w:i/>
        </w:rPr>
        <w:tab/>
      </w:r>
      <w:r w:rsidRPr="009333EF">
        <w:rPr>
          <w:i/>
        </w:rPr>
        <w:tab/>
        <w:t>};</w:t>
      </w:r>
    </w:p>
    <w:p w14:paraId="473948BF" w14:textId="77777777" w:rsidR="009E44EF" w:rsidRPr="009333EF" w:rsidRDefault="009E44EF" w:rsidP="009E44EF">
      <w:pPr>
        <w:pStyle w:val="firstparagraph"/>
        <w:spacing w:after="0"/>
        <w:rPr>
          <w:i/>
        </w:rPr>
      </w:pPr>
      <w:r w:rsidRPr="009333EF">
        <w:rPr>
          <w:i/>
        </w:rPr>
        <w:tab/>
      </w:r>
      <w:r w:rsidRPr="009333EF">
        <w:rPr>
          <w:i/>
        </w:rPr>
        <w:tab/>
      </w:r>
      <w:bookmarkStart w:id="173" w:name="_Hlk503886079"/>
      <w:r w:rsidRPr="009333EF">
        <w:rPr>
          <w:i/>
        </w:rPr>
        <w:t>void receive (Packet *p) {</w:t>
      </w:r>
    </w:p>
    <w:p w14:paraId="7BA89DA0"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0EB405F4"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14:paraId="2B551AD0"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AF267BD"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4082B71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14:paraId="71B7E4AB" w14:textId="77777777" w:rsidR="009E44EF" w:rsidRPr="009333EF" w:rsidRDefault="009E44EF" w:rsidP="009E44EF">
      <w:pPr>
        <w:pStyle w:val="firstparagraph"/>
        <w:spacing w:after="0"/>
        <w:rPr>
          <w:i/>
        </w:rPr>
      </w:pPr>
      <w:r w:rsidRPr="009333EF">
        <w:rPr>
          <w:i/>
        </w:rPr>
        <w:lastRenderedPageBreak/>
        <w:tab/>
      </w:r>
      <w:r w:rsidRPr="009333EF">
        <w:rPr>
          <w:i/>
        </w:rPr>
        <w:tab/>
      </w:r>
      <w:r w:rsidRPr="009333EF">
        <w:rPr>
          <w:i/>
        </w:rPr>
        <w:tab/>
      </w:r>
      <w:r w:rsidRPr="009333EF">
        <w:rPr>
          <w:i/>
        </w:rPr>
        <w:tab/>
        <w:t>}</w:t>
      </w:r>
    </w:p>
    <w:p w14:paraId="36CC6E1B" w14:textId="77777777" w:rsidR="009E44EF" w:rsidRPr="009333EF" w:rsidRDefault="009E44EF" w:rsidP="009E44EF">
      <w:pPr>
        <w:pStyle w:val="firstparagraph"/>
        <w:spacing w:after="0"/>
        <w:rPr>
          <w:i/>
        </w:rPr>
      </w:pPr>
      <w:r w:rsidRPr="009333EF">
        <w:rPr>
          <w:i/>
        </w:rPr>
        <w:tab/>
      </w:r>
      <w:r w:rsidRPr="009333EF">
        <w:rPr>
          <w:i/>
        </w:rPr>
        <w:tab/>
      </w:r>
      <w:r w:rsidRPr="009333EF">
        <w:rPr>
          <w:i/>
        </w:rPr>
        <w:tab/>
        <w:t>} else {</w:t>
      </w:r>
    </w:p>
    <w:p w14:paraId="5BA8D08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7655D41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55B75864" w14:textId="77777777" w:rsidR="009E44EF" w:rsidRPr="009333EF" w:rsidRDefault="009E44EF" w:rsidP="009E44EF">
      <w:pPr>
        <w:pStyle w:val="firstparagraph"/>
        <w:spacing w:after="0"/>
        <w:rPr>
          <w:i/>
        </w:rPr>
      </w:pPr>
      <w:r w:rsidRPr="009333EF">
        <w:rPr>
          <w:i/>
        </w:rPr>
        <w:tab/>
      </w:r>
      <w:r w:rsidRPr="009333EF">
        <w:rPr>
          <w:i/>
        </w:rPr>
        <w:tab/>
        <w:t>};</w:t>
      </w:r>
    </w:p>
    <w:bookmarkEnd w:id="173"/>
    <w:p w14:paraId="75C6D7E8" w14:textId="77777777" w:rsidR="00525478" w:rsidRPr="009333EF" w:rsidRDefault="009E44EF" w:rsidP="009E44EF">
      <w:pPr>
        <w:pStyle w:val="firstparagraph"/>
        <w:ind w:firstLine="720"/>
        <w:rPr>
          <w:i/>
        </w:rPr>
      </w:pPr>
      <w:r w:rsidRPr="009333EF">
        <w:rPr>
          <w:i/>
        </w:rPr>
        <w:t>};</w:t>
      </w:r>
    </w:p>
    <w:p w14:paraId="6855C87A" w14:textId="77777777"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14:paraId="3DF8F16C" w14:textId="77777777"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14:paraId="125294CD" w14:textId="77777777"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14:paraId="05234AC7" w14:textId="77777777"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14:paraId="35F860A7" w14:textId="2DAE16D6"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14:paraId="14A0AE87" w14:textId="77777777"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14:paraId="73542BEF" w14:textId="77777777" w:rsidR="00525478" w:rsidRPr="009333EF" w:rsidRDefault="002E31A1" w:rsidP="004B119B">
      <w:pPr>
        <w:pStyle w:val="firstparagraph"/>
      </w:pPr>
      <w:r w:rsidRPr="009333EF">
        <w:lastRenderedPageBreak/>
        <w:t xml:space="preserve">Here is the single process run by </w:t>
      </w:r>
      <w:r w:rsidR="00F91A67" w:rsidRPr="009333EF">
        <w:t>the</w:t>
      </w:r>
      <w:r w:rsidRPr="009333EF">
        <w:t xml:space="preserve"> terminal station:</w:t>
      </w:r>
    </w:p>
    <w:p w14:paraId="7F26672E" w14:textId="77777777" w:rsidR="002E31A1" w:rsidRPr="009333EF" w:rsidRDefault="002E31A1" w:rsidP="002E31A1">
      <w:pPr>
        <w:pStyle w:val="firstparagraph"/>
        <w:spacing w:after="0"/>
        <w:ind w:firstLine="720"/>
        <w:rPr>
          <w:i/>
        </w:rPr>
      </w:pPr>
      <w:r w:rsidRPr="009333EF">
        <w:rPr>
          <w:i/>
        </w:rPr>
        <w:t>process THalfDuplex (Terminal) {</w:t>
      </w:r>
    </w:p>
    <w:p w14:paraId="7F515D8C" w14:textId="77777777"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14:paraId="6F7EBE37" w14:textId="77777777"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14:paraId="6C5435A5" w14:textId="77777777" w:rsidR="002E31A1" w:rsidRPr="009333EF" w:rsidRDefault="002E31A1" w:rsidP="002E31A1">
      <w:pPr>
        <w:pStyle w:val="firstparagraph"/>
        <w:spacing w:after="0"/>
        <w:rPr>
          <w:i/>
        </w:rPr>
      </w:pPr>
      <w:r w:rsidRPr="009333EF">
        <w:rPr>
          <w:i/>
        </w:rPr>
        <w:tab/>
      </w:r>
      <w:r w:rsidRPr="009333EF">
        <w:rPr>
          <w:i/>
        </w:rPr>
        <w:tab/>
        <w:t>void setup ( ) {</w:t>
      </w:r>
    </w:p>
    <w:p w14:paraId="759AE9E8" w14:textId="77777777"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30C69EF" w14:textId="77777777"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14:paraId="1E48CB05" w14:textId="77777777" w:rsidR="002E31A1" w:rsidRPr="009333EF" w:rsidRDefault="002E31A1" w:rsidP="002E31A1">
      <w:pPr>
        <w:pStyle w:val="firstparagraph"/>
        <w:spacing w:after="0"/>
        <w:rPr>
          <w:i/>
        </w:rPr>
      </w:pPr>
      <w:r w:rsidRPr="009333EF">
        <w:rPr>
          <w:i/>
        </w:rPr>
        <w:tab/>
      </w:r>
      <w:r w:rsidRPr="009333EF">
        <w:rPr>
          <w:i/>
        </w:rPr>
        <w:tab/>
        <w:t>};</w:t>
      </w:r>
    </w:p>
    <w:p w14:paraId="69A14672" w14:textId="77777777"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B187621"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14:paraId="2478AD5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14:paraId="449F15C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261298E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3281BA0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14:paraId="35CB6B86"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57E8D59C"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1A57AB06"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14:paraId="3048C77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319FD18" w14:textId="77777777"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14:paraId="470F772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75A1F1B"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14:paraId="17681AC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0FD871E8"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14:paraId="7D967F6F"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14:paraId="11A3C155"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14:paraId="523CA508"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14:paraId="7B9404DC" w14:textId="77777777" w:rsidR="002E31A1" w:rsidRPr="009333EF" w:rsidRDefault="002E31A1" w:rsidP="002E31A1">
      <w:pPr>
        <w:pStyle w:val="firstparagraph"/>
        <w:spacing w:after="0"/>
        <w:ind w:left="720" w:firstLine="720"/>
        <w:rPr>
          <w:i/>
        </w:rPr>
      </w:pPr>
      <w:r w:rsidRPr="009333EF">
        <w:rPr>
          <w:i/>
        </w:rPr>
        <w:t>};</w:t>
      </w:r>
    </w:p>
    <w:p w14:paraId="788B6DC5" w14:textId="77777777" w:rsidR="002E31A1" w:rsidRPr="009333EF" w:rsidRDefault="002E31A1" w:rsidP="002E31A1">
      <w:pPr>
        <w:pStyle w:val="firstparagraph"/>
        <w:ind w:firstLine="720"/>
        <w:rPr>
          <w:i/>
        </w:rPr>
      </w:pPr>
      <w:r w:rsidRPr="009333EF">
        <w:rPr>
          <w:i/>
        </w:rPr>
        <w:t>};</w:t>
      </w:r>
    </w:p>
    <w:p w14:paraId="17FF1688" w14:textId="77777777"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w:t>
      </w:r>
      <w:r w:rsidR="005176F6">
        <w:t xml:space="preserve">of </w:t>
      </w:r>
      <w:r w:rsidR="0011338B" w:rsidRPr="009333EF">
        <w:t xml:space="preserve">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14:paraId="30100B8A" w14:textId="77777777"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14:paraId="72978672" w14:textId="77777777" w:rsidR="00BB088E" w:rsidRPr="009333EF" w:rsidRDefault="00BB088E" w:rsidP="004B119B">
      <w:pPr>
        <w:pStyle w:val="firstparagraph"/>
      </w:pPr>
      <w:r w:rsidRPr="009333EF">
        <w:lastRenderedPageBreak/>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14:paraId="3A0DB109" w14:textId="77777777"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14:paraId="3A4D7638" w14:textId="77777777"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14:paraId="48BD14EA" w14:textId="77777777"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14:paraId="18D8354B" w14:textId="77777777"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14:paraId="39814162" w14:textId="77777777" w:rsidR="003A6A8E" w:rsidRPr="009333EF" w:rsidRDefault="003A6A8E" w:rsidP="003A6A8E">
      <w:pPr>
        <w:pStyle w:val="firstparagraph"/>
        <w:spacing w:after="0"/>
        <w:rPr>
          <w:i/>
        </w:rPr>
      </w:pPr>
      <w:r w:rsidRPr="009333EF">
        <w:rPr>
          <w:i/>
        </w:rPr>
        <w:tab/>
      </w:r>
      <w:r w:rsidRPr="009333EF">
        <w:rPr>
          <w:i/>
        </w:rPr>
        <w:tab/>
        <w:t>ALOHADevice::setup ( );</w:t>
      </w:r>
    </w:p>
    <w:p w14:paraId="2EB61CDA" w14:textId="77777777" w:rsidR="003A6A8E" w:rsidRPr="009333EF" w:rsidRDefault="003A6A8E" w:rsidP="003A6A8E">
      <w:pPr>
        <w:pStyle w:val="firstparagraph"/>
        <w:spacing w:after="0"/>
        <w:rPr>
          <w:i/>
        </w:rPr>
      </w:pPr>
      <w:r w:rsidRPr="009333EF">
        <w:rPr>
          <w:i/>
        </w:rPr>
        <w:tab/>
      </w:r>
      <w:r w:rsidRPr="009333EF">
        <w:rPr>
          <w:i/>
        </w:rPr>
        <w:tab/>
        <w:t>AB = 0;</w:t>
      </w:r>
    </w:p>
    <w:p w14:paraId="1B7D9F47" w14:textId="77777777"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14:paraId="3D543698" w14:textId="77777777" w:rsidR="003A6A8E" w:rsidRPr="009333EF" w:rsidRDefault="003A6A8E" w:rsidP="003A6A8E">
      <w:pPr>
        <w:pStyle w:val="firstparagraph"/>
        <w:spacing w:after="0"/>
        <w:rPr>
          <w:i/>
        </w:rPr>
      </w:pPr>
      <w:r w:rsidRPr="009333EF">
        <w:rPr>
          <w:i/>
        </w:rPr>
        <w:tab/>
      </w:r>
      <w:r w:rsidRPr="009333EF">
        <w:rPr>
          <w:i/>
        </w:rPr>
        <w:tab/>
        <w:t>create THalfDuplex;</w:t>
      </w:r>
    </w:p>
    <w:p w14:paraId="62BF29DA" w14:textId="77777777" w:rsidR="00317A1A" w:rsidRPr="009333EF" w:rsidRDefault="003A6A8E" w:rsidP="003A6A8E">
      <w:pPr>
        <w:pStyle w:val="firstparagraph"/>
        <w:ind w:firstLine="720"/>
        <w:rPr>
          <w:i/>
        </w:rPr>
      </w:pPr>
      <w:r w:rsidRPr="009333EF">
        <w:rPr>
          <w:i/>
        </w:rPr>
        <w:t>}</w:t>
      </w:r>
    </w:p>
    <w:p w14:paraId="5AB578B8" w14:textId="77777777"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14:paraId="7EE51397" w14:textId="77777777" w:rsidR="003A6A8E" w:rsidRPr="009333EF" w:rsidRDefault="008C039D" w:rsidP="00596F24">
      <w:pPr>
        <w:pStyle w:val="Heading3"/>
        <w:numPr>
          <w:ilvl w:val="2"/>
          <w:numId w:val="4"/>
        </w:numPr>
        <w:rPr>
          <w:lang w:val="en-US"/>
        </w:rPr>
      </w:pPr>
      <w:bookmarkStart w:id="174" w:name="_Ref503448475"/>
      <w:bookmarkStart w:id="175" w:name="_Toc3885969"/>
      <w:r w:rsidRPr="009333EF">
        <w:rPr>
          <w:lang w:val="en-US"/>
        </w:rPr>
        <w:t>The channel model</w:t>
      </w:r>
      <w:bookmarkEnd w:id="174"/>
      <w:bookmarkEnd w:id="175"/>
    </w:p>
    <w:p w14:paraId="352D8583" w14:textId="6FE85177" w:rsidR="008C039D" w:rsidRPr="009333EF" w:rsidRDefault="008C039D" w:rsidP="008C039D">
      <w:pPr>
        <w:pStyle w:val="firstparagraph"/>
      </w:pPr>
      <w:bookmarkStart w:id="176"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4D1046">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w:t>
      </w:r>
      <w:r w:rsidR="00E6550E">
        <w:t>it</w:t>
      </w:r>
      <w:r w:rsidRPr="009333EF">
        <w:t xml:space="preserve"> </w:t>
      </w:r>
      <w:r w:rsidR="001608DB" w:rsidRPr="009333EF">
        <w:t>do</w:t>
      </w:r>
      <w:r w:rsidR="00E6550E">
        <w:t>es</w:t>
      </w:r>
      <w:r w:rsidR="001608DB" w:rsidRPr="009333EF">
        <w:t xml:space="preserve"> not provide enough functionality for even a simple</w:t>
      </w:r>
      <w:r w:rsidR="00492689">
        <w:t xml:space="preserve"> and</w:t>
      </w:r>
      <w:r w:rsidR="00F91A67" w:rsidRPr="009333EF">
        <w:t xml:space="preserve">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14:paraId="2E67BD98" w14:textId="59C18708" w:rsidR="00F476E5" w:rsidRPr="009333EF" w:rsidRDefault="001608DB" w:rsidP="008C039D">
      <w:pPr>
        <w:pStyle w:val="firstparagraph"/>
      </w:pPr>
      <w:r w:rsidRPr="009333EF">
        <w:lastRenderedPageBreak/>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4D1046">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14:paraId="5CE1433D" w14:textId="3DD3E83B" w:rsidR="009735E8" w:rsidRPr="009333EF" w:rsidRDefault="00F476E5" w:rsidP="008C039D">
      <w:pPr>
        <w:pStyle w:val="firstparagraph"/>
      </w:pPr>
      <w:r w:rsidRPr="009333EF">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4D1046">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4D1046">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14:paraId="48DD5EE4" w14:textId="77777777"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14:paraId="6F8E2199" w14:textId="3E1BD8CB"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4D1046">
        <w:t>3.2.10</w:t>
      </w:r>
      <w:r w:rsidR="0020100E" w:rsidRPr="009333EF">
        <w:fldChar w:fldCharType="end"/>
      </w:r>
      <w:r w:rsidR="0020100E" w:rsidRPr="009333EF">
        <w:t xml:space="preserve">) </w:t>
      </w:r>
      <w:r w:rsidRPr="009333EF">
        <w:t>provide conversions from linear to dB and from dB to linear, respectively.</w:t>
      </w:r>
    </w:p>
    <w:p w14:paraId="50A3B992" w14:textId="77777777"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14:paraId="3412F007" w14:textId="77777777" w:rsidR="00B82731" w:rsidRPr="009333EF" w:rsidRDefault="00B82731" w:rsidP="00596F24">
      <w:pPr>
        <w:pStyle w:val="firstparagraph"/>
        <w:numPr>
          <w:ilvl w:val="0"/>
          <w:numId w:val="17"/>
        </w:numPr>
      </w:pPr>
      <w:r w:rsidRPr="009333EF">
        <w:t>how the signals attenuate</w:t>
      </w:r>
    </w:p>
    <w:p w14:paraId="558F1C27" w14:textId="77777777" w:rsidR="00B82731" w:rsidRPr="009333EF" w:rsidRDefault="00B82731" w:rsidP="00596F24">
      <w:pPr>
        <w:pStyle w:val="firstparagraph"/>
        <w:numPr>
          <w:ilvl w:val="0"/>
          <w:numId w:val="17"/>
        </w:numPr>
      </w:pPr>
      <w:r w:rsidRPr="009333EF">
        <w:t xml:space="preserve">how they </w:t>
      </w:r>
      <w:r w:rsidR="002D7096" w:rsidRPr="009333EF">
        <w:t>combine</w:t>
      </w:r>
    </w:p>
    <w:p w14:paraId="6E37D550" w14:textId="77777777"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14:anchorId="1A65DF82" wp14:editId="513C43AF">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14:paraId="37CD89EF" w14:textId="77777777" w:rsidR="00BE047F" w:rsidRDefault="00BE047F"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77777777" w:rsidR="00BE047F" w:rsidRDefault="00BE047F"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7"/>
                            <w:r>
                              <w:t>. A sample SIR to BER function.</w:t>
                            </w:r>
                          </w:p>
                          <w:p w14:paraId="7C02AE00"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DF82"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" stroked="f">
                <v:textbox>
                  <w:txbxContent>
                    <w:p w14:paraId="37CD89EF" w14:textId="77777777" w:rsidR="00BE047F" w:rsidRDefault="00BE047F"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77777777" w:rsidR="00BE047F" w:rsidRDefault="00BE047F" w:rsidP="007801D7">
                      <w:pPr>
                        <w:pStyle w:val="Caption"/>
                      </w:pPr>
                      <w:bookmarkStart w:id="178"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8"/>
                      <w:r>
                        <w:t>. A sample SIR to BER function.</w:t>
                      </w:r>
                    </w:p>
                    <w:p w14:paraId="7C02AE00" w14:textId="77777777" w:rsidR="00BE047F" w:rsidRDefault="00BE047F"/>
                  </w:txbxContent>
                </v:textbox>
                <w10:wrap type="topAndBottom" anchorx="margin" anchory="margin"/>
              </v:shape>
            </w:pict>
          </mc:Fallback>
        </mc:AlternateContent>
      </w:r>
      <w:r w:rsidR="002D7096" w:rsidRPr="009333EF">
        <w:t>how their relationship to the noise affects the opportunities for packet reception</w:t>
      </w:r>
    </w:p>
    <w:p w14:paraId="0DDA4378" w14:textId="1FC0F9CC"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4D1046">
        <w:t xml:space="preserve">Figure </w:t>
      </w:r>
      <w:r w:rsidR="004D1046">
        <w:rPr>
          <w:noProof/>
        </w:rPr>
        <w:t>2</w:t>
      </w:r>
      <w:r w:rsidR="004D1046">
        <w:noBreakHyphen/>
      </w:r>
      <w:r w:rsidR="004D1046">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14:paraId="095B03AD" w14:textId="77777777"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14:paraId="03A8B65A" w14:textId="77777777"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14:paraId="7A685E81" w14:textId="77777777" w:rsidR="002D7096" w:rsidRPr="009333EF" w:rsidRDefault="002D7096" w:rsidP="006B520D">
      <w:pPr>
        <w:pStyle w:val="firstparagraph"/>
        <w:spacing w:after="0"/>
        <w:rPr>
          <w:i/>
        </w:rPr>
      </w:pPr>
      <w:r w:rsidRPr="009333EF">
        <w:rPr>
          <w:i/>
        </w:rPr>
        <w:tab/>
      </w:r>
      <w:r w:rsidRPr="009333EF">
        <w:rPr>
          <w:i/>
        </w:rPr>
        <w:tab/>
        <w:t>int NEntries;</w:t>
      </w:r>
    </w:p>
    <w:p w14:paraId="10FE6377" w14:textId="77777777" w:rsidR="002D7096" w:rsidRPr="009333EF" w:rsidRDefault="002D7096" w:rsidP="006B520D">
      <w:pPr>
        <w:pStyle w:val="firstparagraph"/>
        <w:spacing w:after="0"/>
        <w:rPr>
          <w:i/>
        </w:rPr>
      </w:pPr>
      <w:r w:rsidRPr="009333EF">
        <w:rPr>
          <w:i/>
        </w:rPr>
        <w:tab/>
      </w:r>
      <w:r w:rsidRPr="009333EF">
        <w:rPr>
          <w:i/>
        </w:rPr>
        <w:tab/>
        <w:t>public:</w:t>
      </w:r>
    </w:p>
    <w:p w14:paraId="0A3A9597" w14:textId="77777777"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14:paraId="04896EAB" w14:textId="77777777" w:rsidR="00345E8A" w:rsidRPr="009333EF" w:rsidRDefault="00345E8A" w:rsidP="006B520D">
      <w:pPr>
        <w:pStyle w:val="firstparagraph"/>
        <w:spacing w:after="0"/>
        <w:rPr>
          <w:i/>
        </w:rPr>
      </w:pPr>
      <w:r w:rsidRPr="009333EF">
        <w:rPr>
          <w:i/>
        </w:rPr>
        <w:tab/>
      </w:r>
      <w:r w:rsidRPr="009333EF">
        <w:rPr>
          <w:i/>
        </w:rPr>
        <w:tab/>
      </w:r>
      <w:r w:rsidRPr="009333EF">
        <w:rPr>
          <w:i/>
        </w:rPr>
        <w:tab/>
        <w:t>int i;</w:t>
      </w:r>
    </w:p>
    <w:p w14:paraId="27673B10" w14:textId="77777777"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14:paraId="3E519D58" w14:textId="77777777"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14:paraId="5C0E0C36" w14:textId="77777777"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14:paraId="21F76C41" w14:textId="77777777"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14:paraId="2C00BE06" w14:textId="77777777"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14:paraId="3386BFCD" w14:textId="77777777"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14:paraId="5378EA39" w14:textId="77777777" w:rsidR="00345E8A" w:rsidRPr="009333EF" w:rsidRDefault="00345E8A" w:rsidP="006B520D">
      <w:pPr>
        <w:pStyle w:val="firstparagraph"/>
        <w:spacing w:after="0"/>
        <w:rPr>
          <w:i/>
        </w:rPr>
      </w:pPr>
      <w:r w:rsidRPr="009333EF">
        <w:rPr>
          <w:i/>
        </w:rPr>
        <w:tab/>
      </w:r>
      <w:r w:rsidRPr="009333EF">
        <w:rPr>
          <w:i/>
        </w:rPr>
        <w:tab/>
      </w:r>
      <w:r w:rsidRPr="009333EF">
        <w:rPr>
          <w:i/>
        </w:rPr>
        <w:tab/>
        <w:t>}</w:t>
      </w:r>
    </w:p>
    <w:p w14:paraId="60BE62DF" w14:textId="77777777" w:rsidR="002D7096" w:rsidRPr="009333EF" w:rsidRDefault="002D7096" w:rsidP="006B520D">
      <w:pPr>
        <w:pStyle w:val="firstparagraph"/>
        <w:spacing w:after="0"/>
        <w:ind w:left="720" w:firstLine="720"/>
        <w:rPr>
          <w:i/>
        </w:rPr>
      </w:pPr>
      <w:r w:rsidRPr="009333EF">
        <w:rPr>
          <w:i/>
        </w:rPr>
        <w:t>};</w:t>
      </w:r>
    </w:p>
    <w:p w14:paraId="02E400DF" w14:textId="77777777"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14:paraId="00022828"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14:paraId="6DCB426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14:paraId="29BF38EA" w14:textId="77777777" w:rsidR="00FE3488" w:rsidRPr="009333EF" w:rsidRDefault="00FE3488" w:rsidP="006B520D">
      <w:pPr>
        <w:pStyle w:val="firstparagraph"/>
        <w:spacing w:after="0"/>
        <w:rPr>
          <w:i/>
        </w:rPr>
      </w:pPr>
      <w:r w:rsidRPr="009333EF">
        <w:rPr>
          <w:i/>
        </w:rPr>
        <w:lastRenderedPageBreak/>
        <w:tab/>
      </w:r>
      <w:r w:rsidRPr="009333EF">
        <w:rPr>
          <w:i/>
        </w:rPr>
        <w:tab/>
      </w:r>
      <w:r w:rsidRPr="009333EF">
        <w:rPr>
          <w:i/>
        </w:rPr>
        <w:tab/>
      </w:r>
      <w:r w:rsidR="006B520D" w:rsidRPr="009333EF">
        <w:rPr>
          <w:i/>
        </w:rPr>
        <w:tab/>
      </w:r>
      <w:r w:rsidRPr="009333EF">
        <w:rPr>
          <w:i/>
        </w:rPr>
        <w:t>if (Sir [i] &lt;= sir)</w:t>
      </w:r>
    </w:p>
    <w:p w14:paraId="27F7276D" w14:textId="77777777" w:rsidR="006B520D" w:rsidRPr="009333EF" w:rsidRDefault="00FE3488" w:rsidP="006B520D">
      <w:pPr>
        <w:pStyle w:val="firstparagraph"/>
        <w:spacing w:after="0"/>
        <w:rPr>
          <w:i/>
        </w:rPr>
      </w:pPr>
      <w:r w:rsidRPr="009333EF">
        <w:rPr>
          <w:i/>
        </w:rPr>
        <w:tab/>
      </w:r>
      <w:r w:rsidRPr="009333EF">
        <w:rPr>
          <w:i/>
        </w:rPr>
        <w:tab/>
      </w:r>
      <w:r w:rsidRPr="009333EF">
        <w:rPr>
          <w:i/>
        </w:rPr>
        <w:tab/>
      </w:r>
      <w:r w:rsidRPr="009333EF">
        <w:rPr>
          <w:i/>
        </w:rPr>
        <w:tab/>
      </w:r>
      <w:r w:rsidR="006B520D" w:rsidRPr="009333EF">
        <w:rPr>
          <w:i/>
        </w:rPr>
        <w:tab/>
      </w:r>
      <w:r w:rsidRPr="009333EF">
        <w:rPr>
          <w:i/>
        </w:rPr>
        <w:t>break;</w:t>
      </w:r>
    </w:p>
    <w:p w14:paraId="4FB03FD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14:paraId="378DDA45"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14:paraId="57FB67A0"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14:paraId="62C347CE"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14:paraId="78A68C24" w14:textId="77777777"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14:paraId="285B26E8" w14:textId="77777777"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14:paraId="4BF0666D" w14:textId="77777777" w:rsidR="002D7096" w:rsidRPr="009333EF" w:rsidRDefault="002D7096" w:rsidP="006B520D">
      <w:pPr>
        <w:pStyle w:val="firstparagraph"/>
        <w:ind w:firstLine="720"/>
        <w:rPr>
          <w:i/>
        </w:rPr>
      </w:pPr>
      <w:r w:rsidRPr="009333EF">
        <w:rPr>
          <w:i/>
        </w:rPr>
        <w:t>};</w:t>
      </w:r>
    </w:p>
    <w:p w14:paraId="60963CC3" w14:textId="77777777"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14:paraId="7EA5E485" w14:textId="1910FEF8"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4D1046">
        <w:t xml:space="preserve">Figure </w:t>
      </w:r>
      <w:r w:rsidR="004D1046">
        <w:rPr>
          <w:noProof/>
        </w:rPr>
        <w:t>2</w:t>
      </w:r>
      <w:r w:rsidR="004D1046">
        <w:noBreakHyphen/>
      </w:r>
      <w:r w:rsidR="004D1046">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14:paraId="3D3CC0CC" w14:textId="77777777"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14:paraId="5EBD1CF6" w14:textId="77777777"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14:paraId="180CF4D1" w14:textId="77777777"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14:paraId="4418BB89" w14:textId="77777777" w:rsidR="0063617B" w:rsidRPr="009333EF" w:rsidRDefault="0063617B" w:rsidP="0063617B">
      <w:pPr>
        <w:pStyle w:val="firstparagraph"/>
        <w:spacing w:after="0"/>
        <w:rPr>
          <w:i/>
        </w:rPr>
      </w:pPr>
      <w:r w:rsidRPr="009333EF">
        <w:rPr>
          <w:i/>
        </w:rPr>
        <w:tab/>
      </w:r>
      <w:r w:rsidRPr="009333EF">
        <w:rPr>
          <w:i/>
        </w:rPr>
        <w:tab/>
        <w:t>int MinPr;</w:t>
      </w:r>
    </w:p>
    <w:p w14:paraId="03DF46CC" w14:textId="77777777" w:rsidR="0063617B" w:rsidRPr="009333EF" w:rsidRDefault="0063617B" w:rsidP="0063617B">
      <w:pPr>
        <w:pStyle w:val="firstparagraph"/>
        <w:spacing w:after="0"/>
        <w:rPr>
          <w:i/>
        </w:rPr>
      </w:pPr>
      <w:r w:rsidRPr="009333EF">
        <w:rPr>
          <w:i/>
        </w:rPr>
        <w:tab/>
      </w:r>
      <w:r w:rsidRPr="009333EF">
        <w:rPr>
          <w:i/>
        </w:rPr>
        <w:tab/>
        <w:t>const SIRtoBER *StB;</w:t>
      </w:r>
    </w:p>
    <w:p w14:paraId="27ABB34A" w14:textId="77777777" w:rsidR="0063617B" w:rsidRPr="009333EF" w:rsidRDefault="0063617B" w:rsidP="0063617B">
      <w:pPr>
        <w:pStyle w:val="firstparagraph"/>
        <w:spacing w:after="0"/>
        <w:rPr>
          <w:i/>
        </w:rPr>
      </w:pPr>
      <w:r w:rsidRPr="009333EF">
        <w:rPr>
          <w:i/>
        </w:rPr>
        <w:tab/>
      </w:r>
      <w:r w:rsidRPr="009333EF">
        <w:rPr>
          <w:i/>
        </w:rPr>
        <w:tab/>
        <w:t>double pathloss_db (double d) {</w:t>
      </w:r>
    </w:p>
    <w:p w14:paraId="0109D3AF" w14:textId="77777777"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14:paraId="710AA415"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14:paraId="4045ACB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14:paraId="4BFFF439" w14:textId="77777777" w:rsidR="0063617B" w:rsidRPr="009333EF" w:rsidRDefault="0063617B" w:rsidP="0063617B">
      <w:pPr>
        <w:pStyle w:val="firstparagraph"/>
        <w:spacing w:after="0"/>
        <w:rPr>
          <w:i/>
        </w:rPr>
      </w:pPr>
      <w:r w:rsidRPr="009333EF">
        <w:rPr>
          <w:i/>
        </w:rPr>
        <w:tab/>
      </w:r>
      <w:r w:rsidRPr="009333EF">
        <w:rPr>
          <w:i/>
        </w:rPr>
        <w:tab/>
        <w:t>};</w:t>
      </w:r>
      <w:r w:rsidRPr="009333EF">
        <w:rPr>
          <w:i/>
        </w:rPr>
        <w:tab/>
      </w:r>
    </w:p>
    <w:p w14:paraId="3548FF55" w14:textId="77777777"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14:paraId="4C782470"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14:paraId="381ABE3F" w14:textId="77777777" w:rsidR="0063617B" w:rsidRPr="009333EF" w:rsidRDefault="0063617B" w:rsidP="0063617B">
      <w:pPr>
        <w:pStyle w:val="firstparagraph"/>
        <w:spacing w:after="0"/>
        <w:rPr>
          <w:i/>
        </w:rPr>
      </w:pPr>
      <w:r w:rsidRPr="009333EF">
        <w:rPr>
          <w:i/>
        </w:rPr>
        <w:tab/>
      </w:r>
      <w:r w:rsidRPr="009333EF">
        <w:rPr>
          <w:i/>
        </w:rPr>
        <w:tab/>
        <w:t>};</w:t>
      </w:r>
    </w:p>
    <w:p w14:paraId="75013D64" w14:textId="77777777"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14:paraId="4B9D229C"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14:paraId="6645891F" w14:textId="77777777" w:rsidR="0063617B" w:rsidRPr="009333EF" w:rsidRDefault="0063617B" w:rsidP="0063617B">
      <w:pPr>
        <w:pStyle w:val="firstparagraph"/>
        <w:spacing w:after="0"/>
        <w:rPr>
          <w:i/>
        </w:rPr>
      </w:pPr>
      <w:r w:rsidRPr="009333EF">
        <w:rPr>
          <w:i/>
        </w:rPr>
        <w:tab/>
      </w:r>
      <w:r w:rsidRPr="009333EF">
        <w:rPr>
          <w:i/>
        </w:rPr>
        <w:tab/>
        <w:t>};</w:t>
      </w:r>
    </w:p>
    <w:p w14:paraId="14AA4AEC" w14:textId="77777777"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14:paraId="6408FF59"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14:paraId="4838DB57" w14:textId="77777777" w:rsidR="0063617B" w:rsidRPr="009333EF" w:rsidRDefault="0063617B" w:rsidP="0063617B">
      <w:pPr>
        <w:pStyle w:val="firstparagraph"/>
        <w:spacing w:after="0"/>
        <w:rPr>
          <w:i/>
        </w:rPr>
      </w:pPr>
      <w:r w:rsidRPr="009333EF">
        <w:rPr>
          <w:i/>
        </w:rPr>
        <w:tab/>
      </w:r>
      <w:r w:rsidRPr="009333EF">
        <w:rPr>
          <w:i/>
        </w:rPr>
        <w:tab/>
        <w:t>};</w:t>
      </w:r>
    </w:p>
    <w:p w14:paraId="4843628F" w14:textId="77777777"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14:paraId="5C28EC80" w14:textId="77777777"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ir = ir * rs-&gt;Level + BNoise;</w:t>
      </w:r>
    </w:p>
    <w:p w14:paraId="2905E190"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(ir == 0.0) ? 0 :</w:t>
      </w:r>
    </w:p>
    <w:p w14:paraId="61AB1CD7" w14:textId="77777777"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14:paraId="7C7E418A" w14:textId="77777777" w:rsidR="0063617B" w:rsidRPr="009333EF" w:rsidRDefault="0063617B" w:rsidP="0063617B">
      <w:pPr>
        <w:pStyle w:val="firstparagraph"/>
        <w:spacing w:after="0"/>
        <w:rPr>
          <w:i/>
        </w:rPr>
      </w:pPr>
      <w:r w:rsidRPr="009333EF">
        <w:rPr>
          <w:i/>
        </w:rPr>
        <w:tab/>
      </w:r>
      <w:r w:rsidRPr="009333EF">
        <w:rPr>
          <w:i/>
        </w:rPr>
        <w:tab/>
        <w:t>};</w:t>
      </w:r>
    </w:p>
    <w:p w14:paraId="12A53862" w14:textId="77777777"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6770B4C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69D44ACC"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104674C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14:paraId="79FA31F5"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9"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9"/>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0E5B6B09"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14:paraId="6425E27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14:paraId="1C6D6019"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14:paraId="2B0C5E66"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14:paraId="148E353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14:paraId="2E9B4CE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14:paraId="16E1106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14:paraId="53402AB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14:paraId="5FB4B29B" w14:textId="77777777"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80"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80"/>
      <w:r w:rsidRPr="009333EF">
        <w:rPr>
          <w:i/>
        </w:rPr>
        <w:t>/r), PREAMBLE_LENGTH,</w:t>
      </w:r>
      <w:r w:rsidR="00EA5903" w:rsidRPr="009333EF">
        <w:rPr>
          <w:i/>
        </w:rPr>
        <w:t xml:space="preserve"> </w:t>
      </w:r>
      <w:r w:rsidRPr="009333EF">
        <w:rPr>
          <w:i/>
        </w:rPr>
        <w:t>dBToLin (xp),</w:t>
      </w:r>
    </w:p>
    <w:p w14:paraId="3234E09E" w14:textId="77777777" w:rsidR="0063617B" w:rsidRPr="009333EF" w:rsidRDefault="0063617B" w:rsidP="00EA5903">
      <w:pPr>
        <w:pStyle w:val="firstparagraph"/>
        <w:spacing w:after="0"/>
        <w:ind w:left="2160" w:firstLine="720"/>
        <w:rPr>
          <w:i/>
        </w:rPr>
      </w:pPr>
      <w:r w:rsidRPr="009333EF">
        <w:rPr>
          <w:i/>
        </w:rPr>
        <w:t>1.0);</w:t>
      </w:r>
    </w:p>
    <w:p w14:paraId="3199CDF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14:paraId="74802C69"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14:paraId="7434BF9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14:paraId="26A7D376"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14:paraId="0F681F3A"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2882A0E1" w14:textId="77777777" w:rsidR="0063617B" w:rsidRPr="009333EF" w:rsidRDefault="0063617B" w:rsidP="00EA5903">
      <w:pPr>
        <w:pStyle w:val="firstparagraph"/>
        <w:ind w:firstLine="720"/>
        <w:rPr>
          <w:i/>
        </w:rPr>
      </w:pPr>
      <w:r w:rsidRPr="009333EF">
        <w:rPr>
          <w:i/>
        </w:rPr>
        <w:t>};</w:t>
      </w:r>
    </w:p>
    <w:p w14:paraId="3662A30B" w14:textId="7A113038"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w:t>
      </w:r>
      <w:r w:rsidR="00A45E43">
        <w:t xml:space="preserve">are referred to as </w:t>
      </w:r>
      <w:r w:rsidR="00A45E43" w:rsidRPr="00A45E43">
        <w:rPr>
          <w:i/>
        </w:rPr>
        <w:t>assessment methods</w:t>
      </w:r>
      <w:r w:rsidR="00A45E43">
        <w:t xml:space="preserve"> and </w:t>
      </w:r>
      <w:r w:rsidRPr="009333EF">
        <w:t xml:space="preserve">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14:paraId="0115A588" w14:textId="77777777"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14:paraId="367BFF4A" w14:textId="2343D7AA"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w:t>
      </w:r>
    </w:p>
    <w:p w14:paraId="4DFD8C28" w14:textId="77777777"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14:paraId="12F6AA68" w14:textId="77777777" w:rsidR="004C4B0E" w:rsidRPr="009333EF" w:rsidRDefault="000D7A11" w:rsidP="00596F24">
      <w:pPr>
        <w:pStyle w:val="firstparagraph"/>
        <w:numPr>
          <w:ilvl w:val="0"/>
          <w:numId w:val="104"/>
        </w:numPr>
      </w:pPr>
      <w:r w:rsidRPr="009333EF">
        <w:t>the default transmit power</w:t>
      </w:r>
    </w:p>
    <w:p w14:paraId="1BF42363" w14:textId="77777777"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14:paraId="7FFE4B00" w14:textId="54053BEC"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14:paraId="59904E7D" w14:textId="77777777"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14:paraId="101FE542" w14:textId="7E1C1FD4"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w:t>
      </w:r>
      <w:r w:rsidR="00C55F18">
        <w:t>,</w:t>
      </w:r>
      <w:r w:rsidR="00732B24" w:rsidRPr="009333EF">
        <w:t xml:space="preserve">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4D1046">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14:paraId="5E516ADF" w14:textId="46E48E2C"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w:t>
      </w:r>
      <w:r w:rsidR="00DF0E82">
        <w:t xml:space="preserve"> </w:t>
      </w:r>
      <w:r w:rsidR="00DF0E82" w:rsidRPr="00DF0E82">
        <w:t>Note that the transmitter and the receiver of the same node are tuned to different frequencies.</w:t>
      </w:r>
    </w:p>
    <w:p w14:paraId="747DC3A0" w14:textId="0765DFE8"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4D1046">
        <w:t>4.4.3</w:t>
      </w:r>
      <w:r w:rsidR="00335CCC" w:rsidRPr="009333EF">
        <w:fldChar w:fldCharType="end"/>
      </w:r>
      <w:r w:rsidR="00A00550" w:rsidRPr="009333EF">
        <w:t>)</w:t>
      </w:r>
      <w:r w:rsidR="00C1187B" w:rsidRPr="009333EF">
        <w:t>.</w:t>
      </w:r>
    </w:p>
    <w:p w14:paraId="17C6D06E" w14:textId="77777777"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14:paraId="6FDBD502" w14:textId="6AD12BBE"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1"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1"/>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4D1046">
        <w:t>3.1.2</w:t>
      </w:r>
      <w:r w:rsidR="0090333D" w:rsidRPr="009333EF">
        <w:fldChar w:fldCharType="end"/>
      </w:r>
      <w:r w:rsidR="00856E1B" w:rsidRPr="009333EF">
        <w:t>).</w:t>
      </w:r>
    </w:p>
    <w:p w14:paraId="5F8799B2" w14:textId="6B5DD8B7"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4D1046">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EndPr/>
        <w:sdtContent>
          <w:r w:rsidR="00091247" w:rsidRPr="009333EF">
            <w:fldChar w:fldCharType="begin"/>
          </w:r>
          <w:r w:rsidR="00091247" w:rsidRPr="009333EF">
            <w:instrText xml:space="preserve"> CITATION lee1998cdma \l 1045 </w:instrText>
          </w:r>
          <w:r w:rsidR="00091247" w:rsidRPr="009333EF">
            <w:fldChar w:fldCharType="separate"/>
          </w:r>
          <w:r w:rsidR="004D1046" w:rsidRPr="004D1046">
            <w:rPr>
              <w:noProof/>
            </w:rPr>
            <w:t>[54]</w:t>
          </w:r>
          <w:r w:rsidR="00091247" w:rsidRPr="009333EF">
            <w:fldChar w:fldCharType="end"/>
          </w:r>
        </w:sdtContent>
      </w:sdt>
      <w:sdt>
        <w:sdtPr>
          <w:id w:val="-2048601028"/>
          <w:citation/>
        </w:sdtPr>
        <w:sdtEndPr/>
        <w:sdtContent>
          <w:r w:rsidR="00ED3480" w:rsidRPr="009333EF">
            <w:fldChar w:fldCharType="begin"/>
          </w:r>
          <w:r w:rsidR="00ED3480" w:rsidRPr="009333EF">
            <w:instrText xml:space="preserve"> CITATION svp06 \l 1045 </w:instrText>
          </w:r>
          <w:r w:rsidR="00ED3480" w:rsidRPr="009333EF">
            <w:fldChar w:fldCharType="separate"/>
          </w:r>
          <w:r w:rsidR="004D1046">
            <w:rPr>
              <w:noProof/>
            </w:rPr>
            <w:t xml:space="preserve"> </w:t>
          </w:r>
          <w:r w:rsidR="004D1046" w:rsidRPr="004D1046">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14:paraId="70203820" w14:textId="284E01FD"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EndPr/>
        <w:sdtContent>
          <w:r w:rsidRPr="009333EF">
            <w:fldChar w:fldCharType="begin"/>
          </w:r>
          <w:r w:rsidRPr="009333EF">
            <w:instrText xml:space="preserve"> CITATION ingram2007six \l 1045 </w:instrText>
          </w:r>
          <w:r w:rsidRPr="009333EF">
            <w:fldChar w:fldCharType="separate"/>
          </w:r>
          <w:r w:rsidR="004D1046" w:rsidRPr="004D1046">
            <w:rPr>
              <w:noProof/>
            </w:rPr>
            <w:t>[49]</w:t>
          </w:r>
          <w:r w:rsidRPr="009333EF">
            <w:fldChar w:fldCharType="end"/>
          </w:r>
        </w:sdtContent>
      </w:sdt>
      <w:r w:rsidRPr="009333EF">
        <w:t>:</w:t>
      </w:r>
    </w:p>
    <w:p w14:paraId="1F160423" w14:textId="77777777"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14:paraId="164211A2" w14:textId="77777777"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2" w:name="_Hlk503362004"/>
      <m:oMath>
        <m:r>
          <w:rPr>
            <w:rFonts w:ascii="Cambria Math" w:hAnsi="Cambria Math"/>
          </w:rPr>
          <m:t>λ</m:t>
        </m:r>
      </m:oMath>
      <w:r w:rsidRPr="009333EF">
        <w:t xml:space="preserve"> is </w:t>
      </w:r>
      <w:bookmarkEnd w:id="182"/>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14:paraId="7FAB3D5A" w14:textId="77777777" w:rsidR="008B45B7" w:rsidRPr="009333EF" w:rsidRDefault="003347AD"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14:paraId="245C864D" w14:textId="77777777"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14:paraId="0C98FA23" w14:textId="77777777"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14:paraId="63C0D319" w14:textId="77777777"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14:paraId="776F63BC" w14:textId="002F1B6F"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4D1046">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14:paraId="07521498" w14:textId="1A833CC9"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r w:rsidR="00C011DE">
        <w:t xml:space="preserve"> Note, however, that</w:t>
      </w:r>
      <w:r w:rsidR="00D65875">
        <w:t xml:space="preserve"> it formally require</w:t>
      </w:r>
      <w:r w:rsidR="008D4225">
        <w:t xml:space="preserve">s new hardware, because </w:t>
      </w:r>
      <w:r w:rsidR="00905B6D">
        <w:t>all ports in the original network are one-way (the transmitter and the receiver of a given node are tuned to different frequencies).</w:t>
      </w:r>
      <w:r w:rsidR="00D65875">
        <w:t xml:space="preserve"> </w:t>
      </w:r>
      <w:r w:rsidR="00A910EC">
        <w:t xml:space="preserve"> </w:t>
      </w:r>
    </w:p>
    <w:p w14:paraId="72ECB0E8" w14:textId="77777777"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14:paraId="7D4B9C21" w14:textId="62312910"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lastRenderedPageBreak/>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4D1046">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14:paraId="58B194E6" w14:textId="77777777" w:rsidR="00C62E9F" w:rsidRPr="009333EF" w:rsidRDefault="000F6AA9" w:rsidP="004B119B">
      <w:pPr>
        <w:pStyle w:val="firstparagraph"/>
      </w:pPr>
      <w:r w:rsidRPr="009333EF">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14:paraId="2FAA1F96" w14:textId="77777777"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14:paraId="2C8A83C7" w14:textId="44BF5379"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4D1046">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4D1046">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14:paraId="58EE2B4E" w14:textId="77777777"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14:paraId="44002A26" w14:textId="336A9D99"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xml:space="preserve">. The method has a few variants for identifying different </w:t>
      </w:r>
      <w:r w:rsidR="00163E04" w:rsidRPr="009333EF">
        <w:lastRenderedPageBreak/>
        <w:t>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4D1046">
        <w:t>8.2.4</w:t>
      </w:r>
      <w:r w:rsidR="0090333D" w:rsidRPr="009333EF">
        <w:fldChar w:fldCharType="end"/>
      </w:r>
      <w:r w:rsidR="00163E04" w:rsidRPr="009333EF">
        <w:t xml:space="preserve"> for details)</w:t>
      </w:r>
      <w:r w:rsidR="008D1168" w:rsidRPr="009333EF">
        <w:t>.</w:t>
      </w:r>
    </w:p>
    <w:p w14:paraId="555DD356" w14:textId="77777777" w:rsidR="00A01E5D" w:rsidRPr="009333EF" w:rsidRDefault="00A01E5D" w:rsidP="004B119B">
      <w:pPr>
        <w:pStyle w:val="firstparagraph"/>
      </w:pPr>
      <w:r w:rsidRPr="009333EF">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14:paraId="0B817ACA" w14:textId="37BA124B"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w:t>
      </w:r>
      <w:r w:rsidR="00B3143F">
        <w:t xml:space="preserve">biased </w:t>
      </w:r>
      <w:r w:rsidR="006F05E2" w:rsidRPr="009333EF">
        <w:t>“coin,” where the probability of success is equal to the bit error rate. The latter is obtained by invoking the SIR-to-BER function. Note that the function expects the SIR in dB, so the linear value must be converted before being passed as the argument.</w:t>
      </w:r>
    </w:p>
    <w:p w14:paraId="0150441F" w14:textId="07C31AD2"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4D1046">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4D1046">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4D1046">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w:t>
      </w:r>
      <w:r w:rsidR="00D339EA">
        <w:t xml:space="preserve">(reception history) </w:t>
      </w:r>
      <w:r w:rsidR="00072191">
        <w:t>yields</w:t>
      </w:r>
      <w:r w:rsidR="00967660" w:rsidRPr="009333EF">
        <w:t xml:space="preserve"> no bit errors.</w:t>
      </w:r>
    </w:p>
    <w:p w14:paraId="7F51F73B" w14:textId="1B4B9DDA"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4D1046">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w:t>
      </w:r>
      <w:r w:rsidR="00B41527">
        <w:t>for</w:t>
      </w:r>
      <w:r w:rsidR="00EA747F" w:rsidRPr="009333EF">
        <w:t xml:space="preserve"> now</w:t>
      </w:r>
      <w:r w:rsidR="00714481" w:rsidRPr="009333EF">
        <w:t xml:space="preserve">. </w:t>
      </w:r>
      <w:r w:rsidR="00AB2DB0" w:rsidRPr="009333EF">
        <w:t>A</w:t>
      </w:r>
      <w:r w:rsidRPr="009333EF">
        <w:t xml:space="preserve"> more realistic way to model the radio setup would be to have a single </w:t>
      </w:r>
      <w:r w:rsidRPr="009333EF">
        <w:lastRenderedPageBreak/>
        <w:t xml:space="preserve">channel (or medium) for both ends of communication, with different </w:t>
      </w:r>
      <w:r w:rsidRPr="009333EF">
        <w:rPr>
          <w:i/>
        </w:rPr>
        <w:t>channels</w:t>
      </w:r>
      <w:bookmarkStart w:id="183" w:name="_Ref515917131"/>
      <w:r w:rsidR="00A56DE3" w:rsidRPr="009333EF">
        <w:rPr>
          <w:rStyle w:val="FootnoteReference"/>
          <w:i/>
        </w:rPr>
        <w:footnoteReference w:id="26"/>
      </w:r>
      <w:bookmarkEnd w:id="183"/>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4D1046">
        <w:t>A.1.2</w:t>
      </w:r>
      <w:r w:rsidR="00AB2DB0" w:rsidRPr="009333EF">
        <w:fldChar w:fldCharType="end"/>
      </w:r>
      <w:r w:rsidR="00714481" w:rsidRPr="009333EF">
        <w:t>.</w:t>
      </w:r>
    </w:p>
    <w:p w14:paraId="71BA6B42" w14:textId="77777777" w:rsidR="006C68DD" w:rsidRPr="009333EF" w:rsidRDefault="00EA0507" w:rsidP="00596F24">
      <w:pPr>
        <w:pStyle w:val="Heading3"/>
        <w:numPr>
          <w:ilvl w:val="2"/>
          <w:numId w:val="4"/>
        </w:numPr>
        <w:rPr>
          <w:lang w:val="en-US"/>
        </w:rPr>
      </w:pPr>
      <w:bookmarkStart w:id="185" w:name="_Ref503448878"/>
      <w:bookmarkStart w:id="186" w:name="_Toc3885970"/>
      <w:bookmarkEnd w:id="176"/>
      <w:r w:rsidRPr="009333EF">
        <w:rPr>
          <w:lang w:val="en-US"/>
        </w:rPr>
        <w:t>Wrapping it up</w:t>
      </w:r>
      <w:bookmarkEnd w:id="185"/>
      <w:bookmarkEnd w:id="186"/>
    </w:p>
    <w:p w14:paraId="17B1C50E" w14:textId="77777777"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14:paraId="19E16A27" w14:textId="77777777"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7B21941" w14:textId="77777777" w:rsidR="00EA0507" w:rsidRPr="009333EF" w:rsidRDefault="00EA0507" w:rsidP="00EA0507">
      <w:pPr>
        <w:pStyle w:val="firstparagraph"/>
        <w:spacing w:after="0"/>
        <w:rPr>
          <w:i/>
        </w:rPr>
      </w:pPr>
      <w:r w:rsidRPr="009333EF">
        <w:rPr>
          <w:i/>
        </w:rPr>
        <w:tab/>
      </w:r>
      <w:r w:rsidRPr="009333EF">
        <w:rPr>
          <w:i/>
        </w:rPr>
        <w:tab/>
        <w:t>void buildNetwork ( );</w:t>
      </w:r>
    </w:p>
    <w:p w14:paraId="067FD092" w14:textId="77777777" w:rsidR="00EA0507" w:rsidRPr="009333EF" w:rsidRDefault="00EA0507" w:rsidP="00EA0507">
      <w:pPr>
        <w:pStyle w:val="firstparagraph"/>
        <w:spacing w:after="0"/>
        <w:rPr>
          <w:i/>
        </w:rPr>
      </w:pPr>
      <w:r w:rsidRPr="009333EF">
        <w:rPr>
          <w:i/>
        </w:rPr>
        <w:tab/>
      </w:r>
      <w:r w:rsidRPr="009333EF">
        <w:rPr>
          <w:i/>
        </w:rPr>
        <w:tab/>
        <w:t>void initTraffic ( );</w:t>
      </w:r>
    </w:p>
    <w:p w14:paraId="7071318D" w14:textId="77777777" w:rsidR="00EA0507" w:rsidRPr="009333EF" w:rsidRDefault="00EA0507" w:rsidP="00EA0507">
      <w:pPr>
        <w:pStyle w:val="firstparagraph"/>
        <w:spacing w:after="0"/>
        <w:rPr>
          <w:i/>
        </w:rPr>
      </w:pPr>
      <w:r w:rsidRPr="009333EF">
        <w:rPr>
          <w:i/>
        </w:rPr>
        <w:tab/>
      </w:r>
      <w:r w:rsidRPr="009333EF">
        <w:rPr>
          <w:i/>
        </w:rPr>
        <w:tab/>
        <w:t>void setLimits ( );</w:t>
      </w:r>
    </w:p>
    <w:p w14:paraId="4186D71F" w14:textId="77777777" w:rsidR="00EA0507" w:rsidRPr="009333EF" w:rsidRDefault="00EA0507" w:rsidP="00EA0507">
      <w:pPr>
        <w:pStyle w:val="firstparagraph"/>
        <w:spacing w:after="0"/>
        <w:rPr>
          <w:i/>
        </w:rPr>
      </w:pPr>
      <w:r w:rsidRPr="009333EF">
        <w:rPr>
          <w:i/>
        </w:rPr>
        <w:tab/>
      </w:r>
      <w:r w:rsidRPr="009333EF">
        <w:rPr>
          <w:i/>
        </w:rPr>
        <w:tab/>
        <w:t>void printResults ( );</w:t>
      </w:r>
    </w:p>
    <w:p w14:paraId="6CF7A57D" w14:textId="77777777"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73949575" w14:textId="77777777"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6369CD2"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14:paraId="182AECBF"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14:paraId="41C927AA"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14:paraId="5D037B26"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14:paraId="69984B3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1289E109"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14:paraId="4E8AD34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14:paraId="3ED785A2"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14:paraId="6D2E7EF3" w14:textId="77777777" w:rsidR="00EA0507" w:rsidRPr="009333EF" w:rsidRDefault="00EA0507" w:rsidP="00EA0507">
      <w:pPr>
        <w:pStyle w:val="firstparagraph"/>
        <w:spacing w:after="0"/>
        <w:ind w:left="1440"/>
        <w:rPr>
          <w:i/>
        </w:rPr>
      </w:pPr>
      <w:r w:rsidRPr="009333EF">
        <w:rPr>
          <w:i/>
        </w:rPr>
        <w:t>};</w:t>
      </w:r>
    </w:p>
    <w:p w14:paraId="2BC92E15" w14:textId="77777777" w:rsidR="00EA0507" w:rsidRPr="009333EF" w:rsidRDefault="00EA0507" w:rsidP="00EA0507">
      <w:pPr>
        <w:pStyle w:val="firstparagraph"/>
        <w:ind w:firstLine="720"/>
        <w:rPr>
          <w:i/>
        </w:rPr>
      </w:pPr>
      <w:r w:rsidRPr="009333EF">
        <w:rPr>
          <w:i/>
        </w:rPr>
        <w:t>};</w:t>
      </w:r>
    </w:p>
    <w:p w14:paraId="5FF9B491" w14:textId="77777777" w:rsidR="00EA0890" w:rsidRPr="009333EF" w:rsidRDefault="009B08CA" w:rsidP="00EA0507">
      <w:pPr>
        <w:pStyle w:val="firstparagraph"/>
      </w:pPr>
      <w:r w:rsidRPr="009333EF">
        <w:t>a</w:t>
      </w:r>
      <w:r w:rsidR="00EA0890" w:rsidRPr="009333EF">
        <w:t>nd here is how the network is built:</w:t>
      </w:r>
    </w:p>
    <w:p w14:paraId="09910FD2" w14:textId="77777777" w:rsidR="00722230" w:rsidRPr="009333EF" w:rsidRDefault="00722230" w:rsidP="00722230">
      <w:pPr>
        <w:pStyle w:val="firstparagraph"/>
        <w:spacing w:after="0"/>
        <w:ind w:firstLine="720"/>
        <w:rPr>
          <w:i/>
        </w:rPr>
      </w:pPr>
      <w:r w:rsidRPr="009333EF">
        <w:rPr>
          <w:i/>
        </w:rPr>
        <w:t>Long NTerminals;</w:t>
      </w:r>
    </w:p>
    <w:p w14:paraId="1D18A968" w14:textId="77777777" w:rsidR="00722230" w:rsidRPr="009333EF" w:rsidRDefault="00722230" w:rsidP="00722230">
      <w:pPr>
        <w:pStyle w:val="firstparagraph"/>
        <w:ind w:firstLine="720"/>
        <w:rPr>
          <w:i/>
        </w:rPr>
      </w:pPr>
      <w:r w:rsidRPr="009333EF">
        <w:rPr>
          <w:i/>
        </w:rPr>
        <w:t>ALOHARF *HTChannel, *THChannel;</w:t>
      </w:r>
    </w:p>
    <w:p w14:paraId="5627C482" w14:textId="77777777"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14:paraId="4EAAA53D" w14:textId="77777777" w:rsidR="00EA0890" w:rsidRPr="009333EF" w:rsidRDefault="00EA0890" w:rsidP="00EA0890">
      <w:pPr>
        <w:pStyle w:val="firstparagraph"/>
        <w:spacing w:after="0"/>
        <w:rPr>
          <w:i/>
        </w:rPr>
      </w:pPr>
      <w:r w:rsidRPr="009333EF">
        <w:rPr>
          <w:i/>
        </w:rPr>
        <w:tab/>
      </w:r>
      <w:r w:rsidRPr="009333EF">
        <w:rPr>
          <w:i/>
        </w:rPr>
        <w:tab/>
        <w:t>double rate, xpower, bnoise, athrs;</w:t>
      </w:r>
    </w:p>
    <w:p w14:paraId="0391F23A" w14:textId="77777777" w:rsidR="00EA0890" w:rsidRPr="009333EF" w:rsidRDefault="00EA0890" w:rsidP="00EA0890">
      <w:pPr>
        <w:pStyle w:val="firstparagraph"/>
        <w:spacing w:after="0"/>
        <w:rPr>
          <w:i/>
        </w:rPr>
      </w:pPr>
      <w:r w:rsidRPr="009333EF">
        <w:rPr>
          <w:i/>
        </w:rPr>
        <w:tab/>
      </w:r>
      <w:r w:rsidRPr="009333EF">
        <w:rPr>
          <w:i/>
        </w:rPr>
        <w:tab/>
        <w:t>int minpreamble, nb, i;</w:t>
      </w:r>
    </w:p>
    <w:p w14:paraId="11063F1D" w14:textId="77777777" w:rsidR="00EA0890" w:rsidRPr="009333EF" w:rsidRDefault="00EA0890" w:rsidP="00EA0890">
      <w:pPr>
        <w:pStyle w:val="firstparagraph"/>
        <w:rPr>
          <w:i/>
        </w:rPr>
      </w:pPr>
      <w:r w:rsidRPr="009333EF">
        <w:rPr>
          <w:i/>
        </w:rPr>
        <w:tab/>
      </w:r>
      <w:r w:rsidRPr="009333EF">
        <w:rPr>
          <w:i/>
        </w:rPr>
        <w:tab/>
        <w:t>SIRtoBER *sib;</w:t>
      </w:r>
    </w:p>
    <w:p w14:paraId="37AFFD2C" w14:textId="77777777"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5905F51" w14:textId="77777777"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14:paraId="3EA59A91" w14:textId="77777777" w:rsidR="00EA0890" w:rsidRPr="009333EF" w:rsidRDefault="00EA0890" w:rsidP="00EA0890">
      <w:pPr>
        <w:pStyle w:val="firstparagraph"/>
        <w:spacing w:after="0"/>
        <w:rPr>
          <w:i/>
        </w:rPr>
      </w:pPr>
      <w:r w:rsidRPr="009333EF">
        <w:rPr>
          <w:i/>
        </w:rPr>
        <w:lastRenderedPageBreak/>
        <w:tab/>
      </w:r>
      <w:r w:rsidRPr="009333EF">
        <w:rPr>
          <w:i/>
        </w:rPr>
        <w:tab/>
        <w:t>readIn (xpower);</w:t>
      </w:r>
    </w:p>
    <w:p w14:paraId="72277521" w14:textId="77777777" w:rsidR="00EA0890" w:rsidRPr="009333EF" w:rsidRDefault="00EA0890" w:rsidP="00EA0890">
      <w:pPr>
        <w:pStyle w:val="firstparagraph"/>
        <w:spacing w:after="0"/>
        <w:rPr>
          <w:i/>
        </w:rPr>
      </w:pPr>
      <w:r w:rsidRPr="009333EF">
        <w:rPr>
          <w:i/>
        </w:rPr>
        <w:tab/>
      </w:r>
      <w:r w:rsidRPr="009333EF">
        <w:rPr>
          <w:i/>
        </w:rPr>
        <w:tab/>
        <w:t>readIn (bnoise);</w:t>
      </w:r>
    </w:p>
    <w:p w14:paraId="6EC565A0" w14:textId="77777777" w:rsidR="00EA0890" w:rsidRPr="009333EF" w:rsidRDefault="00EA0890" w:rsidP="00EA0890">
      <w:pPr>
        <w:pStyle w:val="firstparagraph"/>
        <w:spacing w:after="0"/>
        <w:rPr>
          <w:i/>
        </w:rPr>
      </w:pPr>
      <w:r w:rsidRPr="009333EF">
        <w:rPr>
          <w:i/>
        </w:rPr>
        <w:tab/>
      </w:r>
      <w:r w:rsidRPr="009333EF">
        <w:rPr>
          <w:i/>
        </w:rPr>
        <w:tab/>
        <w:t>readIn (athrs);</w:t>
      </w:r>
    </w:p>
    <w:p w14:paraId="25D8A808" w14:textId="77777777" w:rsidR="00EA0890" w:rsidRPr="009333EF" w:rsidRDefault="00EA0890" w:rsidP="00EA0890">
      <w:pPr>
        <w:pStyle w:val="firstparagraph"/>
        <w:spacing w:after="0"/>
        <w:rPr>
          <w:i/>
        </w:rPr>
      </w:pPr>
      <w:r w:rsidRPr="009333EF">
        <w:rPr>
          <w:i/>
        </w:rPr>
        <w:tab/>
      </w:r>
      <w:r w:rsidRPr="009333EF">
        <w:rPr>
          <w:i/>
        </w:rPr>
        <w:tab/>
        <w:t>readIn (minpreamble);</w:t>
      </w:r>
    </w:p>
    <w:p w14:paraId="03B30CF5" w14:textId="77777777"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14:paraId="0704C283" w14:textId="77777777" w:rsidR="00EA0890" w:rsidRPr="009333EF" w:rsidRDefault="00EA0890" w:rsidP="00EA0890">
      <w:pPr>
        <w:pStyle w:val="firstparagraph"/>
        <w:spacing w:after="0"/>
        <w:rPr>
          <w:i/>
        </w:rPr>
      </w:pPr>
      <w:r w:rsidRPr="009333EF">
        <w:rPr>
          <w:i/>
        </w:rPr>
        <w:tab/>
      </w:r>
      <w:r w:rsidRPr="009333EF">
        <w:rPr>
          <w:i/>
        </w:rPr>
        <w:tab/>
        <w:t>readIn (NTerminals);</w:t>
      </w:r>
    </w:p>
    <w:p w14:paraId="5CA6D535" w14:textId="77777777" w:rsidR="00EA0890" w:rsidRPr="009333EF" w:rsidRDefault="00EA0890" w:rsidP="00EA0890">
      <w:pPr>
        <w:pStyle w:val="firstparagraph"/>
        <w:spacing w:after="0"/>
        <w:rPr>
          <w:i/>
        </w:rPr>
      </w:pPr>
      <w:r w:rsidRPr="009333EF">
        <w:rPr>
          <w:i/>
        </w:rPr>
        <w:tab/>
      </w:r>
      <w:r w:rsidRPr="009333EF">
        <w:rPr>
          <w:i/>
        </w:rPr>
        <w:tab/>
        <w:t>HTChannel = create ALOHARF (NTerminals + 1,</w:t>
      </w:r>
    </w:p>
    <w:p w14:paraId="074E463F"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60E9994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7CA93F8E"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03F82ED7"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63299225"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4CD87D7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28513663" w14:textId="77777777" w:rsidR="00EA0890" w:rsidRPr="009333EF" w:rsidRDefault="00EA0890" w:rsidP="00EA0890">
      <w:pPr>
        <w:pStyle w:val="firstparagraph"/>
        <w:spacing w:after="0"/>
        <w:rPr>
          <w:i/>
        </w:rPr>
      </w:pPr>
      <w:r w:rsidRPr="009333EF">
        <w:rPr>
          <w:i/>
        </w:rPr>
        <w:tab/>
      </w:r>
      <w:r w:rsidRPr="009333EF">
        <w:rPr>
          <w:i/>
        </w:rPr>
        <w:tab/>
        <w:t>THChannel = create ALOHARF (NTerminals + 1,</w:t>
      </w:r>
    </w:p>
    <w:p w14:paraId="4EA041BD"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7506DE54"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238C213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51E33FFA"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161A437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089B30C8"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44AB287F" w14:textId="77777777" w:rsidR="00EA0890" w:rsidRPr="009333EF" w:rsidRDefault="00EA0890" w:rsidP="00EA0890">
      <w:pPr>
        <w:pStyle w:val="firstparagraph"/>
        <w:spacing w:after="0"/>
        <w:rPr>
          <w:i/>
        </w:rPr>
      </w:pPr>
      <w:r w:rsidRPr="009333EF">
        <w:rPr>
          <w:i/>
        </w:rPr>
        <w:tab/>
      </w:r>
      <w:r w:rsidRPr="009333EF">
        <w:rPr>
          <w:i/>
        </w:rPr>
        <w:tab/>
        <w:t>for (i = 0; i &lt; NTerminals; i++)</w:t>
      </w:r>
    </w:p>
    <w:p w14:paraId="753D60AF" w14:textId="77777777"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14:paraId="4EB2FD87" w14:textId="77777777" w:rsidR="00EA0890" w:rsidRPr="009333EF" w:rsidRDefault="00EA0890" w:rsidP="00EA0890">
      <w:pPr>
        <w:pStyle w:val="firstparagraph"/>
        <w:spacing w:after="0"/>
        <w:rPr>
          <w:i/>
        </w:rPr>
      </w:pPr>
      <w:r w:rsidRPr="009333EF">
        <w:rPr>
          <w:i/>
        </w:rPr>
        <w:tab/>
      </w:r>
      <w:r w:rsidRPr="009333EF">
        <w:rPr>
          <w:i/>
        </w:rPr>
        <w:tab/>
        <w:t>create Hub;</w:t>
      </w:r>
    </w:p>
    <w:p w14:paraId="43B509DF" w14:textId="77777777" w:rsidR="00EA0507" w:rsidRPr="009333EF" w:rsidRDefault="00EA0890" w:rsidP="00EA0890">
      <w:pPr>
        <w:pStyle w:val="firstparagraph"/>
        <w:ind w:firstLine="720"/>
        <w:rPr>
          <w:i/>
        </w:rPr>
      </w:pPr>
      <w:r w:rsidRPr="009333EF">
        <w:rPr>
          <w:i/>
        </w:rPr>
        <w:t>}</w:t>
      </w:r>
      <w:r w:rsidR="00EA0507" w:rsidRPr="009333EF">
        <w:rPr>
          <w:i/>
        </w:rPr>
        <w:t xml:space="preserve"> </w:t>
      </w:r>
    </w:p>
    <w:p w14:paraId="13488416" w14:textId="77777777"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14:paraId="5FFFEBD3" w14:textId="1B447E81"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4D1046">
        <w:t>2.4.5</w:t>
      </w:r>
      <w:r w:rsidRPr="009333EF">
        <w:fldChar w:fldCharType="end"/>
      </w:r>
      <w:r w:rsidRPr="009333EF">
        <w:t>).</w:t>
      </w:r>
    </w:p>
    <w:p w14:paraId="7806E174" w14:textId="77777777"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14:paraId="3B041D3F" w14:textId="361EA7DF"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4D1046">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E87D04">
        <w:t>at</w:t>
      </w:r>
      <w:r w:rsidR="002D14F6" w:rsidRPr="009333EF">
        <w:t xml:space="preserve"> </w:t>
      </w:r>
      <w:r w:rsidR="00740BD5" w:rsidRPr="009333EF">
        <w:t xml:space="preserve">the </w:t>
      </w:r>
      <w:r w:rsidR="002D14F6" w:rsidRPr="009333EF">
        <w:t xml:space="preserve">initialization or termination, </w:t>
      </w:r>
      <w:r w:rsidR="002D14F6" w:rsidRPr="009333EF">
        <w:lastRenderedPageBreak/>
        <w:t xml:space="preserve">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4D1046">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14:paraId="27E2C857" w14:textId="77777777"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14:paraId="422C6BE6" w14:textId="77777777" w:rsidR="002D14F6" w:rsidRPr="009333EF" w:rsidRDefault="002D14F6" w:rsidP="002D14F6">
      <w:pPr>
        <w:pStyle w:val="firstparagraph"/>
        <w:ind w:firstLine="720"/>
        <w:rPr>
          <w:i/>
        </w:rPr>
      </w:pPr>
      <w:r w:rsidRPr="009333EF">
        <w:rPr>
          <w:i/>
        </w:rPr>
        <w:t>#define TheTerminal(i)</w:t>
      </w:r>
      <w:r w:rsidRPr="009333EF">
        <w:rPr>
          <w:i/>
        </w:rPr>
        <w:tab/>
        <w:t>((Terminal*)idToStation (i))</w:t>
      </w:r>
    </w:p>
    <w:p w14:paraId="3D343C88" w14:textId="77777777" w:rsidR="00740BD5" w:rsidRPr="009333EF" w:rsidRDefault="00740BD5" w:rsidP="006C68DD">
      <w:pPr>
        <w:pStyle w:val="firstparagraph"/>
      </w:pPr>
      <w:r w:rsidRPr="009333EF">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14:paraId="18030F6A" w14:textId="77777777"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14:paraId="48731F76" w14:textId="77777777"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14:paraId="038AD66D" w14:textId="77777777" w:rsidR="00EA0507" w:rsidRPr="009333EF" w:rsidRDefault="00722230" w:rsidP="006C68DD">
      <w:pPr>
        <w:pStyle w:val="firstparagraph"/>
      </w:pPr>
      <w:r w:rsidRPr="009333EF">
        <w:t xml:space="preserve">and </w:t>
      </w:r>
      <w:r w:rsidR="00EA0507" w:rsidRPr="009333EF">
        <w:t>represented by two pointers:</w:t>
      </w:r>
    </w:p>
    <w:p w14:paraId="0050BDF0" w14:textId="77777777" w:rsidR="00EA0507" w:rsidRPr="009333EF" w:rsidRDefault="00EA0507" w:rsidP="00C74018">
      <w:pPr>
        <w:pStyle w:val="firstparagraph"/>
        <w:ind w:firstLine="720"/>
        <w:rPr>
          <w:i/>
        </w:rPr>
      </w:pPr>
      <w:r w:rsidRPr="009333EF">
        <w:rPr>
          <w:i/>
        </w:rPr>
        <w:t>ALOHATraffic *HTTrf, *THTrf;</w:t>
      </w:r>
    </w:p>
    <w:p w14:paraId="3493455A" w14:textId="77777777"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14:paraId="10D86B23" w14:textId="77777777" w:rsidR="00C74018" w:rsidRPr="009333EF" w:rsidRDefault="00C74018" w:rsidP="00C74018">
      <w:pPr>
        <w:pStyle w:val="firstparagraph"/>
        <w:spacing w:after="0"/>
        <w:ind w:firstLine="720"/>
        <w:rPr>
          <w:i/>
        </w:rPr>
      </w:pPr>
      <w:r w:rsidRPr="009333EF">
        <w:rPr>
          <w:i/>
        </w:rPr>
        <w:t>void Root::initTraffic ( ) {</w:t>
      </w:r>
    </w:p>
    <w:p w14:paraId="5992CC9E" w14:textId="77777777" w:rsidR="00C74018" w:rsidRPr="009333EF" w:rsidRDefault="00C74018" w:rsidP="00C74018">
      <w:pPr>
        <w:pStyle w:val="firstparagraph"/>
        <w:spacing w:after="0"/>
        <w:rPr>
          <w:i/>
        </w:rPr>
      </w:pPr>
      <w:r w:rsidRPr="009333EF">
        <w:rPr>
          <w:i/>
        </w:rPr>
        <w:tab/>
      </w:r>
      <w:r w:rsidRPr="009333EF">
        <w:rPr>
          <w:i/>
        </w:rPr>
        <w:tab/>
        <w:t>double hmit, tmit;</w:t>
      </w:r>
    </w:p>
    <w:p w14:paraId="6FC0BE5C" w14:textId="77777777" w:rsidR="00C74018" w:rsidRPr="009333EF" w:rsidRDefault="00C74018" w:rsidP="00C74018">
      <w:pPr>
        <w:pStyle w:val="firstparagraph"/>
        <w:spacing w:after="0"/>
        <w:rPr>
          <w:i/>
        </w:rPr>
      </w:pPr>
      <w:r w:rsidRPr="009333EF">
        <w:rPr>
          <w:i/>
        </w:rPr>
        <w:tab/>
      </w:r>
      <w:r w:rsidRPr="009333EF">
        <w:rPr>
          <w:i/>
        </w:rPr>
        <w:tab/>
        <w:t>Long sn;</w:t>
      </w:r>
    </w:p>
    <w:p w14:paraId="5053BE04" w14:textId="77777777" w:rsidR="00C74018" w:rsidRPr="009333EF" w:rsidRDefault="00C74018" w:rsidP="00C74018">
      <w:pPr>
        <w:pStyle w:val="firstparagraph"/>
        <w:spacing w:after="0"/>
        <w:rPr>
          <w:i/>
        </w:rPr>
      </w:pPr>
      <w:r w:rsidRPr="009333EF">
        <w:rPr>
          <w:i/>
        </w:rPr>
        <w:tab/>
      </w:r>
      <w:r w:rsidRPr="009333EF">
        <w:rPr>
          <w:i/>
        </w:rPr>
        <w:tab/>
        <w:t>readIn (hmit);</w:t>
      </w:r>
    </w:p>
    <w:p w14:paraId="37AD7D30" w14:textId="77777777" w:rsidR="00C74018" w:rsidRPr="009333EF" w:rsidRDefault="00C74018" w:rsidP="00C74018">
      <w:pPr>
        <w:pStyle w:val="firstparagraph"/>
        <w:spacing w:after="0"/>
        <w:rPr>
          <w:i/>
        </w:rPr>
      </w:pPr>
      <w:r w:rsidRPr="009333EF">
        <w:rPr>
          <w:i/>
        </w:rPr>
        <w:tab/>
      </w:r>
      <w:r w:rsidRPr="009333EF">
        <w:rPr>
          <w:i/>
        </w:rPr>
        <w:tab/>
        <w:t>readIn (tmit);</w:t>
      </w:r>
    </w:p>
    <w:p w14:paraId="15A87D32" w14:textId="77777777"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14:paraId="7BD7AA12"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1BA47C9D" w14:textId="77777777" w:rsidR="00C74018" w:rsidRPr="009333EF" w:rsidRDefault="00C74018" w:rsidP="00C74018">
      <w:pPr>
        <w:pStyle w:val="firstparagraph"/>
        <w:spacing w:after="0"/>
        <w:rPr>
          <w:i/>
        </w:rPr>
      </w:pPr>
      <w:r w:rsidRPr="009333EF">
        <w:rPr>
          <w:i/>
        </w:rPr>
        <w:tab/>
      </w:r>
      <w:r w:rsidRPr="009333EF">
        <w:rPr>
          <w:i/>
        </w:rPr>
        <w:tab/>
        <w:t>THTrf = create ALOHATraffic (MIT_exp + MLE_fix, tmit,</w:t>
      </w:r>
    </w:p>
    <w:p w14:paraId="104D411F"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7EC7EA92" w14:textId="77777777" w:rsidR="00C74018" w:rsidRPr="009333EF" w:rsidRDefault="00C74018" w:rsidP="00C74018">
      <w:pPr>
        <w:pStyle w:val="firstparagraph"/>
        <w:spacing w:after="0"/>
        <w:rPr>
          <w:i/>
        </w:rPr>
      </w:pPr>
      <w:r w:rsidRPr="009333EF">
        <w:rPr>
          <w:i/>
        </w:rPr>
        <w:tab/>
      </w:r>
      <w:r w:rsidRPr="009333EF">
        <w:rPr>
          <w:i/>
        </w:rPr>
        <w:tab/>
        <w:t>for (sn = 0; sn &lt; NTerminals; sn++) {</w:t>
      </w:r>
    </w:p>
    <w:p w14:paraId="567ED89A" w14:textId="77777777"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5B4865A2" w14:textId="77777777"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14:paraId="036FE1F4" w14:textId="77777777" w:rsidR="00C74018" w:rsidRPr="009333EF" w:rsidRDefault="00C74018" w:rsidP="00C74018">
      <w:pPr>
        <w:pStyle w:val="firstparagraph"/>
        <w:spacing w:after="0"/>
        <w:rPr>
          <w:i/>
        </w:rPr>
      </w:pPr>
      <w:r w:rsidRPr="009333EF">
        <w:rPr>
          <w:i/>
        </w:rPr>
        <w:tab/>
      </w:r>
      <w:r w:rsidRPr="009333EF">
        <w:rPr>
          <w:i/>
        </w:rPr>
        <w:tab/>
        <w:t>}</w:t>
      </w:r>
    </w:p>
    <w:p w14:paraId="763C08E8" w14:textId="77777777" w:rsidR="00C74018" w:rsidRPr="009333EF" w:rsidRDefault="00C74018" w:rsidP="00C74018">
      <w:pPr>
        <w:pStyle w:val="firstparagraph"/>
        <w:spacing w:after="0"/>
        <w:rPr>
          <w:i/>
        </w:rPr>
      </w:pPr>
      <w:r w:rsidRPr="009333EF">
        <w:rPr>
          <w:i/>
        </w:rPr>
        <w:tab/>
      </w:r>
      <w:r w:rsidRPr="009333EF">
        <w:rPr>
          <w:i/>
        </w:rPr>
        <w:tab/>
        <w:t>HTTrf-&gt;addSender (NTerminals);</w:t>
      </w:r>
    </w:p>
    <w:p w14:paraId="782EA01E" w14:textId="77777777"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14:paraId="2FC19835" w14:textId="77777777" w:rsidR="00EA0507" w:rsidRPr="009333EF" w:rsidRDefault="00C74018" w:rsidP="00C74018">
      <w:pPr>
        <w:pStyle w:val="firstparagraph"/>
        <w:ind w:firstLine="720"/>
        <w:rPr>
          <w:i/>
        </w:rPr>
      </w:pPr>
      <w:r w:rsidRPr="009333EF">
        <w:rPr>
          <w:i/>
        </w:rPr>
        <w:t>}</w:t>
      </w:r>
    </w:p>
    <w:p w14:paraId="30F90617" w14:textId="111A13C0"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7" w:name="_Hlk514690177"/>
      <w:r w:rsidR="00B90733" w:rsidRPr="009333EF">
        <w:fldChar w:fldCharType="begin"/>
      </w:r>
      <w:r w:rsidR="00B90733" w:rsidRPr="009333EF">
        <w:instrText xml:space="preserve"> XE "Poisson:process" </w:instrText>
      </w:r>
      <w:r w:rsidR="00B90733" w:rsidRPr="009333EF">
        <w:fldChar w:fldCharType="end"/>
      </w:r>
      <w:bookmarkEnd w:id="187"/>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4D1046">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14:paraId="5C6B7C37" w14:textId="77777777" w:rsidR="00AC46DD" w:rsidRPr="009333EF" w:rsidRDefault="00AC46DD" w:rsidP="006C68DD">
      <w:pPr>
        <w:pStyle w:val="firstparagraph"/>
      </w:pPr>
      <w:r w:rsidRPr="009333EF">
        <w:lastRenderedPageBreak/>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while the sender (the station at which the message is queued for transmission) is selected at random from the set of senders (terminals).</w:t>
      </w:r>
    </w:p>
    <w:p w14:paraId="22893E59" w14:textId="77777777"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14:paraId="0629932F" w14:textId="77777777"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14:paraId="0400240E" w14:textId="77777777" w:rsidR="00895F36" w:rsidRPr="009333EF" w:rsidRDefault="00895F36" w:rsidP="00895F36">
      <w:pPr>
        <w:pStyle w:val="firstparagraph"/>
        <w:spacing w:after="0"/>
        <w:rPr>
          <w:i/>
        </w:rPr>
      </w:pPr>
      <w:r w:rsidRPr="009333EF">
        <w:rPr>
          <w:i/>
        </w:rPr>
        <w:tab/>
      </w:r>
      <w:r w:rsidRPr="009333EF">
        <w:rPr>
          <w:i/>
        </w:rPr>
        <w:tab/>
        <w:t>Long maxm;</w:t>
      </w:r>
    </w:p>
    <w:p w14:paraId="1473E67C" w14:textId="77777777" w:rsidR="00895F36" w:rsidRPr="009333EF" w:rsidRDefault="00895F36" w:rsidP="00895F36">
      <w:pPr>
        <w:pStyle w:val="firstparagraph"/>
        <w:spacing w:after="0"/>
        <w:rPr>
          <w:i/>
        </w:rPr>
      </w:pPr>
      <w:r w:rsidRPr="009333EF">
        <w:rPr>
          <w:i/>
        </w:rPr>
        <w:tab/>
      </w:r>
      <w:r w:rsidRPr="009333EF">
        <w:rPr>
          <w:i/>
        </w:rPr>
        <w:tab/>
        <w:t>double tlim;</w:t>
      </w:r>
    </w:p>
    <w:p w14:paraId="3D5DDBC5" w14:textId="77777777" w:rsidR="00895F36" w:rsidRPr="009333EF" w:rsidRDefault="00895F36" w:rsidP="00895F36">
      <w:pPr>
        <w:pStyle w:val="firstparagraph"/>
        <w:spacing w:after="0"/>
        <w:rPr>
          <w:i/>
        </w:rPr>
      </w:pPr>
      <w:r w:rsidRPr="009333EF">
        <w:rPr>
          <w:i/>
        </w:rPr>
        <w:tab/>
      </w:r>
      <w:r w:rsidRPr="009333EF">
        <w:rPr>
          <w:i/>
        </w:rPr>
        <w:tab/>
        <w:t>readIn (maxm);</w:t>
      </w:r>
    </w:p>
    <w:p w14:paraId="54C4DB4C" w14:textId="77777777" w:rsidR="00895F36" w:rsidRPr="009333EF" w:rsidRDefault="00895F36" w:rsidP="00895F36">
      <w:pPr>
        <w:pStyle w:val="firstparagraph"/>
        <w:spacing w:after="0"/>
        <w:rPr>
          <w:i/>
        </w:rPr>
      </w:pPr>
      <w:r w:rsidRPr="009333EF">
        <w:rPr>
          <w:i/>
        </w:rPr>
        <w:tab/>
      </w:r>
      <w:r w:rsidRPr="009333EF">
        <w:rPr>
          <w:i/>
        </w:rPr>
        <w:tab/>
        <w:t>readIn (tlim);</w:t>
      </w:r>
    </w:p>
    <w:p w14:paraId="1F1DDE6F" w14:textId="77777777"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57EB0A69" w14:textId="77777777" w:rsidR="00895F36" w:rsidRPr="009333EF" w:rsidRDefault="00895F36" w:rsidP="00895F36">
      <w:pPr>
        <w:pStyle w:val="firstparagraph"/>
        <w:ind w:firstLine="720"/>
        <w:rPr>
          <w:i/>
        </w:rPr>
      </w:pPr>
      <w:r w:rsidRPr="009333EF">
        <w:rPr>
          <w:i/>
        </w:rPr>
        <w:t>}</w:t>
      </w:r>
    </w:p>
    <w:p w14:paraId="6EFB3FEC" w14:textId="7CD2D4C6"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4D1046">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14:paraId="37D04283" w14:textId="77777777"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14:paraId="4B946625" w14:textId="77777777" w:rsidR="008A32EF" w:rsidRPr="009333EF" w:rsidRDefault="008A32EF" w:rsidP="008A32EF">
      <w:pPr>
        <w:pStyle w:val="firstparagraph"/>
        <w:spacing w:after="0"/>
        <w:ind w:firstLine="720"/>
        <w:rPr>
          <w:i/>
        </w:rPr>
      </w:pPr>
      <w:r w:rsidRPr="009333EF">
        <w:rPr>
          <w:i/>
        </w:rPr>
        <w:t>void Root::printResults ( ) {</w:t>
      </w:r>
    </w:p>
    <w:p w14:paraId="171F6905" w14:textId="77777777" w:rsidR="008A32EF" w:rsidRPr="009333EF" w:rsidRDefault="008A32EF" w:rsidP="008A32EF">
      <w:pPr>
        <w:pStyle w:val="firstparagraph"/>
        <w:spacing w:after="0"/>
        <w:rPr>
          <w:i/>
        </w:rPr>
      </w:pPr>
      <w:r w:rsidRPr="009333EF">
        <w:rPr>
          <w:i/>
        </w:rPr>
        <w:tab/>
      </w:r>
      <w:r w:rsidRPr="009333EF">
        <w:rPr>
          <w:i/>
        </w:rPr>
        <w:tab/>
        <w:t>HTTrf-&gt;printPfm ( );</w:t>
      </w:r>
    </w:p>
    <w:p w14:paraId="2B0C948C" w14:textId="77777777" w:rsidR="008A32EF" w:rsidRPr="009333EF" w:rsidRDefault="008A32EF" w:rsidP="008A32EF">
      <w:pPr>
        <w:pStyle w:val="firstparagraph"/>
        <w:spacing w:after="0"/>
        <w:rPr>
          <w:i/>
        </w:rPr>
      </w:pPr>
      <w:r w:rsidRPr="009333EF">
        <w:rPr>
          <w:i/>
        </w:rPr>
        <w:tab/>
      </w:r>
      <w:r w:rsidRPr="009333EF">
        <w:rPr>
          <w:i/>
        </w:rPr>
        <w:tab/>
        <w:t>THTrf-&gt;printPfm ( );</w:t>
      </w:r>
    </w:p>
    <w:p w14:paraId="1CAB8D63" w14:textId="77777777"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7C5BD039" w14:textId="77777777"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695022ED" w14:textId="77777777"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4258C0A1" w14:textId="77777777" w:rsidR="008A32EF" w:rsidRPr="009333EF" w:rsidRDefault="008A32EF" w:rsidP="008A32EF">
      <w:pPr>
        <w:pStyle w:val="firstparagraph"/>
        <w:ind w:firstLine="720"/>
        <w:rPr>
          <w:i/>
        </w:rPr>
      </w:pPr>
      <w:r w:rsidRPr="009333EF">
        <w:rPr>
          <w:i/>
        </w:rPr>
        <w:t>}</w:t>
      </w:r>
    </w:p>
    <w:p w14:paraId="61E2B4DB" w14:textId="1FA042B5"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4D1046">
        <w:t>10.2</w:t>
      </w:r>
      <w:r w:rsidR="009301CA" w:rsidRPr="009333EF">
        <w:fldChar w:fldCharType="end"/>
      </w:r>
      <w:r w:rsidR="009301CA" w:rsidRPr="009333EF">
        <w:t>).</w:t>
      </w:r>
    </w:p>
    <w:p w14:paraId="514123A1" w14:textId="77777777" w:rsidR="00AB3E46" w:rsidRPr="009333EF" w:rsidRDefault="00AB3E46" w:rsidP="00596F24">
      <w:pPr>
        <w:pStyle w:val="Heading3"/>
        <w:numPr>
          <w:ilvl w:val="2"/>
          <w:numId w:val="4"/>
        </w:numPr>
        <w:rPr>
          <w:lang w:val="en-US"/>
        </w:rPr>
      </w:pPr>
      <w:bookmarkStart w:id="188" w:name="_Ref511763922"/>
      <w:bookmarkStart w:id="189" w:name="_Toc3885971"/>
      <w:bookmarkEnd w:id="165"/>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8"/>
      <w:bookmarkEnd w:id="189"/>
    </w:p>
    <w:p w14:paraId="4B00AACF" w14:textId="233EBD03"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4D1046">
        <w:t xml:space="preserve">Figure </w:t>
      </w:r>
      <w:r w:rsidR="004D1046">
        <w:rPr>
          <w:noProof/>
        </w:rPr>
        <w:t>2</w:t>
      </w:r>
      <w:r w:rsidR="004D1046">
        <w:noBreakHyphen/>
      </w:r>
      <w:r w:rsidR="004D1046">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9333EF">
            <w:fldChar w:fldCharType="begin"/>
          </w:r>
          <w:r w:rsidR="001D5067" w:rsidRPr="009333EF">
            <w:instrText xml:space="preserve"> CITATION Binder1975 \l 1033 </w:instrText>
          </w:r>
          <w:r w:rsidR="001D5067" w:rsidRPr="009333EF">
            <w:fldChar w:fldCharType="separate"/>
          </w:r>
          <w:r w:rsidR="004D1046" w:rsidRPr="004D1046">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w:t>
      </w:r>
      <w:r w:rsidR="00862E51" w:rsidRPr="009333EF">
        <w:lastRenderedPageBreak/>
        <w:t xml:space="preserve">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14:paraId="73A5A070" w14:textId="23C05593" w:rsidR="00843D61" w:rsidRPr="009333EF" w:rsidRDefault="000D1210" w:rsidP="006C68DD">
      <w:pPr>
        <w:pStyle w:val="firstparagraph"/>
      </w:pPr>
      <w:bookmarkStart w:id="190" w:name="aloha_experiments"/>
      <w:r w:rsidRPr="009333EF">
        <w:rPr>
          <w:noProof/>
        </w:rPr>
        <mc:AlternateContent>
          <mc:Choice Requires="wps">
            <w:drawing>
              <wp:anchor distT="45720" distB="45720" distL="114300" distR="114300" simplePos="0" relativeHeight="251686912" behindDoc="0" locked="0" layoutInCell="1" allowOverlap="1" wp14:anchorId="0FFD7907" wp14:editId="0A18BCF7">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14:paraId="171A6EEB" w14:textId="77777777" w:rsidR="00BE047F" w:rsidRDefault="00BE047F"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77777777" w:rsidR="00BE047F" w:rsidRDefault="00BE047F"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1"/>
                            <w:r>
                              <w:t>. The distribution of nodes in the model.</w:t>
                            </w:r>
                          </w:p>
                          <w:p w14:paraId="5227EC6A"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D7907"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14:paraId="171A6EEB" w14:textId="77777777" w:rsidR="00BE047F" w:rsidRDefault="00BE047F"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77777777" w:rsidR="00BE047F" w:rsidRDefault="00BE047F" w:rsidP="00853BD9">
                      <w:pPr>
                        <w:pStyle w:val="Caption"/>
                      </w:pPr>
                      <w:bookmarkStart w:id="192"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2"/>
                      <w:r>
                        <w:t>. The distribution of nodes in the model.</w:t>
                      </w:r>
                    </w:p>
                    <w:p w14:paraId="5227EC6A" w14:textId="77777777" w:rsidR="00BE047F" w:rsidRDefault="00BE047F"/>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4D1046">
        <w:t xml:space="preserve">Figure </w:t>
      </w:r>
      <w:r w:rsidR="004D1046">
        <w:rPr>
          <w:noProof/>
        </w:rPr>
        <w:t>2</w:t>
      </w:r>
      <w:r w:rsidR="004D1046">
        <w:noBreakHyphen/>
      </w:r>
      <w:r w:rsidR="004D1046">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4D1046">
        <w:t xml:space="preserve">Figure </w:t>
      </w:r>
      <w:r w:rsidR="004D1046">
        <w:rPr>
          <w:noProof/>
        </w:rPr>
        <w:t>2</w:t>
      </w:r>
      <w:r w:rsidR="004D1046">
        <w:noBreakHyphen/>
      </w:r>
      <w:r w:rsidR="004D1046">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14:paraId="60A58FB9"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14:paraId="4A8797A7"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14:paraId="4ED1CDA4" w14:textId="77777777"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14:paraId="61CADC9A" w14:textId="77777777"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14:paraId="3E7DD97C" w14:textId="77777777"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14:paraId="7D0D4635"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14:paraId="014B492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14:paraId="404143CA"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14:paraId="22D27D3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14:paraId="001999D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14:paraId="712EB8AB"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14:paraId="286F7ED8" w14:textId="77777777"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14:paraId="5861FC5C"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14:paraId="421B31BC"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14:paraId="284FCABF"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14:paraId="1821C5E0" w14:textId="77777777" w:rsidR="00843D61" w:rsidRPr="009333EF" w:rsidRDefault="0073302C" w:rsidP="00764E29">
      <w:pPr>
        <w:pStyle w:val="firstparagraph"/>
        <w:tabs>
          <w:tab w:val="right" w:pos="1440"/>
          <w:tab w:val="right" w:pos="3600"/>
          <w:tab w:val="left" w:pos="5760"/>
        </w:tabs>
        <w:spacing w:after="0"/>
        <w:rPr>
          <w:i/>
        </w:rPr>
      </w:pPr>
      <w:r w:rsidRPr="009333EF">
        <w:rPr>
          <w:i/>
        </w:rPr>
        <w:lastRenderedPageBreak/>
        <w:tab/>
      </w:r>
      <w:r w:rsidR="00843D61" w:rsidRPr="009333EF">
        <w:rPr>
          <w:i/>
        </w:rPr>
        <w:tab/>
        <w:t>240000.0</w:t>
      </w:r>
      <w:r w:rsidR="00C62092" w:rsidRPr="009333EF">
        <w:rPr>
          <w:i/>
        </w:rPr>
        <w:t>,</w:t>
      </w:r>
      <w:r w:rsidR="00843D61" w:rsidRPr="009333EF">
        <w:rPr>
          <w:i/>
        </w:rPr>
        <w:t xml:space="preserve"> 315000.0</w:t>
      </w:r>
    </w:p>
    <w:p w14:paraId="62B0D699"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14:paraId="35259C93"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14:paraId="7EF489F1"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558000.0</w:t>
      </w:r>
      <w:r w:rsidR="00C62092" w:rsidRPr="009333EF">
        <w:rPr>
          <w:i/>
        </w:rPr>
        <w:t>,</w:t>
      </w:r>
      <w:r w:rsidRPr="009333EF">
        <w:rPr>
          <w:i/>
        </w:rPr>
        <w:t xml:space="preserve"> 103000.0</w:t>
      </w:r>
    </w:p>
    <w:p w14:paraId="065CDAE4" w14:textId="77777777"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14:paraId="33460584"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14:paraId="204E64A2" w14:textId="77777777"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14:paraId="7A775FDB" w14:textId="77777777"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14:paraId="50A55FED" w14:textId="77777777"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14:paraId="735DDB3D" w14:textId="77777777"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14:paraId="72B0B2AF" w14:textId="3B856929"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4D1046">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EndPr/>
        <w:sdtContent>
          <w:r w:rsidR="00A265D7" w:rsidRPr="009333EF">
            <w:fldChar w:fldCharType="begin"/>
          </w:r>
          <w:r w:rsidR="00A265D7" w:rsidRPr="009333EF">
            <w:instrText xml:space="preserve"> CITATION Binder1975 \l 1045 </w:instrText>
          </w:r>
          <w:r w:rsidR="00A265D7" w:rsidRPr="009333EF">
            <w:fldChar w:fldCharType="separate"/>
          </w:r>
          <w:r w:rsidR="004D1046" w:rsidRPr="004D1046">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14:paraId="7FC3E9C4" w14:textId="010F6E8F"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4D1046">
        <w:t xml:space="preserve">Figure </w:t>
      </w:r>
      <w:r w:rsidR="004D1046">
        <w:rPr>
          <w:noProof/>
        </w:rPr>
        <w:t>2</w:t>
      </w:r>
      <w:r w:rsidR="004D1046">
        <w:noBreakHyphen/>
      </w:r>
      <w:r w:rsidR="004D1046">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4D1046">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14:paraId="03200853" w14:textId="30D65E91"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4D1046">
        <w:t xml:space="preserve">Figure </w:t>
      </w:r>
      <w:r w:rsidR="004D1046">
        <w:rPr>
          <w:noProof/>
        </w:rPr>
        <w:t>2</w:t>
      </w:r>
      <w:r w:rsidR="004D1046">
        <w:noBreakHyphen/>
      </w:r>
      <w:r w:rsidR="004D1046">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14:paraId="7EEC1D4F" w14:textId="30FF83C4"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4D1046">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4D1046">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4D1046">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4D1046">
        <w:t>2.2.6</w:t>
      </w:r>
      <w:r w:rsidR="002A7DBB" w:rsidRPr="009333EF">
        <w:fldChar w:fldCharType="end"/>
      </w:r>
      <w:r w:rsidR="002A7DBB" w:rsidRPr="009333EF">
        <w:t xml:space="preserve"> for wired links</w:t>
      </w:r>
      <w:r w:rsidR="002E65F3" w:rsidRPr="009333EF">
        <w:t>.</w:t>
      </w:r>
    </w:p>
    <w:p w14:paraId="432D52A4" w14:textId="15475DA8"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3" w:name="_Hlk514919899"/>
      <w:r w:rsidR="00BC2144" w:rsidRPr="009333EF">
        <w:fldChar w:fldCharType="begin"/>
      </w:r>
      <w:r w:rsidR="00BC2144" w:rsidRPr="009333EF">
        <w:instrText xml:space="preserve"> XE "limit:simulation time (virtual)" </w:instrText>
      </w:r>
      <w:r w:rsidR="00BC2144" w:rsidRPr="009333EF">
        <w:fldChar w:fldCharType="end"/>
      </w:r>
      <w:bookmarkEnd w:id="193"/>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w:t>
      </w:r>
      <w:r w:rsidR="006C79B2" w:rsidRPr="009333EF">
        <w:lastRenderedPageBreak/>
        <w:t>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4D1046">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14:paraId="696185C3" w14:textId="77777777"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14:paraId="5D55858C" w14:textId="7451F4D5"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4D1046">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4D1046">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14:paraId="34F1216E" w14:textId="77777777" w:rsidR="003A4FB6" w:rsidRPr="009333EF" w:rsidRDefault="006E4A47" w:rsidP="006C68DD">
      <w:pPr>
        <w:pStyle w:val="firstparagraph"/>
      </w:pPr>
      <w:r w:rsidRPr="009333EF">
        <w:lastRenderedPageBreak/>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14:paraId="219C3D13" w14:textId="77777777"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14:paraId="7EE1F489" w14:textId="6B75C5D0"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EndPr/>
        <w:sdtContent>
          <w:r w:rsidR="00386665" w:rsidRPr="009333EF">
            <w:fldChar w:fldCharType="begin"/>
          </w:r>
          <w:r w:rsidR="00386665" w:rsidRPr="009333EF">
            <w:instrText xml:space="preserve"> CITATION Abr70 \l 1033 </w:instrText>
          </w:r>
          <w:r w:rsidR="00386665" w:rsidRPr="009333EF">
            <w:fldChar w:fldCharType="separate"/>
          </w:r>
          <w:r w:rsidR="004D1046" w:rsidRPr="004D1046">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14:paraId="3D6F26CE" w14:textId="23A882A5"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are independent events</w:t>
      </w:r>
    </w:p>
    <w:p w14:paraId="6C308121" w14:textId="77777777" w:rsidR="0074305A" w:rsidRPr="009333EF" w:rsidRDefault="0074305A" w:rsidP="00596F24">
      <w:pPr>
        <w:pStyle w:val="firstparagraph"/>
        <w:numPr>
          <w:ilvl w:val="0"/>
          <w:numId w:val="18"/>
        </w:numPr>
      </w:pPr>
      <w:r w:rsidRPr="009333EF">
        <w:t>collisions are always destructive for all the packets involved</w:t>
      </w:r>
    </w:p>
    <w:p w14:paraId="1BD6B618" w14:textId="77777777"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w:t>
      </w:r>
      <w:r w:rsidR="008E6D00" w:rsidRPr="009333EF">
        <w:lastRenderedPageBreak/>
        <w:t xml:space="preserve">be smaller than in a situation when the number of nodes is large (and the asymptotic statistics kick in). </w:t>
      </w:r>
      <w:r w:rsidRPr="009333EF">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14:paraId="04DED5FA" w14:textId="4701559C"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EndPr/>
        <w:sdtContent>
          <w:r w:rsidR="000A6224" w:rsidRPr="009333EF">
            <w:fldChar w:fldCharType="begin"/>
          </w:r>
          <w:r w:rsidR="000A6224" w:rsidRPr="009333EF">
            <w:instrText xml:space="preserve"> CITATION Abr70 \l 1045 </w:instrText>
          </w:r>
          <w:r w:rsidR="000A6224" w:rsidRPr="009333EF">
            <w:fldChar w:fldCharType="separate"/>
          </w:r>
          <w:r w:rsidR="004D1046">
            <w:rPr>
              <w:noProof/>
            </w:rPr>
            <w:t xml:space="preserve"> </w:t>
          </w:r>
          <w:r w:rsidR="004D1046" w:rsidRPr="004D1046">
            <w:rPr>
              <w:noProof/>
            </w:rPr>
            <w:t>[51]</w:t>
          </w:r>
          <w:r w:rsidR="000A6224" w:rsidRPr="009333EF">
            <w:fldChar w:fldCharType="end"/>
          </w:r>
        </w:sdtContent>
      </w:sdt>
      <w:r w:rsidR="00E753E3" w:rsidRPr="009333EF">
        <w:t>.</w:t>
      </w:r>
    </w:p>
    <w:p w14:paraId="73C39BA1" w14:textId="77777777"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14:paraId="32365817" w14:textId="77777777"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14:paraId="69DE33B5" w14:textId="00616EDE"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4D1046">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w:t>
      </w:r>
      <w:r w:rsidR="00DB55B1" w:rsidRPr="009333EF">
        <w:lastRenderedPageBreak/>
        <w:t xml:space="preserve">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14:paraId="0C72A04B" w14:textId="19921B94" w:rsidR="001C07FD" w:rsidRPr="009333EF" w:rsidRDefault="001C07FD" w:rsidP="006C68DD">
      <w:pPr>
        <w:pStyle w:val="firstparagraph"/>
      </w:pPr>
      <w:r w:rsidRPr="009333EF">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4D1046">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14:paraId="247C0230" w14:textId="77777777"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14:paraId="446CB3F8" w14:textId="77777777"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14:paraId="19410457" w14:textId="77777777" w:rsidR="00E80125" w:rsidRPr="009333EF" w:rsidRDefault="00E80125" w:rsidP="00E80125">
      <w:pPr>
        <w:pStyle w:val="firstparagraph"/>
        <w:ind w:firstLine="720"/>
        <w:rPr>
          <w:i/>
        </w:rPr>
      </w:pPr>
      <w:r w:rsidRPr="009333EF">
        <w:rPr>
          <w:i/>
        </w:rPr>
        <w:t>Long *HXmt, *TRcv;</w:t>
      </w:r>
    </w:p>
    <w:p w14:paraId="6E504FE0" w14:textId="77777777"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14:paraId="1A152F27" w14:textId="77777777" w:rsidR="00E80125" w:rsidRPr="009333EF" w:rsidRDefault="00E80125" w:rsidP="00E80125">
      <w:pPr>
        <w:pStyle w:val="firstparagraph"/>
        <w:spacing w:after="0"/>
        <w:rPr>
          <w:i/>
        </w:rPr>
      </w:pPr>
      <w:r w:rsidRPr="009333EF">
        <w:rPr>
          <w:i/>
        </w:rPr>
        <w:tab/>
        <w:t>HXmt = new Long [NTerminals];</w:t>
      </w:r>
    </w:p>
    <w:p w14:paraId="39BE9880" w14:textId="77777777" w:rsidR="00E80125" w:rsidRPr="009333EF" w:rsidRDefault="00E80125" w:rsidP="00E80125">
      <w:pPr>
        <w:pStyle w:val="firstparagraph"/>
        <w:spacing w:after="0"/>
        <w:rPr>
          <w:i/>
        </w:rPr>
      </w:pPr>
      <w:r w:rsidRPr="009333EF">
        <w:rPr>
          <w:i/>
        </w:rPr>
        <w:tab/>
        <w:t>TRcv = new Long [NTerminals];</w:t>
      </w:r>
    </w:p>
    <w:p w14:paraId="5FED3C37" w14:textId="77777777" w:rsidR="00E80125" w:rsidRPr="009333EF" w:rsidRDefault="00E80125" w:rsidP="00E80125">
      <w:pPr>
        <w:pStyle w:val="firstparagraph"/>
        <w:spacing w:after="0"/>
        <w:rPr>
          <w:i/>
        </w:rPr>
      </w:pPr>
      <w:r w:rsidRPr="009333EF">
        <w:rPr>
          <w:i/>
        </w:rPr>
        <w:tab/>
        <w:t>bzero (HXmt, sizeof (Long) * NTerminals);</w:t>
      </w:r>
    </w:p>
    <w:p w14:paraId="2B2C0264" w14:textId="77777777" w:rsidR="00E80125" w:rsidRPr="009333EF" w:rsidRDefault="00E80125" w:rsidP="00E80125">
      <w:pPr>
        <w:pStyle w:val="firstparagraph"/>
        <w:rPr>
          <w:i/>
        </w:rPr>
      </w:pPr>
      <w:r w:rsidRPr="009333EF">
        <w:rPr>
          <w:i/>
        </w:rPr>
        <w:tab/>
        <w:t>bzero (TRcv, sizeof (Long) * NTerminals);</w:t>
      </w:r>
    </w:p>
    <w:p w14:paraId="52648C32" w14:textId="3C2CBC6B"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w:t>
      </w:r>
      <w:r w:rsidRPr="009333EF">
        <w:tab/>
      </w:r>
    </w:p>
    <w:p w14:paraId="76633A25" w14:textId="77777777" w:rsidR="00E80125" w:rsidRPr="009333EF" w:rsidRDefault="00E80125" w:rsidP="00E80125">
      <w:pPr>
        <w:pStyle w:val="firstparagraph"/>
        <w:spacing w:after="0"/>
        <w:ind w:firstLine="720"/>
        <w:rPr>
          <w:i/>
        </w:rPr>
      </w:pPr>
      <w:r w:rsidRPr="009333EF">
        <w:rPr>
          <w:i/>
        </w:rPr>
        <w:t>…</w:t>
      </w:r>
    </w:p>
    <w:p w14:paraId="57BA916E" w14:textId="77777777" w:rsidR="00E80125" w:rsidRPr="009333EF" w:rsidRDefault="00E80125" w:rsidP="00E80125">
      <w:pPr>
        <w:pStyle w:val="firstparagraph"/>
        <w:spacing w:after="0"/>
        <w:ind w:firstLine="720"/>
        <w:rPr>
          <w:i/>
        </w:rPr>
      </w:pPr>
      <w:r w:rsidRPr="009333EF">
        <w:rPr>
          <w:i/>
        </w:rPr>
        <w:t>state PDone:</w:t>
      </w:r>
    </w:p>
    <w:p w14:paraId="2B6A09B2" w14:textId="77777777"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14:paraId="1E02B840" w14:textId="77777777"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6326C5" w14:textId="77777777"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14:paraId="1BD34443" w14:textId="77777777"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12EE7903" w14:textId="77777777" w:rsidR="00E80125" w:rsidRPr="009333EF" w:rsidRDefault="00E80125" w:rsidP="00E80125">
      <w:pPr>
        <w:pStyle w:val="firstparagraph"/>
        <w:spacing w:after="0"/>
        <w:rPr>
          <w:i/>
        </w:rPr>
      </w:pPr>
      <w:r w:rsidRPr="009333EF">
        <w:rPr>
          <w:i/>
        </w:rPr>
        <w:tab/>
      </w:r>
      <w:r w:rsidRPr="009333EF">
        <w:rPr>
          <w:i/>
        </w:rPr>
        <w:tab/>
        <w:t>}</w:t>
      </w:r>
    </w:p>
    <w:p w14:paraId="61A5242E" w14:textId="77777777"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769EC7A" w14:textId="77777777" w:rsidR="00C74018" w:rsidRPr="009333EF" w:rsidRDefault="00E80125" w:rsidP="00E80125">
      <w:pPr>
        <w:pStyle w:val="firstparagraph"/>
        <w:ind w:firstLine="720"/>
        <w:rPr>
          <w:i/>
        </w:rPr>
      </w:pPr>
      <w:r w:rsidRPr="009333EF">
        <w:rPr>
          <w:i/>
        </w:rPr>
        <w:t>…</w:t>
      </w:r>
    </w:p>
    <w:p w14:paraId="55A1D026" w14:textId="4771558C"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4D1046">
        <w:t>2.4.4</w:t>
      </w:r>
      <w:r w:rsidRPr="009333EF">
        <w:fldChar w:fldCharType="end"/>
      </w:r>
      <w:r w:rsidRPr="009333EF">
        <w:t>):</w:t>
      </w:r>
    </w:p>
    <w:p w14:paraId="3BBB14C0" w14:textId="77777777"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14:paraId="1317E684" w14:textId="77777777" w:rsidR="00ED1EE3" w:rsidRPr="009333EF" w:rsidRDefault="00ED1EE3" w:rsidP="00ED1EE3">
      <w:pPr>
        <w:pStyle w:val="firstparagraph"/>
        <w:spacing w:after="0"/>
        <w:rPr>
          <w:i/>
        </w:rPr>
      </w:pPr>
      <w:r w:rsidRPr="009333EF">
        <w:rPr>
          <w:i/>
        </w:rPr>
        <w:tab/>
      </w:r>
      <w:r w:rsidRPr="009333EF">
        <w:rPr>
          <w:i/>
        </w:rPr>
        <w:tab/>
        <w:t>if (p-&gt;TP</w:t>
      </w:r>
      <w:bookmarkStart w:id="194"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4"/>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16F3047D" w14:textId="77777777"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14:paraId="03FFDB2C"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14:paraId="0987DD76"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14:paraId="3C47AD5E" w14:textId="77777777" w:rsidR="00ED1EE3" w:rsidRPr="009333EF" w:rsidRDefault="00ED1EE3" w:rsidP="00ED1EE3">
      <w:pPr>
        <w:pStyle w:val="firstparagraph"/>
        <w:spacing w:after="0"/>
        <w:rPr>
          <w:i/>
        </w:rPr>
      </w:pPr>
      <w:r w:rsidRPr="009333EF">
        <w:rPr>
          <w:i/>
        </w:rPr>
        <w:tab/>
      </w:r>
      <w:r w:rsidRPr="009333EF">
        <w:rPr>
          <w:i/>
        </w:rPr>
        <w:tab/>
      </w:r>
      <w:r w:rsidRPr="009333EF">
        <w:rPr>
          <w:i/>
        </w:rPr>
        <w:tab/>
        <w:t>}</w:t>
      </w:r>
    </w:p>
    <w:p w14:paraId="24D2BD27" w14:textId="77777777" w:rsidR="00ED1EE3" w:rsidRPr="009333EF" w:rsidRDefault="00ED1EE3" w:rsidP="00ED1EE3">
      <w:pPr>
        <w:pStyle w:val="firstparagraph"/>
        <w:spacing w:after="0"/>
        <w:rPr>
          <w:i/>
        </w:rPr>
      </w:pPr>
      <w:r w:rsidRPr="009333EF">
        <w:rPr>
          <w:i/>
        </w:rPr>
        <w:tab/>
      </w:r>
      <w:r w:rsidRPr="009333EF">
        <w:rPr>
          <w:i/>
        </w:rPr>
        <w:tab/>
        <w:t>} else {</w:t>
      </w:r>
    </w:p>
    <w:p w14:paraId="43AF3804" w14:textId="77777777"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3404C9CB"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36BE5081" w14:textId="77777777" w:rsidR="00ED1EE3" w:rsidRPr="009333EF" w:rsidRDefault="00ED1EE3" w:rsidP="00ED1EE3">
      <w:pPr>
        <w:pStyle w:val="firstparagraph"/>
        <w:spacing w:after="0"/>
        <w:rPr>
          <w:i/>
        </w:rPr>
      </w:pPr>
      <w:r w:rsidRPr="009333EF">
        <w:rPr>
          <w:i/>
        </w:rPr>
        <w:tab/>
      </w:r>
      <w:r w:rsidRPr="009333EF">
        <w:rPr>
          <w:i/>
        </w:rPr>
        <w:tab/>
        <w:t>}</w:t>
      </w:r>
    </w:p>
    <w:p w14:paraId="3E2343F3" w14:textId="77777777" w:rsidR="00ED1EE3" w:rsidRPr="009333EF" w:rsidRDefault="00ED1EE3" w:rsidP="00ED1EE3">
      <w:pPr>
        <w:pStyle w:val="firstparagraph"/>
        <w:rPr>
          <w:i/>
        </w:rPr>
      </w:pPr>
      <w:r w:rsidRPr="009333EF">
        <w:rPr>
          <w:i/>
        </w:rPr>
        <w:tab/>
        <w:t>};</w:t>
      </w:r>
    </w:p>
    <w:p w14:paraId="69F28802" w14:textId="68722D1C"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4D1046">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4D1046">
        <w:t>2.4.4</w:t>
      </w:r>
      <w:r w:rsidR="00713DD9" w:rsidRPr="009333EF">
        <w:fldChar w:fldCharType="end"/>
      </w:r>
      <w:r w:rsidR="00713DD9" w:rsidRPr="009333EF">
        <w:t>)</w:t>
      </w:r>
      <w:r w:rsidRPr="009333EF">
        <w:t>:</w:t>
      </w:r>
    </w:p>
    <w:p w14:paraId="1858A08D" w14:textId="77777777" w:rsidR="00713DD9" w:rsidRPr="009333EF" w:rsidRDefault="00713DD9" w:rsidP="00713DD9">
      <w:pPr>
        <w:pStyle w:val="firstparagraph"/>
        <w:spacing w:after="0"/>
        <w:ind w:firstLine="720"/>
        <w:rPr>
          <w:i/>
        </w:rPr>
      </w:pPr>
      <w:r w:rsidRPr="009333EF">
        <w:rPr>
          <w:i/>
        </w:rPr>
        <w:t>station Terminal : ALOHADevice {</w:t>
      </w:r>
    </w:p>
    <w:p w14:paraId="1B140350" w14:textId="77777777" w:rsidR="00713DD9" w:rsidRPr="009333EF" w:rsidRDefault="00713DD9" w:rsidP="00713DD9">
      <w:pPr>
        <w:pStyle w:val="firstparagraph"/>
        <w:spacing w:after="0"/>
        <w:rPr>
          <w:i/>
        </w:rPr>
      </w:pPr>
      <w:r w:rsidRPr="009333EF">
        <w:rPr>
          <w:i/>
        </w:rPr>
        <w:tab/>
      </w:r>
      <w:r w:rsidRPr="009333EF">
        <w:rPr>
          <w:i/>
        </w:rPr>
        <w:tab/>
        <w:t>unsigned int AB;</w:t>
      </w:r>
    </w:p>
    <w:p w14:paraId="69CFCF7A" w14:textId="77777777" w:rsidR="00713DD9" w:rsidRPr="009333EF" w:rsidRDefault="00713DD9" w:rsidP="00713DD9">
      <w:pPr>
        <w:pStyle w:val="firstparagraph"/>
        <w:spacing w:after="0"/>
        <w:rPr>
          <w:i/>
        </w:rPr>
      </w:pPr>
      <w:r w:rsidRPr="009333EF">
        <w:rPr>
          <w:i/>
        </w:rPr>
        <w:tab/>
      </w:r>
      <w:r w:rsidRPr="009333EF">
        <w:rPr>
          <w:i/>
        </w:rPr>
        <w:tab/>
        <w:t>TIME When;</w:t>
      </w:r>
    </w:p>
    <w:p w14:paraId="64577D18"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14:paraId="0B66F2A4"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14:paraId="077726CB" w14:textId="77777777" w:rsidR="00ED1EE3" w:rsidRPr="009333EF" w:rsidRDefault="00713DD9" w:rsidP="00ED1EE3">
      <w:pPr>
        <w:pStyle w:val="firstparagraph"/>
        <w:rPr>
          <w:i/>
        </w:rPr>
      </w:pPr>
      <w:r w:rsidRPr="009333EF">
        <w:rPr>
          <w:i/>
        </w:rPr>
        <w:tab/>
      </w:r>
      <w:r w:rsidRPr="009333EF">
        <w:rPr>
          <w:i/>
        </w:rPr>
        <w:tab/>
        <w:t>…</w:t>
      </w:r>
    </w:p>
    <w:p w14:paraId="0117E97B" w14:textId="77777777"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14:paraId="0D64BBD9" w14:textId="77777777" w:rsidR="00713DD9" w:rsidRPr="009333EF" w:rsidRDefault="00713DD9" w:rsidP="00713DD9">
      <w:pPr>
        <w:pStyle w:val="firstparagraph"/>
        <w:ind w:firstLine="720"/>
        <w:rPr>
          <w:i/>
        </w:rPr>
      </w:pPr>
      <w:r w:rsidRPr="009333EF">
        <w:rPr>
          <w:i/>
        </w:rPr>
        <w:t>RC = create RVariable;</w:t>
      </w:r>
    </w:p>
    <w:p w14:paraId="6C873518" w14:textId="596064B1"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4D1046">
        <w:t>2.4.4</w:t>
      </w:r>
      <w:r w:rsidR="005A65F8" w:rsidRPr="009333EF">
        <w:fldChar w:fldCharType="end"/>
      </w:r>
      <w:r w:rsidR="005A65F8" w:rsidRPr="009333EF">
        <w:t>):</w:t>
      </w:r>
    </w:p>
    <w:p w14:paraId="1A0CC714" w14:textId="77777777" w:rsidR="005A65F8" w:rsidRPr="009333EF" w:rsidRDefault="005A65F8" w:rsidP="005A65F8">
      <w:pPr>
        <w:pStyle w:val="firstparagraph"/>
        <w:spacing w:after="0"/>
        <w:ind w:firstLine="720"/>
        <w:rPr>
          <w:i/>
        </w:rPr>
      </w:pPr>
      <w:r w:rsidRPr="009333EF">
        <w:rPr>
          <w:i/>
        </w:rPr>
        <w:t>…</w:t>
      </w:r>
    </w:p>
    <w:p w14:paraId="773E14F7" w14:textId="77777777"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23B74B9B" w14:textId="77777777" w:rsidR="005A65F8" w:rsidRPr="009333EF" w:rsidRDefault="005A65F8" w:rsidP="005A65F8">
      <w:pPr>
        <w:pStyle w:val="firstparagraph"/>
        <w:spacing w:after="0"/>
        <w:rPr>
          <w:i/>
        </w:rPr>
      </w:pPr>
      <w:r w:rsidRPr="009333EF">
        <w:rPr>
          <w:i/>
        </w:rPr>
        <w:tab/>
      </w:r>
      <w:r w:rsidRPr="009333EF">
        <w:rPr>
          <w:i/>
        </w:rPr>
        <w:tab/>
        <w:t>Buffer.AB = AB;</w:t>
      </w:r>
    </w:p>
    <w:p w14:paraId="49DC4729" w14:textId="77777777"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14:paraId="22A2BF2C" w14:textId="77777777" w:rsidR="005A65F8" w:rsidRPr="009333EF" w:rsidRDefault="005A65F8" w:rsidP="005A65F8">
      <w:pPr>
        <w:pStyle w:val="firstparagraph"/>
        <w:spacing w:after="0"/>
        <w:rPr>
          <w:i/>
        </w:rPr>
      </w:pPr>
      <w:r w:rsidRPr="009333EF">
        <w:rPr>
          <w:i/>
        </w:rPr>
        <w:tab/>
      </w:r>
      <w:r w:rsidRPr="009333EF">
        <w:rPr>
          <w:i/>
        </w:rPr>
        <w:tab/>
        <w:t>return YES;</w:t>
      </w:r>
    </w:p>
    <w:p w14:paraId="588CB534" w14:textId="77777777" w:rsidR="005A65F8" w:rsidRPr="009333EF" w:rsidRDefault="005A65F8" w:rsidP="005A65F8">
      <w:pPr>
        <w:pStyle w:val="firstparagraph"/>
        <w:spacing w:after="0"/>
        <w:rPr>
          <w:i/>
        </w:rPr>
      </w:pPr>
      <w:r w:rsidRPr="009333EF">
        <w:rPr>
          <w:i/>
        </w:rPr>
        <w:tab/>
        <w:t>}</w:t>
      </w:r>
    </w:p>
    <w:p w14:paraId="29106AE7" w14:textId="77777777" w:rsidR="005A65F8" w:rsidRPr="009333EF" w:rsidRDefault="005A65F8" w:rsidP="005A65F8">
      <w:pPr>
        <w:pStyle w:val="firstparagraph"/>
        <w:ind w:firstLine="720"/>
        <w:rPr>
          <w:i/>
        </w:rPr>
      </w:pPr>
      <w:r w:rsidRPr="009333EF">
        <w:rPr>
          <w:i/>
        </w:rPr>
        <w:t>…</w:t>
      </w:r>
    </w:p>
    <w:p w14:paraId="75E1DFAE" w14:textId="77777777"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14:paraId="754F0627" w14:textId="77777777" w:rsidR="005A65F8" w:rsidRPr="009333EF" w:rsidRDefault="005A65F8" w:rsidP="005A65F8">
      <w:pPr>
        <w:pStyle w:val="firstparagraph"/>
        <w:spacing w:after="0"/>
        <w:rPr>
          <w:i/>
        </w:rPr>
      </w:pPr>
      <w:r w:rsidRPr="009333EF">
        <w:rPr>
          <w:i/>
        </w:rPr>
        <w:tab/>
        <w:t>…</w:t>
      </w:r>
    </w:p>
    <w:p w14:paraId="73ABEE64" w14:textId="77777777" w:rsidR="005A65F8" w:rsidRPr="009333EF" w:rsidRDefault="005A65F8" w:rsidP="005A65F8">
      <w:pPr>
        <w:pStyle w:val="firstparagraph"/>
        <w:spacing w:after="0"/>
        <w:ind w:firstLine="720"/>
        <w:rPr>
          <w:i/>
        </w:rPr>
      </w:pPr>
      <w:r w:rsidRPr="009333EF">
        <w:rPr>
          <w:i/>
        </w:rPr>
        <w:t>state Xmit:</w:t>
      </w:r>
    </w:p>
    <w:p w14:paraId="25E565A5" w14:textId="77777777" w:rsidR="005A65F8" w:rsidRPr="009333EF" w:rsidRDefault="005A65F8" w:rsidP="005A65F8">
      <w:pPr>
        <w:pStyle w:val="firstparagraph"/>
        <w:spacing w:after="0"/>
        <w:ind w:firstLine="720"/>
        <w:rPr>
          <w:i/>
        </w:rPr>
      </w:pPr>
      <w:r w:rsidRPr="009333EF">
        <w:rPr>
          <w:i/>
        </w:rPr>
        <w:tab/>
      </w:r>
      <w:r w:rsidRPr="009333EF">
        <w:rPr>
          <w:i/>
          <w:highlight w:val="lightGray"/>
        </w:rPr>
        <w:t>S-&gt;rc++;</w:t>
      </w:r>
    </w:p>
    <w:p w14:paraId="6C793365" w14:textId="77777777"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5"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5"/>
    </w:p>
    <w:p w14:paraId="00B59C56" w14:textId="77777777" w:rsidR="005A65F8" w:rsidRPr="009333EF" w:rsidRDefault="005A65F8" w:rsidP="005A65F8">
      <w:pPr>
        <w:pStyle w:val="firstparagraph"/>
        <w:rPr>
          <w:i/>
        </w:rPr>
      </w:pPr>
      <w:r w:rsidRPr="009333EF">
        <w:rPr>
          <w:i/>
        </w:rPr>
        <w:tab/>
        <w:t>…</w:t>
      </w:r>
    </w:p>
    <w:p w14:paraId="523B3F6C" w14:textId="77777777"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14:paraId="45FCE435" w14:textId="77777777" w:rsidR="005A65F8" w:rsidRPr="009333EF" w:rsidRDefault="005A65F8" w:rsidP="005A65F8">
      <w:pPr>
        <w:pStyle w:val="firstparagraph"/>
        <w:spacing w:after="0"/>
        <w:ind w:firstLine="720"/>
        <w:rPr>
          <w:i/>
        </w:rPr>
      </w:pPr>
      <w:r w:rsidRPr="009333EF">
        <w:rPr>
          <w:i/>
        </w:rPr>
        <w:lastRenderedPageBreak/>
        <w:t>void receive (Packet *p) {</w:t>
      </w:r>
    </w:p>
    <w:p w14:paraId="11CB9F9F" w14:textId="77777777" w:rsidR="005A65F8" w:rsidRPr="009333EF" w:rsidRDefault="005A65F8" w:rsidP="005A65F8">
      <w:pPr>
        <w:pStyle w:val="firstparagraph"/>
        <w:spacing w:after="0"/>
        <w:rPr>
          <w:i/>
        </w:rPr>
      </w:pPr>
      <w:r w:rsidRPr="009333EF">
        <w:rPr>
          <w:i/>
        </w:rPr>
        <w:tab/>
      </w:r>
      <w:r w:rsidRPr="009333EF">
        <w:rPr>
          <w:i/>
        </w:rPr>
        <w:tab/>
        <w:t>if (p-&gt;TP == NONE) {</w:t>
      </w:r>
    </w:p>
    <w:p w14:paraId="4BB74C7C" w14:textId="77777777" w:rsidR="005A65F8" w:rsidRPr="009333EF" w:rsidRDefault="005A65F8" w:rsidP="005A65F8">
      <w:pPr>
        <w:pStyle w:val="firstparagraph"/>
        <w:spacing w:after="0"/>
        <w:rPr>
          <w:i/>
        </w:rPr>
      </w:pPr>
      <w:r w:rsidRPr="009333EF">
        <w:rPr>
          <w:i/>
        </w:rPr>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14:paraId="51FE13F4"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1B50487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71F9BCDF"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14:paraId="14CFB292" w14:textId="77777777" w:rsidR="005A65F8" w:rsidRPr="009333EF" w:rsidRDefault="005A65F8" w:rsidP="005A65F8">
      <w:pPr>
        <w:pStyle w:val="firstparagraph"/>
        <w:spacing w:after="0"/>
        <w:rPr>
          <w:i/>
        </w:rPr>
      </w:pPr>
      <w:r w:rsidRPr="009333EF">
        <w:rPr>
          <w:i/>
        </w:rPr>
        <w:tab/>
      </w:r>
      <w:r w:rsidRPr="009333EF">
        <w:rPr>
          <w:i/>
        </w:rPr>
        <w:tab/>
      </w:r>
      <w:r w:rsidRPr="009333EF">
        <w:rPr>
          <w:i/>
        </w:rPr>
        <w:tab/>
        <w:t>}</w:t>
      </w:r>
    </w:p>
    <w:p w14:paraId="7F0252BE" w14:textId="77777777" w:rsidR="005A65F8" w:rsidRPr="009333EF" w:rsidRDefault="005A65F8" w:rsidP="005A65F8">
      <w:pPr>
        <w:pStyle w:val="firstparagraph"/>
        <w:spacing w:after="0"/>
        <w:rPr>
          <w:i/>
        </w:rPr>
      </w:pPr>
      <w:r w:rsidRPr="009333EF">
        <w:rPr>
          <w:i/>
        </w:rPr>
        <w:tab/>
      </w:r>
      <w:r w:rsidRPr="009333EF">
        <w:rPr>
          <w:i/>
        </w:rPr>
        <w:tab/>
        <w:t>} else {</w:t>
      </w:r>
    </w:p>
    <w:p w14:paraId="172D3CB6" w14:textId="77777777"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14:paraId="3D7EC4F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43582AED" w14:textId="77777777" w:rsidR="005A65F8" w:rsidRPr="009333EF" w:rsidRDefault="005A65F8" w:rsidP="005A65F8">
      <w:pPr>
        <w:pStyle w:val="firstparagraph"/>
        <w:spacing w:after="0"/>
        <w:rPr>
          <w:i/>
        </w:rPr>
      </w:pPr>
      <w:r w:rsidRPr="009333EF">
        <w:rPr>
          <w:i/>
        </w:rPr>
        <w:tab/>
      </w:r>
      <w:r w:rsidRPr="009333EF">
        <w:rPr>
          <w:i/>
        </w:rPr>
        <w:tab/>
        <w:t>}</w:t>
      </w:r>
    </w:p>
    <w:p w14:paraId="28739A18" w14:textId="77777777" w:rsidR="005A65F8" w:rsidRPr="009333EF" w:rsidRDefault="005A65F8" w:rsidP="005A65F8">
      <w:pPr>
        <w:pStyle w:val="firstparagraph"/>
        <w:rPr>
          <w:i/>
        </w:rPr>
      </w:pPr>
      <w:r w:rsidRPr="009333EF">
        <w:rPr>
          <w:i/>
        </w:rPr>
        <w:tab/>
        <w:t>};</w:t>
      </w:r>
    </w:p>
    <w:p w14:paraId="75EB55F2" w14:textId="420EA72A"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4D1046">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14:paraId="604D0CD7" w14:textId="77777777" w:rsidR="001F354F" w:rsidRPr="009333EF" w:rsidRDefault="001F354F" w:rsidP="001F354F">
      <w:pPr>
        <w:pStyle w:val="firstparagraph"/>
        <w:spacing w:after="0"/>
        <w:rPr>
          <w:i/>
        </w:rPr>
      </w:pPr>
      <w:r w:rsidRPr="009333EF">
        <w:rPr>
          <w:i/>
        </w:rPr>
        <w:tab/>
        <w:t>void printPfm ( ) {</w:t>
      </w:r>
    </w:p>
    <w:p w14:paraId="06F26B8D" w14:textId="77777777"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14:paraId="1D14B2BA" w14:textId="77777777"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14:paraId="3E194D62" w14:textId="77777777"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14:paraId="6BBA6AD6" w14:textId="77777777"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14:paraId="69A18375" w14:textId="77777777"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14:paraId="743D191C" w14:textId="77777777" w:rsidR="001F354F" w:rsidRPr="009333EF" w:rsidRDefault="001F354F" w:rsidP="001F354F">
      <w:pPr>
        <w:pStyle w:val="firstparagraph"/>
        <w:spacing w:after="0"/>
        <w:rPr>
          <w:i/>
        </w:rPr>
      </w:pPr>
      <w:r w:rsidRPr="009333EF">
        <w:rPr>
          <w:i/>
        </w:rPr>
        <w:tab/>
      </w:r>
      <w:r w:rsidRPr="009333EF">
        <w:rPr>
          <w:i/>
        </w:rPr>
        <w:tab/>
        <w:t>Ouf &lt;&lt; "  From hub ---&gt; " &lt;&lt;</w:t>
      </w:r>
    </w:p>
    <w:p w14:paraId="66F93FCE"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14:paraId="0311ACC3"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14:paraId="581D7008"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14:paraId="7C5FCFC7" w14:textId="77777777" w:rsidR="001F354F" w:rsidRPr="009333EF" w:rsidRDefault="001F354F" w:rsidP="001F354F">
      <w:pPr>
        <w:pStyle w:val="firstparagraph"/>
        <w:spacing w:after="0"/>
        <w:rPr>
          <w:i/>
        </w:rPr>
      </w:pPr>
      <w:r w:rsidRPr="009333EF">
        <w:rPr>
          <w:i/>
        </w:rPr>
        <w:tab/>
      </w:r>
      <w:r w:rsidRPr="009333EF">
        <w:rPr>
          <w:i/>
        </w:rPr>
        <w:tab/>
        <w:t>RC-&gt;calculate (min, max, ave, sc);</w:t>
      </w:r>
    </w:p>
    <w:p w14:paraId="02B2F338" w14:textId="77777777" w:rsidR="001F354F" w:rsidRPr="009333EF" w:rsidRDefault="001F354F" w:rsidP="001F354F">
      <w:pPr>
        <w:pStyle w:val="firstparagraph"/>
        <w:spacing w:after="0"/>
        <w:rPr>
          <w:i/>
        </w:rPr>
      </w:pPr>
      <w:r w:rsidRPr="009333EF">
        <w:rPr>
          <w:i/>
        </w:rPr>
        <w:tab/>
      </w:r>
      <w:r w:rsidRPr="009333EF">
        <w:rPr>
          <w:i/>
        </w:rPr>
        <w:tab/>
        <w:t>Ouf &lt;&lt; "  To hub &lt;----- " &lt;&lt;</w:t>
      </w:r>
    </w:p>
    <w:p w14:paraId="26294A71"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14:paraId="19199325" w14:textId="77777777" w:rsidR="001F354F" w:rsidRPr="009333EF" w:rsidRDefault="001F354F" w:rsidP="001F354F">
      <w:pPr>
        <w:pStyle w:val="firstparagraph"/>
        <w:rPr>
          <w:i/>
        </w:rPr>
      </w:pPr>
      <w:r w:rsidRPr="009333EF">
        <w:rPr>
          <w:i/>
        </w:rPr>
        <w:tab/>
        <w:t>};</w:t>
      </w:r>
    </w:p>
    <w:p w14:paraId="052E9E81" w14:textId="38F437BE"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4D1046">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4D1046">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4D1046">
        <w:t>10.1.2</w:t>
      </w:r>
      <w:r w:rsidR="00AE6998" w:rsidRPr="009333EF">
        <w:fldChar w:fldCharType="end"/>
      </w:r>
      <w:r w:rsidR="00397784" w:rsidRPr="009333EF">
        <w:t xml:space="preserve">). We only care about the number </w:t>
      </w:r>
      <w:r w:rsidR="00397784" w:rsidRPr="009333EF">
        <w:lastRenderedPageBreak/>
        <w:t xml:space="preserve">of samples and the first value returned in the array </w:t>
      </w:r>
      <w:r w:rsidR="00397784" w:rsidRPr="009333EF">
        <w:rPr>
          <w:i/>
        </w:rPr>
        <w:t>ave</w:t>
      </w:r>
      <w:r w:rsidR="00397784" w:rsidRPr="009333EF">
        <w:t xml:space="preserve"> (which happens to be the average), which are written to the output file with the last statement.</w:t>
      </w:r>
    </w:p>
    <w:p w14:paraId="688366D8" w14:textId="2701FC9E" w:rsidR="00397784" w:rsidRPr="009333EF" w:rsidRDefault="00B865A9" w:rsidP="001F354F">
      <w:pPr>
        <w:pStyle w:val="firstparagraph"/>
      </w:pPr>
      <w:r w:rsidRPr="009333EF">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4D1046">
        <w:t>2.4.6</w:t>
      </w:r>
      <w:r w:rsidR="00397784" w:rsidRPr="009333EF">
        <w:fldChar w:fldCharType="end"/>
      </w:r>
      <w:r w:rsidR="00397784" w:rsidRPr="009333EF">
        <w:t>), e.g., like this:</w:t>
      </w:r>
    </w:p>
    <w:p w14:paraId="140D5E37" w14:textId="77777777" w:rsidR="00397784" w:rsidRPr="009333EF" w:rsidRDefault="00397784" w:rsidP="00397784">
      <w:pPr>
        <w:pStyle w:val="firstparagraph"/>
        <w:spacing w:after="0"/>
        <w:ind w:firstLine="720"/>
        <w:rPr>
          <w:i/>
        </w:rPr>
      </w:pPr>
      <w:r w:rsidRPr="009333EF">
        <w:rPr>
          <w:i/>
        </w:rPr>
        <w:t>void Root::printResults ( ) {</w:t>
      </w:r>
    </w:p>
    <w:p w14:paraId="5FE40D1D" w14:textId="77777777" w:rsidR="00397784" w:rsidRPr="009333EF" w:rsidRDefault="00397784" w:rsidP="00397784">
      <w:pPr>
        <w:pStyle w:val="firstparagraph"/>
        <w:spacing w:after="0"/>
        <w:ind w:firstLine="720"/>
        <w:rPr>
          <w:i/>
        </w:rPr>
      </w:pPr>
      <w:r w:rsidRPr="009333EF">
        <w:rPr>
          <w:i/>
        </w:rPr>
        <w:tab/>
      </w:r>
      <w:r w:rsidRPr="009333EF">
        <w:rPr>
          <w:i/>
          <w:highlight w:val="lightGray"/>
        </w:rPr>
        <w:t>Long i;</w:t>
      </w:r>
    </w:p>
    <w:p w14:paraId="4AD80706" w14:textId="77777777"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5C9243D3" w14:textId="77777777"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7240DCE7" w14:textId="77777777"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3D676F4C" w14:textId="77777777"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4425874F" w14:textId="77777777"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6EC4AD39" w14:textId="77777777"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14:paraId="0A366782" w14:textId="77777777"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14:paraId="642DAD2F" w14:textId="77777777" w:rsidR="00397784" w:rsidRPr="009333EF" w:rsidRDefault="00397784" w:rsidP="00397784">
      <w:pPr>
        <w:pStyle w:val="firstparagraph"/>
        <w:ind w:firstLine="720"/>
        <w:rPr>
          <w:i/>
        </w:rPr>
      </w:pPr>
      <w:r w:rsidRPr="009333EF">
        <w:rPr>
          <w:i/>
        </w:rPr>
        <w:t>}</w:t>
      </w:r>
    </w:p>
    <w:p w14:paraId="4759BE70" w14:textId="5A187D3C"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14:anchorId="721604C7" wp14:editId="51C23736">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14:paraId="6E40F296" w14:textId="77777777" w:rsidR="00BE047F" w:rsidRDefault="00BE047F"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E047F" w14:paraId="08854601" w14:textId="77777777" w:rsidTr="002C559A">
                              <w:tc>
                                <w:tcPr>
                                  <w:tcW w:w="1110" w:type="dxa"/>
                                  <w:tcBorders>
                                    <w:bottom w:val="single" w:sz="12" w:space="0" w:color="auto"/>
                                  </w:tcBorders>
                                </w:tcPr>
                                <w:p w14:paraId="4CA7645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4CC07322"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0E0DB4EC" w14:textId="77777777" w:rsidR="00BE047F" w:rsidRPr="002540C7" w:rsidRDefault="00BE047F" w:rsidP="002540C7">
                                  <w:pPr>
                                    <w:jc w:val="center"/>
                                    <w:rPr>
                                      <w:b/>
                                    </w:rPr>
                                  </w:pPr>
                                  <w:r w:rsidRPr="002540C7">
                                    <w:rPr>
                                      <w:b/>
                                    </w:rPr>
                                    <w:t>Sent</w:t>
                                  </w:r>
                                </w:p>
                              </w:tc>
                              <w:tc>
                                <w:tcPr>
                                  <w:tcW w:w="1350" w:type="dxa"/>
                                  <w:tcBorders>
                                    <w:bottom w:val="single" w:sz="12" w:space="0" w:color="auto"/>
                                  </w:tcBorders>
                                </w:tcPr>
                                <w:p w14:paraId="3EE285D8" w14:textId="77777777" w:rsidR="00BE047F" w:rsidRPr="002540C7" w:rsidRDefault="00BE047F" w:rsidP="002540C7">
                                  <w:pPr>
                                    <w:jc w:val="center"/>
                                    <w:rPr>
                                      <w:b/>
                                    </w:rPr>
                                  </w:pPr>
                                  <w:r w:rsidRPr="002540C7">
                                    <w:rPr>
                                      <w:b/>
                                    </w:rPr>
                                    <w:t>Received</w:t>
                                  </w:r>
                                </w:p>
                              </w:tc>
                              <w:tc>
                                <w:tcPr>
                                  <w:tcW w:w="989" w:type="dxa"/>
                                  <w:tcBorders>
                                    <w:bottom w:val="single" w:sz="12" w:space="0" w:color="auto"/>
                                  </w:tcBorders>
                                </w:tcPr>
                                <w:p w14:paraId="13358D95" w14:textId="77777777" w:rsidR="00BE047F" w:rsidRPr="002540C7" w:rsidRDefault="00BE047F" w:rsidP="002540C7">
                                  <w:pPr>
                                    <w:jc w:val="center"/>
                                    <w:rPr>
                                      <w:b/>
                                    </w:rPr>
                                  </w:pPr>
                                  <w:r w:rsidRPr="002540C7">
                                    <w:rPr>
                                      <w:b/>
                                    </w:rPr>
                                    <w:t>PDF</w:t>
                                  </w:r>
                                </w:p>
                              </w:tc>
                            </w:tr>
                            <w:tr w:rsidR="00BE047F" w14:paraId="7AFDA2C7" w14:textId="77777777" w:rsidTr="002C559A">
                              <w:tc>
                                <w:tcPr>
                                  <w:tcW w:w="1110" w:type="dxa"/>
                                  <w:tcBorders>
                                    <w:top w:val="single" w:sz="12" w:space="0" w:color="auto"/>
                                  </w:tcBorders>
                                </w:tcPr>
                                <w:p w14:paraId="7BDB42AA"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5997DB4" w14:textId="77777777" w:rsidR="00BE047F" w:rsidRDefault="00BE047F" w:rsidP="002540C7">
                                  <w:pPr>
                                    <w:jc w:val="right"/>
                                  </w:pPr>
                                  <w:r>
                                    <w:t>193</w:t>
                                  </w:r>
                                </w:p>
                              </w:tc>
                              <w:tc>
                                <w:tcPr>
                                  <w:tcW w:w="1355" w:type="dxa"/>
                                  <w:tcBorders>
                                    <w:top w:val="single" w:sz="12" w:space="0" w:color="auto"/>
                                  </w:tcBorders>
                                </w:tcPr>
                                <w:p w14:paraId="0C78254E" w14:textId="77777777" w:rsidR="00BE047F" w:rsidRDefault="00BE047F" w:rsidP="002540C7">
                                  <w:pPr>
                                    <w:jc w:val="center"/>
                                  </w:pPr>
                                  <w:r>
                                    <w:t>2990</w:t>
                                  </w:r>
                                </w:p>
                              </w:tc>
                              <w:tc>
                                <w:tcPr>
                                  <w:tcW w:w="1350" w:type="dxa"/>
                                  <w:tcBorders>
                                    <w:top w:val="single" w:sz="12" w:space="0" w:color="auto"/>
                                  </w:tcBorders>
                                </w:tcPr>
                                <w:p w14:paraId="783BDCAD" w14:textId="77777777" w:rsidR="00BE047F" w:rsidRDefault="00BE047F" w:rsidP="002540C7">
                                  <w:pPr>
                                    <w:jc w:val="center"/>
                                  </w:pPr>
                                  <w:r>
                                    <w:t>2973</w:t>
                                  </w:r>
                                </w:p>
                              </w:tc>
                              <w:tc>
                                <w:tcPr>
                                  <w:tcW w:w="989" w:type="dxa"/>
                                  <w:tcBorders>
                                    <w:top w:val="single" w:sz="12" w:space="0" w:color="auto"/>
                                  </w:tcBorders>
                                </w:tcPr>
                                <w:p w14:paraId="2B8DD3A8" w14:textId="77777777" w:rsidR="00BE047F" w:rsidRDefault="00BE047F" w:rsidP="002540C7">
                                  <w:pPr>
                                    <w:jc w:val="center"/>
                                  </w:pPr>
                                  <w:r>
                                    <w:t>0.994</w:t>
                                  </w:r>
                                </w:p>
                              </w:tc>
                            </w:tr>
                            <w:tr w:rsidR="00BE047F" w14:paraId="3D481B1B" w14:textId="77777777" w:rsidTr="002C559A">
                              <w:tc>
                                <w:tcPr>
                                  <w:tcW w:w="1110" w:type="dxa"/>
                                </w:tcPr>
                                <w:p w14:paraId="6F5AA8D2" w14:textId="77777777" w:rsidR="00BE047F" w:rsidRDefault="00BE047F" w:rsidP="002540C7">
                                  <w:pPr>
                                    <w:jc w:val="center"/>
                                  </w:pPr>
                                  <w:r>
                                    <w:t>1</w:t>
                                  </w:r>
                                </w:p>
                              </w:tc>
                              <w:tc>
                                <w:tcPr>
                                  <w:tcW w:w="1767" w:type="dxa"/>
                                  <w:tcMar>
                                    <w:left w:w="115" w:type="dxa"/>
                                    <w:right w:w="720" w:type="dxa"/>
                                  </w:tcMar>
                                </w:tcPr>
                                <w:p w14:paraId="040B7C4D" w14:textId="77777777" w:rsidR="00BE047F" w:rsidRDefault="00BE047F" w:rsidP="002540C7">
                                  <w:pPr>
                                    <w:jc w:val="right"/>
                                  </w:pPr>
                                  <w:r>
                                    <w:t>28</w:t>
                                  </w:r>
                                </w:p>
                              </w:tc>
                              <w:tc>
                                <w:tcPr>
                                  <w:tcW w:w="1355" w:type="dxa"/>
                                </w:tcPr>
                                <w:p w14:paraId="47AC3AC3" w14:textId="77777777" w:rsidR="00BE047F" w:rsidRDefault="00BE047F" w:rsidP="002540C7">
                                  <w:pPr>
                                    <w:jc w:val="center"/>
                                  </w:pPr>
                                  <w:r>
                                    <w:t>3085</w:t>
                                  </w:r>
                                </w:p>
                              </w:tc>
                              <w:tc>
                                <w:tcPr>
                                  <w:tcW w:w="1350" w:type="dxa"/>
                                </w:tcPr>
                                <w:p w14:paraId="35572BCC" w14:textId="77777777" w:rsidR="00BE047F" w:rsidRDefault="00BE047F" w:rsidP="002540C7">
                                  <w:pPr>
                                    <w:jc w:val="center"/>
                                  </w:pPr>
                                  <w:r>
                                    <w:t>3085</w:t>
                                  </w:r>
                                </w:p>
                              </w:tc>
                              <w:tc>
                                <w:tcPr>
                                  <w:tcW w:w="989" w:type="dxa"/>
                                </w:tcPr>
                                <w:p w14:paraId="6C380C98" w14:textId="77777777" w:rsidR="00BE047F" w:rsidRDefault="00BE047F" w:rsidP="002540C7">
                                  <w:pPr>
                                    <w:jc w:val="center"/>
                                  </w:pPr>
                                  <w:r>
                                    <w:t>1.000</w:t>
                                  </w:r>
                                </w:p>
                              </w:tc>
                            </w:tr>
                            <w:tr w:rsidR="00BE047F" w14:paraId="4C09568A" w14:textId="77777777" w:rsidTr="002C559A">
                              <w:tc>
                                <w:tcPr>
                                  <w:tcW w:w="1110" w:type="dxa"/>
                                </w:tcPr>
                                <w:p w14:paraId="1244A644" w14:textId="77777777" w:rsidR="00BE047F" w:rsidRDefault="00BE047F" w:rsidP="002540C7">
                                  <w:pPr>
                                    <w:jc w:val="center"/>
                                  </w:pPr>
                                  <w:r>
                                    <w:t>2</w:t>
                                  </w:r>
                                </w:p>
                              </w:tc>
                              <w:tc>
                                <w:tcPr>
                                  <w:tcW w:w="1767" w:type="dxa"/>
                                  <w:tcMar>
                                    <w:left w:w="115" w:type="dxa"/>
                                    <w:right w:w="720" w:type="dxa"/>
                                  </w:tcMar>
                                </w:tcPr>
                                <w:p w14:paraId="6EAB2ECE" w14:textId="77777777" w:rsidR="00BE047F" w:rsidRDefault="00BE047F" w:rsidP="002540C7">
                                  <w:pPr>
                                    <w:jc w:val="right"/>
                                  </w:pPr>
                                  <w:r>
                                    <w:t>31</w:t>
                                  </w:r>
                                </w:p>
                              </w:tc>
                              <w:tc>
                                <w:tcPr>
                                  <w:tcW w:w="1355" w:type="dxa"/>
                                </w:tcPr>
                                <w:p w14:paraId="382F8634" w14:textId="77777777" w:rsidR="00BE047F" w:rsidRDefault="00BE047F" w:rsidP="002540C7">
                                  <w:pPr>
                                    <w:jc w:val="center"/>
                                  </w:pPr>
                                  <w:r>
                                    <w:t>3045</w:t>
                                  </w:r>
                                </w:p>
                              </w:tc>
                              <w:tc>
                                <w:tcPr>
                                  <w:tcW w:w="1350" w:type="dxa"/>
                                </w:tcPr>
                                <w:p w14:paraId="123C4BFD" w14:textId="77777777" w:rsidR="00BE047F" w:rsidRDefault="00BE047F" w:rsidP="002540C7">
                                  <w:pPr>
                                    <w:jc w:val="center"/>
                                  </w:pPr>
                                  <w:r>
                                    <w:t>3041</w:t>
                                  </w:r>
                                </w:p>
                              </w:tc>
                              <w:tc>
                                <w:tcPr>
                                  <w:tcW w:w="989" w:type="dxa"/>
                                </w:tcPr>
                                <w:p w14:paraId="2E3BED3F" w14:textId="77777777" w:rsidR="00BE047F" w:rsidRDefault="00BE047F" w:rsidP="002540C7">
                                  <w:pPr>
                                    <w:jc w:val="center"/>
                                  </w:pPr>
                                  <w:r>
                                    <w:t>0.999</w:t>
                                  </w:r>
                                </w:p>
                              </w:tc>
                            </w:tr>
                            <w:tr w:rsidR="00BE047F" w14:paraId="2322CA3A" w14:textId="77777777" w:rsidTr="002C559A">
                              <w:tc>
                                <w:tcPr>
                                  <w:tcW w:w="1110" w:type="dxa"/>
                                </w:tcPr>
                                <w:p w14:paraId="1D49BF02" w14:textId="77777777" w:rsidR="00BE047F" w:rsidRDefault="00BE047F" w:rsidP="002540C7">
                                  <w:pPr>
                                    <w:jc w:val="center"/>
                                  </w:pPr>
                                  <w:r>
                                    <w:t>3</w:t>
                                  </w:r>
                                </w:p>
                              </w:tc>
                              <w:tc>
                                <w:tcPr>
                                  <w:tcW w:w="1767" w:type="dxa"/>
                                  <w:tcMar>
                                    <w:left w:w="115" w:type="dxa"/>
                                    <w:right w:w="720" w:type="dxa"/>
                                  </w:tcMar>
                                </w:tcPr>
                                <w:p w14:paraId="31315F28" w14:textId="77777777" w:rsidR="00BE047F" w:rsidRDefault="00BE047F" w:rsidP="002540C7">
                                  <w:pPr>
                                    <w:jc w:val="right"/>
                                  </w:pPr>
                                  <w:r>
                                    <w:t>5</w:t>
                                  </w:r>
                                </w:p>
                              </w:tc>
                              <w:tc>
                                <w:tcPr>
                                  <w:tcW w:w="1355" w:type="dxa"/>
                                </w:tcPr>
                                <w:p w14:paraId="4E1C5A8C" w14:textId="77777777" w:rsidR="00BE047F" w:rsidRDefault="00BE047F" w:rsidP="002540C7">
                                  <w:pPr>
                                    <w:jc w:val="center"/>
                                  </w:pPr>
                                  <w:r>
                                    <w:t>2963</w:t>
                                  </w:r>
                                </w:p>
                              </w:tc>
                              <w:tc>
                                <w:tcPr>
                                  <w:tcW w:w="1350" w:type="dxa"/>
                                </w:tcPr>
                                <w:p w14:paraId="30CA7E9B" w14:textId="77777777" w:rsidR="00BE047F" w:rsidRDefault="00BE047F" w:rsidP="002540C7">
                                  <w:pPr>
                                    <w:jc w:val="center"/>
                                  </w:pPr>
                                  <w:r>
                                    <w:t>2963</w:t>
                                  </w:r>
                                </w:p>
                              </w:tc>
                              <w:tc>
                                <w:tcPr>
                                  <w:tcW w:w="989" w:type="dxa"/>
                                </w:tcPr>
                                <w:p w14:paraId="6367E0AA" w14:textId="77777777" w:rsidR="00BE047F" w:rsidRDefault="00BE047F" w:rsidP="002540C7">
                                  <w:pPr>
                                    <w:jc w:val="center"/>
                                  </w:pPr>
                                  <w:r>
                                    <w:t>1.000</w:t>
                                  </w:r>
                                </w:p>
                              </w:tc>
                            </w:tr>
                            <w:tr w:rsidR="00BE047F" w14:paraId="391A90D5" w14:textId="77777777" w:rsidTr="002C559A">
                              <w:tc>
                                <w:tcPr>
                                  <w:tcW w:w="1110" w:type="dxa"/>
                                </w:tcPr>
                                <w:p w14:paraId="08B4DF33" w14:textId="77777777" w:rsidR="00BE047F" w:rsidRDefault="00BE047F" w:rsidP="002540C7">
                                  <w:pPr>
                                    <w:jc w:val="center"/>
                                  </w:pPr>
                                  <w:r>
                                    <w:t>4</w:t>
                                  </w:r>
                                </w:p>
                              </w:tc>
                              <w:tc>
                                <w:tcPr>
                                  <w:tcW w:w="1767" w:type="dxa"/>
                                  <w:tcMar>
                                    <w:left w:w="115" w:type="dxa"/>
                                    <w:right w:w="720" w:type="dxa"/>
                                  </w:tcMar>
                                </w:tcPr>
                                <w:p w14:paraId="1DE36FFC" w14:textId="77777777" w:rsidR="00BE047F" w:rsidRDefault="00BE047F" w:rsidP="002540C7">
                                  <w:pPr>
                                    <w:jc w:val="right"/>
                                  </w:pPr>
                                  <w:r>
                                    <w:t>179</w:t>
                                  </w:r>
                                </w:p>
                              </w:tc>
                              <w:tc>
                                <w:tcPr>
                                  <w:tcW w:w="1355" w:type="dxa"/>
                                </w:tcPr>
                                <w:p w14:paraId="394BE2D3" w14:textId="77777777" w:rsidR="00BE047F" w:rsidRDefault="00BE047F" w:rsidP="002540C7">
                                  <w:pPr>
                                    <w:jc w:val="center"/>
                                  </w:pPr>
                                  <w:r>
                                    <w:t>3005</w:t>
                                  </w:r>
                                </w:p>
                              </w:tc>
                              <w:tc>
                                <w:tcPr>
                                  <w:tcW w:w="1350" w:type="dxa"/>
                                </w:tcPr>
                                <w:p w14:paraId="2F498F0C" w14:textId="77777777" w:rsidR="00BE047F" w:rsidRDefault="00BE047F" w:rsidP="002540C7">
                                  <w:pPr>
                                    <w:jc w:val="center"/>
                                  </w:pPr>
                                  <w:r>
                                    <w:t>2997</w:t>
                                  </w:r>
                                </w:p>
                              </w:tc>
                              <w:tc>
                                <w:tcPr>
                                  <w:tcW w:w="989" w:type="dxa"/>
                                </w:tcPr>
                                <w:p w14:paraId="34018365" w14:textId="77777777" w:rsidR="00BE047F" w:rsidRDefault="00BE047F" w:rsidP="002540C7">
                                  <w:pPr>
                                    <w:jc w:val="center"/>
                                  </w:pPr>
                                  <w:r>
                                    <w:t>0.997</w:t>
                                  </w:r>
                                </w:p>
                              </w:tc>
                            </w:tr>
                            <w:tr w:rsidR="00BE047F" w14:paraId="11796357" w14:textId="77777777" w:rsidTr="002C559A">
                              <w:tc>
                                <w:tcPr>
                                  <w:tcW w:w="1110" w:type="dxa"/>
                                </w:tcPr>
                                <w:p w14:paraId="4B331EBC" w14:textId="77777777" w:rsidR="00BE047F" w:rsidRDefault="00BE047F" w:rsidP="002540C7">
                                  <w:pPr>
                                    <w:jc w:val="center"/>
                                  </w:pPr>
                                  <w:r>
                                    <w:t>5</w:t>
                                  </w:r>
                                </w:p>
                              </w:tc>
                              <w:tc>
                                <w:tcPr>
                                  <w:tcW w:w="1767" w:type="dxa"/>
                                  <w:tcMar>
                                    <w:left w:w="115" w:type="dxa"/>
                                    <w:right w:w="720" w:type="dxa"/>
                                  </w:tcMar>
                                </w:tcPr>
                                <w:p w14:paraId="032EE698" w14:textId="77777777" w:rsidR="00BE047F" w:rsidRDefault="00BE047F" w:rsidP="002540C7">
                                  <w:pPr>
                                    <w:jc w:val="right"/>
                                  </w:pPr>
                                  <w:r>
                                    <w:t>354</w:t>
                                  </w:r>
                                </w:p>
                              </w:tc>
                              <w:tc>
                                <w:tcPr>
                                  <w:tcW w:w="1355" w:type="dxa"/>
                                </w:tcPr>
                                <w:p w14:paraId="395115F5" w14:textId="77777777" w:rsidR="00BE047F" w:rsidRDefault="00BE047F" w:rsidP="002540C7">
                                  <w:pPr>
                                    <w:jc w:val="center"/>
                                  </w:pPr>
                                  <w:r>
                                    <w:t>2935</w:t>
                                  </w:r>
                                </w:p>
                              </w:tc>
                              <w:tc>
                                <w:tcPr>
                                  <w:tcW w:w="1350" w:type="dxa"/>
                                </w:tcPr>
                                <w:p w14:paraId="76C42F72" w14:textId="77777777" w:rsidR="00BE047F" w:rsidRDefault="00BE047F" w:rsidP="002540C7">
                                  <w:pPr>
                                    <w:jc w:val="center"/>
                                  </w:pPr>
                                  <w:r>
                                    <w:t>2730</w:t>
                                  </w:r>
                                </w:p>
                              </w:tc>
                              <w:tc>
                                <w:tcPr>
                                  <w:tcW w:w="989" w:type="dxa"/>
                                </w:tcPr>
                                <w:p w14:paraId="5F5D1848" w14:textId="77777777" w:rsidR="00BE047F" w:rsidRDefault="00BE047F" w:rsidP="002540C7">
                                  <w:pPr>
                                    <w:jc w:val="center"/>
                                  </w:pPr>
                                  <w:r>
                                    <w:t>0.930</w:t>
                                  </w:r>
                                </w:p>
                              </w:tc>
                            </w:tr>
                          </w:tbl>
                          <w:p w14:paraId="78E4CAA2"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04C7"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14:paraId="6E40F296" w14:textId="77777777" w:rsidR="00BE047F" w:rsidRDefault="00BE047F" w:rsidP="002C559A">
                      <w:pPr>
                        <w:pStyle w:val="Caption"/>
                      </w:pPr>
                      <w:bookmarkStart w:id="197"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7"/>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E047F" w14:paraId="08854601" w14:textId="77777777" w:rsidTr="002C559A">
                        <w:tc>
                          <w:tcPr>
                            <w:tcW w:w="1110" w:type="dxa"/>
                            <w:tcBorders>
                              <w:bottom w:val="single" w:sz="12" w:space="0" w:color="auto"/>
                            </w:tcBorders>
                          </w:tcPr>
                          <w:p w14:paraId="4CA7645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4CC07322"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0E0DB4EC" w14:textId="77777777" w:rsidR="00BE047F" w:rsidRPr="002540C7" w:rsidRDefault="00BE047F" w:rsidP="002540C7">
                            <w:pPr>
                              <w:jc w:val="center"/>
                              <w:rPr>
                                <w:b/>
                              </w:rPr>
                            </w:pPr>
                            <w:r w:rsidRPr="002540C7">
                              <w:rPr>
                                <w:b/>
                              </w:rPr>
                              <w:t>Sent</w:t>
                            </w:r>
                          </w:p>
                        </w:tc>
                        <w:tc>
                          <w:tcPr>
                            <w:tcW w:w="1350" w:type="dxa"/>
                            <w:tcBorders>
                              <w:bottom w:val="single" w:sz="12" w:space="0" w:color="auto"/>
                            </w:tcBorders>
                          </w:tcPr>
                          <w:p w14:paraId="3EE285D8" w14:textId="77777777" w:rsidR="00BE047F" w:rsidRPr="002540C7" w:rsidRDefault="00BE047F" w:rsidP="002540C7">
                            <w:pPr>
                              <w:jc w:val="center"/>
                              <w:rPr>
                                <w:b/>
                              </w:rPr>
                            </w:pPr>
                            <w:r w:rsidRPr="002540C7">
                              <w:rPr>
                                <w:b/>
                              </w:rPr>
                              <w:t>Received</w:t>
                            </w:r>
                          </w:p>
                        </w:tc>
                        <w:tc>
                          <w:tcPr>
                            <w:tcW w:w="989" w:type="dxa"/>
                            <w:tcBorders>
                              <w:bottom w:val="single" w:sz="12" w:space="0" w:color="auto"/>
                            </w:tcBorders>
                          </w:tcPr>
                          <w:p w14:paraId="13358D95" w14:textId="77777777" w:rsidR="00BE047F" w:rsidRPr="002540C7" w:rsidRDefault="00BE047F" w:rsidP="002540C7">
                            <w:pPr>
                              <w:jc w:val="center"/>
                              <w:rPr>
                                <w:b/>
                              </w:rPr>
                            </w:pPr>
                            <w:r w:rsidRPr="002540C7">
                              <w:rPr>
                                <w:b/>
                              </w:rPr>
                              <w:t>PDF</w:t>
                            </w:r>
                          </w:p>
                        </w:tc>
                      </w:tr>
                      <w:tr w:rsidR="00BE047F" w14:paraId="7AFDA2C7" w14:textId="77777777" w:rsidTr="002C559A">
                        <w:tc>
                          <w:tcPr>
                            <w:tcW w:w="1110" w:type="dxa"/>
                            <w:tcBorders>
                              <w:top w:val="single" w:sz="12" w:space="0" w:color="auto"/>
                            </w:tcBorders>
                          </w:tcPr>
                          <w:p w14:paraId="7BDB42AA"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5997DB4" w14:textId="77777777" w:rsidR="00BE047F" w:rsidRDefault="00BE047F" w:rsidP="002540C7">
                            <w:pPr>
                              <w:jc w:val="right"/>
                            </w:pPr>
                            <w:r>
                              <w:t>193</w:t>
                            </w:r>
                          </w:p>
                        </w:tc>
                        <w:tc>
                          <w:tcPr>
                            <w:tcW w:w="1355" w:type="dxa"/>
                            <w:tcBorders>
                              <w:top w:val="single" w:sz="12" w:space="0" w:color="auto"/>
                            </w:tcBorders>
                          </w:tcPr>
                          <w:p w14:paraId="0C78254E" w14:textId="77777777" w:rsidR="00BE047F" w:rsidRDefault="00BE047F" w:rsidP="002540C7">
                            <w:pPr>
                              <w:jc w:val="center"/>
                            </w:pPr>
                            <w:r>
                              <w:t>2990</w:t>
                            </w:r>
                          </w:p>
                        </w:tc>
                        <w:tc>
                          <w:tcPr>
                            <w:tcW w:w="1350" w:type="dxa"/>
                            <w:tcBorders>
                              <w:top w:val="single" w:sz="12" w:space="0" w:color="auto"/>
                            </w:tcBorders>
                          </w:tcPr>
                          <w:p w14:paraId="783BDCAD" w14:textId="77777777" w:rsidR="00BE047F" w:rsidRDefault="00BE047F" w:rsidP="002540C7">
                            <w:pPr>
                              <w:jc w:val="center"/>
                            </w:pPr>
                            <w:r>
                              <w:t>2973</w:t>
                            </w:r>
                          </w:p>
                        </w:tc>
                        <w:tc>
                          <w:tcPr>
                            <w:tcW w:w="989" w:type="dxa"/>
                            <w:tcBorders>
                              <w:top w:val="single" w:sz="12" w:space="0" w:color="auto"/>
                            </w:tcBorders>
                          </w:tcPr>
                          <w:p w14:paraId="2B8DD3A8" w14:textId="77777777" w:rsidR="00BE047F" w:rsidRDefault="00BE047F" w:rsidP="002540C7">
                            <w:pPr>
                              <w:jc w:val="center"/>
                            </w:pPr>
                            <w:r>
                              <w:t>0.994</w:t>
                            </w:r>
                          </w:p>
                        </w:tc>
                      </w:tr>
                      <w:tr w:rsidR="00BE047F" w14:paraId="3D481B1B" w14:textId="77777777" w:rsidTr="002C559A">
                        <w:tc>
                          <w:tcPr>
                            <w:tcW w:w="1110" w:type="dxa"/>
                          </w:tcPr>
                          <w:p w14:paraId="6F5AA8D2" w14:textId="77777777" w:rsidR="00BE047F" w:rsidRDefault="00BE047F" w:rsidP="002540C7">
                            <w:pPr>
                              <w:jc w:val="center"/>
                            </w:pPr>
                            <w:r>
                              <w:t>1</w:t>
                            </w:r>
                          </w:p>
                        </w:tc>
                        <w:tc>
                          <w:tcPr>
                            <w:tcW w:w="1767" w:type="dxa"/>
                            <w:tcMar>
                              <w:left w:w="115" w:type="dxa"/>
                              <w:right w:w="720" w:type="dxa"/>
                            </w:tcMar>
                          </w:tcPr>
                          <w:p w14:paraId="040B7C4D" w14:textId="77777777" w:rsidR="00BE047F" w:rsidRDefault="00BE047F" w:rsidP="002540C7">
                            <w:pPr>
                              <w:jc w:val="right"/>
                            </w:pPr>
                            <w:r>
                              <w:t>28</w:t>
                            </w:r>
                          </w:p>
                        </w:tc>
                        <w:tc>
                          <w:tcPr>
                            <w:tcW w:w="1355" w:type="dxa"/>
                          </w:tcPr>
                          <w:p w14:paraId="47AC3AC3" w14:textId="77777777" w:rsidR="00BE047F" w:rsidRDefault="00BE047F" w:rsidP="002540C7">
                            <w:pPr>
                              <w:jc w:val="center"/>
                            </w:pPr>
                            <w:r>
                              <w:t>3085</w:t>
                            </w:r>
                          </w:p>
                        </w:tc>
                        <w:tc>
                          <w:tcPr>
                            <w:tcW w:w="1350" w:type="dxa"/>
                          </w:tcPr>
                          <w:p w14:paraId="35572BCC" w14:textId="77777777" w:rsidR="00BE047F" w:rsidRDefault="00BE047F" w:rsidP="002540C7">
                            <w:pPr>
                              <w:jc w:val="center"/>
                            </w:pPr>
                            <w:r>
                              <w:t>3085</w:t>
                            </w:r>
                          </w:p>
                        </w:tc>
                        <w:tc>
                          <w:tcPr>
                            <w:tcW w:w="989" w:type="dxa"/>
                          </w:tcPr>
                          <w:p w14:paraId="6C380C98" w14:textId="77777777" w:rsidR="00BE047F" w:rsidRDefault="00BE047F" w:rsidP="002540C7">
                            <w:pPr>
                              <w:jc w:val="center"/>
                            </w:pPr>
                            <w:r>
                              <w:t>1.000</w:t>
                            </w:r>
                          </w:p>
                        </w:tc>
                      </w:tr>
                      <w:tr w:rsidR="00BE047F" w14:paraId="4C09568A" w14:textId="77777777" w:rsidTr="002C559A">
                        <w:tc>
                          <w:tcPr>
                            <w:tcW w:w="1110" w:type="dxa"/>
                          </w:tcPr>
                          <w:p w14:paraId="1244A644" w14:textId="77777777" w:rsidR="00BE047F" w:rsidRDefault="00BE047F" w:rsidP="002540C7">
                            <w:pPr>
                              <w:jc w:val="center"/>
                            </w:pPr>
                            <w:r>
                              <w:t>2</w:t>
                            </w:r>
                          </w:p>
                        </w:tc>
                        <w:tc>
                          <w:tcPr>
                            <w:tcW w:w="1767" w:type="dxa"/>
                            <w:tcMar>
                              <w:left w:w="115" w:type="dxa"/>
                              <w:right w:w="720" w:type="dxa"/>
                            </w:tcMar>
                          </w:tcPr>
                          <w:p w14:paraId="6EAB2ECE" w14:textId="77777777" w:rsidR="00BE047F" w:rsidRDefault="00BE047F" w:rsidP="002540C7">
                            <w:pPr>
                              <w:jc w:val="right"/>
                            </w:pPr>
                            <w:r>
                              <w:t>31</w:t>
                            </w:r>
                          </w:p>
                        </w:tc>
                        <w:tc>
                          <w:tcPr>
                            <w:tcW w:w="1355" w:type="dxa"/>
                          </w:tcPr>
                          <w:p w14:paraId="382F8634" w14:textId="77777777" w:rsidR="00BE047F" w:rsidRDefault="00BE047F" w:rsidP="002540C7">
                            <w:pPr>
                              <w:jc w:val="center"/>
                            </w:pPr>
                            <w:r>
                              <w:t>3045</w:t>
                            </w:r>
                          </w:p>
                        </w:tc>
                        <w:tc>
                          <w:tcPr>
                            <w:tcW w:w="1350" w:type="dxa"/>
                          </w:tcPr>
                          <w:p w14:paraId="123C4BFD" w14:textId="77777777" w:rsidR="00BE047F" w:rsidRDefault="00BE047F" w:rsidP="002540C7">
                            <w:pPr>
                              <w:jc w:val="center"/>
                            </w:pPr>
                            <w:r>
                              <w:t>3041</w:t>
                            </w:r>
                          </w:p>
                        </w:tc>
                        <w:tc>
                          <w:tcPr>
                            <w:tcW w:w="989" w:type="dxa"/>
                          </w:tcPr>
                          <w:p w14:paraId="2E3BED3F" w14:textId="77777777" w:rsidR="00BE047F" w:rsidRDefault="00BE047F" w:rsidP="002540C7">
                            <w:pPr>
                              <w:jc w:val="center"/>
                            </w:pPr>
                            <w:r>
                              <w:t>0.999</w:t>
                            </w:r>
                          </w:p>
                        </w:tc>
                      </w:tr>
                      <w:tr w:rsidR="00BE047F" w14:paraId="2322CA3A" w14:textId="77777777" w:rsidTr="002C559A">
                        <w:tc>
                          <w:tcPr>
                            <w:tcW w:w="1110" w:type="dxa"/>
                          </w:tcPr>
                          <w:p w14:paraId="1D49BF02" w14:textId="77777777" w:rsidR="00BE047F" w:rsidRDefault="00BE047F" w:rsidP="002540C7">
                            <w:pPr>
                              <w:jc w:val="center"/>
                            </w:pPr>
                            <w:r>
                              <w:t>3</w:t>
                            </w:r>
                          </w:p>
                        </w:tc>
                        <w:tc>
                          <w:tcPr>
                            <w:tcW w:w="1767" w:type="dxa"/>
                            <w:tcMar>
                              <w:left w:w="115" w:type="dxa"/>
                              <w:right w:w="720" w:type="dxa"/>
                            </w:tcMar>
                          </w:tcPr>
                          <w:p w14:paraId="31315F28" w14:textId="77777777" w:rsidR="00BE047F" w:rsidRDefault="00BE047F" w:rsidP="002540C7">
                            <w:pPr>
                              <w:jc w:val="right"/>
                            </w:pPr>
                            <w:r>
                              <w:t>5</w:t>
                            </w:r>
                          </w:p>
                        </w:tc>
                        <w:tc>
                          <w:tcPr>
                            <w:tcW w:w="1355" w:type="dxa"/>
                          </w:tcPr>
                          <w:p w14:paraId="4E1C5A8C" w14:textId="77777777" w:rsidR="00BE047F" w:rsidRDefault="00BE047F" w:rsidP="002540C7">
                            <w:pPr>
                              <w:jc w:val="center"/>
                            </w:pPr>
                            <w:r>
                              <w:t>2963</w:t>
                            </w:r>
                          </w:p>
                        </w:tc>
                        <w:tc>
                          <w:tcPr>
                            <w:tcW w:w="1350" w:type="dxa"/>
                          </w:tcPr>
                          <w:p w14:paraId="30CA7E9B" w14:textId="77777777" w:rsidR="00BE047F" w:rsidRDefault="00BE047F" w:rsidP="002540C7">
                            <w:pPr>
                              <w:jc w:val="center"/>
                            </w:pPr>
                            <w:r>
                              <w:t>2963</w:t>
                            </w:r>
                          </w:p>
                        </w:tc>
                        <w:tc>
                          <w:tcPr>
                            <w:tcW w:w="989" w:type="dxa"/>
                          </w:tcPr>
                          <w:p w14:paraId="6367E0AA" w14:textId="77777777" w:rsidR="00BE047F" w:rsidRDefault="00BE047F" w:rsidP="002540C7">
                            <w:pPr>
                              <w:jc w:val="center"/>
                            </w:pPr>
                            <w:r>
                              <w:t>1.000</w:t>
                            </w:r>
                          </w:p>
                        </w:tc>
                      </w:tr>
                      <w:tr w:rsidR="00BE047F" w14:paraId="391A90D5" w14:textId="77777777" w:rsidTr="002C559A">
                        <w:tc>
                          <w:tcPr>
                            <w:tcW w:w="1110" w:type="dxa"/>
                          </w:tcPr>
                          <w:p w14:paraId="08B4DF33" w14:textId="77777777" w:rsidR="00BE047F" w:rsidRDefault="00BE047F" w:rsidP="002540C7">
                            <w:pPr>
                              <w:jc w:val="center"/>
                            </w:pPr>
                            <w:r>
                              <w:t>4</w:t>
                            </w:r>
                          </w:p>
                        </w:tc>
                        <w:tc>
                          <w:tcPr>
                            <w:tcW w:w="1767" w:type="dxa"/>
                            <w:tcMar>
                              <w:left w:w="115" w:type="dxa"/>
                              <w:right w:w="720" w:type="dxa"/>
                            </w:tcMar>
                          </w:tcPr>
                          <w:p w14:paraId="1DE36FFC" w14:textId="77777777" w:rsidR="00BE047F" w:rsidRDefault="00BE047F" w:rsidP="002540C7">
                            <w:pPr>
                              <w:jc w:val="right"/>
                            </w:pPr>
                            <w:r>
                              <w:t>179</w:t>
                            </w:r>
                          </w:p>
                        </w:tc>
                        <w:tc>
                          <w:tcPr>
                            <w:tcW w:w="1355" w:type="dxa"/>
                          </w:tcPr>
                          <w:p w14:paraId="394BE2D3" w14:textId="77777777" w:rsidR="00BE047F" w:rsidRDefault="00BE047F" w:rsidP="002540C7">
                            <w:pPr>
                              <w:jc w:val="center"/>
                            </w:pPr>
                            <w:r>
                              <w:t>3005</w:t>
                            </w:r>
                          </w:p>
                        </w:tc>
                        <w:tc>
                          <w:tcPr>
                            <w:tcW w:w="1350" w:type="dxa"/>
                          </w:tcPr>
                          <w:p w14:paraId="2F498F0C" w14:textId="77777777" w:rsidR="00BE047F" w:rsidRDefault="00BE047F" w:rsidP="002540C7">
                            <w:pPr>
                              <w:jc w:val="center"/>
                            </w:pPr>
                            <w:r>
                              <w:t>2997</w:t>
                            </w:r>
                          </w:p>
                        </w:tc>
                        <w:tc>
                          <w:tcPr>
                            <w:tcW w:w="989" w:type="dxa"/>
                          </w:tcPr>
                          <w:p w14:paraId="34018365" w14:textId="77777777" w:rsidR="00BE047F" w:rsidRDefault="00BE047F" w:rsidP="002540C7">
                            <w:pPr>
                              <w:jc w:val="center"/>
                            </w:pPr>
                            <w:r>
                              <w:t>0.997</w:t>
                            </w:r>
                          </w:p>
                        </w:tc>
                      </w:tr>
                      <w:tr w:rsidR="00BE047F" w14:paraId="11796357" w14:textId="77777777" w:rsidTr="002C559A">
                        <w:tc>
                          <w:tcPr>
                            <w:tcW w:w="1110" w:type="dxa"/>
                          </w:tcPr>
                          <w:p w14:paraId="4B331EBC" w14:textId="77777777" w:rsidR="00BE047F" w:rsidRDefault="00BE047F" w:rsidP="002540C7">
                            <w:pPr>
                              <w:jc w:val="center"/>
                            </w:pPr>
                            <w:r>
                              <w:t>5</w:t>
                            </w:r>
                          </w:p>
                        </w:tc>
                        <w:tc>
                          <w:tcPr>
                            <w:tcW w:w="1767" w:type="dxa"/>
                            <w:tcMar>
                              <w:left w:w="115" w:type="dxa"/>
                              <w:right w:w="720" w:type="dxa"/>
                            </w:tcMar>
                          </w:tcPr>
                          <w:p w14:paraId="032EE698" w14:textId="77777777" w:rsidR="00BE047F" w:rsidRDefault="00BE047F" w:rsidP="002540C7">
                            <w:pPr>
                              <w:jc w:val="right"/>
                            </w:pPr>
                            <w:r>
                              <w:t>354</w:t>
                            </w:r>
                          </w:p>
                        </w:tc>
                        <w:tc>
                          <w:tcPr>
                            <w:tcW w:w="1355" w:type="dxa"/>
                          </w:tcPr>
                          <w:p w14:paraId="395115F5" w14:textId="77777777" w:rsidR="00BE047F" w:rsidRDefault="00BE047F" w:rsidP="002540C7">
                            <w:pPr>
                              <w:jc w:val="center"/>
                            </w:pPr>
                            <w:r>
                              <w:t>2935</w:t>
                            </w:r>
                          </w:p>
                        </w:tc>
                        <w:tc>
                          <w:tcPr>
                            <w:tcW w:w="1350" w:type="dxa"/>
                          </w:tcPr>
                          <w:p w14:paraId="76C42F72" w14:textId="77777777" w:rsidR="00BE047F" w:rsidRDefault="00BE047F" w:rsidP="002540C7">
                            <w:pPr>
                              <w:jc w:val="center"/>
                            </w:pPr>
                            <w:r>
                              <w:t>2730</w:t>
                            </w:r>
                          </w:p>
                        </w:tc>
                        <w:tc>
                          <w:tcPr>
                            <w:tcW w:w="989" w:type="dxa"/>
                          </w:tcPr>
                          <w:p w14:paraId="5F5D1848" w14:textId="77777777" w:rsidR="00BE047F" w:rsidRDefault="00BE047F" w:rsidP="002540C7">
                            <w:pPr>
                              <w:jc w:val="center"/>
                            </w:pPr>
                            <w:r>
                              <w:t>0.930</w:t>
                            </w:r>
                          </w:p>
                        </w:tc>
                      </w:tr>
                    </w:tbl>
                    <w:p w14:paraId="78E4CAA2" w14:textId="77777777" w:rsidR="00BE047F" w:rsidRDefault="00BE047F"/>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4D1046">
        <w:t xml:space="preserve">Table </w:t>
      </w:r>
      <w:r w:rsidR="004D1046">
        <w:rPr>
          <w:noProof/>
        </w:rPr>
        <w:t>2</w:t>
      </w:r>
      <w:r w:rsidR="004D1046">
        <w:noBreakHyphen/>
      </w:r>
      <w:r w:rsidR="004D1046">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14:paraId="7C3E945F" w14:textId="6D549F12" w:rsidR="000976F8" w:rsidRPr="009333EF" w:rsidRDefault="0029291E" w:rsidP="00055FB9">
      <w:pPr>
        <w:pStyle w:val="firstparagraph"/>
      </w:pPr>
      <w:r w:rsidRPr="009333EF">
        <w:rPr>
          <w:noProof/>
        </w:rPr>
        <w:lastRenderedPageBreak/>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14:paraId="16064AAD" w14:textId="77777777" w:rsidR="00BE047F" w:rsidRDefault="00BE047F"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E047F" w14:paraId="69F1931B" w14:textId="77777777" w:rsidTr="00005C49">
                              <w:tc>
                                <w:tcPr>
                                  <w:tcW w:w="1110" w:type="dxa"/>
                                  <w:tcBorders>
                                    <w:bottom w:val="single" w:sz="12" w:space="0" w:color="auto"/>
                                  </w:tcBorders>
                                </w:tcPr>
                                <w:p w14:paraId="0A6B7D6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58B5C45C"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503ADA42" w14:textId="77777777" w:rsidR="00BE047F" w:rsidRPr="002540C7" w:rsidRDefault="00BE047F" w:rsidP="002540C7">
                                  <w:pPr>
                                    <w:jc w:val="center"/>
                                    <w:rPr>
                                      <w:b/>
                                    </w:rPr>
                                  </w:pPr>
                                  <w:r w:rsidRPr="002540C7">
                                    <w:rPr>
                                      <w:b/>
                                    </w:rPr>
                                    <w:t>Sent</w:t>
                                  </w:r>
                                </w:p>
                              </w:tc>
                              <w:tc>
                                <w:tcPr>
                                  <w:tcW w:w="4043" w:type="dxa"/>
                                  <w:tcBorders>
                                    <w:bottom w:val="single" w:sz="12" w:space="0" w:color="auto"/>
                                  </w:tcBorders>
                                </w:tcPr>
                                <w:p w14:paraId="7CD3F1D6" w14:textId="77777777" w:rsidR="00BE047F" w:rsidRPr="002540C7" w:rsidRDefault="00BE047F" w:rsidP="002540C7">
                                  <w:pPr>
                                    <w:jc w:val="center"/>
                                    <w:rPr>
                                      <w:b/>
                                    </w:rPr>
                                  </w:pPr>
                                  <w:r>
                                    <w:rPr>
                                      <w:b/>
                                    </w:rPr>
                                    <w:t>Average number of transmission</w:t>
                                  </w:r>
                                </w:p>
                              </w:tc>
                            </w:tr>
                            <w:tr w:rsidR="00BE047F" w14:paraId="34C55F32" w14:textId="77777777" w:rsidTr="00005C49">
                              <w:tc>
                                <w:tcPr>
                                  <w:tcW w:w="1110" w:type="dxa"/>
                                  <w:tcBorders>
                                    <w:top w:val="single" w:sz="12" w:space="0" w:color="auto"/>
                                  </w:tcBorders>
                                </w:tcPr>
                                <w:p w14:paraId="73A55017"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7FE8808" w14:textId="77777777" w:rsidR="00BE047F" w:rsidRDefault="00BE047F" w:rsidP="002540C7">
                                  <w:pPr>
                                    <w:jc w:val="right"/>
                                  </w:pPr>
                                  <w:r>
                                    <w:t>193</w:t>
                                  </w:r>
                                </w:p>
                              </w:tc>
                              <w:tc>
                                <w:tcPr>
                                  <w:tcW w:w="1355" w:type="dxa"/>
                                  <w:tcBorders>
                                    <w:top w:val="single" w:sz="12" w:space="0" w:color="auto"/>
                                  </w:tcBorders>
                                </w:tcPr>
                                <w:p w14:paraId="6AB5502E" w14:textId="77777777" w:rsidR="00BE047F" w:rsidRDefault="00BE047F" w:rsidP="002540C7">
                                  <w:pPr>
                                    <w:jc w:val="center"/>
                                  </w:pPr>
                                  <w:r>
                                    <w:t>14969</w:t>
                                  </w:r>
                                </w:p>
                              </w:tc>
                              <w:tc>
                                <w:tcPr>
                                  <w:tcW w:w="4043" w:type="dxa"/>
                                  <w:tcBorders>
                                    <w:top w:val="single" w:sz="12" w:space="0" w:color="auto"/>
                                  </w:tcBorders>
                                </w:tcPr>
                                <w:p w14:paraId="48D1D42B" w14:textId="77777777" w:rsidR="00BE047F" w:rsidRDefault="00BE047F" w:rsidP="002540C7">
                                  <w:pPr>
                                    <w:jc w:val="center"/>
                                  </w:pPr>
                                  <w:r>
                                    <w:t>2.543</w:t>
                                  </w:r>
                                </w:p>
                              </w:tc>
                            </w:tr>
                            <w:tr w:rsidR="00BE047F" w14:paraId="7A7DCF56" w14:textId="77777777" w:rsidTr="00005C49">
                              <w:tc>
                                <w:tcPr>
                                  <w:tcW w:w="1110" w:type="dxa"/>
                                </w:tcPr>
                                <w:p w14:paraId="12E1D862" w14:textId="77777777" w:rsidR="00BE047F" w:rsidRDefault="00BE047F" w:rsidP="002540C7">
                                  <w:pPr>
                                    <w:jc w:val="center"/>
                                  </w:pPr>
                                  <w:r>
                                    <w:t>1</w:t>
                                  </w:r>
                                </w:p>
                              </w:tc>
                              <w:tc>
                                <w:tcPr>
                                  <w:tcW w:w="1767" w:type="dxa"/>
                                  <w:tcMar>
                                    <w:left w:w="115" w:type="dxa"/>
                                    <w:right w:w="720" w:type="dxa"/>
                                  </w:tcMar>
                                </w:tcPr>
                                <w:p w14:paraId="7D36EB8F" w14:textId="77777777" w:rsidR="00BE047F" w:rsidRDefault="00BE047F" w:rsidP="002540C7">
                                  <w:pPr>
                                    <w:jc w:val="right"/>
                                  </w:pPr>
                                  <w:r>
                                    <w:t>28</w:t>
                                  </w:r>
                                </w:p>
                              </w:tc>
                              <w:tc>
                                <w:tcPr>
                                  <w:tcW w:w="1355" w:type="dxa"/>
                                </w:tcPr>
                                <w:p w14:paraId="3EF7C37C" w14:textId="77777777" w:rsidR="00BE047F" w:rsidRDefault="00BE047F" w:rsidP="002540C7">
                                  <w:pPr>
                                    <w:jc w:val="center"/>
                                  </w:pPr>
                                  <w:r>
                                    <w:t>22312</w:t>
                                  </w:r>
                                </w:p>
                              </w:tc>
                              <w:tc>
                                <w:tcPr>
                                  <w:tcW w:w="4043" w:type="dxa"/>
                                </w:tcPr>
                                <w:p w14:paraId="421353AC" w14:textId="77777777" w:rsidR="00BE047F" w:rsidRDefault="00BE047F" w:rsidP="002540C7">
                                  <w:pPr>
                                    <w:jc w:val="center"/>
                                  </w:pPr>
                                  <w:r>
                                    <w:t>1.712</w:t>
                                  </w:r>
                                </w:p>
                              </w:tc>
                            </w:tr>
                            <w:tr w:rsidR="00BE047F" w14:paraId="75A2B809" w14:textId="77777777" w:rsidTr="00005C49">
                              <w:tc>
                                <w:tcPr>
                                  <w:tcW w:w="1110" w:type="dxa"/>
                                </w:tcPr>
                                <w:p w14:paraId="47881EFC" w14:textId="77777777" w:rsidR="00BE047F" w:rsidRDefault="00BE047F" w:rsidP="002540C7">
                                  <w:pPr>
                                    <w:jc w:val="center"/>
                                  </w:pPr>
                                  <w:r>
                                    <w:t>2</w:t>
                                  </w:r>
                                </w:p>
                              </w:tc>
                              <w:tc>
                                <w:tcPr>
                                  <w:tcW w:w="1767" w:type="dxa"/>
                                  <w:tcMar>
                                    <w:left w:w="115" w:type="dxa"/>
                                    <w:right w:w="720" w:type="dxa"/>
                                  </w:tcMar>
                                </w:tcPr>
                                <w:p w14:paraId="4C19966B" w14:textId="77777777" w:rsidR="00BE047F" w:rsidRDefault="00BE047F" w:rsidP="002540C7">
                                  <w:pPr>
                                    <w:jc w:val="right"/>
                                  </w:pPr>
                                  <w:r>
                                    <w:t>31</w:t>
                                  </w:r>
                                </w:p>
                              </w:tc>
                              <w:tc>
                                <w:tcPr>
                                  <w:tcW w:w="1355" w:type="dxa"/>
                                </w:tcPr>
                                <w:p w14:paraId="0CAC5DCB" w14:textId="77777777" w:rsidR="00BE047F" w:rsidRDefault="00BE047F" w:rsidP="002540C7">
                                  <w:pPr>
                                    <w:jc w:val="center"/>
                                  </w:pPr>
                                  <w:r>
                                    <w:t>21386</w:t>
                                  </w:r>
                                </w:p>
                              </w:tc>
                              <w:tc>
                                <w:tcPr>
                                  <w:tcW w:w="4043" w:type="dxa"/>
                                </w:tcPr>
                                <w:p w14:paraId="4B96DCD5" w14:textId="77777777" w:rsidR="00BE047F" w:rsidRDefault="00BE047F" w:rsidP="002540C7">
                                  <w:pPr>
                                    <w:jc w:val="center"/>
                                  </w:pPr>
                                  <w:r>
                                    <w:t>1.785</w:t>
                                  </w:r>
                                </w:p>
                              </w:tc>
                            </w:tr>
                            <w:tr w:rsidR="00BE047F" w14:paraId="191BA86E" w14:textId="77777777" w:rsidTr="00005C49">
                              <w:tc>
                                <w:tcPr>
                                  <w:tcW w:w="1110" w:type="dxa"/>
                                </w:tcPr>
                                <w:p w14:paraId="7E7B173E" w14:textId="77777777" w:rsidR="00BE047F" w:rsidRDefault="00BE047F" w:rsidP="002540C7">
                                  <w:pPr>
                                    <w:jc w:val="center"/>
                                  </w:pPr>
                                  <w:r>
                                    <w:t>3</w:t>
                                  </w:r>
                                </w:p>
                              </w:tc>
                              <w:tc>
                                <w:tcPr>
                                  <w:tcW w:w="1767" w:type="dxa"/>
                                  <w:tcMar>
                                    <w:left w:w="115" w:type="dxa"/>
                                    <w:right w:w="720" w:type="dxa"/>
                                  </w:tcMar>
                                </w:tcPr>
                                <w:p w14:paraId="5337ADF8" w14:textId="77777777" w:rsidR="00BE047F" w:rsidRDefault="00BE047F" w:rsidP="002540C7">
                                  <w:pPr>
                                    <w:jc w:val="right"/>
                                  </w:pPr>
                                  <w:r>
                                    <w:t>5</w:t>
                                  </w:r>
                                </w:p>
                              </w:tc>
                              <w:tc>
                                <w:tcPr>
                                  <w:tcW w:w="1355" w:type="dxa"/>
                                </w:tcPr>
                                <w:p w14:paraId="1A19D418" w14:textId="77777777" w:rsidR="00BE047F" w:rsidRDefault="00BE047F" w:rsidP="002540C7">
                                  <w:pPr>
                                    <w:jc w:val="center"/>
                                  </w:pPr>
                                  <w:r>
                                    <w:t>31386</w:t>
                                  </w:r>
                                </w:p>
                              </w:tc>
                              <w:tc>
                                <w:tcPr>
                                  <w:tcW w:w="4043" w:type="dxa"/>
                                </w:tcPr>
                                <w:p w14:paraId="6BEA5DC1" w14:textId="77777777" w:rsidR="00BE047F" w:rsidRDefault="00BE047F" w:rsidP="002540C7">
                                  <w:pPr>
                                    <w:jc w:val="center"/>
                                  </w:pPr>
                                  <w:r>
                                    <w:t>1.229</w:t>
                                  </w:r>
                                </w:p>
                              </w:tc>
                            </w:tr>
                            <w:tr w:rsidR="00BE047F" w14:paraId="25243075" w14:textId="77777777" w:rsidTr="00005C49">
                              <w:tc>
                                <w:tcPr>
                                  <w:tcW w:w="1110" w:type="dxa"/>
                                </w:tcPr>
                                <w:p w14:paraId="55194C6A" w14:textId="77777777" w:rsidR="00BE047F" w:rsidRDefault="00BE047F" w:rsidP="002540C7">
                                  <w:pPr>
                                    <w:jc w:val="center"/>
                                  </w:pPr>
                                  <w:r>
                                    <w:t>4</w:t>
                                  </w:r>
                                </w:p>
                              </w:tc>
                              <w:tc>
                                <w:tcPr>
                                  <w:tcW w:w="1767" w:type="dxa"/>
                                  <w:tcMar>
                                    <w:left w:w="115" w:type="dxa"/>
                                    <w:right w:w="720" w:type="dxa"/>
                                  </w:tcMar>
                                </w:tcPr>
                                <w:p w14:paraId="46957126" w14:textId="77777777" w:rsidR="00BE047F" w:rsidRDefault="00BE047F" w:rsidP="002540C7">
                                  <w:pPr>
                                    <w:jc w:val="right"/>
                                  </w:pPr>
                                  <w:r>
                                    <w:t>179</w:t>
                                  </w:r>
                                </w:p>
                              </w:tc>
                              <w:tc>
                                <w:tcPr>
                                  <w:tcW w:w="1355" w:type="dxa"/>
                                </w:tcPr>
                                <w:p w14:paraId="6E229532" w14:textId="77777777" w:rsidR="00BE047F" w:rsidRDefault="00BE047F" w:rsidP="002540C7">
                                  <w:pPr>
                                    <w:jc w:val="center"/>
                                  </w:pPr>
                                  <w:r>
                                    <w:t>31088</w:t>
                                  </w:r>
                                </w:p>
                              </w:tc>
                              <w:tc>
                                <w:tcPr>
                                  <w:tcW w:w="4043" w:type="dxa"/>
                                </w:tcPr>
                                <w:p w14:paraId="3FC28990" w14:textId="77777777" w:rsidR="00BE047F" w:rsidRDefault="00BE047F" w:rsidP="002540C7">
                                  <w:pPr>
                                    <w:jc w:val="center"/>
                                  </w:pPr>
                                  <w:r>
                                    <w:t>2.525</w:t>
                                  </w:r>
                                </w:p>
                              </w:tc>
                            </w:tr>
                            <w:tr w:rsidR="00BE047F" w14:paraId="40D6F55F" w14:textId="77777777" w:rsidTr="00005C49">
                              <w:tc>
                                <w:tcPr>
                                  <w:tcW w:w="1110" w:type="dxa"/>
                                </w:tcPr>
                                <w:p w14:paraId="7863B57E" w14:textId="77777777" w:rsidR="00BE047F" w:rsidRDefault="00BE047F" w:rsidP="002540C7">
                                  <w:pPr>
                                    <w:jc w:val="center"/>
                                  </w:pPr>
                                  <w:r>
                                    <w:t>5</w:t>
                                  </w:r>
                                </w:p>
                              </w:tc>
                              <w:tc>
                                <w:tcPr>
                                  <w:tcW w:w="1767" w:type="dxa"/>
                                  <w:tcMar>
                                    <w:left w:w="115" w:type="dxa"/>
                                    <w:right w:w="720" w:type="dxa"/>
                                  </w:tcMar>
                                </w:tcPr>
                                <w:p w14:paraId="24369D6F" w14:textId="77777777" w:rsidR="00BE047F" w:rsidRDefault="00BE047F" w:rsidP="002540C7">
                                  <w:pPr>
                                    <w:jc w:val="right"/>
                                  </w:pPr>
                                  <w:r>
                                    <w:t>354</w:t>
                                  </w:r>
                                </w:p>
                              </w:tc>
                              <w:tc>
                                <w:tcPr>
                                  <w:tcW w:w="1355" w:type="dxa"/>
                                </w:tcPr>
                                <w:p w14:paraId="5E426C23" w14:textId="77777777" w:rsidR="00BE047F" w:rsidRDefault="00BE047F" w:rsidP="002540C7">
                                  <w:pPr>
                                    <w:jc w:val="center"/>
                                  </w:pPr>
                                  <w:r>
                                    <w:t>12839</w:t>
                                  </w:r>
                                </w:p>
                              </w:tc>
                              <w:tc>
                                <w:tcPr>
                                  <w:tcW w:w="4043" w:type="dxa"/>
                                </w:tcPr>
                                <w:p w14:paraId="353B5920" w14:textId="77777777" w:rsidR="00BE047F" w:rsidRDefault="00BE047F" w:rsidP="002540C7">
                                  <w:pPr>
                                    <w:jc w:val="center"/>
                                  </w:pPr>
                                  <w:r>
                                    <w:t>2.975</w:t>
                                  </w:r>
                                </w:p>
                              </w:tc>
                            </w:tr>
                          </w:tbl>
                          <w:p w14:paraId="119001B3" w14:textId="77777777" w:rsidR="00BE047F" w:rsidRDefault="00BE047F"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" stroked="f">
                <v:textbox>
                  <w:txbxContent>
                    <w:p w14:paraId="16064AAD" w14:textId="77777777" w:rsidR="00BE047F" w:rsidRDefault="00BE047F" w:rsidP="00117C7A">
                      <w:pPr>
                        <w:pStyle w:val="Caption"/>
                      </w:pPr>
                      <w:bookmarkStart w:id="199"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9"/>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E047F" w14:paraId="69F1931B" w14:textId="77777777" w:rsidTr="00005C49">
                        <w:tc>
                          <w:tcPr>
                            <w:tcW w:w="1110" w:type="dxa"/>
                            <w:tcBorders>
                              <w:bottom w:val="single" w:sz="12" w:space="0" w:color="auto"/>
                            </w:tcBorders>
                          </w:tcPr>
                          <w:p w14:paraId="0A6B7D6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58B5C45C"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503ADA42" w14:textId="77777777" w:rsidR="00BE047F" w:rsidRPr="002540C7" w:rsidRDefault="00BE047F" w:rsidP="002540C7">
                            <w:pPr>
                              <w:jc w:val="center"/>
                              <w:rPr>
                                <w:b/>
                              </w:rPr>
                            </w:pPr>
                            <w:r w:rsidRPr="002540C7">
                              <w:rPr>
                                <w:b/>
                              </w:rPr>
                              <w:t>Sent</w:t>
                            </w:r>
                          </w:p>
                        </w:tc>
                        <w:tc>
                          <w:tcPr>
                            <w:tcW w:w="4043" w:type="dxa"/>
                            <w:tcBorders>
                              <w:bottom w:val="single" w:sz="12" w:space="0" w:color="auto"/>
                            </w:tcBorders>
                          </w:tcPr>
                          <w:p w14:paraId="7CD3F1D6" w14:textId="77777777" w:rsidR="00BE047F" w:rsidRPr="002540C7" w:rsidRDefault="00BE047F" w:rsidP="002540C7">
                            <w:pPr>
                              <w:jc w:val="center"/>
                              <w:rPr>
                                <w:b/>
                              </w:rPr>
                            </w:pPr>
                            <w:r>
                              <w:rPr>
                                <w:b/>
                              </w:rPr>
                              <w:t>Average number of transmission</w:t>
                            </w:r>
                          </w:p>
                        </w:tc>
                      </w:tr>
                      <w:tr w:rsidR="00BE047F" w14:paraId="34C55F32" w14:textId="77777777" w:rsidTr="00005C49">
                        <w:tc>
                          <w:tcPr>
                            <w:tcW w:w="1110" w:type="dxa"/>
                            <w:tcBorders>
                              <w:top w:val="single" w:sz="12" w:space="0" w:color="auto"/>
                            </w:tcBorders>
                          </w:tcPr>
                          <w:p w14:paraId="73A55017"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7FE8808" w14:textId="77777777" w:rsidR="00BE047F" w:rsidRDefault="00BE047F" w:rsidP="002540C7">
                            <w:pPr>
                              <w:jc w:val="right"/>
                            </w:pPr>
                            <w:r>
                              <w:t>193</w:t>
                            </w:r>
                          </w:p>
                        </w:tc>
                        <w:tc>
                          <w:tcPr>
                            <w:tcW w:w="1355" w:type="dxa"/>
                            <w:tcBorders>
                              <w:top w:val="single" w:sz="12" w:space="0" w:color="auto"/>
                            </w:tcBorders>
                          </w:tcPr>
                          <w:p w14:paraId="6AB5502E" w14:textId="77777777" w:rsidR="00BE047F" w:rsidRDefault="00BE047F" w:rsidP="002540C7">
                            <w:pPr>
                              <w:jc w:val="center"/>
                            </w:pPr>
                            <w:r>
                              <w:t>14969</w:t>
                            </w:r>
                          </w:p>
                        </w:tc>
                        <w:tc>
                          <w:tcPr>
                            <w:tcW w:w="4043" w:type="dxa"/>
                            <w:tcBorders>
                              <w:top w:val="single" w:sz="12" w:space="0" w:color="auto"/>
                            </w:tcBorders>
                          </w:tcPr>
                          <w:p w14:paraId="48D1D42B" w14:textId="77777777" w:rsidR="00BE047F" w:rsidRDefault="00BE047F" w:rsidP="002540C7">
                            <w:pPr>
                              <w:jc w:val="center"/>
                            </w:pPr>
                            <w:r>
                              <w:t>2.543</w:t>
                            </w:r>
                          </w:p>
                        </w:tc>
                      </w:tr>
                      <w:tr w:rsidR="00BE047F" w14:paraId="7A7DCF56" w14:textId="77777777" w:rsidTr="00005C49">
                        <w:tc>
                          <w:tcPr>
                            <w:tcW w:w="1110" w:type="dxa"/>
                          </w:tcPr>
                          <w:p w14:paraId="12E1D862" w14:textId="77777777" w:rsidR="00BE047F" w:rsidRDefault="00BE047F" w:rsidP="002540C7">
                            <w:pPr>
                              <w:jc w:val="center"/>
                            </w:pPr>
                            <w:r>
                              <w:t>1</w:t>
                            </w:r>
                          </w:p>
                        </w:tc>
                        <w:tc>
                          <w:tcPr>
                            <w:tcW w:w="1767" w:type="dxa"/>
                            <w:tcMar>
                              <w:left w:w="115" w:type="dxa"/>
                              <w:right w:w="720" w:type="dxa"/>
                            </w:tcMar>
                          </w:tcPr>
                          <w:p w14:paraId="7D36EB8F" w14:textId="77777777" w:rsidR="00BE047F" w:rsidRDefault="00BE047F" w:rsidP="002540C7">
                            <w:pPr>
                              <w:jc w:val="right"/>
                            </w:pPr>
                            <w:r>
                              <w:t>28</w:t>
                            </w:r>
                          </w:p>
                        </w:tc>
                        <w:tc>
                          <w:tcPr>
                            <w:tcW w:w="1355" w:type="dxa"/>
                          </w:tcPr>
                          <w:p w14:paraId="3EF7C37C" w14:textId="77777777" w:rsidR="00BE047F" w:rsidRDefault="00BE047F" w:rsidP="002540C7">
                            <w:pPr>
                              <w:jc w:val="center"/>
                            </w:pPr>
                            <w:r>
                              <w:t>22312</w:t>
                            </w:r>
                          </w:p>
                        </w:tc>
                        <w:tc>
                          <w:tcPr>
                            <w:tcW w:w="4043" w:type="dxa"/>
                          </w:tcPr>
                          <w:p w14:paraId="421353AC" w14:textId="77777777" w:rsidR="00BE047F" w:rsidRDefault="00BE047F" w:rsidP="002540C7">
                            <w:pPr>
                              <w:jc w:val="center"/>
                            </w:pPr>
                            <w:r>
                              <w:t>1.712</w:t>
                            </w:r>
                          </w:p>
                        </w:tc>
                      </w:tr>
                      <w:tr w:rsidR="00BE047F" w14:paraId="75A2B809" w14:textId="77777777" w:rsidTr="00005C49">
                        <w:tc>
                          <w:tcPr>
                            <w:tcW w:w="1110" w:type="dxa"/>
                          </w:tcPr>
                          <w:p w14:paraId="47881EFC" w14:textId="77777777" w:rsidR="00BE047F" w:rsidRDefault="00BE047F" w:rsidP="002540C7">
                            <w:pPr>
                              <w:jc w:val="center"/>
                            </w:pPr>
                            <w:r>
                              <w:t>2</w:t>
                            </w:r>
                          </w:p>
                        </w:tc>
                        <w:tc>
                          <w:tcPr>
                            <w:tcW w:w="1767" w:type="dxa"/>
                            <w:tcMar>
                              <w:left w:w="115" w:type="dxa"/>
                              <w:right w:w="720" w:type="dxa"/>
                            </w:tcMar>
                          </w:tcPr>
                          <w:p w14:paraId="4C19966B" w14:textId="77777777" w:rsidR="00BE047F" w:rsidRDefault="00BE047F" w:rsidP="002540C7">
                            <w:pPr>
                              <w:jc w:val="right"/>
                            </w:pPr>
                            <w:r>
                              <w:t>31</w:t>
                            </w:r>
                          </w:p>
                        </w:tc>
                        <w:tc>
                          <w:tcPr>
                            <w:tcW w:w="1355" w:type="dxa"/>
                          </w:tcPr>
                          <w:p w14:paraId="0CAC5DCB" w14:textId="77777777" w:rsidR="00BE047F" w:rsidRDefault="00BE047F" w:rsidP="002540C7">
                            <w:pPr>
                              <w:jc w:val="center"/>
                            </w:pPr>
                            <w:r>
                              <w:t>21386</w:t>
                            </w:r>
                          </w:p>
                        </w:tc>
                        <w:tc>
                          <w:tcPr>
                            <w:tcW w:w="4043" w:type="dxa"/>
                          </w:tcPr>
                          <w:p w14:paraId="4B96DCD5" w14:textId="77777777" w:rsidR="00BE047F" w:rsidRDefault="00BE047F" w:rsidP="002540C7">
                            <w:pPr>
                              <w:jc w:val="center"/>
                            </w:pPr>
                            <w:r>
                              <w:t>1.785</w:t>
                            </w:r>
                          </w:p>
                        </w:tc>
                      </w:tr>
                      <w:tr w:rsidR="00BE047F" w14:paraId="191BA86E" w14:textId="77777777" w:rsidTr="00005C49">
                        <w:tc>
                          <w:tcPr>
                            <w:tcW w:w="1110" w:type="dxa"/>
                          </w:tcPr>
                          <w:p w14:paraId="7E7B173E" w14:textId="77777777" w:rsidR="00BE047F" w:rsidRDefault="00BE047F" w:rsidP="002540C7">
                            <w:pPr>
                              <w:jc w:val="center"/>
                            </w:pPr>
                            <w:r>
                              <w:t>3</w:t>
                            </w:r>
                          </w:p>
                        </w:tc>
                        <w:tc>
                          <w:tcPr>
                            <w:tcW w:w="1767" w:type="dxa"/>
                            <w:tcMar>
                              <w:left w:w="115" w:type="dxa"/>
                              <w:right w:w="720" w:type="dxa"/>
                            </w:tcMar>
                          </w:tcPr>
                          <w:p w14:paraId="5337ADF8" w14:textId="77777777" w:rsidR="00BE047F" w:rsidRDefault="00BE047F" w:rsidP="002540C7">
                            <w:pPr>
                              <w:jc w:val="right"/>
                            </w:pPr>
                            <w:r>
                              <w:t>5</w:t>
                            </w:r>
                          </w:p>
                        </w:tc>
                        <w:tc>
                          <w:tcPr>
                            <w:tcW w:w="1355" w:type="dxa"/>
                          </w:tcPr>
                          <w:p w14:paraId="1A19D418" w14:textId="77777777" w:rsidR="00BE047F" w:rsidRDefault="00BE047F" w:rsidP="002540C7">
                            <w:pPr>
                              <w:jc w:val="center"/>
                            </w:pPr>
                            <w:r>
                              <w:t>31386</w:t>
                            </w:r>
                          </w:p>
                        </w:tc>
                        <w:tc>
                          <w:tcPr>
                            <w:tcW w:w="4043" w:type="dxa"/>
                          </w:tcPr>
                          <w:p w14:paraId="6BEA5DC1" w14:textId="77777777" w:rsidR="00BE047F" w:rsidRDefault="00BE047F" w:rsidP="002540C7">
                            <w:pPr>
                              <w:jc w:val="center"/>
                            </w:pPr>
                            <w:r>
                              <w:t>1.229</w:t>
                            </w:r>
                          </w:p>
                        </w:tc>
                      </w:tr>
                      <w:tr w:rsidR="00BE047F" w14:paraId="25243075" w14:textId="77777777" w:rsidTr="00005C49">
                        <w:tc>
                          <w:tcPr>
                            <w:tcW w:w="1110" w:type="dxa"/>
                          </w:tcPr>
                          <w:p w14:paraId="55194C6A" w14:textId="77777777" w:rsidR="00BE047F" w:rsidRDefault="00BE047F" w:rsidP="002540C7">
                            <w:pPr>
                              <w:jc w:val="center"/>
                            </w:pPr>
                            <w:r>
                              <w:t>4</w:t>
                            </w:r>
                          </w:p>
                        </w:tc>
                        <w:tc>
                          <w:tcPr>
                            <w:tcW w:w="1767" w:type="dxa"/>
                            <w:tcMar>
                              <w:left w:w="115" w:type="dxa"/>
                              <w:right w:w="720" w:type="dxa"/>
                            </w:tcMar>
                          </w:tcPr>
                          <w:p w14:paraId="46957126" w14:textId="77777777" w:rsidR="00BE047F" w:rsidRDefault="00BE047F" w:rsidP="002540C7">
                            <w:pPr>
                              <w:jc w:val="right"/>
                            </w:pPr>
                            <w:r>
                              <w:t>179</w:t>
                            </w:r>
                          </w:p>
                        </w:tc>
                        <w:tc>
                          <w:tcPr>
                            <w:tcW w:w="1355" w:type="dxa"/>
                          </w:tcPr>
                          <w:p w14:paraId="6E229532" w14:textId="77777777" w:rsidR="00BE047F" w:rsidRDefault="00BE047F" w:rsidP="002540C7">
                            <w:pPr>
                              <w:jc w:val="center"/>
                            </w:pPr>
                            <w:r>
                              <w:t>31088</w:t>
                            </w:r>
                          </w:p>
                        </w:tc>
                        <w:tc>
                          <w:tcPr>
                            <w:tcW w:w="4043" w:type="dxa"/>
                          </w:tcPr>
                          <w:p w14:paraId="3FC28990" w14:textId="77777777" w:rsidR="00BE047F" w:rsidRDefault="00BE047F" w:rsidP="002540C7">
                            <w:pPr>
                              <w:jc w:val="center"/>
                            </w:pPr>
                            <w:r>
                              <w:t>2.525</w:t>
                            </w:r>
                          </w:p>
                        </w:tc>
                      </w:tr>
                      <w:tr w:rsidR="00BE047F" w14:paraId="40D6F55F" w14:textId="77777777" w:rsidTr="00005C49">
                        <w:tc>
                          <w:tcPr>
                            <w:tcW w:w="1110" w:type="dxa"/>
                          </w:tcPr>
                          <w:p w14:paraId="7863B57E" w14:textId="77777777" w:rsidR="00BE047F" w:rsidRDefault="00BE047F" w:rsidP="002540C7">
                            <w:pPr>
                              <w:jc w:val="center"/>
                            </w:pPr>
                            <w:r>
                              <w:t>5</w:t>
                            </w:r>
                          </w:p>
                        </w:tc>
                        <w:tc>
                          <w:tcPr>
                            <w:tcW w:w="1767" w:type="dxa"/>
                            <w:tcMar>
                              <w:left w:w="115" w:type="dxa"/>
                              <w:right w:w="720" w:type="dxa"/>
                            </w:tcMar>
                          </w:tcPr>
                          <w:p w14:paraId="24369D6F" w14:textId="77777777" w:rsidR="00BE047F" w:rsidRDefault="00BE047F" w:rsidP="002540C7">
                            <w:pPr>
                              <w:jc w:val="right"/>
                            </w:pPr>
                            <w:r>
                              <w:t>354</w:t>
                            </w:r>
                          </w:p>
                        </w:tc>
                        <w:tc>
                          <w:tcPr>
                            <w:tcW w:w="1355" w:type="dxa"/>
                          </w:tcPr>
                          <w:p w14:paraId="5E426C23" w14:textId="77777777" w:rsidR="00BE047F" w:rsidRDefault="00BE047F" w:rsidP="002540C7">
                            <w:pPr>
                              <w:jc w:val="center"/>
                            </w:pPr>
                            <w:r>
                              <w:t>12839</w:t>
                            </w:r>
                          </w:p>
                        </w:tc>
                        <w:tc>
                          <w:tcPr>
                            <w:tcW w:w="4043" w:type="dxa"/>
                          </w:tcPr>
                          <w:p w14:paraId="353B5920" w14:textId="77777777" w:rsidR="00BE047F" w:rsidRDefault="00BE047F" w:rsidP="002540C7">
                            <w:pPr>
                              <w:jc w:val="center"/>
                            </w:pPr>
                            <w:r>
                              <w:t>2.975</w:t>
                            </w:r>
                          </w:p>
                        </w:tc>
                      </w:tr>
                    </w:tbl>
                    <w:p w14:paraId="119001B3" w14:textId="77777777" w:rsidR="00BE047F" w:rsidRDefault="00BE047F"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4D1046">
        <w:t xml:space="preserve">Table </w:t>
      </w:r>
      <w:r w:rsidR="004D1046">
        <w:rPr>
          <w:noProof/>
        </w:rPr>
        <w:t>2</w:t>
      </w:r>
      <w:r w:rsidR="004D1046">
        <w:noBreakHyphen/>
      </w:r>
      <w:r w:rsidR="004D1046">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14:paraId="5C9DEEBE" w14:textId="77777777"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200" w:name="_Hlk503990142"/>
      <w:r w:rsidR="005C1382" w:rsidRPr="009333EF">
        <w:t>is slightly</w:t>
      </w:r>
      <w:bookmarkEnd w:id="200"/>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14:paraId="7D097388" w14:textId="77777777" w:rsidR="00BE047F" w:rsidRDefault="00BE047F"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E047F" w14:paraId="1BAF5AE7" w14:textId="77777777" w:rsidTr="00053386">
                              <w:tc>
                                <w:tcPr>
                                  <w:tcW w:w="1110" w:type="dxa"/>
                                  <w:tcBorders>
                                    <w:bottom w:val="single" w:sz="12" w:space="0" w:color="auto"/>
                                  </w:tcBorders>
                                </w:tcPr>
                                <w:p w14:paraId="6EA22383" w14:textId="77777777" w:rsidR="00BE047F" w:rsidRPr="002540C7" w:rsidRDefault="00BE047F" w:rsidP="00191F2F">
                                  <w:pPr>
                                    <w:jc w:val="center"/>
                                    <w:rPr>
                                      <w:b/>
                                    </w:rPr>
                                  </w:pPr>
                                  <w:r w:rsidRPr="002540C7">
                                    <w:rPr>
                                      <w:b/>
                                    </w:rPr>
                                    <w:t>Terminal</w:t>
                                  </w:r>
                                </w:p>
                              </w:tc>
                              <w:tc>
                                <w:tcPr>
                                  <w:tcW w:w="1767" w:type="dxa"/>
                                  <w:tcBorders>
                                    <w:bottom w:val="single" w:sz="12" w:space="0" w:color="auto"/>
                                  </w:tcBorders>
                                </w:tcPr>
                                <w:p w14:paraId="5D394336" w14:textId="77777777" w:rsidR="00BE047F" w:rsidRPr="002540C7" w:rsidRDefault="00BE047F" w:rsidP="00191F2F">
                                  <w:pPr>
                                    <w:jc w:val="center"/>
                                    <w:rPr>
                                      <w:b/>
                                    </w:rPr>
                                  </w:pPr>
                                  <w:r w:rsidRPr="002540C7">
                                    <w:rPr>
                                      <w:b/>
                                    </w:rPr>
                                    <w:t>Distance (km)</w:t>
                                  </w:r>
                                </w:p>
                              </w:tc>
                              <w:tc>
                                <w:tcPr>
                                  <w:tcW w:w="1078" w:type="dxa"/>
                                  <w:tcBorders>
                                    <w:bottom w:val="single" w:sz="12" w:space="0" w:color="auto"/>
                                  </w:tcBorders>
                                </w:tcPr>
                                <w:p w14:paraId="78D45ABC" w14:textId="77777777" w:rsidR="00BE047F" w:rsidRPr="002540C7" w:rsidRDefault="00BE047F"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BE047F" w:rsidRPr="002540C7" w:rsidRDefault="00BE047F" w:rsidP="00191F2F">
                                  <w:pPr>
                                    <w:jc w:val="center"/>
                                    <w:rPr>
                                      <w:b/>
                                    </w:rPr>
                                  </w:pPr>
                                  <w:r>
                                    <w:rPr>
                                      <w:b/>
                                    </w:rPr>
                                    <w:t>Avg Xmt</w:t>
                                  </w:r>
                                </w:p>
                              </w:tc>
                              <w:tc>
                                <w:tcPr>
                                  <w:tcW w:w="1080" w:type="dxa"/>
                                  <w:tcBorders>
                                    <w:bottom w:val="single" w:sz="12" w:space="0" w:color="auto"/>
                                  </w:tcBorders>
                                </w:tcPr>
                                <w:p w14:paraId="6167BF35" w14:textId="77777777" w:rsidR="00BE047F" w:rsidRPr="002540C7" w:rsidRDefault="00BE047F"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BE047F" w:rsidRPr="002540C7" w:rsidRDefault="00BE047F" w:rsidP="00191F2F">
                                  <w:pPr>
                                    <w:jc w:val="center"/>
                                    <w:rPr>
                                      <w:b/>
                                    </w:rPr>
                                  </w:pPr>
                                  <w:r>
                                    <w:rPr>
                                      <w:b/>
                                    </w:rPr>
                                    <w:t>Rcvd H-T</w:t>
                                  </w:r>
                                </w:p>
                              </w:tc>
                              <w:tc>
                                <w:tcPr>
                                  <w:tcW w:w="900" w:type="dxa"/>
                                  <w:tcBorders>
                                    <w:bottom w:val="single" w:sz="12" w:space="0" w:color="auto"/>
                                  </w:tcBorders>
                                </w:tcPr>
                                <w:p w14:paraId="1DC4A309" w14:textId="77777777" w:rsidR="00BE047F" w:rsidRPr="002540C7" w:rsidRDefault="00BE047F" w:rsidP="00191F2F">
                                  <w:pPr>
                                    <w:jc w:val="center"/>
                                    <w:rPr>
                                      <w:b/>
                                    </w:rPr>
                                  </w:pPr>
                                  <w:r w:rsidRPr="002540C7">
                                    <w:rPr>
                                      <w:b/>
                                    </w:rPr>
                                    <w:t>PDF</w:t>
                                  </w:r>
                                </w:p>
                              </w:tc>
                            </w:tr>
                            <w:tr w:rsidR="00BE047F" w14:paraId="3D3C50F7" w14:textId="77777777" w:rsidTr="00053386">
                              <w:tc>
                                <w:tcPr>
                                  <w:tcW w:w="1110" w:type="dxa"/>
                                  <w:tcBorders>
                                    <w:top w:val="single" w:sz="12" w:space="0" w:color="auto"/>
                                  </w:tcBorders>
                                </w:tcPr>
                                <w:p w14:paraId="313F0019" w14:textId="77777777" w:rsidR="00BE047F" w:rsidRDefault="00BE047F" w:rsidP="00191F2F">
                                  <w:pPr>
                                    <w:jc w:val="center"/>
                                  </w:pPr>
                                  <w:r>
                                    <w:t>0</w:t>
                                  </w:r>
                                </w:p>
                              </w:tc>
                              <w:tc>
                                <w:tcPr>
                                  <w:tcW w:w="1767" w:type="dxa"/>
                                  <w:tcBorders>
                                    <w:top w:val="single" w:sz="12" w:space="0" w:color="auto"/>
                                  </w:tcBorders>
                                  <w:tcMar>
                                    <w:left w:w="115" w:type="dxa"/>
                                    <w:right w:w="720" w:type="dxa"/>
                                  </w:tcMar>
                                </w:tcPr>
                                <w:p w14:paraId="58F3910D" w14:textId="77777777" w:rsidR="00BE047F" w:rsidRDefault="00BE047F" w:rsidP="00191F2F">
                                  <w:pPr>
                                    <w:jc w:val="right"/>
                                  </w:pPr>
                                  <w:r>
                                    <w:t>193</w:t>
                                  </w:r>
                                </w:p>
                              </w:tc>
                              <w:tc>
                                <w:tcPr>
                                  <w:tcW w:w="1078" w:type="dxa"/>
                                  <w:tcBorders>
                                    <w:top w:val="single" w:sz="12" w:space="0" w:color="auto"/>
                                  </w:tcBorders>
                                  <w:tcMar>
                                    <w:left w:w="115" w:type="dxa"/>
                                    <w:right w:w="288" w:type="dxa"/>
                                  </w:tcMar>
                                </w:tcPr>
                                <w:p w14:paraId="131094FD" w14:textId="77777777" w:rsidR="00BE047F" w:rsidRDefault="00BE047F" w:rsidP="00BF156C">
                                  <w:pPr>
                                    <w:jc w:val="right"/>
                                  </w:pPr>
                                  <w:r>
                                    <w:t>6685</w:t>
                                  </w:r>
                                </w:p>
                              </w:tc>
                              <w:tc>
                                <w:tcPr>
                                  <w:tcW w:w="1260" w:type="dxa"/>
                                  <w:tcBorders>
                                    <w:top w:val="single" w:sz="12" w:space="0" w:color="auto"/>
                                  </w:tcBorders>
                                </w:tcPr>
                                <w:p w14:paraId="7E306BA6" w14:textId="77777777" w:rsidR="00BE047F" w:rsidRDefault="00BE047F" w:rsidP="00191F2F">
                                  <w:pPr>
                                    <w:jc w:val="center"/>
                                  </w:pPr>
                                  <w:r>
                                    <w:t>2.561</w:t>
                                  </w:r>
                                </w:p>
                              </w:tc>
                              <w:tc>
                                <w:tcPr>
                                  <w:tcW w:w="1080" w:type="dxa"/>
                                  <w:tcBorders>
                                    <w:top w:val="single" w:sz="12" w:space="0" w:color="auto"/>
                                  </w:tcBorders>
                                </w:tcPr>
                                <w:p w14:paraId="229EB2EC" w14:textId="77777777" w:rsidR="00BE047F" w:rsidRDefault="00BE047F" w:rsidP="00191F2F">
                                  <w:pPr>
                                    <w:jc w:val="center"/>
                                  </w:pPr>
                                  <w:r>
                                    <w:t>30846</w:t>
                                  </w:r>
                                </w:p>
                              </w:tc>
                              <w:tc>
                                <w:tcPr>
                                  <w:tcW w:w="1170" w:type="dxa"/>
                                  <w:tcBorders>
                                    <w:top w:val="single" w:sz="12" w:space="0" w:color="auto"/>
                                  </w:tcBorders>
                                </w:tcPr>
                                <w:p w14:paraId="3D42C5B3" w14:textId="77777777" w:rsidR="00BE047F" w:rsidRDefault="00BE047F" w:rsidP="00191F2F">
                                  <w:pPr>
                                    <w:jc w:val="center"/>
                                  </w:pPr>
                                  <w:r>
                                    <w:t>24840</w:t>
                                  </w:r>
                                </w:p>
                              </w:tc>
                              <w:tc>
                                <w:tcPr>
                                  <w:tcW w:w="900" w:type="dxa"/>
                                  <w:tcBorders>
                                    <w:top w:val="single" w:sz="12" w:space="0" w:color="auto"/>
                                  </w:tcBorders>
                                </w:tcPr>
                                <w:p w14:paraId="45A7462F" w14:textId="77777777" w:rsidR="00BE047F" w:rsidRDefault="00BE047F" w:rsidP="00191F2F">
                                  <w:pPr>
                                    <w:jc w:val="center"/>
                                  </w:pPr>
                                  <w:r>
                                    <w:t>0.805</w:t>
                                  </w:r>
                                </w:p>
                              </w:tc>
                            </w:tr>
                            <w:tr w:rsidR="00BE047F" w14:paraId="06DB02D9" w14:textId="77777777" w:rsidTr="00053386">
                              <w:tc>
                                <w:tcPr>
                                  <w:tcW w:w="1110" w:type="dxa"/>
                                </w:tcPr>
                                <w:p w14:paraId="4DFAF00B" w14:textId="77777777" w:rsidR="00BE047F" w:rsidRDefault="00BE047F" w:rsidP="00191F2F">
                                  <w:pPr>
                                    <w:jc w:val="center"/>
                                  </w:pPr>
                                  <w:r>
                                    <w:t>1</w:t>
                                  </w:r>
                                </w:p>
                              </w:tc>
                              <w:tc>
                                <w:tcPr>
                                  <w:tcW w:w="1767" w:type="dxa"/>
                                  <w:tcMar>
                                    <w:left w:w="115" w:type="dxa"/>
                                    <w:right w:w="720" w:type="dxa"/>
                                  </w:tcMar>
                                </w:tcPr>
                                <w:p w14:paraId="2ED7A772" w14:textId="77777777" w:rsidR="00BE047F" w:rsidRDefault="00BE047F" w:rsidP="00191F2F">
                                  <w:pPr>
                                    <w:jc w:val="right"/>
                                  </w:pPr>
                                  <w:r>
                                    <w:t>28</w:t>
                                  </w:r>
                                </w:p>
                              </w:tc>
                              <w:tc>
                                <w:tcPr>
                                  <w:tcW w:w="1078" w:type="dxa"/>
                                  <w:tcMar>
                                    <w:left w:w="115" w:type="dxa"/>
                                    <w:right w:w="288" w:type="dxa"/>
                                  </w:tcMar>
                                </w:tcPr>
                                <w:p w14:paraId="223F84E7" w14:textId="77777777" w:rsidR="00BE047F" w:rsidRDefault="00BE047F" w:rsidP="00BF156C">
                                  <w:pPr>
                                    <w:jc w:val="right"/>
                                  </w:pPr>
                                  <w:r>
                                    <w:t>9988</w:t>
                                  </w:r>
                                </w:p>
                              </w:tc>
                              <w:tc>
                                <w:tcPr>
                                  <w:tcW w:w="1260" w:type="dxa"/>
                                </w:tcPr>
                                <w:p w14:paraId="79DA4624" w14:textId="77777777" w:rsidR="00BE047F" w:rsidRDefault="00BE047F" w:rsidP="00191F2F">
                                  <w:pPr>
                                    <w:jc w:val="center"/>
                                  </w:pPr>
                                  <w:r>
                                    <w:t>1.716</w:t>
                                  </w:r>
                                </w:p>
                              </w:tc>
                              <w:tc>
                                <w:tcPr>
                                  <w:tcW w:w="1080" w:type="dxa"/>
                                </w:tcPr>
                                <w:p w14:paraId="45C1C412" w14:textId="77777777" w:rsidR="00BE047F" w:rsidRDefault="00BE047F" w:rsidP="00191F2F">
                                  <w:pPr>
                                    <w:jc w:val="center"/>
                                  </w:pPr>
                                  <w:r>
                                    <w:t>30576</w:t>
                                  </w:r>
                                </w:p>
                              </w:tc>
                              <w:tc>
                                <w:tcPr>
                                  <w:tcW w:w="1170" w:type="dxa"/>
                                </w:tcPr>
                                <w:p w14:paraId="358BBD15" w14:textId="77777777" w:rsidR="00BE047F" w:rsidRDefault="00BE047F" w:rsidP="00191F2F">
                                  <w:pPr>
                                    <w:jc w:val="center"/>
                                  </w:pPr>
                                  <w:r>
                                    <w:t>24711</w:t>
                                  </w:r>
                                </w:p>
                              </w:tc>
                              <w:tc>
                                <w:tcPr>
                                  <w:tcW w:w="900" w:type="dxa"/>
                                </w:tcPr>
                                <w:p w14:paraId="4CE1A09A" w14:textId="77777777" w:rsidR="00BE047F" w:rsidRDefault="00BE047F" w:rsidP="00191F2F">
                                  <w:pPr>
                                    <w:jc w:val="center"/>
                                  </w:pPr>
                                  <w:r>
                                    <w:t>0.808</w:t>
                                  </w:r>
                                </w:p>
                              </w:tc>
                            </w:tr>
                            <w:tr w:rsidR="00BE047F" w14:paraId="7EFE8491" w14:textId="77777777" w:rsidTr="00053386">
                              <w:tc>
                                <w:tcPr>
                                  <w:tcW w:w="1110" w:type="dxa"/>
                                </w:tcPr>
                                <w:p w14:paraId="1B08FC93" w14:textId="77777777" w:rsidR="00BE047F" w:rsidRDefault="00BE047F" w:rsidP="00191F2F">
                                  <w:pPr>
                                    <w:jc w:val="center"/>
                                  </w:pPr>
                                  <w:r>
                                    <w:t>2</w:t>
                                  </w:r>
                                </w:p>
                              </w:tc>
                              <w:tc>
                                <w:tcPr>
                                  <w:tcW w:w="1767" w:type="dxa"/>
                                  <w:tcMar>
                                    <w:left w:w="115" w:type="dxa"/>
                                    <w:right w:w="720" w:type="dxa"/>
                                  </w:tcMar>
                                </w:tcPr>
                                <w:p w14:paraId="42CE60A7" w14:textId="77777777" w:rsidR="00BE047F" w:rsidRDefault="00BE047F" w:rsidP="00191F2F">
                                  <w:pPr>
                                    <w:jc w:val="right"/>
                                  </w:pPr>
                                  <w:r>
                                    <w:t>31</w:t>
                                  </w:r>
                                </w:p>
                              </w:tc>
                              <w:tc>
                                <w:tcPr>
                                  <w:tcW w:w="1078" w:type="dxa"/>
                                  <w:tcMar>
                                    <w:left w:w="115" w:type="dxa"/>
                                    <w:right w:w="288" w:type="dxa"/>
                                  </w:tcMar>
                                </w:tcPr>
                                <w:p w14:paraId="025ECAED" w14:textId="77777777" w:rsidR="00BE047F" w:rsidRDefault="00BE047F" w:rsidP="00BF156C">
                                  <w:pPr>
                                    <w:jc w:val="right"/>
                                  </w:pPr>
                                  <w:r>
                                    <w:t>9622</w:t>
                                  </w:r>
                                </w:p>
                              </w:tc>
                              <w:tc>
                                <w:tcPr>
                                  <w:tcW w:w="1260" w:type="dxa"/>
                                </w:tcPr>
                                <w:p w14:paraId="099B9AED" w14:textId="77777777" w:rsidR="00BE047F" w:rsidRDefault="00BE047F" w:rsidP="00191F2F">
                                  <w:pPr>
                                    <w:jc w:val="center"/>
                                  </w:pPr>
                                  <w:r>
                                    <w:t>1.789</w:t>
                                  </w:r>
                                </w:p>
                              </w:tc>
                              <w:tc>
                                <w:tcPr>
                                  <w:tcW w:w="1080" w:type="dxa"/>
                                </w:tcPr>
                                <w:p w14:paraId="31932BC0" w14:textId="77777777" w:rsidR="00BE047F" w:rsidRDefault="00BE047F" w:rsidP="00191F2F">
                                  <w:pPr>
                                    <w:jc w:val="center"/>
                                  </w:pPr>
                                  <w:r>
                                    <w:t>30730</w:t>
                                  </w:r>
                                </w:p>
                              </w:tc>
                              <w:tc>
                                <w:tcPr>
                                  <w:tcW w:w="1170" w:type="dxa"/>
                                </w:tcPr>
                                <w:p w14:paraId="76023150" w14:textId="77777777" w:rsidR="00BE047F" w:rsidRDefault="00BE047F" w:rsidP="00191F2F">
                                  <w:pPr>
                                    <w:jc w:val="center"/>
                                  </w:pPr>
                                  <w:r>
                                    <w:t>24715</w:t>
                                  </w:r>
                                </w:p>
                              </w:tc>
                              <w:tc>
                                <w:tcPr>
                                  <w:tcW w:w="900" w:type="dxa"/>
                                </w:tcPr>
                                <w:p w14:paraId="4D2AD371" w14:textId="77777777" w:rsidR="00BE047F" w:rsidRDefault="00BE047F" w:rsidP="00191F2F">
                                  <w:pPr>
                                    <w:jc w:val="center"/>
                                  </w:pPr>
                                  <w:r>
                                    <w:t>0.804</w:t>
                                  </w:r>
                                </w:p>
                              </w:tc>
                            </w:tr>
                            <w:tr w:rsidR="00BE047F" w14:paraId="370CC353" w14:textId="77777777" w:rsidTr="00053386">
                              <w:tc>
                                <w:tcPr>
                                  <w:tcW w:w="1110" w:type="dxa"/>
                                </w:tcPr>
                                <w:p w14:paraId="0530ABCF" w14:textId="77777777" w:rsidR="00BE047F" w:rsidRDefault="00BE047F" w:rsidP="00191F2F">
                                  <w:pPr>
                                    <w:jc w:val="center"/>
                                  </w:pPr>
                                  <w:r>
                                    <w:t>3</w:t>
                                  </w:r>
                                </w:p>
                              </w:tc>
                              <w:tc>
                                <w:tcPr>
                                  <w:tcW w:w="1767" w:type="dxa"/>
                                  <w:tcMar>
                                    <w:left w:w="115" w:type="dxa"/>
                                    <w:right w:w="720" w:type="dxa"/>
                                  </w:tcMar>
                                </w:tcPr>
                                <w:p w14:paraId="373BE4DD" w14:textId="77777777" w:rsidR="00BE047F" w:rsidRDefault="00BE047F" w:rsidP="00191F2F">
                                  <w:pPr>
                                    <w:jc w:val="right"/>
                                  </w:pPr>
                                  <w:r>
                                    <w:t>5</w:t>
                                  </w:r>
                                </w:p>
                              </w:tc>
                              <w:tc>
                                <w:tcPr>
                                  <w:tcW w:w="1078" w:type="dxa"/>
                                  <w:tcMar>
                                    <w:left w:w="115" w:type="dxa"/>
                                    <w:right w:w="288" w:type="dxa"/>
                                  </w:tcMar>
                                </w:tcPr>
                                <w:p w14:paraId="0FC7C2C3" w14:textId="77777777" w:rsidR="00BE047F" w:rsidRDefault="00BE047F" w:rsidP="00BF156C">
                                  <w:pPr>
                                    <w:jc w:val="right"/>
                                  </w:pPr>
                                  <w:r>
                                    <w:t>13947</w:t>
                                  </w:r>
                                </w:p>
                              </w:tc>
                              <w:tc>
                                <w:tcPr>
                                  <w:tcW w:w="1260" w:type="dxa"/>
                                </w:tcPr>
                                <w:p w14:paraId="7D876976" w14:textId="77777777" w:rsidR="00BE047F" w:rsidRDefault="00BE047F" w:rsidP="00191F2F">
                                  <w:pPr>
                                    <w:jc w:val="center"/>
                                  </w:pPr>
                                  <w:r>
                                    <w:t>1.233</w:t>
                                  </w:r>
                                </w:p>
                              </w:tc>
                              <w:tc>
                                <w:tcPr>
                                  <w:tcW w:w="1080" w:type="dxa"/>
                                </w:tcPr>
                                <w:p w14:paraId="4EE5BDAA" w14:textId="77777777" w:rsidR="00BE047F" w:rsidRDefault="00BE047F" w:rsidP="00191F2F">
                                  <w:pPr>
                                    <w:jc w:val="center"/>
                                  </w:pPr>
                                  <w:r>
                                    <w:t>31119</w:t>
                                  </w:r>
                                </w:p>
                              </w:tc>
                              <w:tc>
                                <w:tcPr>
                                  <w:tcW w:w="1170" w:type="dxa"/>
                                </w:tcPr>
                                <w:p w14:paraId="5EAA0EE1" w14:textId="77777777" w:rsidR="00BE047F" w:rsidRDefault="00BE047F" w:rsidP="00191F2F">
                                  <w:pPr>
                                    <w:jc w:val="center"/>
                                  </w:pPr>
                                  <w:r>
                                    <w:t>25140</w:t>
                                  </w:r>
                                </w:p>
                              </w:tc>
                              <w:tc>
                                <w:tcPr>
                                  <w:tcW w:w="900" w:type="dxa"/>
                                </w:tcPr>
                                <w:p w14:paraId="3D09ABB3" w14:textId="77777777" w:rsidR="00BE047F" w:rsidRDefault="00BE047F" w:rsidP="00191F2F">
                                  <w:pPr>
                                    <w:jc w:val="center"/>
                                  </w:pPr>
                                  <w:r>
                                    <w:t>0.808</w:t>
                                  </w:r>
                                </w:p>
                              </w:tc>
                            </w:tr>
                            <w:tr w:rsidR="00BE047F" w14:paraId="7896A2E2" w14:textId="77777777" w:rsidTr="00053386">
                              <w:tc>
                                <w:tcPr>
                                  <w:tcW w:w="1110" w:type="dxa"/>
                                </w:tcPr>
                                <w:p w14:paraId="7FAE240F" w14:textId="77777777" w:rsidR="00BE047F" w:rsidRDefault="00BE047F" w:rsidP="00191F2F">
                                  <w:pPr>
                                    <w:jc w:val="center"/>
                                  </w:pPr>
                                  <w:r>
                                    <w:t>4</w:t>
                                  </w:r>
                                </w:p>
                              </w:tc>
                              <w:tc>
                                <w:tcPr>
                                  <w:tcW w:w="1767" w:type="dxa"/>
                                  <w:tcMar>
                                    <w:left w:w="115" w:type="dxa"/>
                                    <w:right w:w="720" w:type="dxa"/>
                                  </w:tcMar>
                                </w:tcPr>
                                <w:p w14:paraId="56AA5CA4" w14:textId="77777777" w:rsidR="00BE047F" w:rsidRDefault="00BE047F" w:rsidP="00191F2F">
                                  <w:pPr>
                                    <w:jc w:val="right"/>
                                  </w:pPr>
                                  <w:r>
                                    <w:t>179</w:t>
                                  </w:r>
                                </w:p>
                              </w:tc>
                              <w:tc>
                                <w:tcPr>
                                  <w:tcW w:w="1078" w:type="dxa"/>
                                  <w:tcMar>
                                    <w:left w:w="115" w:type="dxa"/>
                                    <w:right w:w="288" w:type="dxa"/>
                                  </w:tcMar>
                                </w:tcPr>
                                <w:p w14:paraId="60B0EFE5" w14:textId="77777777" w:rsidR="00BE047F" w:rsidRDefault="00BE047F" w:rsidP="00BF156C">
                                  <w:pPr>
                                    <w:jc w:val="right"/>
                                  </w:pPr>
                                  <w:r>
                                    <w:t>6704</w:t>
                                  </w:r>
                                </w:p>
                              </w:tc>
                              <w:tc>
                                <w:tcPr>
                                  <w:tcW w:w="1260" w:type="dxa"/>
                                </w:tcPr>
                                <w:p w14:paraId="7EF008BE" w14:textId="77777777" w:rsidR="00BE047F" w:rsidRDefault="00BE047F" w:rsidP="00191F2F">
                                  <w:pPr>
                                    <w:jc w:val="center"/>
                                  </w:pPr>
                                  <w:r>
                                    <w:t>2.555</w:t>
                                  </w:r>
                                </w:p>
                              </w:tc>
                              <w:tc>
                                <w:tcPr>
                                  <w:tcW w:w="1080" w:type="dxa"/>
                                </w:tcPr>
                                <w:p w14:paraId="598C5815" w14:textId="77777777" w:rsidR="00BE047F" w:rsidRDefault="00BE047F" w:rsidP="00191F2F">
                                  <w:pPr>
                                    <w:jc w:val="center"/>
                                  </w:pPr>
                                  <w:r>
                                    <w:t>30845</w:t>
                                  </w:r>
                                </w:p>
                              </w:tc>
                              <w:tc>
                                <w:tcPr>
                                  <w:tcW w:w="1170" w:type="dxa"/>
                                </w:tcPr>
                                <w:p w14:paraId="781C0F97" w14:textId="77777777" w:rsidR="00BE047F" w:rsidRDefault="00BE047F" w:rsidP="00191F2F">
                                  <w:pPr>
                                    <w:jc w:val="center"/>
                                  </w:pPr>
                                  <w:r>
                                    <w:t>24920</w:t>
                                  </w:r>
                                </w:p>
                              </w:tc>
                              <w:tc>
                                <w:tcPr>
                                  <w:tcW w:w="900" w:type="dxa"/>
                                </w:tcPr>
                                <w:p w14:paraId="678F1E9F" w14:textId="77777777" w:rsidR="00BE047F" w:rsidRDefault="00BE047F" w:rsidP="00191F2F">
                                  <w:pPr>
                                    <w:jc w:val="center"/>
                                  </w:pPr>
                                  <w:r>
                                    <w:t>0.808</w:t>
                                  </w:r>
                                </w:p>
                              </w:tc>
                            </w:tr>
                            <w:tr w:rsidR="00BE047F" w14:paraId="28022758" w14:textId="77777777" w:rsidTr="00053386">
                              <w:tc>
                                <w:tcPr>
                                  <w:tcW w:w="1110" w:type="dxa"/>
                                </w:tcPr>
                                <w:p w14:paraId="45F3B23C" w14:textId="77777777" w:rsidR="00BE047F" w:rsidRDefault="00BE047F" w:rsidP="00191F2F">
                                  <w:pPr>
                                    <w:jc w:val="center"/>
                                  </w:pPr>
                                  <w:r>
                                    <w:t>5</w:t>
                                  </w:r>
                                </w:p>
                              </w:tc>
                              <w:tc>
                                <w:tcPr>
                                  <w:tcW w:w="1767" w:type="dxa"/>
                                  <w:tcMar>
                                    <w:left w:w="115" w:type="dxa"/>
                                    <w:right w:w="720" w:type="dxa"/>
                                  </w:tcMar>
                                </w:tcPr>
                                <w:p w14:paraId="310984A2" w14:textId="77777777" w:rsidR="00BE047F" w:rsidRDefault="00BE047F" w:rsidP="00191F2F">
                                  <w:pPr>
                                    <w:jc w:val="right"/>
                                  </w:pPr>
                                  <w:r>
                                    <w:t>354</w:t>
                                  </w:r>
                                </w:p>
                              </w:tc>
                              <w:tc>
                                <w:tcPr>
                                  <w:tcW w:w="1078" w:type="dxa"/>
                                  <w:tcMar>
                                    <w:left w:w="115" w:type="dxa"/>
                                    <w:right w:w="288" w:type="dxa"/>
                                  </w:tcMar>
                                </w:tcPr>
                                <w:p w14:paraId="553216B6" w14:textId="77777777" w:rsidR="00BE047F" w:rsidRDefault="00BE047F" w:rsidP="00BF156C">
                                  <w:pPr>
                                    <w:jc w:val="right"/>
                                  </w:pPr>
                                  <w:r>
                                    <w:t>5751</w:t>
                                  </w:r>
                                </w:p>
                              </w:tc>
                              <w:tc>
                                <w:tcPr>
                                  <w:tcW w:w="1260" w:type="dxa"/>
                                </w:tcPr>
                                <w:p w14:paraId="7D9E387A" w14:textId="77777777" w:rsidR="00BE047F" w:rsidRDefault="00BE047F" w:rsidP="00191F2F">
                                  <w:pPr>
                                    <w:jc w:val="center"/>
                                  </w:pPr>
                                  <w:r>
                                    <w:t>2.979</w:t>
                                  </w:r>
                                </w:p>
                              </w:tc>
                              <w:tc>
                                <w:tcPr>
                                  <w:tcW w:w="1080" w:type="dxa"/>
                                </w:tcPr>
                                <w:p w14:paraId="39E9A3E5" w14:textId="77777777" w:rsidR="00BE047F" w:rsidRDefault="00BE047F" w:rsidP="00191F2F">
                                  <w:pPr>
                                    <w:jc w:val="center"/>
                                  </w:pPr>
                                  <w:r>
                                    <w:t>30685</w:t>
                                  </w:r>
                                </w:p>
                              </w:tc>
                              <w:tc>
                                <w:tcPr>
                                  <w:tcW w:w="1170" w:type="dxa"/>
                                </w:tcPr>
                                <w:p w14:paraId="53416088" w14:textId="77777777" w:rsidR="00BE047F" w:rsidRDefault="00BE047F" w:rsidP="00191F2F">
                                  <w:pPr>
                                    <w:jc w:val="center"/>
                                  </w:pPr>
                                  <w:r>
                                    <w:t>22976</w:t>
                                  </w:r>
                                </w:p>
                              </w:tc>
                              <w:tc>
                                <w:tcPr>
                                  <w:tcW w:w="900" w:type="dxa"/>
                                </w:tcPr>
                                <w:p w14:paraId="0E21212B" w14:textId="77777777" w:rsidR="00BE047F" w:rsidRDefault="00BE047F" w:rsidP="00191F2F">
                                  <w:pPr>
                                    <w:jc w:val="center"/>
                                  </w:pPr>
                                  <w:r>
                                    <w:t>0.749</w:t>
                                  </w:r>
                                </w:p>
                              </w:tc>
                            </w:tr>
                          </w:tbl>
                          <w:p w14:paraId="75AC21B3" w14:textId="77777777" w:rsidR="00BE047F" w:rsidRDefault="00BE047F"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14:paraId="7D097388" w14:textId="77777777" w:rsidR="00BE047F" w:rsidRDefault="00BE047F" w:rsidP="007F78DF">
                      <w:pPr>
                        <w:pStyle w:val="Caption"/>
                      </w:pPr>
                      <w:bookmarkStart w:id="202"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2"/>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E047F" w14:paraId="1BAF5AE7" w14:textId="77777777" w:rsidTr="00053386">
                        <w:tc>
                          <w:tcPr>
                            <w:tcW w:w="1110" w:type="dxa"/>
                            <w:tcBorders>
                              <w:bottom w:val="single" w:sz="12" w:space="0" w:color="auto"/>
                            </w:tcBorders>
                          </w:tcPr>
                          <w:p w14:paraId="6EA22383" w14:textId="77777777" w:rsidR="00BE047F" w:rsidRPr="002540C7" w:rsidRDefault="00BE047F" w:rsidP="00191F2F">
                            <w:pPr>
                              <w:jc w:val="center"/>
                              <w:rPr>
                                <w:b/>
                              </w:rPr>
                            </w:pPr>
                            <w:r w:rsidRPr="002540C7">
                              <w:rPr>
                                <w:b/>
                              </w:rPr>
                              <w:t>Terminal</w:t>
                            </w:r>
                          </w:p>
                        </w:tc>
                        <w:tc>
                          <w:tcPr>
                            <w:tcW w:w="1767" w:type="dxa"/>
                            <w:tcBorders>
                              <w:bottom w:val="single" w:sz="12" w:space="0" w:color="auto"/>
                            </w:tcBorders>
                          </w:tcPr>
                          <w:p w14:paraId="5D394336" w14:textId="77777777" w:rsidR="00BE047F" w:rsidRPr="002540C7" w:rsidRDefault="00BE047F" w:rsidP="00191F2F">
                            <w:pPr>
                              <w:jc w:val="center"/>
                              <w:rPr>
                                <w:b/>
                              </w:rPr>
                            </w:pPr>
                            <w:r w:rsidRPr="002540C7">
                              <w:rPr>
                                <w:b/>
                              </w:rPr>
                              <w:t>Distance (km)</w:t>
                            </w:r>
                          </w:p>
                        </w:tc>
                        <w:tc>
                          <w:tcPr>
                            <w:tcW w:w="1078" w:type="dxa"/>
                            <w:tcBorders>
                              <w:bottom w:val="single" w:sz="12" w:space="0" w:color="auto"/>
                            </w:tcBorders>
                          </w:tcPr>
                          <w:p w14:paraId="78D45ABC" w14:textId="77777777" w:rsidR="00BE047F" w:rsidRPr="002540C7" w:rsidRDefault="00BE047F"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BE047F" w:rsidRPr="002540C7" w:rsidRDefault="00BE047F" w:rsidP="00191F2F">
                            <w:pPr>
                              <w:jc w:val="center"/>
                              <w:rPr>
                                <w:b/>
                              </w:rPr>
                            </w:pPr>
                            <w:r>
                              <w:rPr>
                                <w:b/>
                              </w:rPr>
                              <w:t>Avg Xmt</w:t>
                            </w:r>
                          </w:p>
                        </w:tc>
                        <w:tc>
                          <w:tcPr>
                            <w:tcW w:w="1080" w:type="dxa"/>
                            <w:tcBorders>
                              <w:bottom w:val="single" w:sz="12" w:space="0" w:color="auto"/>
                            </w:tcBorders>
                          </w:tcPr>
                          <w:p w14:paraId="6167BF35" w14:textId="77777777" w:rsidR="00BE047F" w:rsidRPr="002540C7" w:rsidRDefault="00BE047F"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BE047F" w:rsidRPr="002540C7" w:rsidRDefault="00BE047F" w:rsidP="00191F2F">
                            <w:pPr>
                              <w:jc w:val="center"/>
                              <w:rPr>
                                <w:b/>
                              </w:rPr>
                            </w:pPr>
                            <w:r>
                              <w:rPr>
                                <w:b/>
                              </w:rPr>
                              <w:t>Rcvd H-T</w:t>
                            </w:r>
                          </w:p>
                        </w:tc>
                        <w:tc>
                          <w:tcPr>
                            <w:tcW w:w="900" w:type="dxa"/>
                            <w:tcBorders>
                              <w:bottom w:val="single" w:sz="12" w:space="0" w:color="auto"/>
                            </w:tcBorders>
                          </w:tcPr>
                          <w:p w14:paraId="1DC4A309" w14:textId="77777777" w:rsidR="00BE047F" w:rsidRPr="002540C7" w:rsidRDefault="00BE047F" w:rsidP="00191F2F">
                            <w:pPr>
                              <w:jc w:val="center"/>
                              <w:rPr>
                                <w:b/>
                              </w:rPr>
                            </w:pPr>
                            <w:r w:rsidRPr="002540C7">
                              <w:rPr>
                                <w:b/>
                              </w:rPr>
                              <w:t>PDF</w:t>
                            </w:r>
                          </w:p>
                        </w:tc>
                      </w:tr>
                      <w:tr w:rsidR="00BE047F" w14:paraId="3D3C50F7" w14:textId="77777777" w:rsidTr="00053386">
                        <w:tc>
                          <w:tcPr>
                            <w:tcW w:w="1110" w:type="dxa"/>
                            <w:tcBorders>
                              <w:top w:val="single" w:sz="12" w:space="0" w:color="auto"/>
                            </w:tcBorders>
                          </w:tcPr>
                          <w:p w14:paraId="313F0019" w14:textId="77777777" w:rsidR="00BE047F" w:rsidRDefault="00BE047F" w:rsidP="00191F2F">
                            <w:pPr>
                              <w:jc w:val="center"/>
                            </w:pPr>
                            <w:r>
                              <w:t>0</w:t>
                            </w:r>
                          </w:p>
                        </w:tc>
                        <w:tc>
                          <w:tcPr>
                            <w:tcW w:w="1767" w:type="dxa"/>
                            <w:tcBorders>
                              <w:top w:val="single" w:sz="12" w:space="0" w:color="auto"/>
                            </w:tcBorders>
                            <w:tcMar>
                              <w:left w:w="115" w:type="dxa"/>
                              <w:right w:w="720" w:type="dxa"/>
                            </w:tcMar>
                          </w:tcPr>
                          <w:p w14:paraId="58F3910D" w14:textId="77777777" w:rsidR="00BE047F" w:rsidRDefault="00BE047F" w:rsidP="00191F2F">
                            <w:pPr>
                              <w:jc w:val="right"/>
                            </w:pPr>
                            <w:r>
                              <w:t>193</w:t>
                            </w:r>
                          </w:p>
                        </w:tc>
                        <w:tc>
                          <w:tcPr>
                            <w:tcW w:w="1078" w:type="dxa"/>
                            <w:tcBorders>
                              <w:top w:val="single" w:sz="12" w:space="0" w:color="auto"/>
                            </w:tcBorders>
                            <w:tcMar>
                              <w:left w:w="115" w:type="dxa"/>
                              <w:right w:w="288" w:type="dxa"/>
                            </w:tcMar>
                          </w:tcPr>
                          <w:p w14:paraId="131094FD" w14:textId="77777777" w:rsidR="00BE047F" w:rsidRDefault="00BE047F" w:rsidP="00BF156C">
                            <w:pPr>
                              <w:jc w:val="right"/>
                            </w:pPr>
                            <w:r>
                              <w:t>6685</w:t>
                            </w:r>
                          </w:p>
                        </w:tc>
                        <w:tc>
                          <w:tcPr>
                            <w:tcW w:w="1260" w:type="dxa"/>
                            <w:tcBorders>
                              <w:top w:val="single" w:sz="12" w:space="0" w:color="auto"/>
                            </w:tcBorders>
                          </w:tcPr>
                          <w:p w14:paraId="7E306BA6" w14:textId="77777777" w:rsidR="00BE047F" w:rsidRDefault="00BE047F" w:rsidP="00191F2F">
                            <w:pPr>
                              <w:jc w:val="center"/>
                            </w:pPr>
                            <w:r>
                              <w:t>2.561</w:t>
                            </w:r>
                          </w:p>
                        </w:tc>
                        <w:tc>
                          <w:tcPr>
                            <w:tcW w:w="1080" w:type="dxa"/>
                            <w:tcBorders>
                              <w:top w:val="single" w:sz="12" w:space="0" w:color="auto"/>
                            </w:tcBorders>
                          </w:tcPr>
                          <w:p w14:paraId="229EB2EC" w14:textId="77777777" w:rsidR="00BE047F" w:rsidRDefault="00BE047F" w:rsidP="00191F2F">
                            <w:pPr>
                              <w:jc w:val="center"/>
                            </w:pPr>
                            <w:r>
                              <w:t>30846</w:t>
                            </w:r>
                          </w:p>
                        </w:tc>
                        <w:tc>
                          <w:tcPr>
                            <w:tcW w:w="1170" w:type="dxa"/>
                            <w:tcBorders>
                              <w:top w:val="single" w:sz="12" w:space="0" w:color="auto"/>
                            </w:tcBorders>
                          </w:tcPr>
                          <w:p w14:paraId="3D42C5B3" w14:textId="77777777" w:rsidR="00BE047F" w:rsidRDefault="00BE047F" w:rsidP="00191F2F">
                            <w:pPr>
                              <w:jc w:val="center"/>
                            </w:pPr>
                            <w:r>
                              <w:t>24840</w:t>
                            </w:r>
                          </w:p>
                        </w:tc>
                        <w:tc>
                          <w:tcPr>
                            <w:tcW w:w="900" w:type="dxa"/>
                            <w:tcBorders>
                              <w:top w:val="single" w:sz="12" w:space="0" w:color="auto"/>
                            </w:tcBorders>
                          </w:tcPr>
                          <w:p w14:paraId="45A7462F" w14:textId="77777777" w:rsidR="00BE047F" w:rsidRDefault="00BE047F" w:rsidP="00191F2F">
                            <w:pPr>
                              <w:jc w:val="center"/>
                            </w:pPr>
                            <w:r>
                              <w:t>0.805</w:t>
                            </w:r>
                          </w:p>
                        </w:tc>
                      </w:tr>
                      <w:tr w:rsidR="00BE047F" w14:paraId="06DB02D9" w14:textId="77777777" w:rsidTr="00053386">
                        <w:tc>
                          <w:tcPr>
                            <w:tcW w:w="1110" w:type="dxa"/>
                          </w:tcPr>
                          <w:p w14:paraId="4DFAF00B" w14:textId="77777777" w:rsidR="00BE047F" w:rsidRDefault="00BE047F" w:rsidP="00191F2F">
                            <w:pPr>
                              <w:jc w:val="center"/>
                            </w:pPr>
                            <w:r>
                              <w:t>1</w:t>
                            </w:r>
                          </w:p>
                        </w:tc>
                        <w:tc>
                          <w:tcPr>
                            <w:tcW w:w="1767" w:type="dxa"/>
                            <w:tcMar>
                              <w:left w:w="115" w:type="dxa"/>
                              <w:right w:w="720" w:type="dxa"/>
                            </w:tcMar>
                          </w:tcPr>
                          <w:p w14:paraId="2ED7A772" w14:textId="77777777" w:rsidR="00BE047F" w:rsidRDefault="00BE047F" w:rsidP="00191F2F">
                            <w:pPr>
                              <w:jc w:val="right"/>
                            </w:pPr>
                            <w:r>
                              <w:t>28</w:t>
                            </w:r>
                          </w:p>
                        </w:tc>
                        <w:tc>
                          <w:tcPr>
                            <w:tcW w:w="1078" w:type="dxa"/>
                            <w:tcMar>
                              <w:left w:w="115" w:type="dxa"/>
                              <w:right w:w="288" w:type="dxa"/>
                            </w:tcMar>
                          </w:tcPr>
                          <w:p w14:paraId="223F84E7" w14:textId="77777777" w:rsidR="00BE047F" w:rsidRDefault="00BE047F" w:rsidP="00BF156C">
                            <w:pPr>
                              <w:jc w:val="right"/>
                            </w:pPr>
                            <w:r>
                              <w:t>9988</w:t>
                            </w:r>
                          </w:p>
                        </w:tc>
                        <w:tc>
                          <w:tcPr>
                            <w:tcW w:w="1260" w:type="dxa"/>
                          </w:tcPr>
                          <w:p w14:paraId="79DA4624" w14:textId="77777777" w:rsidR="00BE047F" w:rsidRDefault="00BE047F" w:rsidP="00191F2F">
                            <w:pPr>
                              <w:jc w:val="center"/>
                            </w:pPr>
                            <w:r>
                              <w:t>1.716</w:t>
                            </w:r>
                          </w:p>
                        </w:tc>
                        <w:tc>
                          <w:tcPr>
                            <w:tcW w:w="1080" w:type="dxa"/>
                          </w:tcPr>
                          <w:p w14:paraId="45C1C412" w14:textId="77777777" w:rsidR="00BE047F" w:rsidRDefault="00BE047F" w:rsidP="00191F2F">
                            <w:pPr>
                              <w:jc w:val="center"/>
                            </w:pPr>
                            <w:r>
                              <w:t>30576</w:t>
                            </w:r>
                          </w:p>
                        </w:tc>
                        <w:tc>
                          <w:tcPr>
                            <w:tcW w:w="1170" w:type="dxa"/>
                          </w:tcPr>
                          <w:p w14:paraId="358BBD15" w14:textId="77777777" w:rsidR="00BE047F" w:rsidRDefault="00BE047F" w:rsidP="00191F2F">
                            <w:pPr>
                              <w:jc w:val="center"/>
                            </w:pPr>
                            <w:r>
                              <w:t>24711</w:t>
                            </w:r>
                          </w:p>
                        </w:tc>
                        <w:tc>
                          <w:tcPr>
                            <w:tcW w:w="900" w:type="dxa"/>
                          </w:tcPr>
                          <w:p w14:paraId="4CE1A09A" w14:textId="77777777" w:rsidR="00BE047F" w:rsidRDefault="00BE047F" w:rsidP="00191F2F">
                            <w:pPr>
                              <w:jc w:val="center"/>
                            </w:pPr>
                            <w:r>
                              <w:t>0.808</w:t>
                            </w:r>
                          </w:p>
                        </w:tc>
                      </w:tr>
                      <w:tr w:rsidR="00BE047F" w14:paraId="7EFE8491" w14:textId="77777777" w:rsidTr="00053386">
                        <w:tc>
                          <w:tcPr>
                            <w:tcW w:w="1110" w:type="dxa"/>
                          </w:tcPr>
                          <w:p w14:paraId="1B08FC93" w14:textId="77777777" w:rsidR="00BE047F" w:rsidRDefault="00BE047F" w:rsidP="00191F2F">
                            <w:pPr>
                              <w:jc w:val="center"/>
                            </w:pPr>
                            <w:r>
                              <w:t>2</w:t>
                            </w:r>
                          </w:p>
                        </w:tc>
                        <w:tc>
                          <w:tcPr>
                            <w:tcW w:w="1767" w:type="dxa"/>
                            <w:tcMar>
                              <w:left w:w="115" w:type="dxa"/>
                              <w:right w:w="720" w:type="dxa"/>
                            </w:tcMar>
                          </w:tcPr>
                          <w:p w14:paraId="42CE60A7" w14:textId="77777777" w:rsidR="00BE047F" w:rsidRDefault="00BE047F" w:rsidP="00191F2F">
                            <w:pPr>
                              <w:jc w:val="right"/>
                            </w:pPr>
                            <w:r>
                              <w:t>31</w:t>
                            </w:r>
                          </w:p>
                        </w:tc>
                        <w:tc>
                          <w:tcPr>
                            <w:tcW w:w="1078" w:type="dxa"/>
                            <w:tcMar>
                              <w:left w:w="115" w:type="dxa"/>
                              <w:right w:w="288" w:type="dxa"/>
                            </w:tcMar>
                          </w:tcPr>
                          <w:p w14:paraId="025ECAED" w14:textId="77777777" w:rsidR="00BE047F" w:rsidRDefault="00BE047F" w:rsidP="00BF156C">
                            <w:pPr>
                              <w:jc w:val="right"/>
                            </w:pPr>
                            <w:r>
                              <w:t>9622</w:t>
                            </w:r>
                          </w:p>
                        </w:tc>
                        <w:tc>
                          <w:tcPr>
                            <w:tcW w:w="1260" w:type="dxa"/>
                          </w:tcPr>
                          <w:p w14:paraId="099B9AED" w14:textId="77777777" w:rsidR="00BE047F" w:rsidRDefault="00BE047F" w:rsidP="00191F2F">
                            <w:pPr>
                              <w:jc w:val="center"/>
                            </w:pPr>
                            <w:r>
                              <w:t>1.789</w:t>
                            </w:r>
                          </w:p>
                        </w:tc>
                        <w:tc>
                          <w:tcPr>
                            <w:tcW w:w="1080" w:type="dxa"/>
                          </w:tcPr>
                          <w:p w14:paraId="31932BC0" w14:textId="77777777" w:rsidR="00BE047F" w:rsidRDefault="00BE047F" w:rsidP="00191F2F">
                            <w:pPr>
                              <w:jc w:val="center"/>
                            </w:pPr>
                            <w:r>
                              <w:t>30730</w:t>
                            </w:r>
                          </w:p>
                        </w:tc>
                        <w:tc>
                          <w:tcPr>
                            <w:tcW w:w="1170" w:type="dxa"/>
                          </w:tcPr>
                          <w:p w14:paraId="76023150" w14:textId="77777777" w:rsidR="00BE047F" w:rsidRDefault="00BE047F" w:rsidP="00191F2F">
                            <w:pPr>
                              <w:jc w:val="center"/>
                            </w:pPr>
                            <w:r>
                              <w:t>24715</w:t>
                            </w:r>
                          </w:p>
                        </w:tc>
                        <w:tc>
                          <w:tcPr>
                            <w:tcW w:w="900" w:type="dxa"/>
                          </w:tcPr>
                          <w:p w14:paraId="4D2AD371" w14:textId="77777777" w:rsidR="00BE047F" w:rsidRDefault="00BE047F" w:rsidP="00191F2F">
                            <w:pPr>
                              <w:jc w:val="center"/>
                            </w:pPr>
                            <w:r>
                              <w:t>0.804</w:t>
                            </w:r>
                          </w:p>
                        </w:tc>
                      </w:tr>
                      <w:tr w:rsidR="00BE047F" w14:paraId="370CC353" w14:textId="77777777" w:rsidTr="00053386">
                        <w:tc>
                          <w:tcPr>
                            <w:tcW w:w="1110" w:type="dxa"/>
                          </w:tcPr>
                          <w:p w14:paraId="0530ABCF" w14:textId="77777777" w:rsidR="00BE047F" w:rsidRDefault="00BE047F" w:rsidP="00191F2F">
                            <w:pPr>
                              <w:jc w:val="center"/>
                            </w:pPr>
                            <w:r>
                              <w:t>3</w:t>
                            </w:r>
                          </w:p>
                        </w:tc>
                        <w:tc>
                          <w:tcPr>
                            <w:tcW w:w="1767" w:type="dxa"/>
                            <w:tcMar>
                              <w:left w:w="115" w:type="dxa"/>
                              <w:right w:w="720" w:type="dxa"/>
                            </w:tcMar>
                          </w:tcPr>
                          <w:p w14:paraId="373BE4DD" w14:textId="77777777" w:rsidR="00BE047F" w:rsidRDefault="00BE047F" w:rsidP="00191F2F">
                            <w:pPr>
                              <w:jc w:val="right"/>
                            </w:pPr>
                            <w:r>
                              <w:t>5</w:t>
                            </w:r>
                          </w:p>
                        </w:tc>
                        <w:tc>
                          <w:tcPr>
                            <w:tcW w:w="1078" w:type="dxa"/>
                            <w:tcMar>
                              <w:left w:w="115" w:type="dxa"/>
                              <w:right w:w="288" w:type="dxa"/>
                            </w:tcMar>
                          </w:tcPr>
                          <w:p w14:paraId="0FC7C2C3" w14:textId="77777777" w:rsidR="00BE047F" w:rsidRDefault="00BE047F" w:rsidP="00BF156C">
                            <w:pPr>
                              <w:jc w:val="right"/>
                            </w:pPr>
                            <w:r>
                              <w:t>13947</w:t>
                            </w:r>
                          </w:p>
                        </w:tc>
                        <w:tc>
                          <w:tcPr>
                            <w:tcW w:w="1260" w:type="dxa"/>
                          </w:tcPr>
                          <w:p w14:paraId="7D876976" w14:textId="77777777" w:rsidR="00BE047F" w:rsidRDefault="00BE047F" w:rsidP="00191F2F">
                            <w:pPr>
                              <w:jc w:val="center"/>
                            </w:pPr>
                            <w:r>
                              <w:t>1.233</w:t>
                            </w:r>
                          </w:p>
                        </w:tc>
                        <w:tc>
                          <w:tcPr>
                            <w:tcW w:w="1080" w:type="dxa"/>
                          </w:tcPr>
                          <w:p w14:paraId="4EE5BDAA" w14:textId="77777777" w:rsidR="00BE047F" w:rsidRDefault="00BE047F" w:rsidP="00191F2F">
                            <w:pPr>
                              <w:jc w:val="center"/>
                            </w:pPr>
                            <w:r>
                              <w:t>31119</w:t>
                            </w:r>
                          </w:p>
                        </w:tc>
                        <w:tc>
                          <w:tcPr>
                            <w:tcW w:w="1170" w:type="dxa"/>
                          </w:tcPr>
                          <w:p w14:paraId="5EAA0EE1" w14:textId="77777777" w:rsidR="00BE047F" w:rsidRDefault="00BE047F" w:rsidP="00191F2F">
                            <w:pPr>
                              <w:jc w:val="center"/>
                            </w:pPr>
                            <w:r>
                              <w:t>25140</w:t>
                            </w:r>
                          </w:p>
                        </w:tc>
                        <w:tc>
                          <w:tcPr>
                            <w:tcW w:w="900" w:type="dxa"/>
                          </w:tcPr>
                          <w:p w14:paraId="3D09ABB3" w14:textId="77777777" w:rsidR="00BE047F" w:rsidRDefault="00BE047F" w:rsidP="00191F2F">
                            <w:pPr>
                              <w:jc w:val="center"/>
                            </w:pPr>
                            <w:r>
                              <w:t>0.808</w:t>
                            </w:r>
                          </w:p>
                        </w:tc>
                      </w:tr>
                      <w:tr w:rsidR="00BE047F" w14:paraId="7896A2E2" w14:textId="77777777" w:rsidTr="00053386">
                        <w:tc>
                          <w:tcPr>
                            <w:tcW w:w="1110" w:type="dxa"/>
                          </w:tcPr>
                          <w:p w14:paraId="7FAE240F" w14:textId="77777777" w:rsidR="00BE047F" w:rsidRDefault="00BE047F" w:rsidP="00191F2F">
                            <w:pPr>
                              <w:jc w:val="center"/>
                            </w:pPr>
                            <w:r>
                              <w:t>4</w:t>
                            </w:r>
                          </w:p>
                        </w:tc>
                        <w:tc>
                          <w:tcPr>
                            <w:tcW w:w="1767" w:type="dxa"/>
                            <w:tcMar>
                              <w:left w:w="115" w:type="dxa"/>
                              <w:right w:w="720" w:type="dxa"/>
                            </w:tcMar>
                          </w:tcPr>
                          <w:p w14:paraId="56AA5CA4" w14:textId="77777777" w:rsidR="00BE047F" w:rsidRDefault="00BE047F" w:rsidP="00191F2F">
                            <w:pPr>
                              <w:jc w:val="right"/>
                            </w:pPr>
                            <w:r>
                              <w:t>179</w:t>
                            </w:r>
                          </w:p>
                        </w:tc>
                        <w:tc>
                          <w:tcPr>
                            <w:tcW w:w="1078" w:type="dxa"/>
                            <w:tcMar>
                              <w:left w:w="115" w:type="dxa"/>
                              <w:right w:w="288" w:type="dxa"/>
                            </w:tcMar>
                          </w:tcPr>
                          <w:p w14:paraId="60B0EFE5" w14:textId="77777777" w:rsidR="00BE047F" w:rsidRDefault="00BE047F" w:rsidP="00BF156C">
                            <w:pPr>
                              <w:jc w:val="right"/>
                            </w:pPr>
                            <w:r>
                              <w:t>6704</w:t>
                            </w:r>
                          </w:p>
                        </w:tc>
                        <w:tc>
                          <w:tcPr>
                            <w:tcW w:w="1260" w:type="dxa"/>
                          </w:tcPr>
                          <w:p w14:paraId="7EF008BE" w14:textId="77777777" w:rsidR="00BE047F" w:rsidRDefault="00BE047F" w:rsidP="00191F2F">
                            <w:pPr>
                              <w:jc w:val="center"/>
                            </w:pPr>
                            <w:r>
                              <w:t>2.555</w:t>
                            </w:r>
                          </w:p>
                        </w:tc>
                        <w:tc>
                          <w:tcPr>
                            <w:tcW w:w="1080" w:type="dxa"/>
                          </w:tcPr>
                          <w:p w14:paraId="598C5815" w14:textId="77777777" w:rsidR="00BE047F" w:rsidRDefault="00BE047F" w:rsidP="00191F2F">
                            <w:pPr>
                              <w:jc w:val="center"/>
                            </w:pPr>
                            <w:r>
                              <w:t>30845</w:t>
                            </w:r>
                          </w:p>
                        </w:tc>
                        <w:tc>
                          <w:tcPr>
                            <w:tcW w:w="1170" w:type="dxa"/>
                          </w:tcPr>
                          <w:p w14:paraId="781C0F97" w14:textId="77777777" w:rsidR="00BE047F" w:rsidRDefault="00BE047F" w:rsidP="00191F2F">
                            <w:pPr>
                              <w:jc w:val="center"/>
                            </w:pPr>
                            <w:r>
                              <w:t>24920</w:t>
                            </w:r>
                          </w:p>
                        </w:tc>
                        <w:tc>
                          <w:tcPr>
                            <w:tcW w:w="900" w:type="dxa"/>
                          </w:tcPr>
                          <w:p w14:paraId="678F1E9F" w14:textId="77777777" w:rsidR="00BE047F" w:rsidRDefault="00BE047F" w:rsidP="00191F2F">
                            <w:pPr>
                              <w:jc w:val="center"/>
                            </w:pPr>
                            <w:r>
                              <w:t>0.808</w:t>
                            </w:r>
                          </w:p>
                        </w:tc>
                      </w:tr>
                      <w:tr w:rsidR="00BE047F" w14:paraId="28022758" w14:textId="77777777" w:rsidTr="00053386">
                        <w:tc>
                          <w:tcPr>
                            <w:tcW w:w="1110" w:type="dxa"/>
                          </w:tcPr>
                          <w:p w14:paraId="45F3B23C" w14:textId="77777777" w:rsidR="00BE047F" w:rsidRDefault="00BE047F" w:rsidP="00191F2F">
                            <w:pPr>
                              <w:jc w:val="center"/>
                            </w:pPr>
                            <w:r>
                              <w:t>5</w:t>
                            </w:r>
                          </w:p>
                        </w:tc>
                        <w:tc>
                          <w:tcPr>
                            <w:tcW w:w="1767" w:type="dxa"/>
                            <w:tcMar>
                              <w:left w:w="115" w:type="dxa"/>
                              <w:right w:w="720" w:type="dxa"/>
                            </w:tcMar>
                          </w:tcPr>
                          <w:p w14:paraId="310984A2" w14:textId="77777777" w:rsidR="00BE047F" w:rsidRDefault="00BE047F" w:rsidP="00191F2F">
                            <w:pPr>
                              <w:jc w:val="right"/>
                            </w:pPr>
                            <w:r>
                              <w:t>354</w:t>
                            </w:r>
                          </w:p>
                        </w:tc>
                        <w:tc>
                          <w:tcPr>
                            <w:tcW w:w="1078" w:type="dxa"/>
                            <w:tcMar>
                              <w:left w:w="115" w:type="dxa"/>
                              <w:right w:w="288" w:type="dxa"/>
                            </w:tcMar>
                          </w:tcPr>
                          <w:p w14:paraId="553216B6" w14:textId="77777777" w:rsidR="00BE047F" w:rsidRDefault="00BE047F" w:rsidP="00BF156C">
                            <w:pPr>
                              <w:jc w:val="right"/>
                            </w:pPr>
                            <w:r>
                              <w:t>5751</w:t>
                            </w:r>
                          </w:p>
                        </w:tc>
                        <w:tc>
                          <w:tcPr>
                            <w:tcW w:w="1260" w:type="dxa"/>
                          </w:tcPr>
                          <w:p w14:paraId="7D9E387A" w14:textId="77777777" w:rsidR="00BE047F" w:rsidRDefault="00BE047F" w:rsidP="00191F2F">
                            <w:pPr>
                              <w:jc w:val="center"/>
                            </w:pPr>
                            <w:r>
                              <w:t>2.979</w:t>
                            </w:r>
                          </w:p>
                        </w:tc>
                        <w:tc>
                          <w:tcPr>
                            <w:tcW w:w="1080" w:type="dxa"/>
                          </w:tcPr>
                          <w:p w14:paraId="39E9A3E5" w14:textId="77777777" w:rsidR="00BE047F" w:rsidRDefault="00BE047F" w:rsidP="00191F2F">
                            <w:pPr>
                              <w:jc w:val="center"/>
                            </w:pPr>
                            <w:r>
                              <w:t>30685</w:t>
                            </w:r>
                          </w:p>
                        </w:tc>
                        <w:tc>
                          <w:tcPr>
                            <w:tcW w:w="1170" w:type="dxa"/>
                          </w:tcPr>
                          <w:p w14:paraId="53416088" w14:textId="77777777" w:rsidR="00BE047F" w:rsidRDefault="00BE047F" w:rsidP="00191F2F">
                            <w:pPr>
                              <w:jc w:val="center"/>
                            </w:pPr>
                            <w:r>
                              <w:t>22976</w:t>
                            </w:r>
                          </w:p>
                        </w:tc>
                        <w:tc>
                          <w:tcPr>
                            <w:tcW w:w="900" w:type="dxa"/>
                          </w:tcPr>
                          <w:p w14:paraId="0E21212B" w14:textId="77777777" w:rsidR="00BE047F" w:rsidRDefault="00BE047F" w:rsidP="00191F2F">
                            <w:pPr>
                              <w:jc w:val="center"/>
                            </w:pPr>
                            <w:r>
                              <w:t>0.749</w:t>
                            </w:r>
                          </w:p>
                        </w:tc>
                      </w:tr>
                    </w:tbl>
                    <w:p w14:paraId="75AC21B3" w14:textId="77777777" w:rsidR="00BE047F" w:rsidRDefault="00BE047F"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3"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3"/>
      <w:r w:rsidR="00A01A60" w:rsidRPr="009333EF">
        <w:t xml:space="preserve"> terminals.</w:t>
      </w:r>
    </w:p>
    <w:p w14:paraId="6795BBD9" w14:textId="25C99C79"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4D1046">
        <w:t xml:space="preserve">Table </w:t>
      </w:r>
      <w:r w:rsidR="004D1046">
        <w:rPr>
          <w:noProof/>
        </w:rPr>
        <w:t>2</w:t>
      </w:r>
      <w:r w:rsidR="004D1046">
        <w:noBreakHyphen/>
      </w:r>
      <w:r w:rsidR="004D1046">
        <w:rPr>
          <w:noProof/>
        </w:rPr>
        <w:t>3</w:t>
      </w:r>
      <w:r w:rsidR="007F78DF" w:rsidRPr="009333EF">
        <w:fldChar w:fldCharType="end"/>
      </w:r>
      <w:r w:rsidR="007F78DF" w:rsidRPr="009333EF">
        <w:t>.</w:t>
      </w:r>
    </w:p>
    <w:p w14:paraId="76545C5B" w14:textId="77777777"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14:paraId="1D67F7D0" w14:textId="77777777"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89A97A4" w14:textId="77777777" w:rsidR="003B0B14" w:rsidRPr="009333EF" w:rsidRDefault="00C83FF9" w:rsidP="00596F24">
      <w:pPr>
        <w:pStyle w:val="Heading1"/>
        <w:numPr>
          <w:ilvl w:val="0"/>
          <w:numId w:val="4"/>
        </w:numPr>
        <w:rPr>
          <w:lang w:val="en-US"/>
        </w:rPr>
      </w:pPr>
      <w:bookmarkStart w:id="204" w:name="_Toc3885972"/>
      <w:bookmarkEnd w:id="190"/>
      <w:r w:rsidRPr="009333EF">
        <w:rPr>
          <w:lang w:val="en-US"/>
        </w:rPr>
        <w:lastRenderedPageBreak/>
        <w:t>BASIC OPERATIONS</w:t>
      </w:r>
      <w:r w:rsidR="005446F1" w:rsidRPr="009333EF">
        <w:rPr>
          <w:lang w:val="en-US"/>
        </w:rPr>
        <w:t xml:space="preserve"> AND TYPES</w:t>
      </w:r>
      <w:bookmarkEnd w:id="204"/>
    </w:p>
    <w:p w14:paraId="1DB84772" w14:textId="72C1F5D6" w:rsidR="00274595" w:rsidRPr="009333EF" w:rsidRDefault="00274595" w:rsidP="00723C5F">
      <w:pPr>
        <w:pStyle w:val="firstparagraph"/>
      </w:pPr>
      <w:r w:rsidRPr="009333EF">
        <w:t xml:space="preserve">In this </w:t>
      </w:r>
      <w:r w:rsidR="00AF11E0">
        <w:t>chapter</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4D1046">
        <w:t>1.3.2</w:t>
      </w:r>
      <w:r w:rsidR="00723C5F" w:rsidRPr="009333EF">
        <w:fldChar w:fldCharType="end"/>
      </w:r>
      <w:r w:rsidR="00723C5F" w:rsidRPr="009333EF">
        <w:t xml:space="preserve">), which only </w:t>
      </w:r>
      <w:r w:rsidR="00837D38">
        <w:t>affects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14:paraId="4199A439" w14:textId="77777777" w:rsidR="00274595" w:rsidRPr="009333EF" w:rsidRDefault="00274595" w:rsidP="00596F24">
      <w:pPr>
        <w:pStyle w:val="Heading2"/>
        <w:numPr>
          <w:ilvl w:val="1"/>
          <w:numId w:val="4"/>
        </w:numPr>
        <w:rPr>
          <w:lang w:val="en-US"/>
        </w:rPr>
      </w:pPr>
      <w:bookmarkStart w:id="205" w:name="_Toc3885973"/>
      <w:r w:rsidRPr="009333EF">
        <w:rPr>
          <w:lang w:val="en-US"/>
        </w:rPr>
        <w:t>Numbers</w:t>
      </w:r>
      <w:bookmarkEnd w:id="205"/>
    </w:p>
    <w:p w14:paraId="3E3E074F" w14:textId="77777777"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14:paraId="6CAB2B0D" w14:textId="77777777" w:rsidR="003B0B14" w:rsidRPr="009333EF" w:rsidRDefault="003B0B14" w:rsidP="00596F24">
      <w:pPr>
        <w:pStyle w:val="Heading3"/>
        <w:numPr>
          <w:ilvl w:val="2"/>
          <w:numId w:val="4"/>
        </w:numPr>
        <w:rPr>
          <w:lang w:val="en-US"/>
        </w:rPr>
      </w:pPr>
      <w:bookmarkStart w:id="206" w:name="_Ref504238744"/>
      <w:bookmarkStart w:id="207" w:name="_Ref504241445"/>
      <w:bookmarkStart w:id="208" w:name="_Toc3885974"/>
      <w:r w:rsidRPr="009333EF">
        <w:rPr>
          <w:lang w:val="en-US"/>
        </w:rPr>
        <w:t>Simple integer types</w:t>
      </w:r>
      <w:bookmarkEnd w:id="206"/>
      <w:bookmarkEnd w:id="207"/>
      <w:bookmarkEnd w:id="208"/>
    </w:p>
    <w:p w14:paraId="7D9F8B41" w14:textId="77777777"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14:paraId="7667D696" w14:textId="77777777" w:rsidTr="00AE4BCF">
        <w:tc>
          <w:tcPr>
            <w:tcW w:w="1085" w:type="dxa"/>
            <w:tcMar>
              <w:left w:w="0" w:type="dxa"/>
              <w:right w:w="0" w:type="dxa"/>
            </w:tcMar>
          </w:tcPr>
          <w:p w14:paraId="71380880" w14:textId="77777777"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14:paraId="0DAB0EEA" w14:textId="3EF9456D"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14:paraId="019ED539" w14:textId="77777777" w:rsidTr="00AE4BCF">
        <w:tc>
          <w:tcPr>
            <w:tcW w:w="1085" w:type="dxa"/>
            <w:tcMar>
              <w:left w:w="0" w:type="dxa"/>
              <w:right w:w="0" w:type="dxa"/>
            </w:tcMar>
          </w:tcPr>
          <w:p w14:paraId="08A01F73" w14:textId="77777777"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14:paraId="01E32213" w14:textId="3BB09903"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w:t>
            </w:r>
          </w:p>
        </w:tc>
      </w:tr>
      <w:tr w:rsidR="00AE4BCF" w:rsidRPr="009333EF" w14:paraId="006503E4" w14:textId="77777777" w:rsidTr="00AE4BCF">
        <w:tc>
          <w:tcPr>
            <w:tcW w:w="1085" w:type="dxa"/>
            <w:tcMar>
              <w:left w:w="0" w:type="dxa"/>
              <w:right w:w="0" w:type="dxa"/>
            </w:tcMar>
          </w:tcPr>
          <w:p w14:paraId="4566A687" w14:textId="77777777" w:rsidR="00AE4BCF" w:rsidRPr="009333EF" w:rsidRDefault="00AE4BCF" w:rsidP="00AE4BCF">
            <w:pPr>
              <w:pStyle w:val="firstparagraph"/>
              <w:rPr>
                <w:i/>
              </w:rPr>
            </w:pPr>
            <w:r w:rsidRPr="009333EF">
              <w:rPr>
                <w:i/>
              </w:rPr>
              <w:t>IPointer</w:t>
            </w:r>
            <w:bookmarkStart w:id="209"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9"/>
          </w:p>
        </w:tc>
        <w:tc>
          <w:tcPr>
            <w:tcW w:w="8183" w:type="dxa"/>
          </w:tcPr>
          <w:p w14:paraId="0E0F6A13" w14:textId="77777777"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14:paraId="63997D7E" w14:textId="77777777" w:rsidTr="00AE4BCF">
        <w:tc>
          <w:tcPr>
            <w:tcW w:w="1085" w:type="dxa"/>
            <w:tcMar>
              <w:left w:w="0" w:type="dxa"/>
              <w:right w:w="0" w:type="dxa"/>
            </w:tcMar>
          </w:tcPr>
          <w:p w14:paraId="3E530304" w14:textId="77777777" w:rsidR="00AE4BCF" w:rsidRPr="009333EF" w:rsidRDefault="00AE4BCF" w:rsidP="00AE4BCF">
            <w:pPr>
              <w:pStyle w:val="firstparagraph"/>
              <w:rPr>
                <w:i/>
              </w:rPr>
            </w:pPr>
            <w:r w:rsidRPr="009333EF">
              <w:rPr>
                <w:i/>
              </w:rPr>
              <w:t>LPointer</w:t>
            </w:r>
            <w:bookmarkStart w:id="210"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10"/>
          </w:p>
        </w:tc>
        <w:tc>
          <w:tcPr>
            <w:tcW w:w="8183" w:type="dxa"/>
          </w:tcPr>
          <w:p w14:paraId="11A78B59" w14:textId="77777777"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14:paraId="12703267" w14:textId="77777777"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14:paraId="754A54E8" w14:textId="4ABF9D9A"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4D1046">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14:paraId="3FA85107" w14:textId="77777777"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14:paraId="3739400D" w14:textId="77777777" w:rsidR="003D06AE" w:rsidRPr="009333EF" w:rsidRDefault="003D06AE" w:rsidP="00596F24">
      <w:pPr>
        <w:pStyle w:val="Heading3"/>
        <w:numPr>
          <w:ilvl w:val="2"/>
          <w:numId w:val="4"/>
        </w:numPr>
        <w:rPr>
          <w:lang w:val="en-US"/>
        </w:rPr>
      </w:pPr>
      <w:bookmarkStart w:id="211" w:name="_Ref504242233"/>
      <w:bookmarkStart w:id="212" w:name="_Toc3885975"/>
      <w:r w:rsidRPr="009333EF">
        <w:rPr>
          <w:lang w:val="en-US"/>
        </w:rPr>
        <w:t xml:space="preserve">Time in </w:t>
      </w:r>
      <w:r w:rsidR="00C83FF9" w:rsidRPr="009333EF">
        <w:rPr>
          <w:lang w:val="en-US"/>
        </w:rPr>
        <w:t>SMURPH</w:t>
      </w:r>
      <w:bookmarkEnd w:id="211"/>
      <w:bookmarkEnd w:id="212"/>
    </w:p>
    <w:p w14:paraId="2A5B09A4" w14:textId="185F4789"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4D1046">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14:paraId="018DA708" w14:textId="44C96312"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4D1046">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4D1046">
        <w:t>5.3.4</w:t>
      </w:r>
      <w:r w:rsidR="00E27D8F" w:rsidRPr="009333EF">
        <w:fldChar w:fldCharType="end"/>
      </w:r>
      <w:r w:rsidRPr="009333EF">
        <w:t>).</w:t>
      </w:r>
    </w:p>
    <w:p w14:paraId="324D9834" w14:textId="0AC4193C"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4D1046">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4D1046">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14:paraId="65D4C281" w14:textId="0BC7FBD0"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4D1046">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14:paraId="2E36BC5F" w14:textId="77777777"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14:paraId="04E56115" w14:textId="77777777"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14:paraId="6ECA0A90" w14:textId="77777777"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14:paraId="58042F65" w14:textId="77777777" w:rsidR="003D06AE" w:rsidRPr="009333EF" w:rsidRDefault="003D06AE" w:rsidP="00260C44">
      <w:pPr>
        <w:pStyle w:val="firstparagraph"/>
        <w:ind w:firstLine="720"/>
        <w:rPr>
          <w:i/>
        </w:rPr>
      </w:pPr>
      <w:r w:rsidRPr="009333EF">
        <w:rPr>
          <w:i/>
        </w:rPr>
        <w:t>setEtu (a);</w:t>
      </w:r>
    </w:p>
    <w:p w14:paraId="339B23E9" w14:textId="77777777" w:rsidR="003D06AE" w:rsidRPr="009333EF" w:rsidRDefault="003D06AE" w:rsidP="003D06AE">
      <w:pPr>
        <w:pStyle w:val="firstparagraph"/>
      </w:pPr>
      <w:r w:rsidRPr="009333EF">
        <w:t>is equivalent to the call:</w:t>
      </w:r>
    </w:p>
    <w:p w14:paraId="61BD82E6" w14:textId="77777777" w:rsidR="003D06AE" w:rsidRPr="009333EF" w:rsidRDefault="003D06AE" w:rsidP="00260C44">
      <w:pPr>
        <w:pStyle w:val="firstparagraph"/>
        <w:ind w:firstLine="720"/>
        <w:rPr>
          <w:i/>
        </w:rPr>
      </w:pPr>
      <w:r w:rsidRPr="009333EF">
        <w:rPr>
          <w:i/>
        </w:rPr>
        <w:t>setItu (1/a);</w:t>
      </w:r>
    </w:p>
    <w:p w14:paraId="3E53A8EA" w14:textId="25ECECFF"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14:paraId="2A840069" w14:textId="77777777"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14:paraId="25108919" w14:textId="77777777"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6684C77" w14:textId="77777777"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14:paraId="6A4A3689" w14:textId="54A988DF"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4D1046">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14:paraId="78A671F6" w14:textId="77777777"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14:paraId="246EEB65" w14:textId="77777777"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14:paraId="4E495370" w14:textId="77777777"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14:paraId="6E12D00B" w14:textId="77777777"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3"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3"/>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14:paraId="04B8DAFE" w14:textId="77777777"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14:paraId="42B5EABC" w14:textId="77777777" w:rsidR="00E43CF1" w:rsidRPr="009333EF" w:rsidRDefault="00E43CF1" w:rsidP="003D06AE">
      <w:pPr>
        <w:pStyle w:val="firstparagraph"/>
        <w:rPr>
          <w:i/>
        </w:rPr>
      </w:pPr>
      <w:r w:rsidRPr="009333EF">
        <w:rPr>
          <w:i/>
        </w:rPr>
        <w:tab/>
        <w:t xml:space="preserve">setDu (10.0); </w:t>
      </w:r>
    </w:p>
    <w:p w14:paraId="57FB0B6E" w14:textId="77777777"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14:paraId="54F272B2"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426FA8A" w14:textId="77777777" w:rsidR="00E43CF1" w:rsidRPr="009333EF" w:rsidRDefault="00E43CF1" w:rsidP="00E43CF1">
      <w:pPr>
        <w:pStyle w:val="firstparagraph"/>
        <w:rPr>
          <w:i/>
        </w:rPr>
      </w:pPr>
      <w:r w:rsidRPr="009333EF">
        <w:rPr>
          <w:i/>
        </w:rPr>
        <w:tab/>
        <w:t xml:space="preserve">setDu (100.0); </w:t>
      </w:r>
    </w:p>
    <w:p w14:paraId="16668535" w14:textId="77777777"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14:paraId="76110C81" w14:textId="77777777"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14:paraId="1FAC9AD5"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3BBCA8FB" w14:textId="77777777"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14:paraId="4FAB8996" w14:textId="77777777"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14:paraId="02CA289F" w14:textId="77777777"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14:paraId="2085092C" w14:textId="77777777"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14:paraId="2ABD9350" w14:textId="77777777"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14:paraId="45C922A1" w14:textId="77777777"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14:paraId="504247AA" w14:textId="77777777"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14:paraId="19C4220C" w14:textId="77777777"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14:paraId="145ADF4F" w14:textId="7774CC60"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4D1046">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14:paraId="7D358EF8" w14:textId="77777777"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14:paraId="0ABAC5EB" w14:textId="3E38B1AF"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4D1046">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its virtual time to real time) and associates with it a given fraction of</w:t>
      </w:r>
      <w:r w:rsidR="00242FAE">
        <w:t xml:space="preserve"> the</w:t>
      </w:r>
      <w:r w:rsidRPr="009333EF">
        <w:t xml:space="preserve">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14:paraId="3A478BBB" w14:textId="77777777"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14:paraId="65C86A16" w14:textId="77777777"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14:paraId="549AB013" w14:textId="77777777"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14:paraId="4D6199D3" w14:textId="0AAC6489"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14:paraId="34571416" w14:textId="77777777"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14:paraId="0BAA6111" w14:textId="77777777"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225A912F" w14:textId="1F85AED2"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4D1046">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14:paraId="078080E9" w14:textId="77777777"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14:paraId="67DE0D09" w14:textId="4C8A87CC"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4D1046">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14:paraId="4CA6FA6B" w14:textId="5AD38FEF"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4D1046">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4D1046">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14:paraId="3CE1C725" w14:textId="77777777" w:rsidR="00446422" w:rsidRPr="009333EF" w:rsidRDefault="00446422" w:rsidP="00596F24">
      <w:pPr>
        <w:pStyle w:val="Heading3"/>
        <w:numPr>
          <w:ilvl w:val="2"/>
          <w:numId w:val="4"/>
        </w:numPr>
        <w:rPr>
          <w:lang w:val="en-US"/>
        </w:rPr>
      </w:pPr>
      <w:bookmarkStart w:id="214" w:name="_Ref504241052"/>
      <w:bookmarkStart w:id="215" w:name="_Toc3885976"/>
      <w:r w:rsidRPr="009333EF">
        <w:rPr>
          <w:lang w:val="en-US"/>
        </w:rPr>
        <w:t xml:space="preserve">Type </w:t>
      </w:r>
      <w:r w:rsidRPr="009333EF">
        <w:rPr>
          <w:i/>
          <w:lang w:val="en-US"/>
        </w:rPr>
        <w:t>BIG</w:t>
      </w:r>
      <w:r w:rsidRPr="009333EF">
        <w:rPr>
          <w:lang w:val="en-US"/>
        </w:rPr>
        <w:t xml:space="preserve"> and its range</w:t>
      </w:r>
      <w:bookmarkEnd w:id="214"/>
      <w:bookmarkEnd w:id="215"/>
    </w:p>
    <w:p w14:paraId="3CA19BFA" w14:textId="59A31F0E"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EndPr/>
        <w:sdtContent>
          <w:r w:rsidR="00D010ED" w:rsidRPr="009333EF">
            <w:fldChar w:fldCharType="begin"/>
          </w:r>
          <w:r w:rsidR="00D010ED" w:rsidRPr="009333EF">
            <w:instrText xml:space="preserve"> CITATION gbr87 \l 1033 </w:instrText>
          </w:r>
          <w:r w:rsidR="00D010ED" w:rsidRPr="009333EF">
            <w:fldChar w:fldCharType="separate"/>
          </w:r>
          <w:r w:rsidR="004D1046" w:rsidRPr="004D1046">
            <w:rPr>
              <w:noProof/>
            </w:rPr>
            <w:t>[3]</w:t>
          </w:r>
          <w:r w:rsidR="00D010ED" w:rsidRPr="009333EF">
            <w:fldChar w:fldCharType="end"/>
          </w:r>
        </w:sdtContent>
      </w:sdt>
      <w:sdt>
        <w:sdtPr>
          <w:id w:val="-733701944"/>
          <w:citation/>
        </w:sdtPr>
        <w:sdtEndPr/>
        <w:sdtContent>
          <w:r w:rsidR="00D010ED" w:rsidRPr="009333EF">
            <w:fldChar w:fldCharType="begin"/>
          </w:r>
          <w:r w:rsidR="00D010ED" w:rsidRPr="009333EF">
            <w:instrText xml:space="preserve"> CITATION gbr87a \l 1033 </w:instrText>
          </w:r>
          <w:r w:rsidR="00D010ED" w:rsidRPr="009333EF">
            <w:fldChar w:fldCharType="separate"/>
          </w:r>
          <w:r w:rsidR="004D1046">
            <w:rPr>
              <w:noProof/>
            </w:rPr>
            <w:t xml:space="preserve"> </w:t>
          </w:r>
          <w:r w:rsidR="004D1046" w:rsidRPr="004D1046">
            <w:rPr>
              <w:noProof/>
            </w:rPr>
            <w:t>[4]</w:t>
          </w:r>
          <w:r w:rsidR="00D010ED" w:rsidRPr="009333EF">
            <w:fldChar w:fldCharType="end"/>
          </w:r>
        </w:sdtContent>
      </w:sdt>
      <w:sdt>
        <w:sdtPr>
          <w:id w:val="-1640641743"/>
          <w:citation/>
        </w:sdtPr>
        <w:sdtEndPr/>
        <w:sdtContent>
          <w:r w:rsidR="00D010ED" w:rsidRPr="009333EF">
            <w:fldChar w:fldCharType="begin"/>
          </w:r>
          <w:r w:rsidR="00D010ED" w:rsidRPr="009333EF">
            <w:instrText xml:space="preserve"> CITATION gbr89a \l 1033 </w:instrText>
          </w:r>
          <w:r w:rsidR="00D010ED" w:rsidRPr="009333EF">
            <w:fldChar w:fldCharType="separate"/>
          </w:r>
          <w:r w:rsidR="004D1046">
            <w:rPr>
              <w:noProof/>
            </w:rPr>
            <w:t xml:space="preserve"> </w:t>
          </w:r>
          <w:r w:rsidR="004D1046" w:rsidRPr="004D1046">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14:paraId="1EE98EE1" w14:textId="77777777"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14:paraId="011B050A" w14:textId="578BE5DF"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4D1046">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14:paraId="16FE347C" w14:textId="77777777" w:rsidR="00A43ED1" w:rsidRPr="009333EF" w:rsidRDefault="003347AD"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14:paraId="4AC3AC34" w14:textId="3D6E4AA8"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14:paraId="24A72BB8" w14:textId="77777777"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14:paraId="3C44F52B" w14:textId="77777777" w:rsidR="00A43ED1" w:rsidRPr="009333EF" w:rsidRDefault="00A43ED1" w:rsidP="00596F24">
      <w:pPr>
        <w:pStyle w:val="Heading3"/>
        <w:numPr>
          <w:ilvl w:val="2"/>
          <w:numId w:val="4"/>
        </w:numPr>
        <w:rPr>
          <w:lang w:val="en-US"/>
        </w:rPr>
      </w:pPr>
      <w:bookmarkStart w:id="216" w:name="_Ref512503269"/>
      <w:bookmarkStart w:id="217" w:name="_Ref512503295"/>
      <w:bookmarkStart w:id="218" w:name="_Toc3885977"/>
      <w:r w:rsidRPr="009333EF">
        <w:rPr>
          <w:lang w:val="en-US"/>
        </w:rPr>
        <w:t>Arithmetic operations</w:t>
      </w:r>
      <w:bookmarkEnd w:id="216"/>
      <w:bookmarkEnd w:id="217"/>
      <w:bookmarkEnd w:id="218"/>
    </w:p>
    <w:p w14:paraId="3C7E411C" w14:textId="77777777"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14:paraId="5294A018"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14:paraId="2ACE9927"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14:paraId="52D63E3D" w14:textId="77777777"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14:paraId="001E9889" w14:textId="77F1E926"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14:paraId="789B86EA" w14:textId="77777777"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14:paraId="0193B58C" w14:textId="77777777" w:rsidR="00A43ED1" w:rsidRPr="009333EF" w:rsidRDefault="00A43ED1" w:rsidP="005312FE">
      <w:pPr>
        <w:pStyle w:val="firstparagraph"/>
        <w:ind w:firstLine="720"/>
        <w:rPr>
          <w:i/>
        </w:rPr>
      </w:pPr>
      <w:r w:rsidRPr="009333EF">
        <w:rPr>
          <w:i/>
        </w:rPr>
        <w:t>char *btoa (BIG a, char *s = NULL, int nc = 15);</w:t>
      </w:r>
    </w:p>
    <w:p w14:paraId="1AA87D20" w14:textId="77777777"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14:paraId="4CD4F01E" w14:textId="77777777"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14:paraId="200C9CC8" w14:textId="77777777" w:rsidR="00A43ED1" w:rsidRPr="009333EF" w:rsidRDefault="00A43ED1" w:rsidP="00CC5D12">
      <w:pPr>
        <w:pStyle w:val="firstparagraph"/>
        <w:ind w:firstLine="720"/>
        <w:rPr>
          <w:i/>
        </w:rPr>
      </w:pPr>
      <w:r w:rsidRPr="009333EF">
        <w:rPr>
          <w:i/>
        </w:rPr>
        <w:t>BIG atob (const char *s);</w:t>
      </w:r>
    </w:p>
    <w:p w14:paraId="1EE779C7" w14:textId="77777777"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14:paraId="313787F5" w14:textId="77777777" w:rsidR="00D1183C" w:rsidRPr="009333EF" w:rsidRDefault="00D1183C" w:rsidP="00596F24">
      <w:pPr>
        <w:pStyle w:val="Heading3"/>
        <w:numPr>
          <w:ilvl w:val="2"/>
          <w:numId w:val="4"/>
        </w:numPr>
        <w:rPr>
          <w:lang w:val="en-US"/>
        </w:rPr>
      </w:pPr>
      <w:bookmarkStart w:id="219" w:name="_Ref508746314"/>
      <w:bookmarkStart w:id="220" w:name="_Toc3885978"/>
      <w:r w:rsidRPr="009333EF">
        <w:rPr>
          <w:lang w:val="en-US"/>
        </w:rPr>
        <w:t>Constants</w:t>
      </w:r>
      <w:bookmarkEnd w:id="219"/>
      <w:bookmarkEnd w:id="220"/>
    </w:p>
    <w:p w14:paraId="3A67927A" w14:textId="77777777"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14:paraId="326B2F4F" w14:textId="77777777" w:rsidR="00D1183C" w:rsidRPr="009333EF" w:rsidRDefault="00D1183C" w:rsidP="00D1183C">
      <w:pPr>
        <w:pStyle w:val="firstparagraph"/>
        <w:spacing w:after="0"/>
        <w:ind w:firstLine="720"/>
        <w:rPr>
          <w:i/>
        </w:rPr>
      </w:pPr>
      <w:r w:rsidRPr="009333EF">
        <w:rPr>
          <w:i/>
        </w:rPr>
        <w:t>BIG b = 12;</w:t>
      </w:r>
    </w:p>
    <w:p w14:paraId="5502AD22" w14:textId="77777777" w:rsidR="00D1183C" w:rsidRPr="009333EF" w:rsidRDefault="00D1183C" w:rsidP="00D1183C">
      <w:pPr>
        <w:pStyle w:val="firstparagraph"/>
        <w:spacing w:after="0"/>
        <w:ind w:firstLine="720"/>
        <w:rPr>
          <w:i/>
        </w:rPr>
      </w:pPr>
      <w:r w:rsidRPr="009333EF">
        <w:rPr>
          <w:i/>
        </w:rPr>
        <w:t>TIME tc = 10e9;</w:t>
      </w:r>
    </w:p>
    <w:p w14:paraId="62B8DD79" w14:textId="77777777"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91548EA" w14:textId="77777777" w:rsidR="00D1183C" w:rsidRPr="009333EF" w:rsidRDefault="00D1183C" w:rsidP="00D1183C">
      <w:pPr>
        <w:pStyle w:val="firstparagraph"/>
      </w:pPr>
      <w:r w:rsidRPr="009333EF">
        <w:t>The fractional part is ignored in the last case.</w:t>
      </w:r>
    </w:p>
    <w:p w14:paraId="709B30AA" w14:textId="77777777"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14:paraId="0CA6ED09" w14:textId="77777777"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14:paraId="7AE02EBC" w14:textId="77777777" w:rsidR="00D1183C" w:rsidRPr="009333EF" w:rsidRDefault="00D1183C" w:rsidP="00D1183C">
      <w:pPr>
        <w:pStyle w:val="firstparagraph"/>
        <w:ind w:firstLine="720"/>
        <w:rPr>
          <w:i/>
        </w:rPr>
      </w:pPr>
      <w:r w:rsidRPr="009333EF">
        <w:rPr>
          <w:i/>
        </w:rPr>
        <w:t>int def (BIG a);</w:t>
      </w:r>
    </w:p>
    <w:p w14:paraId="056DD28B" w14:textId="77777777"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14:paraId="6132D5DE" w14:textId="77777777" w:rsidR="00D1183C" w:rsidRPr="009333EF" w:rsidRDefault="00D1183C" w:rsidP="00D1183C">
      <w:pPr>
        <w:pStyle w:val="firstparagraph"/>
        <w:ind w:firstLine="720"/>
        <w:rPr>
          <w:i/>
        </w:rPr>
      </w:pPr>
      <w:r w:rsidRPr="009333EF">
        <w:rPr>
          <w:i/>
        </w:rPr>
        <w:t>int undef (BIG a);</w:t>
      </w:r>
    </w:p>
    <w:p w14:paraId="76438867" w14:textId="77777777" w:rsidR="00D1183C" w:rsidRPr="009333EF" w:rsidRDefault="00D1183C" w:rsidP="00D1183C">
      <w:pPr>
        <w:pStyle w:val="firstparagraph"/>
      </w:pPr>
      <w:r w:rsidRPr="009333EF">
        <w:t xml:space="preserve">which is a straightforward negation of </w:t>
      </w:r>
      <w:r w:rsidRPr="009333EF">
        <w:rPr>
          <w:i/>
        </w:rPr>
        <w:t>def</w:t>
      </w:r>
      <w:r w:rsidRPr="009333EF">
        <w:t>.</w:t>
      </w:r>
    </w:p>
    <w:p w14:paraId="17D4C0B2" w14:textId="55D6A6D9"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4D1046">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14:paraId="57F12815" w14:textId="77777777"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14:paraId="599B890A" w14:textId="77777777"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25373534" w14:textId="77777777" w:rsidTr="004C1BB1">
        <w:tc>
          <w:tcPr>
            <w:tcW w:w="1535" w:type="dxa"/>
            <w:tcMar>
              <w:left w:w="0" w:type="dxa"/>
              <w:right w:w="0" w:type="dxa"/>
            </w:tcMar>
          </w:tcPr>
          <w:p w14:paraId="3EE5358D" w14:textId="77777777"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7A4431CB" w14:textId="38D673C1"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00B87466">
              <w:instrText xml:space="preserve"> \* MERGEFORMAT </w:instrText>
            </w:r>
            <w:r w:rsidRPr="009333EF">
              <w:fldChar w:fldCharType="separate"/>
            </w:r>
            <w:r w:rsidR="004D1046">
              <w:t>3.2.2</w:t>
            </w:r>
            <w:r w:rsidRPr="009333EF">
              <w:fldChar w:fldCharType="end"/>
            </w:r>
            <w:r w:rsidRPr="009333EF">
              <w:t xml:space="preserve">, </w:t>
            </w:r>
            <w:r w:rsidRPr="009333EF">
              <w:fldChar w:fldCharType="begin"/>
            </w:r>
            <w:r w:rsidRPr="009333EF">
              <w:instrText xml:space="preserve"> REF _Ref510687970 \r \h </w:instrText>
            </w:r>
            <w:r w:rsidR="00B87466">
              <w:instrText xml:space="preserve"> \* MERGEFORMAT </w:instrText>
            </w:r>
            <w:r w:rsidRPr="009333EF">
              <w:fldChar w:fldCharType="separate"/>
            </w:r>
            <w:r w:rsidR="004D1046">
              <w:t>10.1.1</w:t>
            </w:r>
            <w:r w:rsidRPr="009333EF">
              <w:fldChar w:fldCharType="end"/>
            </w:r>
            <w:r w:rsidRPr="009333EF">
              <w:t>).</w:t>
            </w:r>
          </w:p>
        </w:tc>
      </w:tr>
      <w:tr w:rsidR="004C1BB1" w:rsidRPr="009333EF" w14:paraId="5266F019" w14:textId="77777777" w:rsidTr="004C1BB1">
        <w:tc>
          <w:tcPr>
            <w:tcW w:w="1535" w:type="dxa"/>
            <w:tcMar>
              <w:left w:w="0" w:type="dxa"/>
              <w:right w:w="0" w:type="dxa"/>
            </w:tcMar>
          </w:tcPr>
          <w:p w14:paraId="5200DA7D" w14:textId="77777777"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14:paraId="05CADC02" w14:textId="77777777"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14:paraId="2514C329" w14:textId="77777777" w:rsidTr="004C1BB1">
        <w:tc>
          <w:tcPr>
            <w:tcW w:w="1535" w:type="dxa"/>
            <w:tcMar>
              <w:left w:w="0" w:type="dxa"/>
              <w:right w:w="0" w:type="dxa"/>
            </w:tcMar>
          </w:tcPr>
          <w:p w14:paraId="5215D1D6" w14:textId="77777777"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14:paraId="2A1FE805" w14:textId="77777777"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14:paraId="7F05615A" w14:textId="77777777" w:rsidTr="004C1BB1">
        <w:tc>
          <w:tcPr>
            <w:tcW w:w="1535" w:type="dxa"/>
            <w:tcMar>
              <w:left w:w="0" w:type="dxa"/>
              <w:right w:w="0" w:type="dxa"/>
            </w:tcMar>
          </w:tcPr>
          <w:p w14:paraId="288FD057" w14:textId="77777777"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14:paraId="30386848" w14:textId="6B0BD385"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00B87466">
              <w:instrText xml:space="preserve"> \* MERGEFORMAT </w:instrText>
            </w:r>
            <w:r w:rsidRPr="009333EF">
              <w:fldChar w:fldCharType="separate"/>
            </w:r>
            <w:r w:rsidR="004D1046">
              <w:t>3.1.3</w:t>
            </w:r>
            <w:r w:rsidRPr="009333EF">
              <w:fldChar w:fldCharType="end"/>
            </w:r>
            <w:r w:rsidRPr="009333EF">
              <w:t>).</w:t>
            </w:r>
          </w:p>
        </w:tc>
      </w:tr>
      <w:tr w:rsidR="004C1BB1" w:rsidRPr="009333EF" w14:paraId="308012CA" w14:textId="77777777" w:rsidTr="004C1BB1">
        <w:tc>
          <w:tcPr>
            <w:tcW w:w="1535" w:type="dxa"/>
            <w:tcMar>
              <w:left w:w="0" w:type="dxa"/>
              <w:right w:w="0" w:type="dxa"/>
            </w:tcMar>
          </w:tcPr>
          <w:p w14:paraId="0C74B9AD" w14:textId="77777777"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14:paraId="7503DE9D" w14:textId="77777777"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14:paraId="619F01FF" w14:textId="77777777" w:rsidTr="004C1BB1">
        <w:tc>
          <w:tcPr>
            <w:tcW w:w="1535" w:type="dxa"/>
            <w:tcMar>
              <w:left w:w="0" w:type="dxa"/>
              <w:right w:w="0" w:type="dxa"/>
            </w:tcMar>
          </w:tcPr>
          <w:p w14:paraId="3C5D9CA2" w14:textId="77777777"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14:paraId="6E4ED71A" w14:textId="77777777"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14:paraId="713FFC61" w14:textId="77777777" w:rsidTr="004C1BB1">
        <w:tc>
          <w:tcPr>
            <w:tcW w:w="1535" w:type="dxa"/>
            <w:tcMar>
              <w:left w:w="0" w:type="dxa"/>
              <w:right w:w="0" w:type="dxa"/>
            </w:tcMar>
          </w:tcPr>
          <w:p w14:paraId="2C1C6FBA" w14:textId="77777777"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14:paraId="59F6EF1C" w14:textId="77777777"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14:paraId="73007DE2" w14:textId="77777777" w:rsidTr="004C1BB1">
        <w:tc>
          <w:tcPr>
            <w:tcW w:w="1535" w:type="dxa"/>
            <w:tcMar>
              <w:left w:w="0" w:type="dxa"/>
              <w:right w:w="0" w:type="dxa"/>
            </w:tcMar>
          </w:tcPr>
          <w:p w14:paraId="3EC21511" w14:textId="77777777"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14:paraId="36AF0285" w14:textId="77777777"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14:paraId="65DC0AC4" w14:textId="77777777" w:rsidTr="004C1BB1">
        <w:tc>
          <w:tcPr>
            <w:tcW w:w="1535" w:type="dxa"/>
            <w:tcMar>
              <w:left w:w="0" w:type="dxa"/>
              <w:right w:w="0" w:type="dxa"/>
            </w:tcMar>
          </w:tcPr>
          <w:p w14:paraId="74EA3192" w14:textId="77777777"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14:paraId="577CB296" w14:textId="77777777"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14:paraId="71B69CEB" w14:textId="77777777" w:rsidTr="004C1BB1">
        <w:tc>
          <w:tcPr>
            <w:tcW w:w="1535" w:type="dxa"/>
            <w:tcMar>
              <w:left w:w="0" w:type="dxa"/>
              <w:right w:w="0" w:type="dxa"/>
            </w:tcMar>
          </w:tcPr>
          <w:p w14:paraId="4595FF15" w14:textId="77777777"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14:paraId="2667A877" w14:textId="77777777"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14:paraId="05AECC59" w14:textId="0B363B31"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4D1046">
        <w:t>3.1.1</w:t>
      </w:r>
      <w:r w:rsidR="0085107F" w:rsidRPr="009333EF">
        <w:fldChar w:fldCharType="end"/>
      </w:r>
      <w:r w:rsidRPr="009333EF">
        <w:t>).</w:t>
      </w:r>
    </w:p>
    <w:p w14:paraId="1DE2383E" w14:textId="77777777" w:rsidR="00532CEE" w:rsidRPr="009333EF" w:rsidRDefault="00532CEE" w:rsidP="00596F24">
      <w:pPr>
        <w:pStyle w:val="Heading3"/>
        <w:numPr>
          <w:ilvl w:val="2"/>
          <w:numId w:val="4"/>
        </w:numPr>
        <w:rPr>
          <w:lang w:val="en-US"/>
        </w:rPr>
      </w:pPr>
      <w:bookmarkStart w:id="221" w:name="_Ref507834343"/>
      <w:bookmarkStart w:id="222" w:name="_Toc3885979"/>
      <w:r w:rsidRPr="009333EF">
        <w:rPr>
          <w:lang w:val="en-US"/>
        </w:rPr>
        <w:t>Other non-standard numerical types</w:t>
      </w:r>
      <w:bookmarkEnd w:id="221"/>
      <w:bookmarkEnd w:id="222"/>
    </w:p>
    <w:p w14:paraId="0A94680F" w14:textId="77777777"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14:paraId="7A68D080" w14:textId="46643021"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6F79045D" w14:textId="77777777" w:rsidTr="004C1BB1">
        <w:tc>
          <w:tcPr>
            <w:tcW w:w="1535" w:type="dxa"/>
            <w:tcMar>
              <w:left w:w="0" w:type="dxa"/>
              <w:right w:w="0" w:type="dxa"/>
            </w:tcMar>
          </w:tcPr>
          <w:p w14:paraId="2213C287" w14:textId="77777777"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14:paraId="6B1A6A9D" w14:textId="7158DC61"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4D1046">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14:paraId="12386844" w14:textId="77777777" w:rsidTr="004C1BB1">
        <w:tc>
          <w:tcPr>
            <w:tcW w:w="1535" w:type="dxa"/>
            <w:tcMar>
              <w:left w:w="0" w:type="dxa"/>
              <w:right w:w="0" w:type="dxa"/>
            </w:tcMar>
          </w:tcPr>
          <w:p w14:paraId="10A96364" w14:textId="77777777"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14:paraId="4D56B3B1" w14:textId="46A28D70"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4D1046">
              <w:t>10.2.2</w:t>
            </w:r>
            <w:r w:rsidRPr="009333EF">
              <w:fldChar w:fldCharType="end"/>
            </w:r>
            <w:r w:rsidRPr="009333EF">
              <w:t>).</w:t>
            </w:r>
          </w:p>
        </w:tc>
      </w:tr>
      <w:tr w:rsidR="004C1BB1" w:rsidRPr="009333EF" w14:paraId="26001259" w14:textId="77777777" w:rsidTr="004C1BB1">
        <w:tc>
          <w:tcPr>
            <w:tcW w:w="1535" w:type="dxa"/>
            <w:tcMar>
              <w:left w:w="0" w:type="dxa"/>
              <w:right w:w="0" w:type="dxa"/>
            </w:tcMar>
          </w:tcPr>
          <w:p w14:paraId="1904BFD0" w14:textId="77777777"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14:paraId="663F507F" w14:textId="70FE4C9B"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4D1046">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14:paraId="6BCC9D9F" w14:textId="77777777"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14:paraId="7C52C113" w14:textId="77777777" w:rsidTr="0095109C">
        <w:tc>
          <w:tcPr>
            <w:tcW w:w="1985" w:type="dxa"/>
            <w:tcMar>
              <w:left w:w="0" w:type="dxa"/>
              <w:right w:w="0" w:type="dxa"/>
            </w:tcMar>
          </w:tcPr>
          <w:p w14:paraId="23C7CCEE" w14:textId="77777777"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14:paraId="430D9D27" w14:textId="0296E6BC"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4D1046">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14:paraId="2BB2B2EF" w14:textId="77777777" w:rsidTr="0095109C">
        <w:tc>
          <w:tcPr>
            <w:tcW w:w="1985" w:type="dxa"/>
            <w:tcMar>
              <w:left w:w="0" w:type="dxa"/>
              <w:right w:w="0" w:type="dxa"/>
            </w:tcMar>
          </w:tcPr>
          <w:p w14:paraId="0DC5E2ED" w14:textId="77777777"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14:paraId="7B9F5CA9" w14:textId="77777777"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14:paraId="1CA1631B" w14:textId="77777777" w:rsidTr="0095109C">
        <w:tc>
          <w:tcPr>
            <w:tcW w:w="1985" w:type="dxa"/>
            <w:tcMar>
              <w:left w:w="0" w:type="dxa"/>
              <w:right w:w="0" w:type="dxa"/>
            </w:tcMar>
          </w:tcPr>
          <w:p w14:paraId="01875844" w14:textId="77777777"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14:paraId="4051C939" w14:textId="77777777"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14:paraId="5AA0032B" w14:textId="77777777" w:rsidTr="0095109C">
        <w:tc>
          <w:tcPr>
            <w:tcW w:w="1985" w:type="dxa"/>
            <w:tcMar>
              <w:left w:w="0" w:type="dxa"/>
              <w:right w:w="0" w:type="dxa"/>
            </w:tcMar>
          </w:tcPr>
          <w:p w14:paraId="7663C81D" w14:textId="77777777"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14:paraId="6D010169"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14:paraId="5D7FF035" w14:textId="77777777" w:rsidTr="0095109C">
        <w:tc>
          <w:tcPr>
            <w:tcW w:w="1985" w:type="dxa"/>
            <w:tcMar>
              <w:left w:w="0" w:type="dxa"/>
              <w:right w:w="0" w:type="dxa"/>
            </w:tcMar>
          </w:tcPr>
          <w:p w14:paraId="47A6635C" w14:textId="77777777"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14:paraId="553E98FC"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14:paraId="102F1A57" w14:textId="77777777"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14:paraId="7A124375" w14:textId="77777777"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14:paraId="1F187D07" w14:textId="77777777"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14:paraId="09812F51" w14:textId="77777777" w:rsidR="006957C8" w:rsidRPr="009333EF" w:rsidRDefault="006957C8" w:rsidP="00596F24">
      <w:pPr>
        <w:pStyle w:val="Heading2"/>
        <w:numPr>
          <w:ilvl w:val="1"/>
          <w:numId w:val="4"/>
        </w:numPr>
        <w:rPr>
          <w:lang w:val="en-US"/>
        </w:rPr>
      </w:pPr>
      <w:bookmarkStart w:id="223" w:name="_Toc3885980"/>
      <w:r w:rsidRPr="009333EF">
        <w:rPr>
          <w:lang w:val="en-US"/>
        </w:rPr>
        <w:t>Auxiliary operation and functions</w:t>
      </w:r>
      <w:bookmarkEnd w:id="223"/>
    </w:p>
    <w:p w14:paraId="3C00EBA0" w14:textId="0A76CBE2"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and a few other items that are not extremely important, as the user co</w:t>
      </w:r>
      <w:r w:rsidR="00CF3500">
        <w:t>u</w:t>
      </w:r>
      <w:r w:rsidRPr="009333EF">
        <w:t xml:space="preserve">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14:paraId="0A5C319E" w14:textId="77777777" w:rsidR="00172A38" w:rsidRPr="009333EF" w:rsidRDefault="00172A38" w:rsidP="00596F24">
      <w:pPr>
        <w:pStyle w:val="Heading3"/>
        <w:numPr>
          <w:ilvl w:val="2"/>
          <w:numId w:val="4"/>
        </w:numPr>
        <w:rPr>
          <w:lang w:val="en-US"/>
        </w:rPr>
      </w:pPr>
      <w:bookmarkStart w:id="224" w:name="_Ref506070759"/>
      <w:bookmarkStart w:id="225" w:name="_Toc3885981"/>
      <w:r w:rsidRPr="009333EF">
        <w:rPr>
          <w:lang w:val="en-US"/>
        </w:rPr>
        <w:t>Random number generators</w:t>
      </w:r>
      <w:bookmarkEnd w:id="224"/>
      <w:bookmarkEnd w:id="225"/>
    </w:p>
    <w:p w14:paraId="0DE841BC" w14:textId="77777777"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14:paraId="222E79C7" w14:textId="77777777"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14:paraId="6C028EC6" w14:textId="1679DEAE"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w:t>
      </w:r>
    </w:p>
    <w:p w14:paraId="392C26B6" w14:textId="7E527E46"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4D1046">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14:paraId="6DD5D36E" w14:textId="77777777"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2AAA619C" w14:textId="77777777" w:rsidTr="0095109C">
        <w:tc>
          <w:tcPr>
            <w:tcW w:w="1535" w:type="dxa"/>
            <w:tcMar>
              <w:left w:w="0" w:type="dxa"/>
              <w:right w:w="0" w:type="dxa"/>
            </w:tcMar>
          </w:tcPr>
          <w:p w14:paraId="3F1D0F75" w14:textId="77777777" w:rsidR="0095109C" w:rsidRPr="009333EF" w:rsidRDefault="0095109C" w:rsidP="0095109C">
            <w:pPr>
              <w:pStyle w:val="firstparagraph"/>
              <w:rPr>
                <w:i/>
              </w:rPr>
            </w:pPr>
            <w:bookmarkStart w:id="226"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14:paraId="58E6D5F1" w14:textId="77777777"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14:paraId="60A59E7E" w14:textId="77777777" w:rsidTr="0095109C">
        <w:tc>
          <w:tcPr>
            <w:tcW w:w="1535" w:type="dxa"/>
            <w:tcMar>
              <w:left w:w="0" w:type="dxa"/>
              <w:right w:w="0" w:type="dxa"/>
            </w:tcMar>
          </w:tcPr>
          <w:p w14:paraId="656F5617" w14:textId="77777777"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14:paraId="7B46A7F0" w14:textId="05238554"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w:t>
            </w:r>
            <w:r w:rsidR="00992805">
              <w:t xml:space="preserve">the </w:t>
            </w:r>
            <w:r w:rsidRPr="009333EF">
              <w:t xml:space="preserve">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 is driven by this seed.</w:t>
            </w:r>
          </w:p>
        </w:tc>
      </w:tr>
      <w:tr w:rsidR="0095109C" w:rsidRPr="009333EF" w14:paraId="6B79A6E6" w14:textId="77777777" w:rsidTr="0095109C">
        <w:tc>
          <w:tcPr>
            <w:tcW w:w="1535" w:type="dxa"/>
            <w:tcMar>
              <w:left w:w="0" w:type="dxa"/>
              <w:right w:w="0" w:type="dxa"/>
            </w:tcMar>
          </w:tcPr>
          <w:p w14:paraId="4CBE2ECD" w14:textId="77777777"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14:paraId="37163EF2" w14:textId="0E6D7912"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4D1046">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w:t>
            </w:r>
          </w:p>
        </w:tc>
      </w:tr>
    </w:tbl>
    <w:bookmarkEnd w:id="226"/>
    <w:p w14:paraId="3504AF5B" w14:textId="77777777"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14:paraId="0FC7FBD2" w14:textId="289EFCC5"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4D1046">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14:paraId="06145EE4" w14:textId="77777777"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14:paraId="5688FBC3" w14:textId="77777777"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14:paraId="602F44C0" w14:textId="77777777"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14:paraId="106D5C95" w14:textId="77777777"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14:paraId="4E858A02" w14:textId="0A3340B6"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4D1046">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14:paraId="740C4C4F" w14:textId="77777777"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14:paraId="55D8F1B5" w14:textId="77777777"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14:paraId="7EBDA29D" w14:textId="77777777"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14:paraId="4C145686"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14:paraId="43482553"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14:paraId="41CCC867" w14:textId="77777777"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14:paraId="6830FCCB" w14:textId="77777777" w:rsidR="00172A38" w:rsidRPr="009333EF" w:rsidRDefault="00172A38" w:rsidP="0035083B">
      <w:pPr>
        <w:pStyle w:val="firstparagraph"/>
        <w:spacing w:after="0"/>
        <w:ind w:firstLine="720"/>
        <w:rPr>
          <w:i/>
        </w:rPr>
      </w:pPr>
      <w:r w:rsidRPr="009333EF">
        <w:rPr>
          <w:i/>
        </w:rPr>
        <w:t>LONG lRndUniform (double min, double max);</w:t>
      </w:r>
    </w:p>
    <w:p w14:paraId="3A5EEEBC" w14:textId="77777777"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14:paraId="66F966DB" w14:textId="77777777"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14:paraId="08EBC11E" w14:textId="77777777"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14:paraId="575C6268" w14:textId="77777777"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14:paraId="0E3806B4" w14:textId="77777777"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14:paraId="1665CF7B" w14:textId="77777777"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14:paraId="5AD55BFA" w14:textId="77777777" w:rsidR="00172A38" w:rsidRPr="009333EF" w:rsidRDefault="004E260A" w:rsidP="0035083B">
      <w:pPr>
        <w:pStyle w:val="firstparagraph"/>
        <w:spacing w:after="0"/>
        <w:ind w:firstLine="720"/>
        <w:rPr>
          <w:i/>
        </w:rPr>
      </w:pPr>
      <w:r w:rsidRPr="009333EF">
        <w:rPr>
          <w:i/>
        </w:rPr>
        <w:t>LONG lRndTolerance (double min, double max, int q);</w:t>
      </w:r>
    </w:p>
    <w:p w14:paraId="46366BCC" w14:textId="77777777"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14:paraId="30D2531E" w14:textId="0CD8464D"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EndPr/>
        <w:sdtContent>
          <w:r w:rsidR="001E0CCF" w:rsidRPr="009333EF">
            <w:fldChar w:fldCharType="begin"/>
          </w:r>
          <w:r w:rsidR="001E0CCF" w:rsidRPr="009333EF">
            <w:instrText xml:space="preserve"> CITATION birta2013modelling \l 1045 </w:instrText>
          </w:r>
          <w:r w:rsidR="001E0CCF" w:rsidRPr="009333EF">
            <w:fldChar w:fldCharType="separate"/>
          </w:r>
          <w:r w:rsidR="004D1046" w:rsidRPr="004D1046">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14:paraId="0A86F74F" w14:textId="77777777"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14:paraId="20342093" w14:textId="77777777"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14:paraId="0AD27BC6" w14:textId="77777777"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14:paraId="47E322A3" w14:textId="77777777"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14:paraId="6FB49A88" w14:textId="77777777"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14:paraId="7E995301" w14:textId="77777777"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14:paraId="5B125A74" w14:textId="77777777"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14:paraId="6A24EF2D" w14:textId="77777777"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14:paraId="25F885CA" w14:textId="0F87EC0F"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EndPr/>
        <w:sdtContent>
          <w:r w:rsidR="00D15D44" w:rsidRPr="009333EF">
            <w:fldChar w:fldCharType="begin"/>
          </w:r>
          <w:r w:rsidR="00D15D44" w:rsidRPr="009333EF">
            <w:instrText xml:space="preserve"> CITATION ada00 \l 1033 </w:instrText>
          </w:r>
          <w:r w:rsidR="00D15D44" w:rsidRPr="009333EF">
            <w:fldChar w:fldCharType="separate"/>
          </w:r>
          <w:r w:rsidR="004D1046" w:rsidRPr="004D1046">
            <w:rPr>
              <w:noProof/>
            </w:rPr>
            <w:t>[57]</w:t>
          </w:r>
          <w:r w:rsidR="00D15D44" w:rsidRPr="009333EF">
            <w:fldChar w:fldCharType="end"/>
          </w:r>
        </w:sdtContent>
      </w:sdt>
      <w:r w:rsidR="00D15D44" w:rsidRPr="009333EF">
        <w:t xml:space="preserve"> </w:t>
      </w:r>
      <w:r w:rsidRPr="009333EF">
        <w:t>can be produced with this function:</w:t>
      </w:r>
    </w:p>
    <w:p w14:paraId="4A315433" w14:textId="77777777"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14:paraId="6177FCBF" w14:textId="77777777"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14:paraId="53280B85" w14:textId="77777777" w:rsidR="00F14148" w:rsidRPr="009333EF" w:rsidRDefault="003347AD"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14:paraId="771813BD" w14:textId="77777777"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14:paraId="31DCECF1" w14:textId="77777777"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14:paraId="037AB92A" w14:textId="77777777"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14:paraId="161E2B0B" w14:textId="77777777"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14:paraId="1E6613F9" w14:textId="77777777"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14:paraId="4D18FC2A" w14:textId="77777777"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14:paraId="528EC6C0" w14:textId="77777777"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14:paraId="4A6B9861" w14:textId="77777777" w:rsidR="00680C52" w:rsidRPr="009333EF" w:rsidRDefault="00A865D2" w:rsidP="00596F24">
      <w:pPr>
        <w:pStyle w:val="Heading3"/>
        <w:numPr>
          <w:ilvl w:val="2"/>
          <w:numId w:val="4"/>
        </w:numPr>
        <w:rPr>
          <w:lang w:val="en-US"/>
        </w:rPr>
      </w:pPr>
      <w:bookmarkStart w:id="227" w:name="_Ref504325626"/>
      <w:bookmarkStart w:id="228" w:name="_Toc3885982"/>
      <w:r w:rsidRPr="009333EF">
        <w:rPr>
          <w:lang w:val="en-US"/>
        </w:rPr>
        <w:t>Input/output</w:t>
      </w:r>
      <w:bookmarkEnd w:id="227"/>
      <w:bookmarkEnd w:id="228"/>
    </w:p>
    <w:p w14:paraId="1CC198E8" w14:textId="77777777"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14:paraId="4A13C3B0" w14:textId="3AF57156"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is opened for reading and it may contain data parameterizing the modeled system’s configuration (hardware) and the protocols, e.g., the number of stations and their positions, the length</w:t>
      </w:r>
      <w:r w:rsidR="00150E6A">
        <w:t>s</w:t>
      </w:r>
      <w:r w:rsidRPr="009333EF">
        <w:t xml:space="preserve">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14:paraId="734714BF" w14:textId="151243F2"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4D1046">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14:paraId="08F3CD1D" w14:textId="46798BB0"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4D1046">
        <w:t>12.1</w:t>
      </w:r>
      <w:r w:rsidR="00E27D8F" w:rsidRPr="009333EF">
        <w:fldChar w:fldCharType="end"/>
      </w:r>
      <w:r w:rsidRPr="009333EF">
        <w:t>).</w:t>
      </w:r>
    </w:p>
    <w:p w14:paraId="0C109067" w14:textId="77777777"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14:paraId="7280821A" w14:textId="77777777" w:rsidR="00EC326A" w:rsidRPr="009333EF" w:rsidRDefault="00EC326A" w:rsidP="00EC326A">
      <w:pPr>
        <w:pStyle w:val="firstparagraph"/>
        <w:ind w:firstLine="720"/>
        <w:rPr>
          <w:i/>
        </w:rPr>
      </w:pPr>
      <w:r w:rsidRPr="009333EF">
        <w:rPr>
          <w:i/>
        </w:rPr>
        <w:t>sp &gt;&gt; b;</w:t>
      </w:r>
    </w:p>
    <w:p w14:paraId="470C129C" w14:textId="77777777" w:rsidR="00EC326A" w:rsidRPr="009333EF" w:rsidRDefault="00EC326A" w:rsidP="00EC326A">
      <w:pPr>
        <w:pStyle w:val="firstparagraph"/>
      </w:pPr>
      <w:r w:rsidRPr="009333EF">
        <w:t>or</w:t>
      </w:r>
    </w:p>
    <w:p w14:paraId="3532CB8E" w14:textId="77777777" w:rsidR="00EC326A" w:rsidRPr="009333EF" w:rsidRDefault="00EC326A" w:rsidP="00EC326A">
      <w:pPr>
        <w:pStyle w:val="firstparagraph"/>
        <w:ind w:firstLine="720"/>
        <w:rPr>
          <w:i/>
        </w:rPr>
      </w:pPr>
      <w:r w:rsidRPr="009333EF">
        <w:rPr>
          <w:i/>
        </w:rPr>
        <w:t>sp &lt;&lt; b;</w:t>
      </w:r>
    </w:p>
    <w:p w14:paraId="78B7DB1A" w14:textId="0FC2896B"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4D1046">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14:paraId="5BAFDD4B" w14:textId="6F40BA66"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4D1046">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14:paraId="04C96735" w14:textId="77777777"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14:paraId="3D891161" w14:textId="77777777" w:rsidR="00EC326A" w:rsidRPr="009333EF" w:rsidRDefault="00EC326A" w:rsidP="00573181">
      <w:pPr>
        <w:pStyle w:val="firstparagraph"/>
        <w:spacing w:after="0"/>
        <w:ind w:firstLine="720"/>
        <w:rPr>
          <w:i/>
        </w:rPr>
      </w:pPr>
      <w:r w:rsidRPr="009333EF">
        <w:rPr>
          <w:i/>
        </w:rPr>
        <w:t>void readIn (int&amp;);</w:t>
      </w:r>
    </w:p>
    <w:p w14:paraId="4E6C87C2" w14:textId="77777777" w:rsidR="00EC326A" w:rsidRPr="009333EF" w:rsidRDefault="00EC326A" w:rsidP="00573181">
      <w:pPr>
        <w:pStyle w:val="firstparagraph"/>
        <w:spacing w:after="0"/>
        <w:ind w:firstLine="720"/>
        <w:rPr>
          <w:i/>
        </w:rPr>
      </w:pPr>
      <w:r w:rsidRPr="009333EF">
        <w:rPr>
          <w:i/>
        </w:rPr>
        <w:t>void readIn (Long&amp;);</w:t>
      </w:r>
    </w:p>
    <w:p w14:paraId="34A10F4B" w14:textId="77777777" w:rsidR="00EC326A" w:rsidRPr="009333EF" w:rsidRDefault="00EC326A" w:rsidP="00573181">
      <w:pPr>
        <w:pStyle w:val="firstparagraph"/>
        <w:spacing w:after="0"/>
        <w:ind w:firstLine="720"/>
        <w:rPr>
          <w:i/>
        </w:rPr>
      </w:pPr>
      <w:r w:rsidRPr="009333EF">
        <w:rPr>
          <w:i/>
        </w:rPr>
        <w:t>void readIn (LONG&amp;);</w:t>
      </w:r>
    </w:p>
    <w:p w14:paraId="21D486B7" w14:textId="77777777" w:rsidR="00EC326A" w:rsidRPr="009333EF" w:rsidRDefault="00EC326A" w:rsidP="00573181">
      <w:pPr>
        <w:pStyle w:val="firstparagraph"/>
        <w:spacing w:after="0"/>
        <w:ind w:firstLine="720"/>
        <w:rPr>
          <w:i/>
        </w:rPr>
      </w:pPr>
      <w:r w:rsidRPr="009333EF">
        <w:rPr>
          <w:i/>
        </w:rPr>
        <w:t>void readIn (BIG&amp;);</w:t>
      </w:r>
    </w:p>
    <w:p w14:paraId="7140E57B" w14:textId="77777777" w:rsidR="00EC326A" w:rsidRPr="009333EF" w:rsidRDefault="00EC326A" w:rsidP="00573181">
      <w:pPr>
        <w:pStyle w:val="firstparagraph"/>
        <w:spacing w:after="0"/>
        <w:ind w:firstLine="720"/>
        <w:rPr>
          <w:i/>
        </w:rPr>
      </w:pPr>
      <w:r w:rsidRPr="009333EF">
        <w:rPr>
          <w:i/>
        </w:rPr>
        <w:t>void readIn (float&amp;);</w:t>
      </w:r>
    </w:p>
    <w:p w14:paraId="61B09911" w14:textId="77777777" w:rsidR="00EC326A" w:rsidRPr="009333EF" w:rsidRDefault="00EC326A" w:rsidP="00573181">
      <w:pPr>
        <w:pStyle w:val="firstparagraph"/>
        <w:ind w:firstLine="720"/>
        <w:rPr>
          <w:i/>
        </w:rPr>
      </w:pPr>
      <w:r w:rsidRPr="009333EF">
        <w:rPr>
          <w:i/>
        </w:rPr>
        <w:t>void readIn (double&amp;);</w:t>
      </w:r>
    </w:p>
    <w:p w14:paraId="4EED04E8" w14:textId="77777777"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14:paraId="75E2090D" w14:textId="0B9FFB0B"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4D1046">
        <w:t>3.1.3</w:t>
      </w:r>
      <w:r w:rsidR="00573181" w:rsidRPr="009333EF">
        <w:fldChar w:fldCharType="end"/>
      </w:r>
      <w:r w:rsidR="00573181" w:rsidRPr="009333EF">
        <w:t>)</w:t>
      </w:r>
      <w:r w:rsidRPr="009333EF">
        <w:t xml:space="preserve">. </w:t>
      </w:r>
    </w:p>
    <w:p w14:paraId="7B823094" w14:textId="77777777"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14:paraId="163DC59F" w14:textId="77777777"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14:paraId="5AD3111E" w14:textId="141CE89F"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4D1046">
        <w:t>3.2.3</w:t>
      </w:r>
      <w:r w:rsidRPr="009333EF">
        <w:fldChar w:fldCharType="end"/>
      </w:r>
      <w:r w:rsidRPr="009333EF">
        <w:t>).</w:t>
      </w:r>
    </w:p>
    <w:p w14:paraId="6E449A1E" w14:textId="77777777"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14:paraId="58D95227" w14:textId="77777777"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14:paraId="243199AE" w14:textId="77777777" w:rsidR="00EC326A" w:rsidRPr="009333EF" w:rsidRDefault="00EC326A" w:rsidP="00185F92">
      <w:pPr>
        <w:pStyle w:val="firstparagraph"/>
        <w:spacing w:after="0"/>
        <w:ind w:firstLine="720"/>
        <w:rPr>
          <w:i/>
        </w:rPr>
      </w:pPr>
      <w:r w:rsidRPr="009333EF">
        <w:rPr>
          <w:i/>
        </w:rPr>
        <w:t>typedef struct {</w:t>
      </w:r>
    </w:p>
    <w:p w14:paraId="1DE17730" w14:textId="77777777" w:rsidR="00EC326A" w:rsidRPr="009333EF" w:rsidRDefault="00EC326A" w:rsidP="00185F92">
      <w:pPr>
        <w:pStyle w:val="firstparagraph"/>
        <w:spacing w:after="0"/>
        <w:ind w:left="720" w:firstLine="720"/>
        <w:rPr>
          <w:i/>
        </w:rPr>
      </w:pPr>
      <w:r w:rsidRPr="009333EF">
        <w:rPr>
          <w:i/>
        </w:rPr>
        <w:t>int type;</w:t>
      </w:r>
    </w:p>
    <w:p w14:paraId="6DA63125" w14:textId="77777777" w:rsidR="00EC326A" w:rsidRPr="009333EF" w:rsidRDefault="00EC326A" w:rsidP="00185F92">
      <w:pPr>
        <w:pStyle w:val="firstparagraph"/>
        <w:spacing w:after="0"/>
        <w:ind w:left="720" w:firstLine="720"/>
        <w:rPr>
          <w:i/>
        </w:rPr>
      </w:pPr>
      <w:r w:rsidRPr="009333EF">
        <w:rPr>
          <w:i/>
        </w:rPr>
        <w:t>union {</w:t>
      </w:r>
    </w:p>
    <w:p w14:paraId="1BB847F0" w14:textId="77777777"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14:paraId="07AC8075" w14:textId="77777777"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14:paraId="7FC8B9CE" w14:textId="77777777" w:rsidR="00EC326A" w:rsidRPr="009333EF" w:rsidRDefault="00EC326A" w:rsidP="00185F92">
      <w:pPr>
        <w:pStyle w:val="firstparagraph"/>
        <w:spacing w:after="0"/>
        <w:ind w:left="1440" w:firstLine="720"/>
        <w:rPr>
          <w:i/>
        </w:rPr>
      </w:pPr>
      <w:r w:rsidRPr="009333EF">
        <w:rPr>
          <w:i/>
        </w:rPr>
        <w:t>int IVal;</w:t>
      </w:r>
    </w:p>
    <w:p w14:paraId="528D019B" w14:textId="77777777" w:rsidR="00EC326A" w:rsidRPr="009333EF" w:rsidRDefault="00EC326A" w:rsidP="00185F92">
      <w:pPr>
        <w:pStyle w:val="firstparagraph"/>
        <w:spacing w:after="0"/>
        <w:ind w:left="720" w:firstLine="720"/>
        <w:rPr>
          <w:i/>
        </w:rPr>
      </w:pPr>
      <w:r w:rsidRPr="009333EF">
        <w:rPr>
          <w:i/>
        </w:rPr>
        <w:t>};</w:t>
      </w:r>
    </w:p>
    <w:p w14:paraId="06837533" w14:textId="77777777" w:rsidR="00EC326A" w:rsidRPr="009333EF" w:rsidRDefault="00EC326A" w:rsidP="00185F92">
      <w:pPr>
        <w:pStyle w:val="firstparagraph"/>
        <w:ind w:firstLine="720"/>
        <w:rPr>
          <w:i/>
        </w:rPr>
      </w:pPr>
      <w:r w:rsidRPr="009333EF">
        <w:rPr>
          <w:i/>
        </w:rPr>
        <w:t>} nparse_t;</w:t>
      </w:r>
    </w:p>
    <w:p w14:paraId="7C33C97D" w14:textId="77777777"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01DA4686" w14:textId="77777777" w:rsidTr="0095109C">
        <w:tc>
          <w:tcPr>
            <w:tcW w:w="1535" w:type="dxa"/>
            <w:tcMar>
              <w:left w:w="0" w:type="dxa"/>
              <w:right w:w="0" w:type="dxa"/>
            </w:tcMar>
          </w:tcPr>
          <w:p w14:paraId="69C5C7CE" w14:textId="77777777" w:rsidR="0095109C" w:rsidRPr="009333EF" w:rsidRDefault="0095109C" w:rsidP="0095109C">
            <w:pPr>
              <w:pStyle w:val="firstparagraph"/>
              <w:rPr>
                <w:i/>
              </w:rPr>
            </w:pPr>
            <w:bookmarkStart w:id="229"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14:paraId="638F0C5D" w14:textId="77777777"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14:paraId="779297BD" w14:textId="77777777" w:rsidTr="0095109C">
        <w:tc>
          <w:tcPr>
            <w:tcW w:w="1535" w:type="dxa"/>
            <w:tcMar>
              <w:left w:w="0" w:type="dxa"/>
              <w:right w:w="0" w:type="dxa"/>
            </w:tcMar>
          </w:tcPr>
          <w:p w14:paraId="2DD02406" w14:textId="77777777"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2502CD81" w14:textId="77777777"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29EF46CD" w14:textId="77777777" w:rsidTr="0095109C">
        <w:tc>
          <w:tcPr>
            <w:tcW w:w="1535" w:type="dxa"/>
            <w:tcMar>
              <w:left w:w="0" w:type="dxa"/>
              <w:right w:w="0" w:type="dxa"/>
            </w:tcMar>
          </w:tcPr>
          <w:p w14:paraId="4DD4319C" w14:textId="77777777"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14:paraId="60800290" w14:textId="77777777"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30489F4B" w14:textId="77777777" w:rsidTr="0095109C">
        <w:tc>
          <w:tcPr>
            <w:tcW w:w="1535" w:type="dxa"/>
            <w:tcMar>
              <w:left w:w="0" w:type="dxa"/>
              <w:right w:w="0" w:type="dxa"/>
            </w:tcMar>
          </w:tcPr>
          <w:p w14:paraId="5B7BDCF2" w14:textId="77777777"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14:paraId="39D80BC7" w14:textId="77777777"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14:paraId="2937A34E" w14:textId="77777777" w:rsidTr="0095109C">
        <w:tc>
          <w:tcPr>
            <w:tcW w:w="1535" w:type="dxa"/>
            <w:tcMar>
              <w:left w:w="0" w:type="dxa"/>
              <w:right w:w="0" w:type="dxa"/>
            </w:tcMar>
          </w:tcPr>
          <w:p w14:paraId="6D13DD74" w14:textId="77777777" w:rsidR="0095109C" w:rsidRPr="009333EF" w:rsidRDefault="0095109C" w:rsidP="0095109C">
            <w:pPr>
              <w:pStyle w:val="firstparagraph"/>
              <w:rPr>
                <w:i/>
              </w:rPr>
            </w:pPr>
            <w:r w:rsidRPr="009333EF">
              <w:rPr>
                <w:i/>
              </w:rPr>
              <w:t>ANY</w:t>
            </w:r>
          </w:p>
        </w:tc>
        <w:tc>
          <w:tcPr>
            <w:tcW w:w="7733" w:type="dxa"/>
          </w:tcPr>
          <w:p w14:paraId="2E23A9D9" w14:textId="77777777"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9"/>
    <w:p w14:paraId="5680A706" w14:textId="77777777"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14:paraId="20947A28" w14:textId="77777777"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14:paraId="7B1F165C" w14:textId="77777777"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14:paraId="72A9D2B6" w14:textId="77777777" w:rsidR="00EC326A" w:rsidRPr="009333EF" w:rsidRDefault="00EC326A" w:rsidP="0054475B">
      <w:pPr>
        <w:pStyle w:val="firstparagraph"/>
        <w:spacing w:after="0"/>
        <w:ind w:firstLine="720"/>
        <w:rPr>
          <w:i/>
        </w:rPr>
      </w:pPr>
      <w:r w:rsidRPr="009333EF">
        <w:rPr>
          <w:i/>
        </w:rPr>
        <w:t>void print (double n, const char *h = NULL, int ns = 15, int hs = 0);</w:t>
      </w:r>
    </w:p>
    <w:p w14:paraId="780583BA" w14:textId="77777777" w:rsidR="00EC326A" w:rsidRPr="009333EF" w:rsidRDefault="00EC326A" w:rsidP="0054475B">
      <w:pPr>
        <w:pStyle w:val="firstparagraph"/>
        <w:spacing w:after="0"/>
        <w:ind w:firstLine="720"/>
        <w:rPr>
          <w:i/>
        </w:rPr>
      </w:pPr>
      <w:r w:rsidRPr="009333EF">
        <w:rPr>
          <w:i/>
        </w:rPr>
        <w:t>void print (BIG n, const char *h = NULL, int ns = 15, int hs = 0);</w:t>
      </w:r>
    </w:p>
    <w:p w14:paraId="069B8144" w14:textId="77777777" w:rsidR="00EC326A" w:rsidRPr="009333EF" w:rsidRDefault="00EC326A" w:rsidP="0054475B">
      <w:pPr>
        <w:pStyle w:val="firstparagraph"/>
        <w:spacing w:after="0"/>
        <w:ind w:firstLine="720"/>
        <w:rPr>
          <w:i/>
        </w:rPr>
      </w:pPr>
      <w:r w:rsidRPr="009333EF">
        <w:rPr>
          <w:i/>
        </w:rPr>
        <w:t>void print (const char *n, int ns = 0);</w:t>
      </w:r>
    </w:p>
    <w:p w14:paraId="16BAC993" w14:textId="77777777" w:rsidR="00EC326A" w:rsidRPr="009333EF" w:rsidRDefault="00EC326A" w:rsidP="0054475B">
      <w:pPr>
        <w:pStyle w:val="firstparagraph"/>
        <w:spacing w:after="0"/>
        <w:ind w:firstLine="720"/>
        <w:rPr>
          <w:i/>
        </w:rPr>
      </w:pPr>
      <w:r w:rsidRPr="009333EF">
        <w:rPr>
          <w:i/>
        </w:rPr>
        <w:t>void print (LONG n, int ns);</w:t>
      </w:r>
    </w:p>
    <w:p w14:paraId="16D3C4E7" w14:textId="77777777" w:rsidR="00EC326A" w:rsidRPr="009333EF" w:rsidRDefault="00EC326A" w:rsidP="0054475B">
      <w:pPr>
        <w:pStyle w:val="firstparagraph"/>
        <w:spacing w:after="0"/>
        <w:ind w:firstLine="720"/>
        <w:rPr>
          <w:i/>
        </w:rPr>
      </w:pPr>
      <w:r w:rsidRPr="009333EF">
        <w:rPr>
          <w:i/>
        </w:rPr>
        <w:t>void print (double n, int ns);</w:t>
      </w:r>
    </w:p>
    <w:p w14:paraId="553583BF" w14:textId="77777777" w:rsidR="00EC326A" w:rsidRPr="009333EF" w:rsidRDefault="00EC326A" w:rsidP="0054475B">
      <w:pPr>
        <w:pStyle w:val="firstparagraph"/>
        <w:ind w:firstLine="720"/>
        <w:rPr>
          <w:i/>
        </w:rPr>
      </w:pPr>
      <w:r w:rsidRPr="009333EF">
        <w:rPr>
          <w:i/>
        </w:rPr>
        <w:t>void print (BIG n, int ns);</w:t>
      </w:r>
    </w:p>
    <w:p w14:paraId="010C0836" w14:textId="77777777"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14:paraId="7EFF627F" w14:textId="77777777" w:rsidTr="00FE5711">
        <w:tc>
          <w:tcPr>
            <w:tcW w:w="545" w:type="dxa"/>
            <w:tcMar>
              <w:left w:w="0" w:type="dxa"/>
              <w:right w:w="0" w:type="dxa"/>
            </w:tcMar>
          </w:tcPr>
          <w:p w14:paraId="45A3C094" w14:textId="77777777" w:rsidR="0095109C" w:rsidRPr="009333EF" w:rsidRDefault="0095109C" w:rsidP="0095109C">
            <w:pPr>
              <w:pStyle w:val="firstparagraph"/>
              <w:rPr>
                <w:i/>
              </w:rPr>
            </w:pPr>
            <w:r w:rsidRPr="009333EF">
              <w:rPr>
                <w:i/>
              </w:rPr>
              <w:t>h</w:t>
            </w:r>
          </w:p>
        </w:tc>
        <w:tc>
          <w:tcPr>
            <w:tcW w:w="8723" w:type="dxa"/>
          </w:tcPr>
          <w:p w14:paraId="361FDA1D" w14:textId="77777777"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14:paraId="40443C47" w14:textId="77777777" w:rsidTr="00FE5711">
        <w:tc>
          <w:tcPr>
            <w:tcW w:w="545" w:type="dxa"/>
            <w:tcMar>
              <w:left w:w="0" w:type="dxa"/>
              <w:right w:w="0" w:type="dxa"/>
            </w:tcMar>
          </w:tcPr>
          <w:p w14:paraId="2672ABC8" w14:textId="77777777" w:rsidR="0095109C" w:rsidRPr="009333EF" w:rsidRDefault="0095109C" w:rsidP="0095109C">
            <w:pPr>
              <w:pStyle w:val="firstparagraph"/>
              <w:rPr>
                <w:i/>
              </w:rPr>
            </w:pPr>
            <w:r w:rsidRPr="009333EF">
              <w:rPr>
                <w:i/>
              </w:rPr>
              <w:t>ns</w:t>
            </w:r>
          </w:p>
        </w:tc>
        <w:tc>
          <w:tcPr>
            <w:tcW w:w="8723" w:type="dxa"/>
          </w:tcPr>
          <w:p w14:paraId="1834E50F" w14:textId="77777777"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14:paraId="3BCBE921" w14:textId="77777777" w:rsidTr="00FE5711">
        <w:tc>
          <w:tcPr>
            <w:tcW w:w="545" w:type="dxa"/>
            <w:tcMar>
              <w:left w:w="0" w:type="dxa"/>
              <w:right w:w="0" w:type="dxa"/>
            </w:tcMar>
          </w:tcPr>
          <w:p w14:paraId="14C942BE" w14:textId="77777777" w:rsidR="0095109C" w:rsidRPr="009333EF" w:rsidRDefault="0095109C" w:rsidP="0095109C">
            <w:pPr>
              <w:pStyle w:val="firstparagraph"/>
              <w:rPr>
                <w:i/>
              </w:rPr>
            </w:pPr>
            <w:r w:rsidRPr="009333EF">
              <w:rPr>
                <w:i/>
              </w:rPr>
              <w:lastRenderedPageBreak/>
              <w:t>hs</w:t>
            </w:r>
          </w:p>
        </w:tc>
        <w:tc>
          <w:tcPr>
            <w:tcW w:w="8723" w:type="dxa"/>
          </w:tcPr>
          <w:p w14:paraId="0812296D" w14:textId="77777777"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14:paraId="18BB691D" w14:textId="77777777"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14:paraId="68BC3402" w14:textId="77777777" w:rsidR="0054475B" w:rsidRPr="009333EF" w:rsidRDefault="0054475B" w:rsidP="00596F24">
      <w:pPr>
        <w:pStyle w:val="Heading3"/>
        <w:numPr>
          <w:ilvl w:val="2"/>
          <w:numId w:val="4"/>
        </w:numPr>
        <w:rPr>
          <w:lang w:val="en-US"/>
        </w:rPr>
      </w:pPr>
      <w:bookmarkStart w:id="230" w:name="_Ref511403678"/>
      <w:bookmarkStart w:id="231" w:name="_Ref511407263"/>
      <w:bookmarkStart w:id="232" w:name="_Toc3885983"/>
      <w:r w:rsidRPr="009333EF">
        <w:rPr>
          <w:lang w:val="en-US"/>
        </w:rPr>
        <w:t>The XML parser</w:t>
      </w:r>
      <w:bookmarkEnd w:id="230"/>
      <w:bookmarkEnd w:id="231"/>
      <w:bookmarkEnd w:id="232"/>
    </w:p>
    <w:p w14:paraId="17240C97" w14:textId="77777777"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14:paraId="5D03CADB" w14:textId="77777777"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14:paraId="4CB22DE8" w14:textId="77777777"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14:paraId="6A97FD1D" w14:textId="77777777"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14:paraId="63D62796" w14:textId="77777777" w:rsidR="0054475B" w:rsidRPr="001E0CB4" w:rsidRDefault="0054475B" w:rsidP="0054475B">
      <w:pPr>
        <w:pStyle w:val="firstparagraph"/>
        <w:rPr>
          <w:i/>
          <w:lang w:val="pl-PL"/>
        </w:rPr>
      </w:pPr>
      <w:r w:rsidRPr="001E0CB4">
        <w:rPr>
          <w:i/>
          <w:lang w:val="pl-PL"/>
        </w:rPr>
        <w:t>int sxml</w:t>
      </w:r>
      <w:r w:rsidR="006B2EBF" w:rsidRPr="001E0CB4">
        <w:rPr>
          <w:i/>
          <w:lang w:val="pl-PL"/>
        </w:rPr>
        <w:t>_</w:t>
      </w:r>
      <w:r w:rsidRPr="001E0CB4">
        <w:rPr>
          <w:i/>
          <w:lang w:val="pl-PL"/>
        </w:rPr>
        <w:t>ok</w:t>
      </w:r>
      <w:r w:rsidR="005E05DA" w:rsidRPr="009333EF">
        <w:rPr>
          <w:i/>
        </w:rPr>
        <w:fldChar w:fldCharType="begin"/>
      </w:r>
      <w:r w:rsidR="005E05DA" w:rsidRPr="001E0CB4">
        <w:rPr>
          <w:lang w:val="pl-PL"/>
        </w:rPr>
        <w:instrText xml:space="preserve"> XE "</w:instrText>
      </w:r>
      <w:r w:rsidR="005E05DA" w:rsidRPr="001E0CB4">
        <w:rPr>
          <w:i/>
          <w:lang w:val="pl-PL"/>
        </w:rPr>
        <w:instrText>sxml_ok</w:instrText>
      </w:r>
      <w:r w:rsidR="005E05DA" w:rsidRPr="001E0CB4">
        <w:rPr>
          <w:lang w:val="pl-PL"/>
        </w:rPr>
        <w:instrText xml:space="preserve">" </w:instrText>
      </w:r>
      <w:r w:rsidR="005E05DA" w:rsidRPr="009333EF">
        <w:rPr>
          <w:i/>
        </w:rPr>
        <w:fldChar w:fldCharType="end"/>
      </w:r>
      <w:r w:rsidRPr="001E0CB4">
        <w:rPr>
          <w:i/>
          <w:lang w:val="pl-PL"/>
        </w:rPr>
        <w:t xml:space="preserve"> (sxml</w:t>
      </w:r>
      <w:r w:rsidR="006B2EBF" w:rsidRPr="001E0CB4">
        <w:rPr>
          <w:i/>
          <w:lang w:val="pl-PL"/>
        </w:rPr>
        <w:t>_</w:t>
      </w:r>
      <w:r w:rsidRPr="001E0CB4">
        <w:rPr>
          <w:i/>
          <w:lang w:val="pl-PL"/>
        </w:rPr>
        <w:t>t node);</w:t>
      </w:r>
    </w:p>
    <w:p w14:paraId="29B98E78" w14:textId="77777777" w:rsidR="0054475B" w:rsidRPr="009333EF" w:rsidRDefault="0054475B" w:rsidP="00773227">
      <w:pPr>
        <w:pStyle w:val="firstparagraph"/>
        <w:ind w:left="720"/>
      </w:pPr>
      <w:r w:rsidRPr="009333EF">
        <w:t xml:space="preserve">The function should be called after a conversion by </w:t>
      </w:r>
      <w:bookmarkStart w:id="233"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3"/>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14:paraId="4E9B576D" w14:textId="77777777"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14:paraId="3875D587" w14:textId="77777777"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14:paraId="1B8D6939" w14:textId="77777777"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14:paraId="1B0A66A2" w14:textId="77777777"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14:paraId="79100DCB" w14:textId="77777777" w:rsidR="0054475B" w:rsidRPr="009333EF" w:rsidRDefault="0054475B" w:rsidP="00773227">
      <w:pPr>
        <w:pStyle w:val="firstparagraph"/>
        <w:ind w:left="1440"/>
        <w:rPr>
          <w:i/>
        </w:rPr>
      </w:pPr>
      <w:r w:rsidRPr="009333EF">
        <w:rPr>
          <w:i/>
        </w:rPr>
        <w:t>&lt;tolerance quality="3" dist="u"&gt;0.000001&lt;/tolerance&gt;</w:t>
      </w:r>
    </w:p>
    <w:p w14:paraId="77EE26BE" w14:textId="77777777"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14:paraId="06514CED" w14:textId="77777777"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14:paraId="7800C3FC" w14:textId="77777777"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14:paraId="506B9AF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14:paraId="4B25292F" w14:textId="77777777"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14:paraId="6BA9CB09" w14:textId="77777777" w:rsidR="0054475B" w:rsidRPr="009333EF" w:rsidRDefault="0054475B" w:rsidP="00773227">
      <w:pPr>
        <w:pStyle w:val="firstparagraph"/>
        <w:spacing w:after="0"/>
        <w:ind w:left="1440"/>
        <w:rPr>
          <w:i/>
        </w:rPr>
      </w:pPr>
      <w:r w:rsidRPr="009333EF">
        <w:rPr>
          <w:i/>
        </w:rPr>
        <w:t>&lt;goodies&gt;This is a list of goodies:</w:t>
      </w:r>
    </w:p>
    <w:p w14:paraId="6BDF05BD" w14:textId="77777777" w:rsidR="0054475B" w:rsidRPr="009333EF" w:rsidRDefault="0054475B" w:rsidP="00773227">
      <w:pPr>
        <w:pStyle w:val="firstparagraph"/>
        <w:spacing w:after="0"/>
        <w:ind w:left="1440" w:firstLine="720"/>
        <w:rPr>
          <w:i/>
        </w:rPr>
      </w:pPr>
      <w:r w:rsidRPr="009333EF">
        <w:rPr>
          <w:i/>
        </w:rPr>
        <w:t>&lt;goodie&gt;First&lt;/goodie&gt;</w:t>
      </w:r>
    </w:p>
    <w:p w14:paraId="65EC0C09" w14:textId="77777777" w:rsidR="0054475B" w:rsidRPr="009333EF" w:rsidRDefault="0054475B" w:rsidP="00773227">
      <w:pPr>
        <w:pStyle w:val="firstparagraph"/>
        <w:spacing w:after="0"/>
        <w:ind w:left="1440" w:firstLine="720"/>
        <w:rPr>
          <w:i/>
        </w:rPr>
      </w:pPr>
      <w:r w:rsidRPr="009333EF">
        <w:rPr>
          <w:i/>
        </w:rPr>
        <w:t>&lt;other&gt;Not a goodie&lt;/other&gt;</w:t>
      </w:r>
    </w:p>
    <w:p w14:paraId="2B969029" w14:textId="77777777" w:rsidR="0054475B" w:rsidRPr="009333EF" w:rsidRDefault="0054475B" w:rsidP="00773227">
      <w:pPr>
        <w:pStyle w:val="firstparagraph"/>
        <w:spacing w:after="0"/>
        <w:ind w:left="1440" w:firstLine="720"/>
        <w:rPr>
          <w:i/>
        </w:rPr>
      </w:pPr>
      <w:r w:rsidRPr="009333EF">
        <w:rPr>
          <w:i/>
        </w:rPr>
        <w:t>&lt;goodie&gt;Second&lt;/goodie&gt;</w:t>
      </w:r>
    </w:p>
    <w:p w14:paraId="4A253508" w14:textId="77777777" w:rsidR="0054475B" w:rsidRPr="009333EF" w:rsidRDefault="0054475B" w:rsidP="00773227">
      <w:pPr>
        <w:pStyle w:val="firstparagraph"/>
        <w:spacing w:after="0"/>
        <w:ind w:left="1440" w:firstLine="720"/>
        <w:rPr>
          <w:i/>
        </w:rPr>
      </w:pPr>
      <w:r w:rsidRPr="009333EF">
        <w:rPr>
          <w:i/>
        </w:rPr>
        <w:t>&lt;goodie&gt;Third&lt;/goodie&gt;</w:t>
      </w:r>
    </w:p>
    <w:p w14:paraId="10706055" w14:textId="77777777" w:rsidR="0054475B" w:rsidRPr="009333EF" w:rsidRDefault="0054475B" w:rsidP="00773227">
      <w:pPr>
        <w:pStyle w:val="firstparagraph"/>
        <w:ind w:left="1440"/>
        <w:rPr>
          <w:i/>
        </w:rPr>
      </w:pPr>
      <w:r w:rsidRPr="009333EF">
        <w:rPr>
          <w:i/>
        </w:rPr>
        <w:t>&lt;/goodies&gt;</w:t>
      </w:r>
    </w:p>
    <w:p w14:paraId="422C49FC" w14:textId="77777777"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14:paraId="381F2FB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14:paraId="1F76AA9E" w14:textId="77777777"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14:paraId="267C4425"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14:paraId="084F03A1" w14:textId="77777777"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14:paraId="5A4AF634" w14:textId="77777777"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14:paraId="08D40402" w14:textId="77777777"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14:paraId="48AA6F68"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14:paraId="4D80C8D7" w14:textId="77777777"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14:paraId="60A5B4B3" w14:textId="77777777" w:rsidR="0054475B" w:rsidRPr="009333EF" w:rsidRDefault="0054475B" w:rsidP="006651FA">
      <w:pPr>
        <w:pStyle w:val="firstparagraph"/>
        <w:ind w:left="720" w:firstLine="720"/>
        <w:rPr>
          <w:i/>
        </w:rPr>
      </w:pPr>
      <w:r w:rsidRPr="009333EF">
        <w:rPr>
          <w:i/>
        </w:rPr>
        <w:t>title = sxml_get (library, "shelf", 0, "book", 2, "title", -1);</w:t>
      </w:r>
    </w:p>
    <w:p w14:paraId="501213A3" w14:textId="77777777"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14:paraId="60884189" w14:textId="77777777"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14:paraId="6646FF22" w14:textId="77777777"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14:paraId="4CB69770" w14:textId="77777777"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14:paraId="13DC8699"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14:paraId="0E244612" w14:textId="77777777"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14:paraId="20A0D3A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14:paraId="54E40FC5" w14:textId="77777777"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14:paraId="4C3DE690"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14:paraId="7DC2EEA9" w14:textId="77777777"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14:paraId="3A4ACD1F"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14:paraId="62ABDE53" w14:textId="77777777"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14:paraId="767CFB9A"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33CD40E7" w14:textId="77777777"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14:paraId="643F9E6E"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7ADCADC" w14:textId="77777777"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14:paraId="614C3F26" w14:textId="77777777"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451F7DEE" w14:textId="77777777"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14:paraId="642EE73B"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6699F1E" w14:textId="77777777"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14:paraId="4D0A3630" w14:textId="77777777"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1BCDA5AF" w14:textId="77777777"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14:paraId="3B59E0AC" w14:textId="77777777" w:rsidR="0054475B" w:rsidRPr="009333EF" w:rsidRDefault="0054475B" w:rsidP="0054475B">
      <w:pPr>
        <w:pStyle w:val="firstparagraph"/>
      </w:pPr>
      <w:r w:rsidRPr="009333EF">
        <w:t>These two operations complete the set:</w:t>
      </w:r>
    </w:p>
    <w:p w14:paraId="020D05DF"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48A6F841" w14:textId="77777777"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14:paraId="488EB0F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14:paraId="25275B3B" w14:textId="1E817BC6"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4D1046">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14:paraId="71E3B10F" w14:textId="77777777"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14:paraId="470C895B" w14:textId="77777777" w:rsidR="0054475B" w:rsidRPr="009333EF" w:rsidRDefault="0054475B" w:rsidP="00051DD3">
      <w:pPr>
        <w:pStyle w:val="firstparagraph"/>
        <w:spacing w:after="0"/>
        <w:ind w:firstLine="720"/>
        <w:rPr>
          <w:i/>
        </w:rPr>
      </w:pPr>
      <w:r w:rsidRPr="009333EF">
        <w:rPr>
          <w:i/>
        </w:rPr>
        <w:t>&lt;xi:include href="filename "&gt;...&lt;/xi:include&gt;</w:t>
      </w:r>
    </w:p>
    <w:p w14:paraId="46FE3A1B" w14:textId="77777777" w:rsidR="0054475B" w:rsidRPr="009333EF" w:rsidRDefault="0054475B" w:rsidP="00051DD3">
      <w:pPr>
        <w:pStyle w:val="firstparagraph"/>
        <w:ind w:firstLine="720"/>
        <w:rPr>
          <w:i/>
        </w:rPr>
      </w:pPr>
      <w:r w:rsidRPr="009333EF">
        <w:rPr>
          <w:i/>
        </w:rPr>
        <w:t>&lt;xi:include href="filename "/&gt;</w:t>
      </w:r>
    </w:p>
    <w:p w14:paraId="2207F3AE" w14:textId="77777777"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14:paraId="261C13D5" w14:textId="77777777" w:rsidR="0054475B" w:rsidRPr="009333EF" w:rsidRDefault="0054475B" w:rsidP="00051DD3">
      <w:pPr>
        <w:pStyle w:val="firstparagraph"/>
        <w:spacing w:after="0"/>
        <w:ind w:firstLine="720"/>
        <w:rPr>
          <w:i/>
        </w:rPr>
      </w:pPr>
      <w:r w:rsidRPr="009333EF">
        <w:rPr>
          <w:i/>
        </w:rPr>
        <w:t>&lt;xi:include href="somefile.xml"/&gt;</w:t>
      </w:r>
    </w:p>
    <w:p w14:paraId="1E31A002" w14:textId="77777777" w:rsidR="0054475B" w:rsidRPr="009333EF" w:rsidRDefault="0054475B" w:rsidP="00051DD3">
      <w:pPr>
        <w:pStyle w:val="firstparagraph"/>
        <w:ind w:firstLine="720"/>
        <w:rPr>
          <w:i/>
        </w:rPr>
      </w:pPr>
      <w:r w:rsidRPr="009333EF">
        <w:rPr>
          <w:i/>
        </w:rPr>
        <w:t>&lt;include href="somefile.xml"&gt;&lt;/include&gt;</w:t>
      </w:r>
    </w:p>
    <w:p w14:paraId="70D42718" w14:textId="77777777" w:rsidR="0054475B" w:rsidRPr="009333EF" w:rsidRDefault="0054475B" w:rsidP="0054475B">
      <w:pPr>
        <w:pStyle w:val="firstparagraph"/>
      </w:pPr>
      <w:r w:rsidRPr="009333EF">
        <w:t>are equivalent.</w:t>
      </w:r>
    </w:p>
    <w:p w14:paraId="15ECB0AB" w14:textId="14DF9446"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4D1046">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14:paraId="344247CB" w14:textId="77777777" w:rsidR="004F0DBB" w:rsidRPr="009333EF" w:rsidRDefault="004F0DBB" w:rsidP="00596F24">
      <w:pPr>
        <w:pStyle w:val="Heading3"/>
        <w:numPr>
          <w:ilvl w:val="2"/>
          <w:numId w:val="4"/>
        </w:numPr>
        <w:rPr>
          <w:lang w:val="en-US"/>
        </w:rPr>
      </w:pPr>
      <w:bookmarkStart w:id="234" w:name="_Ref506151171"/>
      <w:bookmarkStart w:id="235" w:name="_Toc3885984"/>
      <w:r w:rsidRPr="009333EF">
        <w:rPr>
          <w:lang w:val="en-US"/>
        </w:rPr>
        <w:t>Operations on flags</w:t>
      </w:r>
      <w:bookmarkEnd w:id="234"/>
      <w:bookmarkEnd w:id="235"/>
    </w:p>
    <w:p w14:paraId="6DC90F02" w14:textId="459F0207"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4D1046">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14:paraId="7E720A24" w14:textId="77777777"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14:paraId="77FBF24C" w14:textId="77777777"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14:paraId="178B4B1E" w14:textId="77777777"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14:paraId="55CD7AF7" w14:textId="77777777"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14:paraId="46F330FE" w14:textId="77777777"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14:paraId="7AAB6340" w14:textId="77777777" w:rsidR="00F4717E" w:rsidRPr="009333EF" w:rsidRDefault="00F4717E" w:rsidP="00596F24">
      <w:pPr>
        <w:pStyle w:val="Heading3"/>
        <w:numPr>
          <w:ilvl w:val="2"/>
          <w:numId w:val="4"/>
        </w:numPr>
        <w:rPr>
          <w:lang w:val="en-US"/>
        </w:rPr>
      </w:pPr>
      <w:bookmarkStart w:id="236" w:name="_Ref507596336"/>
      <w:bookmarkStart w:id="237" w:name="_Toc3885985"/>
      <w:r w:rsidRPr="009333EF">
        <w:rPr>
          <w:lang w:val="en-US"/>
        </w:rPr>
        <w:t xml:space="preserve">Type </w:t>
      </w:r>
      <w:r w:rsidRPr="009333EF">
        <w:rPr>
          <w:i/>
          <w:lang w:val="en-US"/>
        </w:rPr>
        <w:t>Boolean</w:t>
      </w:r>
      <w:bookmarkEnd w:id="236"/>
      <w:bookmarkEnd w:id="237"/>
    </w:p>
    <w:p w14:paraId="1C0B8C6F" w14:textId="77777777"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14:paraId="02172D4F" w14:textId="77777777" w:rsidR="0041235C" w:rsidRPr="009333EF" w:rsidRDefault="0041235C" w:rsidP="00596F24">
      <w:pPr>
        <w:pStyle w:val="Heading3"/>
        <w:numPr>
          <w:ilvl w:val="2"/>
          <w:numId w:val="4"/>
        </w:numPr>
        <w:rPr>
          <w:lang w:val="en-US"/>
        </w:rPr>
      </w:pPr>
      <w:bookmarkStart w:id="238" w:name="_Toc3885986"/>
      <w:r w:rsidRPr="009333EF">
        <w:rPr>
          <w:lang w:val="en-US"/>
        </w:rPr>
        <w:t>Pools</w:t>
      </w:r>
      <w:bookmarkEnd w:id="238"/>
    </w:p>
    <w:p w14:paraId="4E31DEE7" w14:textId="77777777"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14:paraId="6A412E64" w14:textId="77777777" w:rsidR="0041235C" w:rsidRPr="009333EF" w:rsidRDefault="0041235C" w:rsidP="0041235C">
      <w:pPr>
        <w:pStyle w:val="firstparagraph"/>
        <w:spacing w:after="0"/>
        <w:ind w:firstLine="720"/>
        <w:rPr>
          <w:i/>
        </w:rPr>
      </w:pPr>
      <w:r w:rsidRPr="009333EF">
        <w:rPr>
          <w:i/>
        </w:rPr>
        <w:lastRenderedPageBreak/>
        <w:t>struct my_pool_item_s {</w:t>
      </w:r>
    </w:p>
    <w:p w14:paraId="619DA770" w14:textId="77777777" w:rsidR="0041235C" w:rsidRPr="009333EF" w:rsidRDefault="0041235C" w:rsidP="0041235C">
      <w:pPr>
        <w:pStyle w:val="firstparagraph"/>
        <w:spacing w:after="0"/>
        <w:ind w:left="720" w:firstLine="720"/>
        <w:rPr>
          <w:i/>
        </w:rPr>
      </w:pPr>
      <w:r w:rsidRPr="009333EF">
        <w:rPr>
          <w:i/>
        </w:rPr>
        <w:t>struct my_pool_item_s *prev, *next;</w:t>
      </w:r>
    </w:p>
    <w:p w14:paraId="782D7037" w14:textId="77777777" w:rsidR="0041235C" w:rsidRPr="009333EF" w:rsidRDefault="0041235C" w:rsidP="0041235C">
      <w:pPr>
        <w:pStyle w:val="firstparagraph"/>
        <w:spacing w:after="0"/>
        <w:ind w:left="1440" w:firstLine="720"/>
      </w:pPr>
      <w:r w:rsidRPr="009333EF">
        <w:t>... other stuff ...</w:t>
      </w:r>
    </w:p>
    <w:p w14:paraId="0236E9D7" w14:textId="77777777" w:rsidR="0041235C" w:rsidRPr="009333EF" w:rsidRDefault="0041235C" w:rsidP="00117857">
      <w:pPr>
        <w:pStyle w:val="firstparagraph"/>
        <w:spacing w:after="0"/>
        <w:ind w:firstLine="720"/>
        <w:rPr>
          <w:i/>
        </w:rPr>
      </w:pPr>
      <w:r w:rsidRPr="009333EF">
        <w:rPr>
          <w:i/>
        </w:rPr>
        <w:t>};</w:t>
      </w:r>
    </w:p>
    <w:p w14:paraId="0FB59A53" w14:textId="77777777"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14:paraId="44EE24FE" w14:textId="77777777" w:rsidR="0041235C" w:rsidRPr="009333EF" w:rsidRDefault="0041235C" w:rsidP="0041235C">
      <w:pPr>
        <w:pStyle w:val="firstparagraph"/>
      </w:pPr>
      <w:r w:rsidRPr="009333EF">
        <w:t>A pool of such objects is represented by a single pointer, e.g.,</w:t>
      </w:r>
    </w:p>
    <w:p w14:paraId="7F0DEFA6" w14:textId="77777777" w:rsidR="0041235C" w:rsidRPr="009333EF" w:rsidRDefault="0041235C" w:rsidP="00873D32">
      <w:pPr>
        <w:pStyle w:val="firstparagraph"/>
        <w:ind w:firstLine="720"/>
        <w:rPr>
          <w:i/>
        </w:rPr>
      </w:pPr>
      <w:r w:rsidRPr="009333EF">
        <w:rPr>
          <w:i/>
        </w:rPr>
        <w:t>my_pool_item *Head;</w:t>
      </w:r>
    </w:p>
    <w:p w14:paraId="54AFA92A" w14:textId="77777777"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14:paraId="71F9A5D1" w14:textId="77777777"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14:paraId="115B42E8" w14:textId="77777777"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14:paraId="75227B0C" w14:textId="77777777"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14:paraId="46D7611D" w14:textId="77777777"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14:paraId="4FB562C9" w14:textId="77777777" w:rsidR="0041235C" w:rsidRPr="009333EF" w:rsidRDefault="0041235C" w:rsidP="00873D32">
      <w:pPr>
        <w:pStyle w:val="firstparagraph"/>
        <w:ind w:firstLine="720"/>
        <w:rPr>
          <w:i/>
        </w:rPr>
      </w:pPr>
      <w:r w:rsidRPr="009333EF">
        <w:rPr>
          <w:i/>
        </w:rPr>
        <w:t>for_pool (item, head)</w:t>
      </w:r>
    </w:p>
    <w:p w14:paraId="7C9B9D45" w14:textId="77777777" w:rsidR="0041235C" w:rsidRPr="009333EF" w:rsidRDefault="0041235C" w:rsidP="0041235C">
      <w:pPr>
        <w:pStyle w:val="firstparagraph"/>
      </w:pPr>
      <w:r w:rsidRPr="009333EF">
        <w:t>to traverse the pool as in this example:</w:t>
      </w:r>
    </w:p>
    <w:p w14:paraId="78ED619D" w14:textId="77777777" w:rsidR="0041235C" w:rsidRPr="009333EF" w:rsidRDefault="0041235C" w:rsidP="00873D32">
      <w:pPr>
        <w:pStyle w:val="firstparagraph"/>
        <w:spacing w:after="0"/>
        <w:ind w:firstLine="720"/>
        <w:rPr>
          <w:i/>
        </w:rPr>
      </w:pPr>
      <w:r w:rsidRPr="009333EF">
        <w:rPr>
          <w:i/>
        </w:rPr>
        <w:t>my_pool_item *find (int ident, my_pool_item *Head) {</w:t>
      </w:r>
    </w:p>
    <w:p w14:paraId="45C6C67C" w14:textId="77777777" w:rsidR="0041235C" w:rsidRPr="009333EF" w:rsidRDefault="0041235C" w:rsidP="00873D32">
      <w:pPr>
        <w:pStyle w:val="firstparagraph"/>
        <w:spacing w:after="0"/>
        <w:ind w:left="720" w:firstLine="720"/>
        <w:rPr>
          <w:i/>
        </w:rPr>
      </w:pPr>
      <w:r w:rsidRPr="009333EF">
        <w:rPr>
          <w:i/>
        </w:rPr>
        <w:t>my_pool_item *el;</w:t>
      </w:r>
    </w:p>
    <w:p w14:paraId="75B96606" w14:textId="77777777" w:rsidR="0041235C" w:rsidRPr="009333EF" w:rsidRDefault="0041235C" w:rsidP="00873D32">
      <w:pPr>
        <w:pStyle w:val="firstparagraph"/>
        <w:spacing w:after="0"/>
        <w:ind w:left="720" w:firstLine="720"/>
        <w:rPr>
          <w:i/>
        </w:rPr>
      </w:pPr>
      <w:r w:rsidRPr="009333EF">
        <w:rPr>
          <w:i/>
        </w:rPr>
        <w:t>for_pool (el, Head) {</w:t>
      </w:r>
    </w:p>
    <w:p w14:paraId="648BF25B" w14:textId="77777777" w:rsidR="0041235C" w:rsidRPr="009333EF" w:rsidRDefault="0041235C" w:rsidP="00873D32">
      <w:pPr>
        <w:pStyle w:val="firstparagraph"/>
        <w:spacing w:after="0"/>
        <w:ind w:left="1440" w:firstLine="720"/>
        <w:rPr>
          <w:i/>
        </w:rPr>
      </w:pPr>
      <w:r w:rsidRPr="009333EF">
        <w:rPr>
          <w:i/>
        </w:rPr>
        <w:t>if (el-&gt;Ident == ident)</w:t>
      </w:r>
    </w:p>
    <w:p w14:paraId="67DD88C3" w14:textId="77777777" w:rsidR="0041235C" w:rsidRPr="009333EF" w:rsidRDefault="0041235C" w:rsidP="00873D32">
      <w:pPr>
        <w:pStyle w:val="firstparagraph"/>
        <w:spacing w:after="0"/>
        <w:ind w:left="2160" w:firstLine="720"/>
        <w:rPr>
          <w:i/>
        </w:rPr>
      </w:pPr>
      <w:r w:rsidRPr="009333EF">
        <w:rPr>
          <w:i/>
        </w:rPr>
        <w:t>return el;</w:t>
      </w:r>
    </w:p>
    <w:p w14:paraId="38D49CC6" w14:textId="77777777" w:rsidR="0041235C" w:rsidRPr="009333EF" w:rsidRDefault="0041235C" w:rsidP="00873D32">
      <w:pPr>
        <w:pStyle w:val="firstparagraph"/>
        <w:spacing w:after="0"/>
        <w:ind w:left="720" w:firstLine="720"/>
        <w:rPr>
          <w:i/>
        </w:rPr>
      </w:pPr>
      <w:r w:rsidRPr="009333EF">
        <w:rPr>
          <w:i/>
        </w:rPr>
        <w:t>}</w:t>
      </w:r>
    </w:p>
    <w:p w14:paraId="4F8F1C0A" w14:textId="77777777" w:rsidR="0041235C" w:rsidRPr="009333EF" w:rsidRDefault="0041235C" w:rsidP="00873D32">
      <w:pPr>
        <w:pStyle w:val="firstparagraph"/>
        <w:spacing w:after="0"/>
        <w:ind w:left="720" w:firstLine="720"/>
        <w:rPr>
          <w:i/>
        </w:rPr>
      </w:pPr>
      <w:r w:rsidRPr="009333EF">
        <w:rPr>
          <w:i/>
        </w:rPr>
        <w:t>return NULL;</w:t>
      </w:r>
    </w:p>
    <w:p w14:paraId="403389BE" w14:textId="77777777" w:rsidR="0041235C" w:rsidRPr="009333EF" w:rsidRDefault="0041235C" w:rsidP="00873D32">
      <w:pPr>
        <w:pStyle w:val="firstparagraph"/>
        <w:ind w:firstLine="720"/>
      </w:pPr>
      <w:r w:rsidRPr="009333EF">
        <w:rPr>
          <w:i/>
        </w:rPr>
        <w:t>}</w:t>
      </w:r>
    </w:p>
    <w:p w14:paraId="14381D43" w14:textId="77777777" w:rsidR="0041235C" w:rsidRPr="009333EF" w:rsidRDefault="0041235C" w:rsidP="0041235C">
      <w:pPr>
        <w:pStyle w:val="firstparagraph"/>
      </w:pPr>
      <w:r w:rsidRPr="009333EF">
        <w:t xml:space="preserve">and </w:t>
      </w:r>
      <w:r w:rsidR="009E3D57" w:rsidRPr="009333EF">
        <w:t>fi</w:t>
      </w:r>
      <w:r w:rsidRPr="009333EF">
        <w:t>nally,</w:t>
      </w:r>
    </w:p>
    <w:p w14:paraId="47C741A5" w14:textId="77777777"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14:paraId="422E3A85" w14:textId="77777777"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14:paraId="0287E985" w14:textId="77777777" w:rsidR="0041235C" w:rsidRPr="009333EF" w:rsidRDefault="0041235C" w:rsidP="00873D32">
      <w:pPr>
        <w:pStyle w:val="firstparagraph"/>
        <w:ind w:firstLine="720"/>
        <w:rPr>
          <w:i/>
        </w:rPr>
      </w:pPr>
      <w:r w:rsidRPr="009333EF">
        <w:rPr>
          <w:i/>
        </w:rPr>
        <w:t>trim_pool (el, Head, el-&gt;Expiry &gt; Time);</w:t>
      </w:r>
    </w:p>
    <w:p w14:paraId="331647B1" w14:textId="77777777"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14:paraId="78C929DD" w14:textId="77777777" w:rsidR="00873D32" w:rsidRPr="009333EF" w:rsidRDefault="00873D32" w:rsidP="00596F24">
      <w:pPr>
        <w:pStyle w:val="Heading3"/>
        <w:numPr>
          <w:ilvl w:val="2"/>
          <w:numId w:val="4"/>
        </w:numPr>
        <w:rPr>
          <w:lang w:val="en-US"/>
        </w:rPr>
      </w:pPr>
      <w:bookmarkStart w:id="239" w:name="_Ref510805877"/>
      <w:bookmarkStart w:id="240" w:name="_Toc3885987"/>
      <w:r w:rsidRPr="009333EF">
        <w:rPr>
          <w:lang w:val="en-US"/>
        </w:rPr>
        <w:t>Error handling</w:t>
      </w:r>
      <w:bookmarkEnd w:id="239"/>
      <w:bookmarkEnd w:id="240"/>
    </w:p>
    <w:p w14:paraId="58580EF3" w14:textId="77777777"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14:paraId="4542704C" w14:textId="77777777" w:rsidR="00873D32" w:rsidRPr="009333EF" w:rsidRDefault="00873D32" w:rsidP="00A078AF">
      <w:pPr>
        <w:pStyle w:val="firstparagraph"/>
        <w:spacing w:after="0"/>
        <w:ind w:firstLine="720"/>
        <w:rPr>
          <w:i/>
        </w:rPr>
      </w:pPr>
      <w:r w:rsidRPr="009333EF">
        <w:rPr>
          <w:i/>
        </w:rPr>
        <w:lastRenderedPageBreak/>
        <w:t>void excptn</w:t>
      </w:r>
      <w:bookmarkStart w:id="241"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1"/>
      <w:r w:rsidRPr="009333EF">
        <w:rPr>
          <w:i/>
        </w:rPr>
        <w:t xml:space="preserve"> (const char *string)</w:t>
      </w:r>
    </w:p>
    <w:p w14:paraId="20DADC4B" w14:textId="77777777"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741E412" w14:textId="77777777"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5D72A35" w14:textId="77777777"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14:paraId="2A7AF86A" w14:textId="77777777"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14:paraId="4A98C716" w14:textId="77777777" w:rsidR="00873D32" w:rsidRPr="009333EF" w:rsidRDefault="00873D32" w:rsidP="00A078AF">
      <w:pPr>
        <w:pStyle w:val="firstparagraph"/>
        <w:ind w:firstLine="720"/>
        <w:rPr>
          <w:i/>
        </w:rPr>
      </w:pPr>
      <w:r w:rsidRPr="009333EF">
        <w:rPr>
          <w:i/>
        </w:rPr>
        <w:t>if (!cond) excptn (string);</w:t>
      </w:r>
    </w:p>
    <w:p w14:paraId="621A62E5" w14:textId="0C4839A6"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14:paraId="2950C51B" w14:textId="77777777" w:rsidR="00A078AF" w:rsidRPr="009333EF" w:rsidRDefault="00A078AF" w:rsidP="00596F24">
      <w:pPr>
        <w:pStyle w:val="Heading3"/>
        <w:numPr>
          <w:ilvl w:val="2"/>
          <w:numId w:val="4"/>
        </w:numPr>
        <w:rPr>
          <w:lang w:val="en-US"/>
        </w:rPr>
      </w:pPr>
      <w:bookmarkStart w:id="242" w:name="_Ref504470753"/>
      <w:bookmarkStart w:id="243" w:name="_Toc3885988"/>
      <w:r w:rsidRPr="009333EF">
        <w:rPr>
          <w:lang w:val="en-US"/>
        </w:rPr>
        <w:t>Identifying the experiment</w:t>
      </w:r>
      <w:bookmarkEnd w:id="242"/>
      <w:bookmarkEnd w:id="243"/>
    </w:p>
    <w:p w14:paraId="1AA67574" w14:textId="77777777" w:rsidR="00A078AF" w:rsidRPr="009333EF" w:rsidRDefault="00A078AF" w:rsidP="00A078AF">
      <w:pPr>
        <w:pStyle w:val="firstparagraph"/>
      </w:pPr>
      <w:r w:rsidRPr="009333EF">
        <w:t>The following declarative operation can be used to assign a name to a SMURPH experiment:</w:t>
      </w:r>
    </w:p>
    <w:p w14:paraId="7EF4920B" w14:textId="77777777"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14:paraId="0793A4F7" w14:textId="076A77DC"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4D1046">
        <w:t>3.2.9</w:t>
      </w:r>
      <w:r w:rsidRPr="009333EF">
        <w:fldChar w:fldCharType="end"/>
      </w:r>
      <w:r w:rsidRPr="009333EF">
        <w:t>).</w:t>
      </w:r>
    </w:p>
    <w:p w14:paraId="462C39AC" w14:textId="77777777"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14:paraId="29AD6031" w14:textId="77777777" w:rsidR="00A078AF" w:rsidRPr="009333EF" w:rsidRDefault="00A078AF" w:rsidP="00A078AF">
      <w:pPr>
        <w:pStyle w:val="firstparagraph"/>
        <w:ind w:firstLine="720"/>
        <w:rPr>
          <w:i/>
        </w:rPr>
      </w:pPr>
      <w:r w:rsidRPr="009333EF">
        <w:rPr>
          <w:i/>
        </w:rPr>
        <w:t>identify (Expressnet version B);</w:t>
      </w:r>
    </w:p>
    <w:p w14:paraId="7B4FF012" w14:textId="77777777" w:rsidR="00A078AF" w:rsidRPr="009333EF" w:rsidRDefault="00A078AF" w:rsidP="00A078AF">
      <w:pPr>
        <w:pStyle w:val="firstparagraph"/>
      </w:pPr>
      <w:r w:rsidRPr="009333EF">
        <w:t>or in quotes, e.g.,</w:t>
      </w:r>
    </w:p>
    <w:p w14:paraId="44B9CC30" w14:textId="77777777" w:rsidR="00A078AF" w:rsidRPr="009333EF" w:rsidRDefault="00A078AF" w:rsidP="00A078AF">
      <w:pPr>
        <w:pStyle w:val="firstparagraph"/>
        <w:ind w:firstLine="720"/>
        <w:rPr>
          <w:i/>
        </w:rPr>
      </w:pPr>
      <w:r w:rsidRPr="009333EF">
        <w:rPr>
          <w:i/>
        </w:rPr>
        <w:t>identify "Conveyor belt driver";</w:t>
      </w:r>
    </w:p>
    <w:p w14:paraId="26DB2BC6" w14:textId="77777777"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14:paraId="412B18B5" w14:textId="77777777" w:rsidR="00A078AF" w:rsidRPr="009333EF" w:rsidRDefault="00A078AF" w:rsidP="00596F24">
      <w:pPr>
        <w:pStyle w:val="Heading3"/>
        <w:numPr>
          <w:ilvl w:val="2"/>
          <w:numId w:val="4"/>
        </w:numPr>
        <w:rPr>
          <w:lang w:val="en-US"/>
        </w:rPr>
      </w:pPr>
      <w:bookmarkStart w:id="244" w:name="_Ref504470491"/>
      <w:bookmarkStart w:id="245" w:name="_Toc3885989"/>
      <w:r w:rsidRPr="009333EF">
        <w:rPr>
          <w:lang w:val="en-US"/>
        </w:rPr>
        <w:t xml:space="preserve">Telling </w:t>
      </w:r>
      <w:r w:rsidR="001375B9" w:rsidRPr="009333EF">
        <w:rPr>
          <w:lang w:val="en-US"/>
        </w:rPr>
        <w:t xml:space="preserve">the </w:t>
      </w:r>
      <w:r w:rsidRPr="009333EF">
        <w:rPr>
          <w:lang w:val="en-US"/>
        </w:rPr>
        <w:t>time and date</w:t>
      </w:r>
      <w:bookmarkEnd w:id="244"/>
      <w:bookmarkEnd w:id="245"/>
    </w:p>
    <w:p w14:paraId="2D5FA010" w14:textId="77777777"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14:paraId="488C4427" w14:textId="77777777"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14:paraId="481F6ACD" w14:textId="75C45D07"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14:paraId="7851241E" w14:textId="77777777"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14:paraId="5BE39772" w14:textId="77777777" w:rsidR="00A078AF" w:rsidRPr="009333EF" w:rsidRDefault="00A078AF" w:rsidP="00A078AF">
      <w:pPr>
        <w:pStyle w:val="firstparagraph"/>
        <w:ind w:firstLine="720"/>
        <w:rPr>
          <w:i/>
        </w:rPr>
      </w:pPr>
      <w:r w:rsidRPr="009333EF">
        <w:rPr>
          <w:i/>
        </w:rPr>
        <w:t>char *tDate ( );</w:t>
      </w:r>
    </w:p>
    <w:p w14:paraId="4535D6B1" w14:textId="77777777"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14:paraId="3D7A1BD1" w14:textId="77777777"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14:paraId="108A00C3" w14:textId="570A3BC2"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4D1046">
        <w:t>3.2.8</w:t>
      </w:r>
      <w:r w:rsidRPr="009333EF">
        <w:fldChar w:fldCharType="end"/>
      </w:r>
      <w:r w:rsidRPr="009333EF">
        <w:t>).</w:t>
      </w:r>
    </w:p>
    <w:p w14:paraId="194BF888" w14:textId="1C352120" w:rsidR="00D34810" w:rsidRPr="009333EF" w:rsidRDefault="00D34810" w:rsidP="00841E87">
      <w:pPr>
        <w:pStyle w:val="firstparagraph"/>
      </w:pPr>
      <w:r w:rsidRPr="009333EF">
        <w:t xml:space="preserve">The real-time execution of a control program can be offset based on the time stamp of </w:t>
      </w:r>
      <w:r w:rsidR="00FF1C50">
        <w:t xml:space="preserve">a </w:t>
      </w:r>
      <w:r w:rsidRPr="009333EF">
        <w:t>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4D1046">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14:paraId="128A3C05" w14:textId="77777777" w:rsidR="00841E87" w:rsidRPr="009333EF" w:rsidRDefault="0020100E" w:rsidP="00596F24">
      <w:pPr>
        <w:pStyle w:val="Heading3"/>
        <w:numPr>
          <w:ilvl w:val="2"/>
          <w:numId w:val="4"/>
        </w:numPr>
        <w:rPr>
          <w:lang w:val="en-US"/>
        </w:rPr>
      </w:pPr>
      <w:bookmarkStart w:id="246" w:name="_Ref512856842"/>
      <w:bookmarkStart w:id="247" w:name="_Toc3885990"/>
      <w:r w:rsidRPr="009333EF">
        <w:rPr>
          <w:lang w:val="en-US"/>
        </w:rPr>
        <w:t>Decibe</w:t>
      </w:r>
      <w:r w:rsidR="00841E87" w:rsidRPr="009333EF">
        <w:rPr>
          <w:lang w:val="en-US"/>
        </w:rPr>
        <w:t>ls</w:t>
      </w:r>
      <w:bookmarkEnd w:id="246"/>
      <w:bookmarkEnd w:id="247"/>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14:paraId="5C2D51A6" w14:textId="74E4FDD7" w:rsidR="00841E87" w:rsidRPr="009333EF" w:rsidRDefault="0020100E" w:rsidP="00A078AF">
      <w:pPr>
        <w:pStyle w:val="firstparagraph"/>
      </w:pPr>
      <w:bookmarkStart w:id="248"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4D1046">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4D1046">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14:paraId="51A2323B" w14:textId="466D3348"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4D1046">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14:paraId="566DF4F9" w14:textId="77777777"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14:paraId="535BD1BE" w14:textId="77777777"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14:paraId="048A4556" w14:textId="77777777"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14:paraId="4792A984" w14:textId="77777777"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14:paraId="607E0C69" w14:textId="77777777" w:rsidR="00C967BD" w:rsidRPr="009333EF" w:rsidRDefault="003347AD"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14:paraId="773A5F71" w14:textId="77777777" w:rsidR="00C967BD" w:rsidRPr="009333EF" w:rsidRDefault="00C967BD" w:rsidP="00C967BD">
      <w:pPr>
        <w:pStyle w:val="firstparagraph"/>
        <w:spacing w:after="0"/>
      </w:pPr>
      <w:r w:rsidRPr="009333EF">
        <w:t>and</w:t>
      </w:r>
    </w:p>
    <w:p w14:paraId="156C5FAC" w14:textId="77777777" w:rsidR="00C967BD" w:rsidRPr="009333EF" w:rsidRDefault="003347AD"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14:paraId="4BD5DAF9" w14:textId="77777777" w:rsidR="00C967BD" w:rsidRPr="009333EF" w:rsidRDefault="00C967BD" w:rsidP="00C967BD">
      <w:pPr>
        <w:pStyle w:val="firstparagraph"/>
      </w:pPr>
      <w:r w:rsidRPr="009333EF">
        <w:t>respectively. The first method checks whether the argument is strictly greater than zero and triggers an error otherwise.</w:t>
      </w:r>
      <w:bookmarkStart w:id="249" w:name="_Ref510808261"/>
    </w:p>
    <w:p w14:paraId="663E54E0" w14:textId="77777777" w:rsidR="001D3ABB" w:rsidRPr="009333EF" w:rsidRDefault="001D3ABB" w:rsidP="00596F24">
      <w:pPr>
        <w:pStyle w:val="Heading2"/>
        <w:numPr>
          <w:ilvl w:val="1"/>
          <w:numId w:val="4"/>
        </w:numPr>
        <w:rPr>
          <w:lang w:val="en-US"/>
        </w:rPr>
      </w:pPr>
      <w:bookmarkStart w:id="250" w:name="_Ref513448094"/>
      <w:bookmarkStart w:id="251" w:name="_Toc3885991"/>
      <w:bookmarkEnd w:id="248"/>
      <w:r w:rsidRPr="009333EF">
        <w:rPr>
          <w:lang w:val="en-US"/>
        </w:rPr>
        <w:t>SMURPH types</w:t>
      </w:r>
      <w:bookmarkEnd w:id="249"/>
      <w:bookmarkEnd w:id="250"/>
      <w:bookmarkEnd w:id="251"/>
    </w:p>
    <w:p w14:paraId="004B0E17" w14:textId="77777777"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14:paraId="5A682D5E" w14:textId="77777777" w:rsidR="001D3ABB" w:rsidRPr="009333EF" w:rsidRDefault="001D3ABB" w:rsidP="00596F24">
      <w:pPr>
        <w:pStyle w:val="Heading3"/>
        <w:numPr>
          <w:ilvl w:val="2"/>
          <w:numId w:val="4"/>
        </w:numPr>
        <w:rPr>
          <w:lang w:val="en-US"/>
        </w:rPr>
      </w:pPr>
      <w:bookmarkStart w:id="252" w:name="_Ref504477551"/>
      <w:bookmarkStart w:id="253" w:name="_Ref504477881"/>
      <w:bookmarkStart w:id="254" w:name="_Toc3885992"/>
      <w:r w:rsidRPr="009333EF">
        <w:rPr>
          <w:lang w:val="en-US"/>
        </w:rPr>
        <w:lastRenderedPageBreak/>
        <w:t>Type hierarchy</w:t>
      </w:r>
      <w:bookmarkEnd w:id="252"/>
      <w:bookmarkEnd w:id="253"/>
      <w:bookmarkEnd w:id="254"/>
    </w:p>
    <w:p w14:paraId="69A16503" w14:textId="31A9B4E1"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14:anchorId="22CCE245" wp14:editId="291127C4">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14:paraId="722CE775" w14:textId="77777777" w:rsidR="00BE047F" w:rsidRDefault="00BE047F"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77777777" w:rsidR="00BE047F" w:rsidRDefault="00BE047F"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5"/>
                            <w:r>
                              <w:t>. The hierarchy of SMURPH types.</w:t>
                            </w:r>
                          </w:p>
                          <w:p w14:paraId="1E8A0320"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CE245"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" stroked="f">
                <v:textbox>
                  <w:txbxContent>
                    <w:p w14:paraId="722CE775" w14:textId="77777777" w:rsidR="00BE047F" w:rsidRDefault="00BE047F"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77777777" w:rsidR="00BE047F" w:rsidRDefault="00BE047F" w:rsidP="003F491B">
                      <w:pPr>
                        <w:pStyle w:val="Caption"/>
                      </w:pPr>
                      <w:bookmarkStart w:id="256"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6"/>
                      <w:r>
                        <w:t>. The hierarchy of SMURPH types.</w:t>
                      </w:r>
                    </w:p>
                    <w:p w14:paraId="1E8A0320" w14:textId="77777777" w:rsidR="00BE047F" w:rsidRDefault="00BE047F"/>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4D1046">
        <w:t xml:space="preserve">Figure </w:t>
      </w:r>
      <w:r w:rsidR="004D1046">
        <w:rPr>
          <w:noProof/>
        </w:rPr>
        <w:t>3</w:t>
      </w:r>
      <w:r w:rsidR="004D1046">
        <w:noBreakHyphen/>
      </w:r>
      <w:r w:rsidR="004D1046">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14:paraId="2FA6B0B4" w14:textId="77777777"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14:paraId="28D5A735" w14:textId="236CE1E4"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4D1046">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4D1046">
        <w:t>C.1</w:t>
      </w:r>
      <w:r w:rsidR="00E27D8F" w:rsidRPr="009333EF">
        <w:fldChar w:fldCharType="end"/>
      </w:r>
      <w:r w:rsidRPr="009333EF">
        <w:t>).</w:t>
      </w:r>
    </w:p>
    <w:p w14:paraId="277C707A" w14:textId="5AB738A9"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4D1046">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4D1046">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4D1046">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4D1046">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4D1046">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4D1046">
        <w:t xml:space="preserve">Figure </w:t>
      </w:r>
      <w:r w:rsidR="004D1046">
        <w:rPr>
          <w:noProof/>
        </w:rPr>
        <w:t>3</w:t>
      </w:r>
      <w:r w:rsidR="004D1046">
        <w:noBreakHyphen/>
      </w:r>
      <w:r w:rsidR="004D1046">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14:paraId="6BF3B216" w14:textId="6B08871E"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4D1046">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14:paraId="7F03F7EA" w14:textId="77777777" w:rsidR="001D3ABB" w:rsidRPr="009333EF" w:rsidRDefault="0075036D" w:rsidP="00596F24">
      <w:pPr>
        <w:pStyle w:val="Heading3"/>
        <w:numPr>
          <w:ilvl w:val="2"/>
          <w:numId w:val="4"/>
        </w:numPr>
        <w:rPr>
          <w:lang w:val="en-US"/>
        </w:rPr>
      </w:pPr>
      <w:bookmarkStart w:id="257" w:name="_Ref504485381"/>
      <w:bookmarkStart w:id="258" w:name="_Toc3885993"/>
      <w:r w:rsidRPr="009333EF">
        <w:rPr>
          <w:lang w:val="en-US"/>
        </w:rPr>
        <w:t>Object naming</w:t>
      </w:r>
      <w:bookmarkEnd w:id="257"/>
      <w:bookmarkEnd w:id="258"/>
    </w:p>
    <w:p w14:paraId="564ACB03" w14:textId="31AA011B"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4D1046">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4D1046">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14:paraId="0E5B0770" w14:textId="77777777" w:rsidR="0075036D" w:rsidRPr="009333EF" w:rsidRDefault="0075036D" w:rsidP="00596F24">
      <w:pPr>
        <w:pStyle w:val="firstparagraph"/>
        <w:numPr>
          <w:ilvl w:val="0"/>
          <w:numId w:val="20"/>
        </w:numPr>
      </w:pPr>
      <w:r w:rsidRPr="009333EF">
        <w:t>the class identi</w:t>
      </w:r>
      <w:r w:rsidR="009E3D57" w:rsidRPr="009333EF">
        <w:t>fi</w:t>
      </w:r>
      <w:r w:rsidRPr="009333EF">
        <w:t>er</w:t>
      </w:r>
    </w:p>
    <w:p w14:paraId="553902E4" w14:textId="77777777" w:rsidR="0075036D" w:rsidRPr="009333EF" w:rsidRDefault="0075036D" w:rsidP="00596F24">
      <w:pPr>
        <w:pStyle w:val="firstparagraph"/>
        <w:numPr>
          <w:ilvl w:val="0"/>
          <w:numId w:val="20"/>
        </w:numPr>
      </w:pPr>
      <w:r w:rsidRPr="009333EF">
        <w:t>the serial number</w:t>
      </w:r>
    </w:p>
    <w:p w14:paraId="0730CF4E" w14:textId="77777777" w:rsidR="0075036D" w:rsidRPr="009333EF" w:rsidRDefault="0075036D" w:rsidP="00596F24">
      <w:pPr>
        <w:pStyle w:val="firstparagraph"/>
        <w:numPr>
          <w:ilvl w:val="0"/>
          <w:numId w:val="20"/>
        </w:numPr>
      </w:pPr>
      <w:r w:rsidRPr="009333EF">
        <w:t>the type name</w:t>
      </w:r>
    </w:p>
    <w:p w14:paraId="768D9B14" w14:textId="77777777" w:rsidR="0075036D" w:rsidRPr="009333EF" w:rsidRDefault="0075036D" w:rsidP="00596F24">
      <w:pPr>
        <w:pStyle w:val="firstparagraph"/>
        <w:numPr>
          <w:ilvl w:val="0"/>
          <w:numId w:val="20"/>
        </w:numPr>
      </w:pPr>
      <w:r w:rsidRPr="009333EF">
        <w:t>the standard name</w:t>
      </w:r>
    </w:p>
    <w:p w14:paraId="318353DD" w14:textId="77777777"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14:paraId="16351A08" w14:textId="77777777" w:rsidR="0075036D" w:rsidRPr="009333EF" w:rsidRDefault="0075036D" w:rsidP="00596F24">
      <w:pPr>
        <w:pStyle w:val="firstparagraph"/>
        <w:numPr>
          <w:ilvl w:val="0"/>
          <w:numId w:val="20"/>
        </w:numPr>
      </w:pPr>
      <w:r w:rsidRPr="009333EF">
        <w:t>the base standard name</w:t>
      </w:r>
    </w:p>
    <w:p w14:paraId="0E346918" w14:textId="77777777" w:rsidR="0075036D" w:rsidRPr="009333EF" w:rsidRDefault="0075036D" w:rsidP="00596F24">
      <w:pPr>
        <w:pStyle w:val="firstparagraph"/>
        <w:numPr>
          <w:ilvl w:val="0"/>
          <w:numId w:val="20"/>
        </w:numPr>
      </w:pPr>
      <w:r w:rsidRPr="009333EF">
        <w:t>the output (print) name</w:t>
      </w:r>
    </w:p>
    <w:p w14:paraId="0BB07C70" w14:textId="77777777"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14:paraId="0CA28971" w14:textId="77777777" w:rsidR="0075036D" w:rsidRPr="009333EF" w:rsidRDefault="0075036D" w:rsidP="0075036D">
      <w:pPr>
        <w:pStyle w:val="firstparagraph"/>
        <w:spacing w:after="0"/>
        <w:ind w:firstLine="720"/>
        <w:rPr>
          <w:i/>
        </w:rPr>
      </w:pPr>
      <w:r w:rsidRPr="009333EF">
        <w:rPr>
          <w:i/>
        </w:rPr>
        <w:t>int cl;</w:t>
      </w:r>
    </w:p>
    <w:p w14:paraId="527F62BB" w14:textId="77777777" w:rsidR="0075036D" w:rsidRPr="009333EF" w:rsidRDefault="0075036D" w:rsidP="0075036D">
      <w:pPr>
        <w:pStyle w:val="firstparagraph"/>
        <w:spacing w:after="0"/>
        <w:ind w:firstLine="720"/>
        <w:rPr>
          <w:i/>
        </w:rPr>
      </w:pPr>
      <w:r w:rsidRPr="009333EF">
        <w:rPr>
          <w:i/>
        </w:rPr>
        <w:t>...</w:t>
      </w:r>
    </w:p>
    <w:p w14:paraId="7BFB7FFD" w14:textId="77777777"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14:paraId="7A6A07DD" w14:textId="77777777"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14:paraId="46D080BC" w14:textId="77777777" w:rsidTr="00C90311">
        <w:tc>
          <w:tcPr>
            <w:tcW w:w="1980" w:type="dxa"/>
          </w:tcPr>
          <w:p w14:paraId="50BCAC56" w14:textId="77777777"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14:paraId="712C2D3D" w14:textId="77777777"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14:paraId="5E416F8A" w14:textId="77777777" w:rsidTr="00C90311">
        <w:tc>
          <w:tcPr>
            <w:tcW w:w="1980" w:type="dxa"/>
          </w:tcPr>
          <w:p w14:paraId="47E784A3" w14:textId="77777777"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14:paraId="17D840FA" w14:textId="77777777"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14:paraId="5C019D47" w14:textId="77777777" w:rsidTr="00C90311">
        <w:tc>
          <w:tcPr>
            <w:tcW w:w="1980" w:type="dxa"/>
          </w:tcPr>
          <w:p w14:paraId="0F60EE3B" w14:textId="77777777"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14:paraId="14A012E5" w14:textId="77777777"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14:paraId="77BCB47A" w14:textId="77777777" w:rsidTr="00C90311">
        <w:tc>
          <w:tcPr>
            <w:tcW w:w="1980" w:type="dxa"/>
          </w:tcPr>
          <w:p w14:paraId="44FB8E93" w14:textId="77777777"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14:paraId="019978D2" w14:textId="77777777"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14:paraId="1144F127" w14:textId="77777777" w:rsidTr="00C90311">
        <w:tc>
          <w:tcPr>
            <w:tcW w:w="1980" w:type="dxa"/>
          </w:tcPr>
          <w:p w14:paraId="1D64A243" w14:textId="77777777"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14:paraId="38B19F9C" w14:textId="77777777"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14:paraId="095DD5B5" w14:textId="77777777" w:rsidTr="00C90311">
        <w:tc>
          <w:tcPr>
            <w:tcW w:w="1980" w:type="dxa"/>
          </w:tcPr>
          <w:p w14:paraId="1CE4119A" w14:textId="77777777"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14:paraId="74840FC4" w14:textId="77777777"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14:paraId="1C7FCA99" w14:textId="77777777" w:rsidTr="00C90311">
        <w:tc>
          <w:tcPr>
            <w:tcW w:w="1980" w:type="dxa"/>
          </w:tcPr>
          <w:p w14:paraId="6FDC2BD6" w14:textId="77777777"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14:paraId="6C8A9B96" w14:textId="77777777"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14:paraId="65CF688C" w14:textId="77777777" w:rsidTr="00C90311">
        <w:tc>
          <w:tcPr>
            <w:tcW w:w="1980" w:type="dxa"/>
          </w:tcPr>
          <w:p w14:paraId="6D8C01DB" w14:textId="77777777"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14:paraId="2F302A31" w14:textId="77777777"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14:paraId="7DA03FCA" w14:textId="77777777" w:rsidTr="00C90311">
        <w:tc>
          <w:tcPr>
            <w:tcW w:w="1980" w:type="dxa"/>
          </w:tcPr>
          <w:p w14:paraId="60EABF63" w14:textId="77777777"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14:paraId="28BD34D3" w14:textId="77777777"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14:paraId="47425C46" w14:textId="77777777" w:rsidTr="00C90311">
        <w:tc>
          <w:tcPr>
            <w:tcW w:w="1980" w:type="dxa"/>
          </w:tcPr>
          <w:p w14:paraId="07BC30FB" w14:textId="77777777"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14:paraId="59AFC5C1" w14:textId="77777777"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14:paraId="13ADCCC4" w14:textId="77777777" w:rsidTr="00C90311">
        <w:tc>
          <w:tcPr>
            <w:tcW w:w="1980" w:type="dxa"/>
          </w:tcPr>
          <w:p w14:paraId="57DAB721" w14:textId="77777777"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14:paraId="7CB054B0" w14:textId="77777777"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14:paraId="35BF7AEF" w14:textId="77777777" w:rsidTr="00C90311">
        <w:tc>
          <w:tcPr>
            <w:tcW w:w="1980" w:type="dxa"/>
          </w:tcPr>
          <w:p w14:paraId="0D95332E" w14:textId="77777777"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14:paraId="2FD91320" w14:textId="77777777"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14:paraId="5EFBA27A" w14:textId="77777777" w:rsidTr="00C90311">
        <w:tc>
          <w:tcPr>
            <w:tcW w:w="1980" w:type="dxa"/>
          </w:tcPr>
          <w:p w14:paraId="0DDBE12B" w14:textId="77777777"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14:paraId="4759E6E4" w14:textId="77777777"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14:paraId="5A83CBB9" w14:textId="77777777" w:rsidTr="00C90311">
        <w:tc>
          <w:tcPr>
            <w:tcW w:w="1980" w:type="dxa"/>
          </w:tcPr>
          <w:p w14:paraId="76950081" w14:textId="77777777"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14:paraId="4D413B11" w14:textId="77777777"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14:paraId="0D2B5C2A" w14:textId="77777777"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14:paraId="537B7692" w14:textId="77777777" w:rsidR="0075036D" w:rsidRPr="009333EF" w:rsidRDefault="0075036D" w:rsidP="0075036D">
      <w:pPr>
        <w:pStyle w:val="firstparagraph"/>
        <w:spacing w:after="0"/>
        <w:ind w:firstLine="720"/>
        <w:rPr>
          <w:i/>
        </w:rPr>
      </w:pPr>
      <w:r w:rsidRPr="009333EF">
        <w:rPr>
          <w:i/>
        </w:rPr>
        <w:t>int id;</w:t>
      </w:r>
    </w:p>
    <w:p w14:paraId="4280AB89" w14:textId="77777777" w:rsidR="0075036D" w:rsidRPr="009333EF" w:rsidRDefault="0075036D" w:rsidP="0075036D">
      <w:pPr>
        <w:pStyle w:val="firstparagraph"/>
        <w:spacing w:after="0"/>
        <w:ind w:firstLine="720"/>
        <w:rPr>
          <w:i/>
        </w:rPr>
      </w:pPr>
      <w:r w:rsidRPr="009333EF">
        <w:rPr>
          <w:i/>
        </w:rPr>
        <w:t>...</w:t>
      </w:r>
    </w:p>
    <w:p w14:paraId="5D418135" w14:textId="77777777" w:rsidR="0075036D" w:rsidRPr="009333EF" w:rsidRDefault="0075036D" w:rsidP="0075036D">
      <w:pPr>
        <w:pStyle w:val="firstparagraph"/>
        <w:ind w:firstLine="720"/>
      </w:pPr>
      <w:r w:rsidRPr="009333EF">
        <w:rPr>
          <w:i/>
        </w:rPr>
        <w:t>id = obj-&gt;getId ( );</w:t>
      </w:r>
    </w:p>
    <w:p w14:paraId="3506B14F" w14:textId="588EF101"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4D1046">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4D1046">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4D1046">
        <w:t>9.2.1</w:t>
      </w:r>
      <w:r w:rsidR="00E27D8F" w:rsidRPr="009333EF">
        <w:fldChar w:fldCharType="end"/>
      </w:r>
      <w:r w:rsidR="0075036D" w:rsidRPr="009333EF">
        <w:t>, respectively.</w:t>
      </w:r>
    </w:p>
    <w:p w14:paraId="5CCD027B" w14:textId="77777777"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14:paraId="3FE52045" w14:textId="77777777"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14:paraId="5413CD02" w14:textId="77777777" w:rsidR="0075036D" w:rsidRPr="009333EF" w:rsidRDefault="0075036D" w:rsidP="0075036D">
      <w:pPr>
        <w:pStyle w:val="firstparagraph"/>
        <w:spacing w:after="0"/>
        <w:ind w:firstLine="720"/>
        <w:rPr>
          <w:i/>
        </w:rPr>
      </w:pPr>
      <w:r w:rsidRPr="009333EF">
        <w:rPr>
          <w:i/>
        </w:rPr>
        <w:t>char *tn;</w:t>
      </w:r>
    </w:p>
    <w:p w14:paraId="16ACACAE" w14:textId="77777777" w:rsidR="0075036D" w:rsidRPr="009333EF" w:rsidRDefault="0075036D" w:rsidP="0075036D">
      <w:pPr>
        <w:pStyle w:val="firstparagraph"/>
        <w:spacing w:after="0"/>
        <w:ind w:firstLine="720"/>
        <w:rPr>
          <w:i/>
        </w:rPr>
      </w:pPr>
      <w:r w:rsidRPr="009333EF">
        <w:rPr>
          <w:i/>
        </w:rPr>
        <w:t>...</w:t>
      </w:r>
    </w:p>
    <w:p w14:paraId="796958B6" w14:textId="77777777"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14:paraId="597D4596" w14:textId="3D8E0333"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xml:space="preserve"> will return the string “</w:t>
      </w:r>
      <w:r w:rsidRPr="00BA18F9">
        <w:rPr>
          <w:i/>
        </w:rPr>
        <w:t>AckQueue</w:t>
      </w:r>
      <w:r w:rsidRPr="009333EF">
        <w:t>”.</w:t>
      </w:r>
    </w:p>
    <w:p w14:paraId="35E374EB" w14:textId="77777777"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14:paraId="720924A6" w14:textId="3C00B9D4"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4D1046">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4D1046">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4D1046">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14:paraId="63CFE6DE" w14:textId="77777777"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14:paraId="39D8C883" w14:textId="77777777" w:rsidR="0075036D" w:rsidRPr="009333EF" w:rsidRDefault="0075036D" w:rsidP="0075036D">
      <w:pPr>
        <w:pStyle w:val="firstparagraph"/>
        <w:spacing w:after="0"/>
        <w:ind w:firstLine="720"/>
        <w:rPr>
          <w:i/>
        </w:rPr>
      </w:pPr>
      <w:r w:rsidRPr="009333EF">
        <w:rPr>
          <w:i/>
        </w:rPr>
        <w:t>char *sn;</w:t>
      </w:r>
    </w:p>
    <w:p w14:paraId="4C9118B7" w14:textId="77777777" w:rsidR="0075036D" w:rsidRPr="009333EF" w:rsidRDefault="0075036D" w:rsidP="0075036D">
      <w:pPr>
        <w:pStyle w:val="firstparagraph"/>
        <w:spacing w:after="0"/>
        <w:ind w:firstLine="720"/>
        <w:rPr>
          <w:i/>
        </w:rPr>
      </w:pPr>
      <w:r w:rsidRPr="009333EF">
        <w:rPr>
          <w:i/>
        </w:rPr>
        <w:lastRenderedPageBreak/>
        <w:t>...</w:t>
      </w:r>
    </w:p>
    <w:p w14:paraId="756DF720" w14:textId="77777777"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14:paraId="16AE6DE1" w14:textId="4467FC77"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4D1046">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14:paraId="3CBA0FE7" w14:textId="77777777" w:rsidR="0075036D" w:rsidRPr="009333EF" w:rsidRDefault="0075036D" w:rsidP="0075036D">
      <w:pPr>
        <w:pStyle w:val="firstparagraph"/>
        <w:spacing w:after="0"/>
        <w:ind w:firstLine="720"/>
        <w:rPr>
          <w:i/>
        </w:rPr>
      </w:pPr>
      <w:r w:rsidRPr="009333EF">
        <w:rPr>
          <w:i/>
        </w:rPr>
        <w:t>char *nn;</w:t>
      </w:r>
    </w:p>
    <w:p w14:paraId="4900EF7A" w14:textId="77777777" w:rsidR="0075036D" w:rsidRPr="009333EF" w:rsidRDefault="0075036D" w:rsidP="0075036D">
      <w:pPr>
        <w:pStyle w:val="firstparagraph"/>
        <w:spacing w:after="0"/>
        <w:ind w:firstLine="720"/>
        <w:rPr>
          <w:i/>
        </w:rPr>
      </w:pPr>
      <w:r w:rsidRPr="009333EF">
        <w:rPr>
          <w:i/>
        </w:rPr>
        <w:t>...</w:t>
      </w:r>
    </w:p>
    <w:p w14:paraId="43EFFE00" w14:textId="77777777" w:rsidR="0075036D" w:rsidRPr="009333EF" w:rsidRDefault="0075036D" w:rsidP="0075036D">
      <w:pPr>
        <w:pStyle w:val="firstparagraph"/>
        <w:ind w:firstLine="720"/>
      </w:pPr>
      <w:r w:rsidRPr="009333EF">
        <w:rPr>
          <w:i/>
        </w:rPr>
        <w:t>nn = obj-&gt;getNName ( );</w:t>
      </w:r>
    </w:p>
    <w:p w14:paraId="68F0284E" w14:textId="77777777"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14:paraId="60471E29" w14:textId="77777777"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14:paraId="235D0554" w14:textId="77777777"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14:paraId="42A239B6" w14:textId="77777777"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14:paraId="648CDEEB" w14:textId="77777777"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14:paraId="0B50DB7B" w14:textId="77777777" w:rsidR="0075036D" w:rsidRPr="009333EF" w:rsidRDefault="0075036D" w:rsidP="0075036D">
      <w:pPr>
        <w:pStyle w:val="firstparagraph"/>
        <w:spacing w:after="0"/>
        <w:ind w:firstLine="720"/>
        <w:rPr>
          <w:i/>
        </w:rPr>
      </w:pPr>
      <w:r w:rsidRPr="009333EF">
        <w:rPr>
          <w:i/>
        </w:rPr>
        <w:t>char *bn;</w:t>
      </w:r>
    </w:p>
    <w:p w14:paraId="3800A5B2" w14:textId="77777777" w:rsidR="0075036D" w:rsidRPr="009333EF" w:rsidRDefault="0075036D" w:rsidP="0075036D">
      <w:pPr>
        <w:pStyle w:val="firstparagraph"/>
        <w:spacing w:after="0"/>
        <w:ind w:firstLine="720"/>
        <w:rPr>
          <w:i/>
        </w:rPr>
      </w:pPr>
      <w:r w:rsidRPr="009333EF">
        <w:rPr>
          <w:i/>
        </w:rPr>
        <w:t>...</w:t>
      </w:r>
    </w:p>
    <w:p w14:paraId="0BE1775B" w14:textId="77777777"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14:paraId="63ACA1CB" w14:textId="77777777" w:rsidR="0075036D" w:rsidRPr="009333EF" w:rsidRDefault="0075036D" w:rsidP="0075036D">
      <w:pPr>
        <w:pStyle w:val="firstparagraph"/>
      </w:pPr>
      <w:r w:rsidRPr="009333EF">
        <w:t>The base standard names of objects that are direct instances of base types are the same as their (regular) standard names.</w:t>
      </w:r>
    </w:p>
    <w:p w14:paraId="70C7CA60" w14:textId="02A6614B"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4D1046">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14:paraId="3BABB8B7" w14:textId="77777777" w:rsidR="0075036D" w:rsidRPr="009333EF" w:rsidRDefault="0075036D" w:rsidP="0075036D">
      <w:pPr>
        <w:pStyle w:val="firstparagraph"/>
        <w:spacing w:after="0"/>
        <w:ind w:firstLine="720"/>
        <w:rPr>
          <w:i/>
        </w:rPr>
      </w:pPr>
      <w:r w:rsidRPr="009333EF">
        <w:rPr>
          <w:i/>
        </w:rPr>
        <w:t>char *on;</w:t>
      </w:r>
    </w:p>
    <w:p w14:paraId="45DA176D" w14:textId="77777777" w:rsidR="0075036D" w:rsidRPr="009333EF" w:rsidRDefault="0075036D" w:rsidP="0075036D">
      <w:pPr>
        <w:pStyle w:val="firstparagraph"/>
        <w:spacing w:after="0"/>
        <w:ind w:firstLine="720"/>
        <w:rPr>
          <w:i/>
        </w:rPr>
      </w:pPr>
      <w:r w:rsidRPr="009333EF">
        <w:rPr>
          <w:i/>
        </w:rPr>
        <w:t>...</w:t>
      </w:r>
    </w:p>
    <w:p w14:paraId="5AC18D5C" w14:textId="77777777"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14:paraId="4E58D751" w14:textId="77777777"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14:paraId="4149108C" w14:textId="77777777" w:rsidR="006322D8" w:rsidRPr="009333EF" w:rsidRDefault="00F05408" w:rsidP="00596F24">
      <w:pPr>
        <w:pStyle w:val="Heading3"/>
        <w:numPr>
          <w:ilvl w:val="2"/>
          <w:numId w:val="4"/>
        </w:numPr>
        <w:rPr>
          <w:lang w:val="en-US"/>
        </w:rPr>
      </w:pPr>
      <w:bookmarkStart w:id="259" w:name="_Ref504484353"/>
      <w:bookmarkStart w:id="260" w:name="_Toc3885994"/>
      <w:r w:rsidRPr="009333EF">
        <w:rPr>
          <w:lang w:val="en-US"/>
        </w:rPr>
        <w:lastRenderedPageBreak/>
        <w:t>Type derivation</w:t>
      </w:r>
      <w:bookmarkEnd w:id="259"/>
      <w:bookmarkEnd w:id="260"/>
    </w:p>
    <w:p w14:paraId="2B0CA7B2" w14:textId="4BAE0D61"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14:paraId="1F8A3387" w14:textId="77777777"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14:paraId="13E7900C" w14:textId="77777777" w:rsidR="00F05408" w:rsidRPr="009333EF" w:rsidRDefault="00F05408" w:rsidP="00F05408">
      <w:pPr>
        <w:pStyle w:val="firstparagraph"/>
        <w:spacing w:after="0"/>
        <w:ind w:firstLine="720"/>
        <w:rPr>
          <w:i/>
        </w:rPr>
      </w:pPr>
      <w:r w:rsidRPr="009333EF">
        <w:t>declarator typename</w:t>
      </w:r>
      <w:r w:rsidRPr="009333EF">
        <w:rPr>
          <w:i/>
        </w:rPr>
        <w:t xml:space="preserve"> {</w:t>
      </w:r>
    </w:p>
    <w:p w14:paraId="358DD335" w14:textId="77777777" w:rsidR="00F05408" w:rsidRPr="009333EF" w:rsidRDefault="00F05408" w:rsidP="00F05408">
      <w:pPr>
        <w:pStyle w:val="firstparagraph"/>
        <w:spacing w:after="0"/>
        <w:ind w:left="720" w:firstLine="720"/>
        <w:rPr>
          <w:i/>
        </w:rPr>
      </w:pPr>
      <w:r w:rsidRPr="009333EF">
        <w:rPr>
          <w:i/>
        </w:rPr>
        <w:t>...</w:t>
      </w:r>
    </w:p>
    <w:p w14:paraId="1CEC7099" w14:textId="77777777" w:rsidR="00F05408" w:rsidRPr="009333EF" w:rsidRDefault="00F05408" w:rsidP="00F05408">
      <w:pPr>
        <w:pStyle w:val="firstparagraph"/>
        <w:spacing w:after="0"/>
        <w:ind w:left="720" w:firstLine="720"/>
      </w:pPr>
      <w:r w:rsidRPr="009333EF">
        <w:t>attributes and methods</w:t>
      </w:r>
    </w:p>
    <w:p w14:paraId="35A856FA" w14:textId="77777777" w:rsidR="00F05408" w:rsidRPr="009333EF" w:rsidRDefault="00F05408" w:rsidP="00F05408">
      <w:pPr>
        <w:pStyle w:val="firstparagraph"/>
        <w:spacing w:after="0"/>
        <w:ind w:left="720" w:firstLine="720"/>
        <w:rPr>
          <w:i/>
        </w:rPr>
      </w:pPr>
      <w:r w:rsidRPr="009333EF">
        <w:rPr>
          <w:i/>
        </w:rPr>
        <w:t>...</w:t>
      </w:r>
    </w:p>
    <w:p w14:paraId="161D93E8" w14:textId="77777777" w:rsidR="00F05408" w:rsidRPr="009333EF" w:rsidRDefault="00F05408" w:rsidP="00F05408">
      <w:pPr>
        <w:pStyle w:val="firstparagraph"/>
        <w:ind w:firstLine="720"/>
      </w:pPr>
      <w:r w:rsidRPr="009333EF">
        <w:rPr>
          <w:i/>
        </w:rPr>
        <w:t>};</w:t>
      </w:r>
    </w:p>
    <w:p w14:paraId="07BFF204" w14:textId="225DA3CB"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4D1046">
        <w:t>3.3.1</w:t>
      </w:r>
      <w:r w:rsidRPr="009333EF">
        <w:fldChar w:fldCharType="end"/>
      </w:r>
      <w:r w:rsidRPr="009333EF">
        <w:t>) and “typename” is the name of the newly de</w:t>
      </w:r>
      <w:r w:rsidR="009E3D57" w:rsidRPr="009333EF">
        <w:t>fi</w:t>
      </w:r>
      <w:r w:rsidRPr="009333EF">
        <w:t>ned type. For example, the following declaration:</w:t>
      </w:r>
    </w:p>
    <w:p w14:paraId="69B448E9" w14:textId="77777777" w:rsidR="00F05408" w:rsidRPr="009333EF" w:rsidRDefault="00F05408" w:rsidP="00F05408">
      <w:pPr>
        <w:pStyle w:val="firstparagraph"/>
        <w:spacing w:after="0"/>
        <w:ind w:firstLine="720"/>
        <w:rPr>
          <w:i/>
        </w:rPr>
      </w:pPr>
      <w:r w:rsidRPr="009333EF">
        <w:rPr>
          <w:i/>
        </w:rPr>
        <w:t>packet Token {</w:t>
      </w:r>
    </w:p>
    <w:p w14:paraId="445DFB18" w14:textId="77777777" w:rsidR="00F05408" w:rsidRPr="009333EF" w:rsidRDefault="00F05408" w:rsidP="00F05408">
      <w:pPr>
        <w:pStyle w:val="firstparagraph"/>
        <w:spacing w:after="0"/>
        <w:ind w:left="720" w:firstLine="720"/>
        <w:rPr>
          <w:i/>
        </w:rPr>
      </w:pPr>
      <w:r w:rsidRPr="009333EF">
        <w:rPr>
          <w:i/>
        </w:rPr>
        <w:t>int status;</w:t>
      </w:r>
    </w:p>
    <w:p w14:paraId="6476A980" w14:textId="77777777" w:rsidR="00F05408" w:rsidRPr="009333EF" w:rsidRDefault="00F05408" w:rsidP="00F05408">
      <w:pPr>
        <w:pStyle w:val="firstparagraph"/>
        <w:ind w:firstLine="720"/>
      </w:pPr>
      <w:r w:rsidRPr="009333EF">
        <w:rPr>
          <w:i/>
        </w:rPr>
        <w:t>};</w:t>
      </w:r>
    </w:p>
    <w:p w14:paraId="37516EEA" w14:textId="77777777"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14:paraId="4A18D190" w14:textId="77777777"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14:paraId="352C50E3" w14:textId="77777777"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14:paraId="0027EA90" w14:textId="77777777"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14:paraId="165E3E7A" w14:textId="77777777" w:rsidR="00F05408" w:rsidRPr="009333EF" w:rsidRDefault="00F05408" w:rsidP="00F05408">
      <w:pPr>
        <w:pStyle w:val="firstparagraph"/>
        <w:spacing w:after="0"/>
        <w:ind w:left="720" w:firstLine="720"/>
        <w:rPr>
          <w:i/>
        </w:rPr>
      </w:pPr>
      <w:r w:rsidRPr="009333EF">
        <w:rPr>
          <w:i/>
        </w:rPr>
        <w:t>...</w:t>
      </w:r>
    </w:p>
    <w:p w14:paraId="388F8F96" w14:textId="77777777" w:rsidR="00F05408" w:rsidRPr="009333EF" w:rsidRDefault="00F05408" w:rsidP="00F05408">
      <w:pPr>
        <w:pStyle w:val="firstparagraph"/>
        <w:spacing w:after="0"/>
        <w:ind w:left="720" w:firstLine="720"/>
      </w:pPr>
      <w:r w:rsidRPr="009333EF">
        <w:t>attributes and methods</w:t>
      </w:r>
    </w:p>
    <w:p w14:paraId="7684375A" w14:textId="77777777" w:rsidR="00F05408" w:rsidRPr="009333EF" w:rsidRDefault="00F05408" w:rsidP="00F05408">
      <w:pPr>
        <w:pStyle w:val="firstparagraph"/>
        <w:spacing w:after="0"/>
        <w:ind w:left="720" w:firstLine="720"/>
        <w:rPr>
          <w:i/>
        </w:rPr>
      </w:pPr>
      <w:r w:rsidRPr="009333EF">
        <w:rPr>
          <w:i/>
        </w:rPr>
        <w:t>...</w:t>
      </w:r>
    </w:p>
    <w:p w14:paraId="494C5D26" w14:textId="77777777" w:rsidR="00F05408" w:rsidRPr="009333EF" w:rsidRDefault="00F05408" w:rsidP="00F05408">
      <w:pPr>
        <w:pStyle w:val="firstparagraph"/>
        <w:ind w:firstLine="720"/>
        <w:rPr>
          <w:i/>
        </w:rPr>
      </w:pPr>
      <w:r w:rsidRPr="009333EF">
        <w:rPr>
          <w:i/>
        </w:rPr>
        <w:t>};</w:t>
      </w:r>
    </w:p>
    <w:p w14:paraId="119E528D" w14:textId="77777777"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14:paraId="01D1933D" w14:textId="77777777" w:rsidR="00F05408" w:rsidRPr="009333EF" w:rsidRDefault="00F05408" w:rsidP="00F05408">
      <w:pPr>
        <w:pStyle w:val="firstparagraph"/>
        <w:spacing w:after="0"/>
        <w:ind w:firstLine="720"/>
        <w:rPr>
          <w:i/>
        </w:rPr>
      </w:pPr>
      <w:r w:rsidRPr="009333EF">
        <w:rPr>
          <w:i/>
        </w:rPr>
        <w:t>packet Token : Packet {</w:t>
      </w:r>
    </w:p>
    <w:p w14:paraId="600A3E7C" w14:textId="77777777" w:rsidR="00F05408" w:rsidRPr="009333EF" w:rsidRDefault="00F05408" w:rsidP="00F05408">
      <w:pPr>
        <w:pStyle w:val="firstparagraph"/>
        <w:spacing w:after="0"/>
        <w:ind w:left="720" w:firstLine="720"/>
        <w:rPr>
          <w:i/>
        </w:rPr>
      </w:pPr>
      <w:r w:rsidRPr="009333EF">
        <w:rPr>
          <w:i/>
        </w:rPr>
        <w:t>int status;</w:t>
      </w:r>
    </w:p>
    <w:p w14:paraId="040C0527" w14:textId="77777777" w:rsidR="00F05408" w:rsidRPr="009333EF" w:rsidRDefault="00F05408" w:rsidP="00F05408">
      <w:pPr>
        <w:pStyle w:val="firstparagraph"/>
        <w:ind w:firstLine="720"/>
      </w:pPr>
      <w:r w:rsidRPr="009333EF">
        <w:rPr>
          <w:i/>
        </w:rPr>
        <w:t>};</w:t>
      </w:r>
    </w:p>
    <w:p w14:paraId="5C2E5513" w14:textId="7B581D06"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4D1046">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4D1046">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4D1046">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14:paraId="7882A4AC" w14:textId="77777777"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14:paraId="46F45478" w14:textId="77777777" w:rsidR="00F05408" w:rsidRPr="009333EF" w:rsidRDefault="00F05408" w:rsidP="00F05408">
      <w:pPr>
        <w:pStyle w:val="firstparagraph"/>
        <w:spacing w:after="0"/>
        <w:ind w:left="720" w:firstLine="720"/>
        <w:rPr>
          <w:i/>
        </w:rPr>
      </w:pPr>
      <w:r w:rsidRPr="009333EF">
        <w:rPr>
          <w:i/>
        </w:rPr>
        <w:t>...</w:t>
      </w:r>
    </w:p>
    <w:p w14:paraId="26594E58" w14:textId="77777777" w:rsidR="00F05408" w:rsidRPr="009333EF" w:rsidRDefault="00F05408" w:rsidP="00F05408">
      <w:pPr>
        <w:pStyle w:val="firstparagraph"/>
        <w:spacing w:after="0"/>
        <w:ind w:left="720" w:firstLine="720"/>
      </w:pPr>
      <w:r w:rsidRPr="009333EF">
        <w:t>attributes and methods</w:t>
      </w:r>
    </w:p>
    <w:p w14:paraId="4B1F5C23" w14:textId="77777777" w:rsidR="00F05408" w:rsidRPr="009333EF" w:rsidRDefault="00F05408" w:rsidP="00F05408">
      <w:pPr>
        <w:pStyle w:val="firstparagraph"/>
        <w:spacing w:after="0"/>
        <w:ind w:left="720" w:firstLine="720"/>
        <w:rPr>
          <w:i/>
        </w:rPr>
      </w:pPr>
      <w:r w:rsidRPr="009333EF">
        <w:rPr>
          <w:i/>
        </w:rPr>
        <w:t>...</w:t>
      </w:r>
    </w:p>
    <w:p w14:paraId="0D1E8036" w14:textId="77777777" w:rsidR="00F05408" w:rsidRPr="009333EF" w:rsidRDefault="00F05408" w:rsidP="00F05408">
      <w:pPr>
        <w:pStyle w:val="firstparagraph"/>
        <w:ind w:firstLine="720"/>
        <w:rPr>
          <w:i/>
        </w:rPr>
      </w:pPr>
      <w:r w:rsidRPr="009333EF">
        <w:rPr>
          <w:i/>
        </w:rPr>
        <w:t>};</w:t>
      </w:r>
    </w:p>
    <w:p w14:paraId="662954C2" w14:textId="77777777" w:rsidR="00F05408" w:rsidRPr="009333EF" w:rsidRDefault="00F05408" w:rsidP="00F05408">
      <w:pPr>
        <w:pStyle w:val="firstparagraph"/>
      </w:pPr>
      <w:r w:rsidRPr="009333EF">
        <w:t>where the parts “: itypename” and “(argument types)” are independently optional. For example, the following process type declaration:</w:t>
      </w:r>
    </w:p>
    <w:p w14:paraId="5AA578B5" w14:textId="77777777" w:rsidR="00F05408" w:rsidRPr="009333EF" w:rsidRDefault="00F05408" w:rsidP="00F05408">
      <w:pPr>
        <w:pStyle w:val="firstparagraph"/>
        <w:spacing w:after="0"/>
        <w:ind w:firstLine="720"/>
        <w:rPr>
          <w:i/>
        </w:rPr>
      </w:pPr>
      <w:r w:rsidRPr="009333EF">
        <w:rPr>
          <w:i/>
        </w:rPr>
        <w:t>process Guardian (Node) {</w:t>
      </w:r>
    </w:p>
    <w:p w14:paraId="1914969E" w14:textId="77777777" w:rsidR="00F05408" w:rsidRPr="009333EF" w:rsidRDefault="00F05408" w:rsidP="00F05408">
      <w:pPr>
        <w:pStyle w:val="firstparagraph"/>
        <w:spacing w:after="0"/>
        <w:ind w:left="720" w:firstLine="720"/>
        <w:rPr>
          <w:i/>
        </w:rPr>
      </w:pPr>
      <w:r w:rsidRPr="009333EF">
        <w:rPr>
          <w:i/>
        </w:rPr>
        <w:t>...</w:t>
      </w:r>
    </w:p>
    <w:p w14:paraId="45E2DD3A" w14:textId="77777777" w:rsidR="00F05408" w:rsidRPr="009333EF" w:rsidRDefault="00F05408" w:rsidP="00F05408">
      <w:pPr>
        <w:pStyle w:val="firstparagraph"/>
        <w:ind w:firstLine="720"/>
      </w:pPr>
      <w:r w:rsidRPr="009333EF">
        <w:rPr>
          <w:i/>
        </w:rPr>
        <w:t>};</w:t>
      </w:r>
    </w:p>
    <w:p w14:paraId="2B4DCBE5" w14:textId="0976423F"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4D1046">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14:paraId="6293D127" w14:textId="77777777" w:rsidR="00F05408" w:rsidRPr="009333EF" w:rsidRDefault="00F05408" w:rsidP="00F05408">
      <w:pPr>
        <w:pStyle w:val="firstparagraph"/>
        <w:spacing w:after="0"/>
        <w:ind w:firstLine="720"/>
        <w:rPr>
          <w:i/>
        </w:rPr>
      </w:pPr>
      <w:r w:rsidRPr="009333EF">
        <w:rPr>
          <w:i/>
        </w:rPr>
        <w:t>process SpecializedGuardian : Guardian (MyNode) {</w:t>
      </w:r>
    </w:p>
    <w:p w14:paraId="5BCBB183" w14:textId="77777777" w:rsidR="00F05408" w:rsidRPr="009333EF" w:rsidRDefault="00F05408" w:rsidP="00F05408">
      <w:pPr>
        <w:pStyle w:val="firstparagraph"/>
        <w:spacing w:after="0"/>
        <w:ind w:left="720" w:firstLine="720"/>
        <w:rPr>
          <w:i/>
        </w:rPr>
      </w:pPr>
      <w:r w:rsidRPr="009333EF">
        <w:rPr>
          <w:i/>
        </w:rPr>
        <w:t>...</w:t>
      </w:r>
    </w:p>
    <w:p w14:paraId="3065E175" w14:textId="77777777" w:rsidR="00F05408" w:rsidRPr="009333EF" w:rsidRDefault="00F05408" w:rsidP="00F05408">
      <w:pPr>
        <w:pStyle w:val="firstparagraph"/>
        <w:ind w:firstLine="720"/>
      </w:pPr>
      <w:r w:rsidRPr="009333EF">
        <w:rPr>
          <w:i/>
        </w:rPr>
        <w:t>};</w:t>
      </w:r>
    </w:p>
    <w:p w14:paraId="4F870A70" w14:textId="77777777"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14:paraId="0AA848BA" w14:textId="77777777"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14:paraId="74FAB978" w14:textId="77777777"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14:paraId="51AA2FBF" w14:textId="77777777" w:rsidR="00C83693" w:rsidRPr="009333EF" w:rsidRDefault="00C83693" w:rsidP="00596F24">
      <w:pPr>
        <w:pStyle w:val="Heading3"/>
        <w:numPr>
          <w:ilvl w:val="2"/>
          <w:numId w:val="4"/>
        </w:numPr>
        <w:rPr>
          <w:lang w:val="en-US"/>
        </w:rPr>
      </w:pPr>
      <w:bookmarkStart w:id="261" w:name="_Ref504484697"/>
      <w:bookmarkStart w:id="262" w:name="_Toc3885995"/>
      <w:r w:rsidRPr="009333EF">
        <w:rPr>
          <w:lang w:val="en-US"/>
        </w:rPr>
        <w:t>Multiple inheritance</w:t>
      </w:r>
      <w:bookmarkEnd w:id="261"/>
      <w:bookmarkEnd w:id="262"/>
    </w:p>
    <w:p w14:paraId="08F695AC" w14:textId="77777777"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14:paraId="76D88E72" w14:textId="77777777"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14:paraId="6CDD96A2" w14:textId="77777777" w:rsidR="00C83693" w:rsidRPr="009333EF" w:rsidRDefault="00C83693" w:rsidP="00596F24">
      <w:pPr>
        <w:pStyle w:val="firstparagraph"/>
        <w:numPr>
          <w:ilvl w:val="0"/>
          <w:numId w:val="21"/>
        </w:numPr>
      </w:pPr>
      <w:r w:rsidRPr="009333EF">
        <w:t>An object of a type derived from multiple supertypes must have exactly one frame of its base type.</w:t>
      </w:r>
    </w:p>
    <w:p w14:paraId="0BE8C25C" w14:textId="77777777"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14:paraId="7B75007C" w14:textId="77777777"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14:paraId="52A096AC" w14:textId="77777777"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99.9%</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14:paraId="0E1997CB" w14:textId="77777777"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14:paraId="06E0EDA3" w14:textId="77777777" w:rsidR="00C83693" w:rsidRPr="009333EF" w:rsidRDefault="00C83693" w:rsidP="001B0B2E">
      <w:pPr>
        <w:pStyle w:val="firstparagraph"/>
        <w:spacing w:after="0"/>
        <w:ind w:firstLine="720"/>
        <w:rPr>
          <w:i/>
        </w:rPr>
      </w:pPr>
      <w:r w:rsidRPr="009333EF">
        <w:rPr>
          <w:i/>
        </w:rPr>
        <w:t>station VirPart virtual {</w:t>
      </w:r>
    </w:p>
    <w:p w14:paraId="7E09441A" w14:textId="77777777" w:rsidR="00C83693" w:rsidRPr="009333EF" w:rsidRDefault="00C83693" w:rsidP="001B0B2E">
      <w:pPr>
        <w:pStyle w:val="firstparagraph"/>
        <w:spacing w:after="0"/>
        <w:ind w:left="720" w:firstLine="720"/>
        <w:rPr>
          <w:i/>
        </w:rPr>
      </w:pPr>
      <w:r w:rsidRPr="009333EF">
        <w:rPr>
          <w:i/>
        </w:rPr>
        <w:t>...</w:t>
      </w:r>
    </w:p>
    <w:p w14:paraId="44869AFF" w14:textId="77777777" w:rsidR="00C83693" w:rsidRPr="009333EF" w:rsidRDefault="00C83693" w:rsidP="001B0B2E">
      <w:pPr>
        <w:pStyle w:val="firstparagraph"/>
        <w:ind w:firstLine="720"/>
      </w:pPr>
      <w:r w:rsidRPr="009333EF">
        <w:rPr>
          <w:i/>
        </w:rPr>
        <w:t>};</w:t>
      </w:r>
    </w:p>
    <w:p w14:paraId="7AF504B8" w14:textId="36D51EAA"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4D1046">
        <w:t>3.3.3</w:t>
      </w:r>
      <w:r w:rsidR="001B0B2E" w:rsidRPr="009333EF">
        <w:fldChar w:fldCharType="end"/>
      </w:r>
      <w:r w:rsidRPr="009333EF">
        <w:t>) may contain a sequence of</w:t>
      </w:r>
      <w:r w:rsidR="001B0B2E" w:rsidRPr="009333EF">
        <w:t xml:space="preserve"> </w:t>
      </w:r>
      <w:r w:rsidRPr="009333EF">
        <w:t>type names separated by commas, e.g.,</w:t>
      </w:r>
    </w:p>
    <w:p w14:paraId="24C3101D" w14:textId="77777777" w:rsidR="00C83693" w:rsidRPr="009333EF" w:rsidRDefault="00C83693" w:rsidP="001B0B2E">
      <w:pPr>
        <w:pStyle w:val="firstparagraph"/>
        <w:spacing w:after="0"/>
        <w:ind w:firstLine="720"/>
        <w:rPr>
          <w:i/>
        </w:rPr>
      </w:pPr>
      <w:r w:rsidRPr="009333EF">
        <w:rPr>
          <w:i/>
        </w:rPr>
        <w:t>packet DToken : AToken, BToken, CToken {</w:t>
      </w:r>
    </w:p>
    <w:p w14:paraId="6A4DF961" w14:textId="77777777" w:rsidR="00C83693" w:rsidRPr="009333EF" w:rsidRDefault="00C83693" w:rsidP="001B0B2E">
      <w:pPr>
        <w:pStyle w:val="firstparagraph"/>
        <w:spacing w:after="0"/>
        <w:ind w:left="720" w:firstLine="720"/>
        <w:rPr>
          <w:i/>
        </w:rPr>
      </w:pPr>
      <w:r w:rsidRPr="009333EF">
        <w:rPr>
          <w:i/>
        </w:rPr>
        <w:t>...</w:t>
      </w:r>
    </w:p>
    <w:p w14:paraId="4C64FE11" w14:textId="77777777" w:rsidR="00C83693" w:rsidRPr="009333EF" w:rsidRDefault="00C83693" w:rsidP="001B0B2E">
      <w:pPr>
        <w:pStyle w:val="firstparagraph"/>
        <w:ind w:firstLine="720"/>
      </w:pPr>
      <w:r w:rsidRPr="009333EF">
        <w:rPr>
          <w:i/>
        </w:rPr>
        <w:t>};</w:t>
      </w:r>
    </w:p>
    <w:p w14:paraId="5973A75E" w14:textId="77777777"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14:paraId="44E8AF25" w14:textId="77777777"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14:paraId="2D93EACB" w14:textId="77777777"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14:paraId="1EA34B1C" w14:textId="77777777"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14:paraId="79853115" w14:textId="77777777"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14:paraId="05B8F083" w14:textId="77777777" w:rsidR="001D3ABB" w:rsidRPr="009333EF" w:rsidRDefault="006B01A1" w:rsidP="00596F24">
      <w:pPr>
        <w:pStyle w:val="Heading3"/>
        <w:numPr>
          <w:ilvl w:val="2"/>
          <w:numId w:val="4"/>
        </w:numPr>
        <w:rPr>
          <w:lang w:val="en-US"/>
        </w:rPr>
      </w:pPr>
      <w:bookmarkStart w:id="263" w:name="_Ref504485774"/>
      <w:bookmarkStart w:id="264" w:name="_Toc3885996"/>
      <w:r w:rsidRPr="009333EF">
        <w:rPr>
          <w:lang w:val="en-US"/>
        </w:rPr>
        <w:t>Abstract types</w:t>
      </w:r>
      <w:bookmarkEnd w:id="263"/>
      <w:bookmarkEnd w:id="264"/>
    </w:p>
    <w:p w14:paraId="22EF8B10" w14:textId="77777777"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14:paraId="5AB6A480" w14:textId="77777777" w:rsidR="006B01A1" w:rsidRPr="009333EF" w:rsidRDefault="006B01A1" w:rsidP="006B01A1">
      <w:pPr>
        <w:pStyle w:val="firstparagraph"/>
        <w:spacing w:after="0"/>
        <w:ind w:firstLine="720"/>
        <w:rPr>
          <w:i/>
        </w:rPr>
      </w:pPr>
      <w:r w:rsidRPr="009333EF">
        <w:rPr>
          <w:i/>
        </w:rPr>
        <w:t>traffic MyTrafficInterface abstract {</w:t>
      </w:r>
    </w:p>
    <w:p w14:paraId="2BD1AB7A" w14:textId="77777777" w:rsidR="006B01A1" w:rsidRPr="009333EF" w:rsidRDefault="006B01A1" w:rsidP="003E7918">
      <w:pPr>
        <w:pStyle w:val="firstparagraph"/>
        <w:spacing w:after="0"/>
        <w:ind w:left="720" w:firstLine="720"/>
        <w:rPr>
          <w:i/>
        </w:rPr>
      </w:pPr>
      <w:r w:rsidRPr="009333EF">
        <w:rPr>
          <w:i/>
        </w:rPr>
        <w:t>...</w:t>
      </w:r>
    </w:p>
    <w:p w14:paraId="25AC2D28" w14:textId="77777777" w:rsidR="006B01A1" w:rsidRPr="009333EF" w:rsidRDefault="006B01A1" w:rsidP="006B01A1">
      <w:pPr>
        <w:pStyle w:val="firstparagraph"/>
        <w:ind w:firstLine="720"/>
      </w:pPr>
      <w:r w:rsidRPr="009333EF">
        <w:rPr>
          <w:i/>
        </w:rPr>
        <w:t>};</w:t>
      </w:r>
    </w:p>
    <w:p w14:paraId="594D1618" w14:textId="6D0AC934"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14:paraId="7D558A41" w14:textId="77777777"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14:paraId="55A5E343" w14:textId="77777777" w:rsidR="006B01A1" w:rsidRPr="009333EF" w:rsidRDefault="006B01A1" w:rsidP="006B01A1">
      <w:pPr>
        <w:pStyle w:val="firstparagraph"/>
        <w:spacing w:after="0"/>
        <w:ind w:firstLine="720"/>
        <w:rPr>
          <w:i/>
        </w:rPr>
      </w:pPr>
      <w:r w:rsidRPr="009333EF">
        <w:rPr>
          <w:i/>
        </w:rPr>
        <w:t>traffic MyTrafficInterface abstract : XTraffic (Msg, Pkt) {</w:t>
      </w:r>
    </w:p>
    <w:p w14:paraId="580C60B9" w14:textId="77777777" w:rsidR="006B01A1" w:rsidRPr="009333EF" w:rsidRDefault="006B01A1" w:rsidP="003E7918">
      <w:pPr>
        <w:pStyle w:val="firstparagraph"/>
        <w:spacing w:after="0"/>
        <w:ind w:left="720" w:firstLine="720"/>
        <w:rPr>
          <w:i/>
        </w:rPr>
      </w:pPr>
      <w:r w:rsidRPr="009333EF">
        <w:rPr>
          <w:i/>
        </w:rPr>
        <w:t>...</w:t>
      </w:r>
    </w:p>
    <w:p w14:paraId="6DE77BCF" w14:textId="77777777" w:rsidR="006B01A1" w:rsidRPr="009333EF" w:rsidRDefault="006B01A1" w:rsidP="006B01A1">
      <w:pPr>
        <w:pStyle w:val="firstparagraph"/>
        <w:ind w:firstLine="720"/>
      </w:pPr>
      <w:r w:rsidRPr="009333EF">
        <w:rPr>
          <w:i/>
        </w:rPr>
        <w:t>};</w:t>
      </w:r>
    </w:p>
    <w:p w14:paraId="6485B5E6" w14:textId="0F1C22D2"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4D1046">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14:paraId="78A02293" w14:textId="77777777" w:rsidR="006B01A1" w:rsidRPr="009333EF" w:rsidRDefault="006B01A1" w:rsidP="006B01A1">
      <w:pPr>
        <w:pStyle w:val="firstparagraph"/>
        <w:spacing w:after="0"/>
        <w:ind w:firstLine="720"/>
        <w:rPr>
          <w:i/>
        </w:rPr>
      </w:pPr>
      <w:r w:rsidRPr="009333EF">
        <w:rPr>
          <w:i/>
        </w:rPr>
        <w:t>traffic MyTrafficInterface abstract (Msg, Pkt) {</w:t>
      </w:r>
    </w:p>
    <w:p w14:paraId="325B626E" w14:textId="77777777" w:rsidR="006B01A1" w:rsidRPr="009333EF" w:rsidRDefault="006B01A1" w:rsidP="006B01A1">
      <w:pPr>
        <w:pStyle w:val="firstparagraph"/>
        <w:spacing w:after="0"/>
        <w:ind w:left="720" w:firstLine="720"/>
        <w:rPr>
          <w:i/>
        </w:rPr>
      </w:pPr>
      <w:r w:rsidRPr="009333EF">
        <w:rPr>
          <w:i/>
        </w:rPr>
        <w:t>virtual Boolean check it (Pkt *p) = 0;</w:t>
      </w:r>
    </w:p>
    <w:p w14:paraId="76DBE7B4" w14:textId="77777777" w:rsidR="006B01A1" w:rsidRPr="009333EF" w:rsidRDefault="006B01A1" w:rsidP="006B01A1">
      <w:pPr>
        <w:pStyle w:val="firstparagraph"/>
        <w:spacing w:after="0"/>
        <w:ind w:left="720" w:firstLine="720"/>
        <w:rPr>
          <w:i/>
        </w:rPr>
      </w:pPr>
      <w:r w:rsidRPr="009333EF">
        <w:rPr>
          <w:i/>
        </w:rPr>
        <w:t>...</w:t>
      </w:r>
    </w:p>
    <w:p w14:paraId="6D54EB1C" w14:textId="77777777" w:rsidR="006B01A1" w:rsidRPr="009333EF" w:rsidRDefault="006B01A1" w:rsidP="006B01A1">
      <w:pPr>
        <w:pStyle w:val="firstparagraph"/>
        <w:ind w:firstLine="720"/>
      </w:pPr>
      <w:r w:rsidRPr="009333EF">
        <w:rPr>
          <w:i/>
        </w:rPr>
        <w:t>};</w:t>
      </w:r>
    </w:p>
    <w:p w14:paraId="6DCC81C9" w14:textId="77777777"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14:paraId="599BFC85" w14:textId="77777777" w:rsidR="001D3ABB" w:rsidRPr="009333EF" w:rsidRDefault="006B01A1" w:rsidP="00596F24">
      <w:pPr>
        <w:pStyle w:val="Heading3"/>
        <w:numPr>
          <w:ilvl w:val="2"/>
          <w:numId w:val="4"/>
        </w:numPr>
        <w:rPr>
          <w:lang w:val="en-US"/>
        </w:rPr>
      </w:pPr>
      <w:bookmarkStart w:id="265" w:name="_Ref504485037"/>
      <w:bookmarkStart w:id="266" w:name="_Toc3885997"/>
      <w:r w:rsidRPr="009333EF">
        <w:rPr>
          <w:lang w:val="en-US"/>
        </w:rPr>
        <w:t>Announcing types</w:t>
      </w:r>
      <w:bookmarkEnd w:id="265"/>
      <w:bookmarkEnd w:id="266"/>
    </w:p>
    <w:p w14:paraId="503367F0" w14:textId="06F9B6B3"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before the full de</w:t>
      </w:r>
      <w:r w:rsidR="009E3D57" w:rsidRPr="009333EF">
        <w:t>fi</w:t>
      </w:r>
      <w:r w:rsidRPr="009333EF">
        <w:t>nition can take place. The following type declaration format is used for this purpose:</w:t>
      </w:r>
    </w:p>
    <w:p w14:paraId="5F27320F" w14:textId="77777777" w:rsidR="006B01A1" w:rsidRPr="009333EF" w:rsidRDefault="006B01A1" w:rsidP="006B01A1">
      <w:pPr>
        <w:pStyle w:val="firstparagraph"/>
        <w:ind w:firstLine="720"/>
      </w:pPr>
      <w:r w:rsidRPr="009333EF">
        <w:lastRenderedPageBreak/>
        <w:t>declarator typename</w:t>
      </w:r>
      <w:r w:rsidRPr="009333EF">
        <w:rPr>
          <w:i/>
        </w:rPr>
        <w:t>;</w:t>
      </w:r>
    </w:p>
    <w:p w14:paraId="7DB85B69" w14:textId="6FABA7AB"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14:paraId="2497D5EA" w14:textId="77777777" w:rsidR="00103403" w:rsidRPr="009333EF" w:rsidRDefault="00103403" w:rsidP="00596F24">
      <w:pPr>
        <w:pStyle w:val="Heading3"/>
        <w:numPr>
          <w:ilvl w:val="2"/>
          <w:numId w:val="4"/>
        </w:numPr>
        <w:rPr>
          <w:lang w:val="en-US"/>
        </w:rPr>
      </w:pPr>
      <w:bookmarkStart w:id="267" w:name="_Toc3885998"/>
      <w:r w:rsidRPr="009333EF">
        <w:rPr>
          <w:lang w:val="en-US"/>
        </w:rPr>
        <w:t>Subtypes with empty local attribute lists</w:t>
      </w:r>
      <w:bookmarkEnd w:id="267"/>
    </w:p>
    <w:p w14:paraId="6FF634C4" w14:textId="77777777" w:rsidR="00103403" w:rsidRPr="009333EF" w:rsidRDefault="00103403" w:rsidP="00103403">
      <w:pPr>
        <w:pStyle w:val="firstparagraph"/>
      </w:pPr>
      <w:r w:rsidRPr="009333EF">
        <w:t>There are many cases when the local attribute list of a SMURPH subtype is empty, e.g.,</w:t>
      </w:r>
    </w:p>
    <w:p w14:paraId="53533D56" w14:textId="77777777" w:rsidR="00103403" w:rsidRPr="009333EF" w:rsidRDefault="00103403" w:rsidP="00103403">
      <w:pPr>
        <w:pStyle w:val="firstparagraph"/>
        <w:ind w:firstLine="720"/>
        <w:rPr>
          <w:i/>
        </w:rPr>
      </w:pPr>
      <w:r w:rsidRPr="009333EF">
        <w:rPr>
          <w:i/>
        </w:rPr>
        <w:t>traffic MyTPattern (MyMType, MyPType) { };</w:t>
      </w:r>
    </w:p>
    <w:p w14:paraId="3B64E914" w14:textId="3323B5CC"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4D1046">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14:paraId="294E8021" w14:textId="77777777" w:rsidR="00103403" w:rsidRPr="009333EF" w:rsidRDefault="00103403" w:rsidP="00103403">
      <w:pPr>
        <w:pStyle w:val="firstparagraph"/>
        <w:ind w:firstLine="720"/>
        <w:rPr>
          <w:i/>
        </w:rPr>
      </w:pPr>
      <w:r w:rsidRPr="009333EF">
        <w:rPr>
          <w:i/>
        </w:rPr>
        <w:t>traffic MyTPattern (MyMType, MyPType);</w:t>
      </w:r>
    </w:p>
    <w:p w14:paraId="43963FFD" w14:textId="77777777" w:rsidR="00103403" w:rsidRPr="009333EF" w:rsidRDefault="00103403" w:rsidP="00103403">
      <w:pPr>
        <w:pStyle w:val="firstparagraph"/>
      </w:pPr>
      <w:r w:rsidRPr="009333EF">
        <w:t>as, due to the presence of the argument types, it does not look like a type announcement. On the other hand, in the declaration:</w:t>
      </w:r>
    </w:p>
    <w:p w14:paraId="7621AA1E" w14:textId="77777777" w:rsidR="00103403" w:rsidRPr="009333EF" w:rsidRDefault="00103403" w:rsidP="00103403">
      <w:pPr>
        <w:pStyle w:val="firstparagraph"/>
        <w:ind w:firstLine="720"/>
        <w:rPr>
          <w:i/>
        </w:rPr>
      </w:pPr>
      <w:r w:rsidRPr="009333EF">
        <w:rPr>
          <w:i/>
        </w:rPr>
        <w:t>packet MyPType { };</w:t>
      </w:r>
    </w:p>
    <w:p w14:paraId="04883F9B" w14:textId="77777777"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14:paraId="79FCD6C6" w14:textId="77777777" w:rsidR="00103403" w:rsidRPr="009333EF" w:rsidRDefault="00103403" w:rsidP="00596F24">
      <w:pPr>
        <w:pStyle w:val="firstparagraph"/>
        <w:numPr>
          <w:ilvl w:val="0"/>
          <w:numId w:val="23"/>
        </w:numPr>
      </w:pPr>
      <w:r w:rsidRPr="009333EF">
        <w:t>the declaration contains argument types</w:t>
      </w:r>
    </w:p>
    <w:p w14:paraId="73C87658" w14:textId="77777777"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14:paraId="6C70F717" w14:textId="77777777"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14:paraId="44C42790" w14:textId="77777777" w:rsidR="00103403" w:rsidRPr="009333EF" w:rsidRDefault="00103403" w:rsidP="00103403">
      <w:pPr>
        <w:pStyle w:val="firstparagraph"/>
        <w:ind w:firstLine="720"/>
        <w:rPr>
          <w:i/>
        </w:rPr>
      </w:pPr>
      <w:r w:rsidRPr="009333EF">
        <w:rPr>
          <w:i/>
        </w:rPr>
        <w:t>packet MyPType : Packet;</w:t>
      </w:r>
    </w:p>
    <w:p w14:paraId="342EA30B" w14:textId="77777777"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14:paraId="7C31ADC4" w14:textId="77777777" w:rsidR="00A15F96" w:rsidRPr="009333EF" w:rsidRDefault="00A15F96" w:rsidP="00596F24">
      <w:pPr>
        <w:pStyle w:val="Heading3"/>
        <w:numPr>
          <w:ilvl w:val="2"/>
          <w:numId w:val="4"/>
        </w:numPr>
        <w:rPr>
          <w:lang w:val="en-US"/>
        </w:rPr>
      </w:pPr>
      <w:bookmarkStart w:id="268" w:name="_Ref504511783"/>
      <w:bookmarkStart w:id="269" w:name="_Toc3885999"/>
      <w:r w:rsidRPr="009333EF">
        <w:rPr>
          <w:lang w:val="en-US"/>
        </w:rPr>
        <w:t>Object creation and destruction</w:t>
      </w:r>
      <w:bookmarkEnd w:id="268"/>
      <w:bookmarkEnd w:id="269"/>
    </w:p>
    <w:p w14:paraId="18E43111" w14:textId="77777777"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14:paraId="053B0C35"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14:paraId="454FF51E" w14:textId="77777777"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14:paraId="277B4BA7" w14:textId="77777777"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14:paraId="401211A5" w14:textId="77777777"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14:paraId="103BC7D4" w14:textId="787AEF5B"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14:paraId="606DBE2B" w14:textId="10AD1F98"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14:paraId="6D2573A0"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14:paraId="50D1B291" w14:textId="77777777"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14:paraId="2BC29F1C" w14:textId="77777777"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14:paraId="645EBE13"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14:paraId="21AED4FE" w14:textId="77777777" w:rsidR="00A15F96" w:rsidRPr="009333EF" w:rsidRDefault="00A15F96" w:rsidP="00A15F96">
      <w:pPr>
        <w:pStyle w:val="firstparagraph"/>
      </w:pPr>
      <w:r w:rsidRPr="009333EF">
        <w:t>or</w:t>
      </w:r>
    </w:p>
    <w:p w14:paraId="4B2DD1F0" w14:textId="77777777"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14:paraId="37DBD0D6" w14:textId="45D171FF"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4D1046">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14:paraId="06E763C2" w14:textId="77777777"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70"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70"/>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14:paraId="49850CA2" w14:textId="314C6A5C"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4D1046">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14:paraId="10426D1C" w14:textId="18D91F52"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w:t>
      </w:r>
    </w:p>
    <w:p w14:paraId="5F607EDF" w14:textId="77777777"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14:paraId="13F01797" w14:textId="77777777"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1" w:name="_Ref505938401"/>
    </w:p>
    <w:p w14:paraId="7CC5C8E1" w14:textId="77777777" w:rsidR="00A15F96" w:rsidRPr="009333EF" w:rsidRDefault="00DB7915" w:rsidP="00596F24">
      <w:pPr>
        <w:pStyle w:val="Heading1"/>
        <w:keepNext/>
        <w:numPr>
          <w:ilvl w:val="0"/>
          <w:numId w:val="4"/>
        </w:numPr>
        <w:rPr>
          <w:lang w:val="en-US"/>
        </w:rPr>
      </w:pPr>
      <w:bookmarkStart w:id="272" w:name="_Toc3886000"/>
      <w:r w:rsidRPr="009333EF">
        <w:rPr>
          <w:lang w:val="en-US"/>
        </w:rPr>
        <w:lastRenderedPageBreak/>
        <w:t>THE VIRTUAL HARDWARE</w:t>
      </w:r>
      <w:bookmarkEnd w:id="271"/>
      <w:bookmarkEnd w:id="272"/>
    </w:p>
    <w:p w14:paraId="4AB85573" w14:textId="77777777"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14:paraId="1CB30468" w14:textId="77777777"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14:paraId="1ABCC547" w14:textId="77777777"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14:paraId="56E8F0CF" w14:textId="77777777"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14:paraId="416B21FF" w14:textId="14446130"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w:t>
      </w:r>
      <w:r w:rsidR="00471B85">
        <w:t>(</w:t>
      </w:r>
      <w:r w:rsidRPr="009333EF">
        <w:t>radio</w:t>
      </w:r>
      <w:r w:rsidR="00471B85">
        <w:t>)</w:t>
      </w:r>
      <w:r w:rsidRPr="009333EF">
        <w:t xml:space="preserve">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w:t>
      </w:r>
      <w:r w:rsidR="008C182F">
        <w:t xml:space="preserve">too, </w:t>
      </w:r>
      <w:r w:rsidR="003F65BB" w:rsidRPr="009333EF">
        <w:t xml:space="preserve">so </w:t>
      </w:r>
      <w:r w:rsidRPr="009333EF">
        <w:t xml:space="preserve">hybrid </w:t>
      </w:r>
      <w:r w:rsidR="00345794" w:rsidRPr="009333EF">
        <w:t xml:space="preserve">(wired/wireless) </w:t>
      </w:r>
      <w:r w:rsidRPr="009333EF">
        <w:t>networks can be modeled.</w:t>
      </w:r>
    </w:p>
    <w:p w14:paraId="46040396" w14:textId="77777777" w:rsidR="00153A69" w:rsidRPr="009333EF" w:rsidRDefault="00153A69" w:rsidP="00596F24">
      <w:pPr>
        <w:pStyle w:val="Heading2"/>
        <w:numPr>
          <w:ilvl w:val="1"/>
          <w:numId w:val="4"/>
        </w:numPr>
        <w:rPr>
          <w:lang w:val="en-US"/>
        </w:rPr>
      </w:pPr>
      <w:bookmarkStart w:id="273" w:name="_Toc3886001"/>
      <w:r w:rsidRPr="009333EF">
        <w:rPr>
          <w:lang w:val="en-US"/>
        </w:rPr>
        <w:lastRenderedPageBreak/>
        <w:t>Stations</w:t>
      </w:r>
      <w:bookmarkEnd w:id="273"/>
    </w:p>
    <w:p w14:paraId="230A6411" w14:textId="1C8A6F09"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14:paraId="60AD9A18" w14:textId="74A6FD6C"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4D1046">
        <w:t>6.6.5</w:t>
      </w:r>
      <w:r w:rsidR="00E27D8F" w:rsidRPr="009333EF">
        <w:fldChar w:fldCharType="end"/>
      </w:r>
      <w:r w:rsidRPr="009333EF">
        <w:t>.</w:t>
      </w:r>
    </w:p>
    <w:p w14:paraId="7EFD7437" w14:textId="77777777" w:rsidR="00153A69" w:rsidRPr="009333EF" w:rsidRDefault="00153A69" w:rsidP="00596F24">
      <w:pPr>
        <w:pStyle w:val="Heading3"/>
        <w:numPr>
          <w:ilvl w:val="2"/>
          <w:numId w:val="4"/>
        </w:numPr>
        <w:rPr>
          <w:lang w:val="en-US"/>
        </w:rPr>
      </w:pPr>
      <w:bookmarkStart w:id="274" w:name="_Ref511988711"/>
      <w:bookmarkStart w:id="275" w:name="_Toc3886002"/>
      <w:r w:rsidRPr="009333EF">
        <w:rPr>
          <w:lang w:val="en-US"/>
        </w:rPr>
        <w:t>Declaring station types</w:t>
      </w:r>
      <w:bookmarkEnd w:id="274"/>
      <w:bookmarkEnd w:id="275"/>
    </w:p>
    <w:p w14:paraId="5C605897" w14:textId="5028999B"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4D1046">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14:paraId="7733875F" w14:textId="77777777"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14:paraId="0EDD44A5" w14:textId="77777777"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14:paraId="599F2E9A" w14:textId="77777777"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6"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6"/>
    </w:p>
    <w:p w14:paraId="4ACBC0C8" w14:textId="77777777" w:rsidR="00153A69" w:rsidRPr="009333EF" w:rsidRDefault="00153A69" w:rsidP="00153A69">
      <w:pPr>
        <w:pStyle w:val="firstparagraph"/>
        <w:spacing w:after="0"/>
        <w:ind w:left="720" w:firstLine="720"/>
        <w:rPr>
          <w:i/>
        </w:rPr>
      </w:pPr>
      <w:r w:rsidRPr="009333EF">
        <w:rPr>
          <w:i/>
        </w:rPr>
        <w:t>void setup ( ) { Status = IDLE; };</w:t>
      </w:r>
    </w:p>
    <w:p w14:paraId="05AF95A5" w14:textId="77777777" w:rsidR="00153A69" w:rsidRPr="009333EF" w:rsidRDefault="00153A69" w:rsidP="00153A69">
      <w:pPr>
        <w:pStyle w:val="firstparagraph"/>
        <w:ind w:firstLine="720"/>
      </w:pPr>
      <w:r w:rsidRPr="009333EF">
        <w:rPr>
          <w:i/>
        </w:rPr>
        <w:t>};</w:t>
      </w:r>
    </w:p>
    <w:p w14:paraId="3C0C9E61" w14:textId="77777777"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14:paraId="4B24B4FF" w14:textId="77777777"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14:paraId="5A407898" w14:textId="77777777"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765F56E0" w14:textId="77777777" w:rsidR="00153A69" w:rsidRPr="009333EF" w:rsidRDefault="00153A69" w:rsidP="00153A69">
      <w:pPr>
        <w:pStyle w:val="firstparagraph"/>
        <w:spacing w:after="0"/>
        <w:ind w:left="720" w:firstLine="720"/>
        <w:rPr>
          <w:i/>
        </w:rPr>
      </w:pPr>
      <w:r w:rsidRPr="009333EF">
        <w:rPr>
          <w:i/>
        </w:rPr>
        <w:t>TIME *TransferTimes;</w:t>
      </w:r>
    </w:p>
    <w:p w14:paraId="4294D2A6" w14:textId="77777777" w:rsidR="00153A69" w:rsidRPr="009333EF" w:rsidRDefault="00153A69" w:rsidP="00153A69">
      <w:pPr>
        <w:pStyle w:val="firstparagraph"/>
        <w:spacing w:after="0"/>
        <w:ind w:left="720" w:firstLine="720"/>
        <w:rPr>
          <w:i/>
        </w:rPr>
      </w:pPr>
      <w:r w:rsidRPr="009333EF">
        <w:rPr>
          <w:i/>
        </w:rPr>
        <w:t>void setup (int hsize) {</w:t>
      </w:r>
    </w:p>
    <w:p w14:paraId="62620D22" w14:textId="77777777" w:rsidR="00153A69" w:rsidRPr="009333EF" w:rsidRDefault="00153A69" w:rsidP="00153A69">
      <w:pPr>
        <w:pStyle w:val="firstparagraph"/>
        <w:spacing w:after="0"/>
        <w:ind w:left="1440" w:firstLine="720"/>
        <w:rPr>
          <w:i/>
        </w:rPr>
      </w:pPr>
      <w:r w:rsidRPr="009333EF">
        <w:rPr>
          <w:i/>
        </w:rPr>
        <w:t>Hub::setup ( );</w:t>
      </w:r>
    </w:p>
    <w:p w14:paraId="669EC198" w14:textId="77777777" w:rsidR="00153A69" w:rsidRPr="009333EF" w:rsidRDefault="00153A69" w:rsidP="00153A69">
      <w:pPr>
        <w:pStyle w:val="firstparagraph"/>
        <w:spacing w:after="0"/>
        <w:ind w:left="1440" w:firstLine="720"/>
        <w:rPr>
          <w:i/>
        </w:rPr>
      </w:pPr>
      <w:r w:rsidRPr="009333EF">
        <w:rPr>
          <w:i/>
        </w:rPr>
        <w:t>TransferTimes = new TIME [hsize];</w:t>
      </w:r>
    </w:p>
    <w:p w14:paraId="7375C1CD" w14:textId="77777777" w:rsidR="00153A69" w:rsidRPr="009333EF" w:rsidRDefault="00153A69" w:rsidP="00153A69">
      <w:pPr>
        <w:pStyle w:val="firstparagraph"/>
        <w:spacing w:after="0"/>
        <w:ind w:left="720" w:firstLine="720"/>
        <w:rPr>
          <w:i/>
        </w:rPr>
      </w:pPr>
      <w:r w:rsidRPr="009333EF">
        <w:rPr>
          <w:i/>
        </w:rPr>
        <w:t>};</w:t>
      </w:r>
    </w:p>
    <w:p w14:paraId="0798D0A9" w14:textId="77777777" w:rsidR="00153A69" w:rsidRPr="009333EF" w:rsidRDefault="00153A69" w:rsidP="00153A69">
      <w:pPr>
        <w:pStyle w:val="firstparagraph"/>
        <w:ind w:firstLine="720"/>
      </w:pPr>
      <w:r w:rsidRPr="009333EF">
        <w:rPr>
          <w:i/>
        </w:rPr>
        <w:t>};</w:t>
      </w:r>
    </w:p>
    <w:p w14:paraId="0C898830" w14:textId="7B957441"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w:t>
      </w:r>
      <w:r w:rsidR="00E15D95">
        <w:t xml:space="preserve"> </w:t>
      </w:r>
      <w:r w:rsidRPr="009333EF">
        <w:t>attribute</w:t>
      </w:r>
      <w:r w:rsidR="00E15D95">
        <w:t xml:space="preserve"> of its own</w:t>
      </w:r>
      <w:r w:rsidRPr="009333EF">
        <w:t xml:space="preserv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14:paraId="133A5409" w14:textId="62820265"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4D1046">
        <w:t>3.3.4</w:t>
      </w:r>
      <w:r w:rsidR="0074410A" w:rsidRPr="009333EF">
        <w:fldChar w:fldCharType="end"/>
      </w:r>
      <w:r w:rsidRPr="009333EF">
        <w:t>. For example, consider the following declaration:</w:t>
      </w:r>
    </w:p>
    <w:p w14:paraId="3FB69265" w14:textId="77777777"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A1AFE36" w14:textId="77777777"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14:paraId="58974F6F" w14:textId="77777777"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14:paraId="3FCF2BCB" w14:textId="77777777" w:rsidR="00153A69" w:rsidRPr="009333EF" w:rsidRDefault="00153A69" w:rsidP="0074410A">
      <w:pPr>
        <w:pStyle w:val="firstparagraph"/>
        <w:spacing w:after="0"/>
        <w:ind w:left="1440" w:firstLine="720"/>
        <w:rPr>
          <w:i/>
        </w:rPr>
      </w:pPr>
      <w:r w:rsidRPr="009333EF">
        <w:rPr>
          <w:i/>
        </w:rPr>
        <w:lastRenderedPageBreak/>
        <w:t>Bus0Port = create Port (tr);</w:t>
      </w:r>
    </w:p>
    <w:p w14:paraId="09CFD5C1" w14:textId="77777777" w:rsidR="00153A69" w:rsidRPr="009333EF" w:rsidRDefault="00153A69" w:rsidP="0074410A">
      <w:pPr>
        <w:pStyle w:val="firstparagraph"/>
        <w:spacing w:after="0"/>
        <w:ind w:left="1440" w:firstLine="720"/>
        <w:rPr>
          <w:i/>
        </w:rPr>
      </w:pPr>
      <w:r w:rsidRPr="009333EF">
        <w:rPr>
          <w:i/>
        </w:rPr>
        <w:t>Bus1Port = create Port (tr);</w:t>
      </w:r>
    </w:p>
    <w:p w14:paraId="0547F9C6" w14:textId="77777777" w:rsidR="00153A69" w:rsidRPr="009333EF" w:rsidRDefault="00153A69" w:rsidP="0074410A">
      <w:pPr>
        <w:pStyle w:val="firstparagraph"/>
        <w:spacing w:after="0"/>
        <w:ind w:left="720" w:firstLine="720"/>
        <w:rPr>
          <w:i/>
        </w:rPr>
      </w:pPr>
      <w:r w:rsidRPr="009333EF">
        <w:rPr>
          <w:i/>
        </w:rPr>
        <w:t>};</w:t>
      </w:r>
    </w:p>
    <w:p w14:paraId="3545DE4C" w14:textId="77777777" w:rsidR="00153A69" w:rsidRPr="009333EF" w:rsidRDefault="00153A69" w:rsidP="0074410A">
      <w:pPr>
        <w:pStyle w:val="firstparagraph"/>
        <w:ind w:firstLine="720"/>
        <w:rPr>
          <w:i/>
        </w:rPr>
      </w:pPr>
      <w:r w:rsidRPr="009333EF">
        <w:rPr>
          <w:i/>
        </w:rPr>
        <w:t>};</w:t>
      </w:r>
    </w:p>
    <w:p w14:paraId="546DDA62" w14:textId="72A7F2DF"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4D1046">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14:paraId="155FB41A" w14:textId="77777777"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38CFC66" w14:textId="77777777" w:rsidR="00153A69" w:rsidRPr="009333EF" w:rsidRDefault="00153A69" w:rsidP="0074410A">
      <w:pPr>
        <w:pStyle w:val="firstparagraph"/>
        <w:spacing w:after="0"/>
        <w:ind w:left="720" w:firstLine="720"/>
        <w:rPr>
          <w:i/>
        </w:rPr>
      </w:pPr>
      <w:r w:rsidRPr="009333EF">
        <w:rPr>
          <w:i/>
        </w:rPr>
        <w:t>Packet Buf1, Buf2, Buf3;</w:t>
      </w:r>
    </w:p>
    <w:p w14:paraId="22BB9C50" w14:textId="77777777" w:rsidR="00153A69" w:rsidRPr="009333EF" w:rsidRDefault="00153A69" w:rsidP="0074410A">
      <w:pPr>
        <w:pStyle w:val="firstparagraph"/>
        <w:ind w:firstLine="720"/>
      </w:pPr>
      <w:r w:rsidRPr="009333EF">
        <w:rPr>
          <w:i/>
        </w:rPr>
        <w:t>};</w:t>
      </w:r>
    </w:p>
    <w:p w14:paraId="126878F0" w14:textId="6C6FBDEF"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4D1046">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14:paraId="4CF45ACA" w14:textId="77777777"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54BDBC9" w14:textId="77777777"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14:paraId="5A3B9725" w14:textId="77777777"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14:paraId="3B223A36" w14:textId="77777777"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14:paraId="2B20064E" w14:textId="77777777" w:rsidR="00153A69" w:rsidRPr="009333EF" w:rsidRDefault="00153A69" w:rsidP="0074410A">
      <w:pPr>
        <w:pStyle w:val="firstparagraph"/>
        <w:spacing w:after="0"/>
        <w:ind w:left="1440" w:firstLine="720"/>
        <w:rPr>
          <w:i/>
        </w:rPr>
      </w:pPr>
      <w:r w:rsidRPr="009333EF">
        <w:rPr>
          <w:i/>
        </w:rPr>
        <w:t>PacketDelay = create RVariable;</w:t>
      </w:r>
    </w:p>
    <w:p w14:paraId="069EAC44" w14:textId="77777777"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14:paraId="10435C96" w14:textId="77777777"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14:paraId="03439C98" w14:textId="77777777" w:rsidR="00153A69" w:rsidRPr="009333EF" w:rsidRDefault="00153A69" w:rsidP="0074410A">
      <w:pPr>
        <w:pStyle w:val="firstparagraph"/>
        <w:spacing w:after="0"/>
        <w:ind w:left="720" w:firstLine="720"/>
        <w:rPr>
          <w:i/>
        </w:rPr>
      </w:pPr>
      <w:r w:rsidRPr="009333EF">
        <w:rPr>
          <w:i/>
        </w:rPr>
        <w:t>};</w:t>
      </w:r>
    </w:p>
    <w:p w14:paraId="53DB2C3D" w14:textId="77777777" w:rsidR="00153A69" w:rsidRPr="009333EF" w:rsidRDefault="00153A69" w:rsidP="0074410A">
      <w:pPr>
        <w:pStyle w:val="firstparagraph"/>
        <w:ind w:firstLine="720"/>
      </w:pPr>
      <w:r w:rsidRPr="009333EF">
        <w:rPr>
          <w:i/>
        </w:rPr>
        <w:t>};</w:t>
      </w:r>
    </w:p>
    <w:p w14:paraId="1A3D02C5" w14:textId="77777777" w:rsidR="00153A69" w:rsidRPr="009333EF" w:rsidRDefault="00153A69" w:rsidP="00153A69">
      <w:pPr>
        <w:pStyle w:val="firstparagraph"/>
      </w:pPr>
      <w:r w:rsidRPr="009333EF">
        <w:t>as independent building blocks for a complete (non-virtual) station type.</w:t>
      </w:r>
    </w:p>
    <w:p w14:paraId="31A00B8B" w14:textId="77777777" w:rsidR="004937A2" w:rsidRPr="009333EF" w:rsidRDefault="004937A2" w:rsidP="00596F24">
      <w:pPr>
        <w:pStyle w:val="Heading3"/>
        <w:numPr>
          <w:ilvl w:val="2"/>
          <w:numId w:val="4"/>
        </w:numPr>
        <w:rPr>
          <w:lang w:val="en-US"/>
        </w:rPr>
      </w:pPr>
      <w:bookmarkStart w:id="277" w:name="_Ref505938235"/>
      <w:bookmarkStart w:id="278" w:name="_Ref506150407"/>
      <w:bookmarkStart w:id="279" w:name="_Toc3886003"/>
      <w:r w:rsidRPr="009333EF">
        <w:rPr>
          <w:lang w:val="en-US"/>
        </w:rPr>
        <w:t>Creating station objects</w:t>
      </w:r>
      <w:bookmarkEnd w:id="277"/>
      <w:bookmarkEnd w:id="278"/>
      <w:bookmarkEnd w:id="279"/>
    </w:p>
    <w:p w14:paraId="63E7B460" w14:textId="733094CC" w:rsidR="004937A2" w:rsidRPr="009333EF" w:rsidRDefault="004937A2" w:rsidP="004937A2">
      <w:pPr>
        <w:pStyle w:val="firstparagraph"/>
      </w:pPr>
      <w:r w:rsidRPr="009333EF">
        <w:t xml:space="preserve">Given a station type, a station object is built by executing </w:t>
      </w:r>
      <w:r w:rsidRPr="009333EF">
        <w:rPr>
          <w:i/>
        </w:rPr>
        <w:t>create</w:t>
      </w:r>
      <w:bookmarkStart w:id="280"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80"/>
      <w:r w:rsidRPr="009333EF">
        <w:t xml:space="preserve"> (see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4D1046">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14:paraId="50B9051E" w14:textId="77777777"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14:paraId="3C058098" w14:textId="2CE422AB"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w:t>
      </w:r>
      <w:r w:rsidR="00E20606">
        <w:t>s</w:t>
      </w:r>
      <w:r w:rsidR="00525120" w:rsidRPr="009333EF">
        <w:t>, and, in particular, it</w:t>
      </w:r>
      <w:r w:rsidR="0013130B">
        <w:t xml:space="preserve"> </w:t>
      </w:r>
      <w:r w:rsidR="00525120" w:rsidRPr="009333EF">
        <w:t xml:space="preserve">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14:paraId="3A2326D4" w14:textId="3793FEF7"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4D1046">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14:paraId="71956429" w14:textId="77777777"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14:paraId="0B306E3C" w14:textId="77777777"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14:paraId="5C01B8A8" w14:textId="77777777"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14:paraId="4915DC19" w14:textId="77777777"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14:paraId="66A98777" w14:textId="77777777"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14:paraId="10BEDF03" w14:textId="77777777"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14:paraId="057E3675" w14:textId="4753F16A"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4D1046">
        <w:t>3.3.2</w:t>
      </w:r>
      <w:r w:rsidR="00BF1B0C" w:rsidRPr="009333EF">
        <w:fldChar w:fldCharType="end"/>
      </w:r>
      <w:r w:rsidRPr="009333EF">
        <w:t>).</w:t>
      </w:r>
    </w:p>
    <w:p w14:paraId="55FBDB1A" w14:textId="77777777" w:rsidR="008628E5" w:rsidRPr="009333EF" w:rsidRDefault="008628E5" w:rsidP="00596F24">
      <w:pPr>
        <w:pStyle w:val="Heading3"/>
        <w:numPr>
          <w:ilvl w:val="2"/>
          <w:numId w:val="4"/>
        </w:numPr>
        <w:rPr>
          <w:lang w:val="en-US"/>
        </w:rPr>
      </w:pPr>
      <w:bookmarkStart w:id="281" w:name="_Ref504552863"/>
      <w:bookmarkStart w:id="282" w:name="_Toc3886004"/>
      <w:r w:rsidRPr="009333EF">
        <w:rPr>
          <w:lang w:val="en-US"/>
        </w:rPr>
        <w:t>The current station</w:t>
      </w:r>
      <w:bookmarkEnd w:id="281"/>
      <w:bookmarkEnd w:id="282"/>
    </w:p>
    <w:p w14:paraId="3A1161EB" w14:textId="0116CF35"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4D1046">
        <w:t>5.1.6</w:t>
      </w:r>
      <w:r w:rsidR="001C47F2" w:rsidRPr="009333EF">
        <w:fldChar w:fldCharType="end"/>
      </w:r>
      <w:r w:rsidR="001C47F2" w:rsidRPr="009333EF">
        <w:t xml:space="preserve">). </w:t>
      </w:r>
    </w:p>
    <w:p w14:paraId="47E6364F" w14:textId="4501E368"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4D1046">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14:paraId="65BE488B" w14:textId="77777777" w:rsidR="008628E5" w:rsidRPr="009333EF" w:rsidRDefault="008628E5" w:rsidP="00596F24">
      <w:pPr>
        <w:pStyle w:val="Heading2"/>
        <w:numPr>
          <w:ilvl w:val="1"/>
          <w:numId w:val="4"/>
        </w:numPr>
        <w:rPr>
          <w:lang w:val="en-US"/>
        </w:rPr>
      </w:pPr>
      <w:bookmarkStart w:id="283" w:name="_Ref504554338"/>
      <w:bookmarkStart w:id="284" w:name="_Toc3886005"/>
      <w:r w:rsidRPr="009333EF">
        <w:rPr>
          <w:lang w:val="en-US"/>
        </w:rPr>
        <w:t>Links</w:t>
      </w:r>
      <w:bookmarkEnd w:id="283"/>
      <w:bookmarkEnd w:id="284"/>
    </w:p>
    <w:p w14:paraId="4FF1E026" w14:textId="77777777"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14:paraId="0D3101FA" w14:textId="77777777" w:rsidR="008628E5" w:rsidRPr="009333EF" w:rsidRDefault="008628E5" w:rsidP="00596F24">
      <w:pPr>
        <w:pStyle w:val="Heading3"/>
        <w:numPr>
          <w:ilvl w:val="2"/>
          <w:numId w:val="4"/>
        </w:numPr>
        <w:rPr>
          <w:lang w:val="en-US"/>
        </w:rPr>
      </w:pPr>
      <w:bookmarkStart w:id="285" w:name="_Ref504550799"/>
      <w:bookmarkStart w:id="286" w:name="_Toc3886006"/>
      <w:r w:rsidRPr="009333EF">
        <w:rPr>
          <w:lang w:val="en-US"/>
        </w:rPr>
        <w:t>Propagation of signals in links</w:t>
      </w:r>
      <w:bookmarkEnd w:id="285"/>
      <w:bookmarkEnd w:id="286"/>
    </w:p>
    <w:p w14:paraId="2C258413" w14:textId="77777777"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14:paraId="1C0F1A40" w14:textId="1C055EF2"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7" w:name="_Hlk514922484"/>
      <w:r w:rsidR="006C5A94" w:rsidRPr="009333EF">
        <w:fldChar w:fldCharType="begin"/>
      </w:r>
      <w:r w:rsidR="006C5A94" w:rsidRPr="009333EF">
        <w:instrText xml:space="preserve"> XE "distance:matrix" </w:instrText>
      </w:r>
      <w:r w:rsidR="006C5A94" w:rsidRPr="009333EF">
        <w:fldChar w:fldCharType="end"/>
      </w:r>
      <w:bookmarkEnd w:id="287"/>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4D1046">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14:paraId="56E32AE0" w14:textId="5C56F287"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4D1046">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14:paraId="63F0C963" w14:textId="77777777"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14:paraId="276AB807" w14:textId="221847BC"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4D1046">
        <w:t>7.1</w:t>
      </w:r>
      <w:r w:rsidR="001F6E83" w:rsidRPr="009333EF">
        <w:fldChar w:fldCharType="end"/>
      </w:r>
      <w:r w:rsidR="001F6E83" w:rsidRPr="009333EF">
        <w:t>.</w:t>
      </w:r>
    </w:p>
    <w:p w14:paraId="4422AEF2" w14:textId="77777777" w:rsidR="0043334C" w:rsidRPr="009333EF" w:rsidRDefault="0043334C" w:rsidP="00596F24">
      <w:pPr>
        <w:pStyle w:val="Heading3"/>
        <w:numPr>
          <w:ilvl w:val="2"/>
          <w:numId w:val="4"/>
        </w:numPr>
        <w:rPr>
          <w:lang w:val="en-US"/>
        </w:rPr>
      </w:pPr>
      <w:bookmarkStart w:id="288" w:name="_Ref504552328"/>
      <w:bookmarkStart w:id="289" w:name="_Toc3886007"/>
      <w:r w:rsidRPr="009333EF">
        <w:rPr>
          <w:lang w:val="en-US"/>
        </w:rPr>
        <w:t>Creating links</w:t>
      </w:r>
      <w:bookmarkEnd w:id="288"/>
      <w:bookmarkEnd w:id="289"/>
    </w:p>
    <w:p w14:paraId="019E61EB" w14:textId="77777777"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14:paraId="341F2C58" w14:textId="77777777"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14:paraId="2AF4F9BF" w14:textId="77777777" w:rsidR="0043334C" w:rsidRPr="009333EF" w:rsidRDefault="0043334C" w:rsidP="0043334C">
      <w:pPr>
        <w:pStyle w:val="firstparagraph"/>
        <w:spacing w:after="0"/>
        <w:ind w:left="720" w:firstLine="720"/>
        <w:rPr>
          <w:i/>
        </w:rPr>
      </w:pPr>
      <w:r w:rsidRPr="009333EF">
        <w:rPr>
          <w:i/>
        </w:rPr>
        <w:t>...</w:t>
      </w:r>
    </w:p>
    <w:p w14:paraId="131DE832" w14:textId="77777777" w:rsidR="0043334C" w:rsidRPr="009333EF" w:rsidRDefault="0043334C" w:rsidP="0043334C">
      <w:pPr>
        <w:pStyle w:val="firstparagraph"/>
        <w:ind w:firstLine="720"/>
        <w:rPr>
          <w:i/>
        </w:rPr>
      </w:pPr>
      <w:r w:rsidRPr="009333EF">
        <w:rPr>
          <w:i/>
        </w:rPr>
        <w:t>};</w:t>
      </w:r>
    </w:p>
    <w:p w14:paraId="7D619326" w14:textId="6B40EEEC"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4D1046">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4D1046">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14:paraId="23571E37" w14:textId="5EC34CA5"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14:paraId="602EFA85" w14:textId="77777777"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14:paraId="054DB8A8" w14:textId="480779B4"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4D1046">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4D1046">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4D1046">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14:paraId="685C77C7" w14:textId="77777777"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14:paraId="3E6C00E8" w14:textId="77777777"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14:paraId="506BA889" w14:textId="77777777" w:rsidR="0043334C" w:rsidRPr="009333EF" w:rsidRDefault="0043334C" w:rsidP="0043334C">
      <w:pPr>
        <w:pStyle w:val="firstparagraph"/>
      </w:pPr>
      <w:r w:rsidRPr="009333EF">
        <w:t>which translates into this call:</w:t>
      </w:r>
    </w:p>
    <w:p w14:paraId="4D2D6AF5" w14:textId="77777777"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14:paraId="626D1504" w14:textId="3DEF5021"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4D1046">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14:paraId="0DCC1665" w14:textId="77777777"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14:paraId="6983CF4B" w14:textId="77777777"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14:paraId="00B46FB4" w14:textId="11682076"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4D1046">
        <w:t>7.1.1</w:t>
      </w:r>
      <w:r w:rsidRPr="009333EF">
        <w:fldChar w:fldCharType="end"/>
      </w:r>
      <w:r w:rsidRPr="009333EF">
        <w:t>).</w:t>
      </w:r>
    </w:p>
    <w:p w14:paraId="252DFEBF" w14:textId="5F4C0EA3"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4D1046">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4D1046">
        <w:t>4.3.3</w:t>
      </w:r>
      <w:r w:rsidR="00E27D8F" w:rsidRPr="009333EF">
        <w:fldChar w:fldCharType="end"/>
      </w:r>
      <w:r w:rsidRPr="009333EF">
        <w:t>).</w:t>
      </w:r>
    </w:p>
    <w:p w14:paraId="70929B42" w14:textId="6BA0CEB6"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4D1046">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14:paraId="435B2F52" w14:textId="77777777"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14:paraId="1C333415" w14:textId="5D4E34C8"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4D1046">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14:paraId="7361D48E" w14:textId="77777777" w:rsidR="00BC2618" w:rsidRPr="009333EF" w:rsidRDefault="00BC2618" w:rsidP="00596F24">
      <w:pPr>
        <w:pStyle w:val="Heading2"/>
        <w:numPr>
          <w:ilvl w:val="1"/>
          <w:numId w:val="4"/>
        </w:numPr>
        <w:rPr>
          <w:lang w:val="en-US"/>
        </w:rPr>
      </w:pPr>
      <w:bookmarkStart w:id="290" w:name="_Ref504554343"/>
      <w:bookmarkStart w:id="291" w:name="_Toc3886008"/>
      <w:r w:rsidRPr="009333EF">
        <w:rPr>
          <w:lang w:val="en-US"/>
        </w:rPr>
        <w:t>Ports</w:t>
      </w:r>
      <w:bookmarkEnd w:id="290"/>
      <w:bookmarkEnd w:id="291"/>
    </w:p>
    <w:p w14:paraId="0B243E01" w14:textId="77777777"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14:paraId="086B6DEE" w14:textId="77777777" w:rsidR="00BC2618" w:rsidRPr="009333EF" w:rsidRDefault="00BC2618" w:rsidP="00596F24">
      <w:pPr>
        <w:pStyle w:val="Heading3"/>
        <w:numPr>
          <w:ilvl w:val="2"/>
          <w:numId w:val="4"/>
        </w:numPr>
        <w:rPr>
          <w:lang w:val="en-US"/>
        </w:rPr>
      </w:pPr>
      <w:bookmarkStart w:id="292" w:name="_Ref504553577"/>
      <w:bookmarkStart w:id="293" w:name="_Toc3886009"/>
      <w:r w:rsidRPr="009333EF">
        <w:rPr>
          <w:lang w:val="en-US"/>
        </w:rPr>
        <w:t>Creating ports</w:t>
      </w:r>
      <w:bookmarkEnd w:id="292"/>
      <w:bookmarkEnd w:id="293"/>
    </w:p>
    <w:p w14:paraId="1C64F477" w14:textId="1FF29452"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The port </w:t>
      </w:r>
      <w:r w:rsidRPr="009333EF">
        <w:rPr>
          <w:i/>
        </w:rPr>
        <w:t>setup</w:t>
      </w:r>
      <w:r w:rsidRPr="009333EF">
        <w:t xml:space="preserve"> method for this occasion is declared as follows:</w:t>
      </w:r>
    </w:p>
    <w:p w14:paraId="68034B20" w14:textId="77777777"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6165F8EB" w14:textId="0A9E93C0"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4D1046">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4D1046">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4D1046">
        <w:t>4.3.2</w:t>
      </w:r>
      <w:r w:rsidR="00E27D8F" w:rsidRPr="009333EF">
        <w:fldChar w:fldCharType="end"/>
      </w:r>
      <w:r w:rsidRPr="009333EF">
        <w:t>).</w:t>
      </w:r>
    </w:p>
    <w:p w14:paraId="6960B575" w14:textId="77777777"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14:paraId="3E1E3148" w14:textId="77777777"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14:paraId="27556096" w14:textId="39584965"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4D1046">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14:paraId="116734A2" w14:textId="77777777" w:rsidR="00BC2618" w:rsidRPr="009333EF" w:rsidRDefault="00BC2618" w:rsidP="004D1F6E">
      <w:pPr>
        <w:pStyle w:val="firstparagraph"/>
        <w:spacing w:after="0"/>
        <w:ind w:firstLine="720"/>
        <w:rPr>
          <w:i/>
        </w:rPr>
      </w:pPr>
      <w:r w:rsidRPr="009333EF">
        <w:rPr>
          <w:i/>
        </w:rPr>
        <w:t>station BusStation {</w:t>
      </w:r>
    </w:p>
    <w:p w14:paraId="3F5AF209" w14:textId="77777777" w:rsidR="00BC2618" w:rsidRPr="009333EF" w:rsidRDefault="00BC2618" w:rsidP="004D1F6E">
      <w:pPr>
        <w:pStyle w:val="firstparagraph"/>
        <w:spacing w:after="0"/>
        <w:ind w:left="720" w:firstLine="720"/>
        <w:rPr>
          <w:i/>
        </w:rPr>
      </w:pPr>
      <w:r w:rsidRPr="009333EF">
        <w:rPr>
          <w:i/>
        </w:rPr>
        <w:t>...</w:t>
      </w:r>
    </w:p>
    <w:p w14:paraId="1F040C2D" w14:textId="77777777" w:rsidR="00BC2618" w:rsidRPr="009333EF" w:rsidRDefault="00BC2618" w:rsidP="004D1F6E">
      <w:pPr>
        <w:pStyle w:val="firstparagraph"/>
        <w:spacing w:after="0"/>
        <w:ind w:left="720" w:firstLine="720"/>
        <w:rPr>
          <w:i/>
        </w:rPr>
      </w:pPr>
      <w:r w:rsidRPr="009333EF">
        <w:rPr>
          <w:i/>
        </w:rPr>
        <w:t>Port P;</w:t>
      </w:r>
    </w:p>
    <w:p w14:paraId="7953EA11" w14:textId="77777777" w:rsidR="00BC2618" w:rsidRPr="009333EF" w:rsidRDefault="00BC2618" w:rsidP="004D1F6E">
      <w:pPr>
        <w:pStyle w:val="firstparagraph"/>
        <w:spacing w:after="0"/>
        <w:ind w:left="720" w:firstLine="720"/>
        <w:rPr>
          <w:i/>
        </w:rPr>
      </w:pPr>
      <w:r w:rsidRPr="009333EF">
        <w:rPr>
          <w:i/>
        </w:rPr>
        <w:t>...</w:t>
      </w:r>
    </w:p>
    <w:p w14:paraId="23479892" w14:textId="77777777"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14:paraId="0CB4DF66" w14:textId="77777777" w:rsidR="00BC2618" w:rsidRPr="009333EF" w:rsidRDefault="00BC2618" w:rsidP="004D1F6E">
      <w:pPr>
        <w:pStyle w:val="firstparagraph"/>
        <w:spacing w:after="0"/>
        <w:ind w:left="1440" w:firstLine="720"/>
        <w:rPr>
          <w:i/>
        </w:rPr>
      </w:pPr>
      <w:r w:rsidRPr="009333EF">
        <w:rPr>
          <w:i/>
        </w:rPr>
        <w:t>...</w:t>
      </w:r>
    </w:p>
    <w:p w14:paraId="11EB150A" w14:textId="77777777"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292D0F7" w14:textId="77777777"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14:paraId="55674D46" w14:textId="77777777" w:rsidR="00BC2618" w:rsidRPr="009333EF" w:rsidRDefault="00BC2618" w:rsidP="004D1F6E">
      <w:pPr>
        <w:pStyle w:val="firstparagraph"/>
        <w:spacing w:after="0"/>
        <w:ind w:left="1440" w:firstLine="720"/>
        <w:rPr>
          <w:i/>
        </w:rPr>
      </w:pPr>
      <w:r w:rsidRPr="009333EF">
        <w:rPr>
          <w:i/>
        </w:rPr>
        <w:t>...</w:t>
      </w:r>
    </w:p>
    <w:p w14:paraId="770C6373" w14:textId="77777777" w:rsidR="00BC2618" w:rsidRPr="009333EF" w:rsidRDefault="00BC2618" w:rsidP="004D1F6E">
      <w:pPr>
        <w:pStyle w:val="firstparagraph"/>
        <w:spacing w:after="0"/>
        <w:ind w:left="720" w:firstLine="720"/>
        <w:rPr>
          <w:i/>
        </w:rPr>
      </w:pPr>
      <w:r w:rsidRPr="009333EF">
        <w:rPr>
          <w:i/>
        </w:rPr>
        <w:t>};</w:t>
      </w:r>
    </w:p>
    <w:p w14:paraId="31502EA3" w14:textId="77777777" w:rsidR="00BC2618" w:rsidRPr="009333EF" w:rsidRDefault="00BC2618" w:rsidP="004D1F6E">
      <w:pPr>
        <w:pStyle w:val="firstparagraph"/>
        <w:spacing w:after="0"/>
        <w:ind w:left="720" w:firstLine="720"/>
        <w:rPr>
          <w:i/>
        </w:rPr>
      </w:pPr>
      <w:r w:rsidRPr="009333EF">
        <w:rPr>
          <w:i/>
        </w:rPr>
        <w:t>...</w:t>
      </w:r>
    </w:p>
    <w:p w14:paraId="6C19E06E" w14:textId="77777777" w:rsidR="00BC2618" w:rsidRPr="009333EF" w:rsidRDefault="00BC2618" w:rsidP="004D1F6E">
      <w:pPr>
        <w:pStyle w:val="firstparagraph"/>
        <w:ind w:firstLine="720"/>
      </w:pPr>
      <w:r w:rsidRPr="009333EF">
        <w:rPr>
          <w:i/>
        </w:rPr>
        <w:t>};</w:t>
      </w:r>
    </w:p>
    <w:p w14:paraId="37C3C529" w14:textId="77777777"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14:paraId="6C6F90A1" w14:textId="77777777"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14:paraId="0F0C6F6C" w14:textId="77777777"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14:paraId="6B1B2A52" w14:textId="46885FF0"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4D1046">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14:paraId="0C336C73" w14:textId="77777777" w:rsidR="00BC2618" w:rsidRPr="009333EF" w:rsidRDefault="00BC2618" w:rsidP="00BC2618">
      <w:pPr>
        <w:pStyle w:val="firstparagraph"/>
      </w:pPr>
      <w:r w:rsidRPr="009333EF">
        <w:t>This method:</w:t>
      </w:r>
    </w:p>
    <w:p w14:paraId="2BD4378B" w14:textId="77777777"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14:paraId="07639914" w14:textId="77777777"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14:paraId="42933D20" w14:textId="2D80A5A3"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4D1046">
        <w:t>4.1.3</w:t>
      </w:r>
      <w:r w:rsidR="00D46992" w:rsidRPr="009333EF">
        <w:fldChar w:fldCharType="end"/>
      </w:r>
      <w:r w:rsidRPr="009333EF">
        <w:t>).</w:t>
      </w:r>
    </w:p>
    <w:p w14:paraId="259CBE48" w14:textId="4BE5F603"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4D1046">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4D1046">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14:paraId="093C98D7" w14:textId="77777777"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14:paraId="74C02AEC" w14:textId="77777777"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14:paraId="0B3B9021" w14:textId="77777777" w:rsidR="00BC2618" w:rsidRPr="009333EF" w:rsidRDefault="00BC2618" w:rsidP="00BC2618">
      <w:pPr>
        <w:pStyle w:val="firstparagraph"/>
      </w:pPr>
      <w:r w:rsidRPr="009333EF">
        <w:t xml:space="preserve">The following </w:t>
      </w:r>
      <w:r w:rsidRPr="009333EF">
        <w:rPr>
          <w:i/>
        </w:rPr>
        <w:t>Station</w:t>
      </w:r>
      <w:r w:rsidRPr="009333EF">
        <w:t xml:space="preserve"> method:</w:t>
      </w:r>
    </w:p>
    <w:p w14:paraId="07150727" w14:textId="77777777"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14:paraId="4CC00962" w14:textId="77777777"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14:paraId="7E34C080" w14:textId="77777777" w:rsidR="00BC2618" w:rsidRPr="009333EF" w:rsidRDefault="00BC2618" w:rsidP="00BC2618">
      <w:pPr>
        <w:pStyle w:val="firstparagraph"/>
      </w:pPr>
      <w:r w:rsidRPr="009333EF">
        <w:t xml:space="preserve">The following two </w:t>
      </w:r>
      <w:r w:rsidRPr="009333EF">
        <w:rPr>
          <w:i/>
        </w:rPr>
        <w:t>Port</w:t>
      </w:r>
      <w:r w:rsidRPr="009333EF">
        <w:t xml:space="preserve"> methods:</w:t>
      </w:r>
    </w:p>
    <w:p w14:paraId="48C9EEC7" w14:textId="77777777" w:rsidR="00BC2618" w:rsidRPr="009333EF" w:rsidRDefault="00BC2618" w:rsidP="00D46992">
      <w:pPr>
        <w:pStyle w:val="firstparagraph"/>
        <w:spacing w:after="0"/>
        <w:ind w:firstLine="720"/>
        <w:rPr>
          <w:i/>
        </w:rPr>
      </w:pPr>
      <w:r w:rsidRPr="009333EF">
        <w:rPr>
          <w:i/>
        </w:rPr>
        <w:t>int getSID</w:t>
      </w:r>
      <w:bookmarkStart w:id="294"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4"/>
      <w:r w:rsidRPr="009333EF">
        <w:rPr>
          <w:i/>
        </w:rPr>
        <w:t xml:space="preserve"> (</w:t>
      </w:r>
      <w:r w:rsidR="00D46992" w:rsidRPr="009333EF">
        <w:rPr>
          <w:i/>
        </w:rPr>
        <w:t xml:space="preserve"> </w:t>
      </w:r>
      <w:r w:rsidRPr="009333EF">
        <w:rPr>
          <w:i/>
        </w:rPr>
        <w:t>);</w:t>
      </w:r>
    </w:p>
    <w:p w14:paraId="05DA20F0" w14:textId="77777777"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14:paraId="1C2E4618" w14:textId="77777777"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14:paraId="635B7305" w14:textId="77777777" w:rsidR="0013378D" w:rsidRPr="009333EF" w:rsidRDefault="0013378D" w:rsidP="00596F24">
      <w:pPr>
        <w:pStyle w:val="Heading3"/>
        <w:numPr>
          <w:ilvl w:val="2"/>
          <w:numId w:val="4"/>
        </w:numPr>
        <w:rPr>
          <w:lang w:val="en-US"/>
        </w:rPr>
      </w:pPr>
      <w:bookmarkStart w:id="295" w:name="_Ref504553948"/>
      <w:bookmarkStart w:id="296" w:name="_Toc3886010"/>
      <w:r w:rsidRPr="009333EF">
        <w:rPr>
          <w:lang w:val="en-US"/>
        </w:rPr>
        <w:lastRenderedPageBreak/>
        <w:t>Connecting ports to links</w:t>
      </w:r>
      <w:bookmarkEnd w:id="295"/>
      <w:bookmarkEnd w:id="296"/>
    </w:p>
    <w:p w14:paraId="4658648D" w14:textId="4FCCC5E4"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4D1046">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14:paraId="481657FA" w14:textId="77777777"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14:paraId="1C39FB19" w14:textId="77777777"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7762A96C" w14:textId="77777777" w:rsidR="0013378D" w:rsidRPr="009333EF" w:rsidRDefault="0013378D" w:rsidP="0013378D">
      <w:pPr>
        <w:pStyle w:val="firstparagraph"/>
        <w:ind w:firstLine="720"/>
      </w:pPr>
      <w:r w:rsidRPr="009333EF">
        <w:rPr>
          <w:i/>
        </w:rPr>
        <w:t>void connect (int lk, int lrid = NONE);</w:t>
      </w:r>
    </w:p>
    <w:p w14:paraId="1F0A8F0B" w14:textId="4888B615"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instead of the pointer.</w:t>
      </w:r>
    </w:p>
    <w:p w14:paraId="731E67BE" w14:textId="77777777"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14:paraId="707EE08D" w14:textId="77777777"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14:paraId="4E797D3A" w14:textId="7C4C4CF3"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w:t>
      </w:r>
    </w:p>
    <w:p w14:paraId="25C60B97" w14:textId="77777777" w:rsidR="0013378D" w:rsidRPr="009333EF" w:rsidRDefault="0013378D" w:rsidP="00596F24">
      <w:pPr>
        <w:pStyle w:val="Heading3"/>
        <w:numPr>
          <w:ilvl w:val="2"/>
          <w:numId w:val="4"/>
        </w:numPr>
        <w:rPr>
          <w:lang w:val="en-US"/>
        </w:rPr>
      </w:pPr>
      <w:bookmarkStart w:id="297" w:name="_Ref505093882"/>
      <w:bookmarkStart w:id="298" w:name="_Toc3886011"/>
      <w:r w:rsidRPr="009333EF">
        <w:rPr>
          <w:lang w:val="en-US"/>
        </w:rPr>
        <w:t>Setting distance between ports</w:t>
      </w:r>
      <w:bookmarkEnd w:id="297"/>
      <w:bookmarkEnd w:id="298"/>
    </w:p>
    <w:p w14:paraId="39B75A73" w14:textId="77777777"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14:paraId="4A15C944" w14:textId="77777777"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14:paraId="40D7073A" w14:textId="77777777" w:rsidR="0013378D" w:rsidRPr="009333EF" w:rsidRDefault="0013378D" w:rsidP="00A472B8">
      <w:pPr>
        <w:pStyle w:val="firstparagraph"/>
        <w:ind w:firstLine="720"/>
      </w:pPr>
      <w:r w:rsidRPr="009333EF">
        <w:rPr>
          <w:i/>
        </w:rPr>
        <w:t>void setD (Port p1, Port p2, double d);</w:t>
      </w:r>
    </w:p>
    <w:p w14:paraId="143D0787" w14:textId="489A9841" w:rsidR="0013378D" w:rsidRPr="009333EF" w:rsidRDefault="0013378D" w:rsidP="0013378D">
      <w:pPr>
        <w:pStyle w:val="firstparagraph"/>
      </w:pPr>
      <w:r w:rsidRPr="009333EF">
        <w:t xml:space="preserve">which set the distance between </w:t>
      </w:r>
      <w:r w:rsidR="002832EB">
        <w:t xml:space="preserve">the </w:t>
      </w:r>
      <w:r w:rsidRPr="009333EF">
        <w:t>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4D1046">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4D1046">
        <w:t>3.1.2</w:t>
      </w:r>
      <w:r w:rsidR="001E4F4C" w:rsidRPr="009333EF">
        <w:fldChar w:fldCharType="end"/>
      </w:r>
      <w:r w:rsidR="001E4F4C" w:rsidRPr="009333EF">
        <w:t>)</w:t>
      </w:r>
      <w:r w:rsidRPr="009333EF">
        <w:t>.</w:t>
      </w:r>
    </w:p>
    <w:p w14:paraId="04567627" w14:textId="56AA1A15"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4D1046">
        <w:t>4.3.2</w:t>
      </w:r>
      <w:r w:rsidR="00A472B8" w:rsidRPr="009333EF">
        <w:fldChar w:fldCharType="end"/>
      </w:r>
      <w:r w:rsidRPr="009333EF">
        <w:t>).</w:t>
      </w:r>
    </w:p>
    <w:p w14:paraId="03FF5AD0" w14:textId="77777777"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14:paraId="764B8A37" w14:textId="77777777"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14:paraId="4B026A13" w14:textId="77777777" w:rsidR="0013378D" w:rsidRPr="009333EF" w:rsidRDefault="0013378D" w:rsidP="00A472B8">
      <w:pPr>
        <w:pStyle w:val="firstparagraph"/>
        <w:spacing w:after="0"/>
        <w:ind w:firstLine="720"/>
        <w:rPr>
          <w:i/>
        </w:rPr>
      </w:pPr>
      <w:r w:rsidRPr="009333EF">
        <w:rPr>
          <w:i/>
        </w:rPr>
        <w:t>void setDFrom (Port p, double d);</w:t>
      </w:r>
    </w:p>
    <w:p w14:paraId="36AC2BC0" w14:textId="77777777"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14:paraId="06173E38" w14:textId="77777777" w:rsidR="0013378D" w:rsidRPr="009333EF" w:rsidRDefault="0013378D" w:rsidP="00A472B8">
      <w:pPr>
        <w:pStyle w:val="firstparagraph"/>
        <w:ind w:firstLine="720"/>
      </w:pPr>
      <w:r w:rsidRPr="009333EF">
        <w:rPr>
          <w:i/>
        </w:rPr>
        <w:t>void setDTo (Port p, double d);</w:t>
      </w:r>
    </w:p>
    <w:p w14:paraId="44BA992D" w14:textId="2653A7A0"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w:t>
      </w:r>
      <w:r w:rsidR="000826E9">
        <w:t>it doesn’t</w:t>
      </w:r>
      <w:r w:rsidRPr="009333EF">
        <w:t xml:space="preserve">,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14:paraId="45931AFB" w14:textId="77777777"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14:paraId="377EDB89" w14:textId="77777777" w:rsidR="0013378D" w:rsidRPr="009333EF" w:rsidRDefault="0013378D" w:rsidP="00A472B8">
      <w:pPr>
        <w:pStyle w:val="firstparagraph"/>
        <w:ind w:firstLine="720"/>
        <w:rPr>
          <w:i/>
        </w:rPr>
      </w:pPr>
      <w:r w:rsidRPr="009333EF">
        <w:rPr>
          <w:i/>
        </w:rPr>
        <w:t>myPort-&gt;setDTo (otherPort, 12.45);</w:t>
      </w:r>
    </w:p>
    <w:p w14:paraId="18B8F422" w14:textId="77777777"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14:paraId="0A7A7C45" w14:textId="56831A86"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4D1046">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14:paraId="17FE1439" w14:textId="77777777"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14:paraId="095A882E" w14:textId="77777777"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14:paraId="71270C66" w14:textId="77777777"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14:paraId="02138E09" w14:textId="77777777"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14:paraId="433C8ED1" w14:textId="77777777" w:rsidR="00086EE0" w:rsidRPr="009333EF" w:rsidRDefault="00542BE2" w:rsidP="00086EE0">
      <w:pPr>
        <w:pStyle w:val="firstparagraph"/>
        <w:ind w:firstLine="720"/>
        <w:rPr>
          <w:i/>
        </w:rPr>
      </w:pPr>
      <w:r w:rsidRPr="009333EF">
        <w:rPr>
          <w:i/>
        </w:rPr>
        <w:t>setDu (10</w:t>
      </w:r>
      <w:r w:rsidR="00086EE0" w:rsidRPr="009333EF">
        <w:rPr>
          <w:i/>
        </w:rPr>
        <w:t xml:space="preserve">.0); </w:t>
      </w:r>
    </w:p>
    <w:p w14:paraId="053FAD77" w14:textId="77B79289"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14:paraId="76EE67EC" w14:textId="77777777" w:rsidR="004F6ECB" w:rsidRPr="009333EF" w:rsidRDefault="004F6ECB" w:rsidP="00596F24">
      <w:pPr>
        <w:pStyle w:val="Heading2"/>
        <w:numPr>
          <w:ilvl w:val="1"/>
          <w:numId w:val="4"/>
        </w:numPr>
        <w:rPr>
          <w:lang w:val="en-US"/>
        </w:rPr>
      </w:pPr>
      <w:bookmarkStart w:id="299" w:name="_Ref505449604"/>
      <w:bookmarkStart w:id="300" w:name="_Toc3886012"/>
      <w:r w:rsidRPr="009333EF">
        <w:rPr>
          <w:lang w:val="en-US"/>
        </w:rPr>
        <w:lastRenderedPageBreak/>
        <w:t>Radio channels</w:t>
      </w:r>
      <w:bookmarkEnd w:id="299"/>
      <w:bookmarkEnd w:id="300"/>
    </w:p>
    <w:p w14:paraId="3315C3B1" w14:textId="65C034B3"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4D1046">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4D1046">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14:paraId="650139FC" w14:textId="77777777"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14:paraId="7B1A6CD5" w14:textId="77777777"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14:paraId="3FCE23FC" w14:textId="77777777"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14:paraId="62475715" w14:textId="77777777"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14:paraId="0FE6C9AC" w14:textId="72EDC07F"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4D1046">
        <w:t>4.4.3</w:t>
      </w:r>
      <w:r w:rsidR="00444662" w:rsidRPr="009333EF">
        <w:fldChar w:fldCharType="end"/>
      </w:r>
      <w:r w:rsidR="00444662" w:rsidRPr="009333EF">
        <w:t>)</w:t>
      </w:r>
      <w:r w:rsidR="00CF21E9" w:rsidRPr="009333EF">
        <w:t>.</w:t>
      </w:r>
    </w:p>
    <w:p w14:paraId="040251CF" w14:textId="3B3B9936"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4D1046">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14:paraId="68093149" w14:textId="77777777"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14:paraId="43B4BB79" w14:textId="77777777"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14:paraId="0788F7C3" w14:textId="77777777"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14:paraId="2C95AF69" w14:textId="77777777" w:rsidR="00165EDF" w:rsidRPr="009333EF" w:rsidRDefault="00165EDF" w:rsidP="00165EDF">
      <w:pPr>
        <w:pStyle w:val="firstparagraph"/>
        <w:ind w:firstLine="720"/>
        <w:rPr>
          <w:i/>
        </w:rPr>
      </w:pPr>
      <w:r w:rsidRPr="009333EF">
        <w:rPr>
          <w:i/>
        </w:rPr>
        <w:t>double dist (double x0, double y0, double z0, double x1, double y1, double z1);</w:t>
      </w:r>
    </w:p>
    <w:p w14:paraId="05771222" w14:textId="77777777" w:rsidR="00165EDF" w:rsidRPr="009333EF" w:rsidRDefault="00165EDF" w:rsidP="00E00467">
      <w:pPr>
        <w:pStyle w:val="firstparagraph"/>
      </w:pPr>
      <w:r w:rsidRPr="009333EF">
        <w:t>i.e., each point is described by three coordinates.</w:t>
      </w:r>
    </w:p>
    <w:p w14:paraId="43FF64AA" w14:textId="486AF737"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4D1046">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4D1046">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4D1046">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14:paraId="37C59E15" w14:textId="77777777" w:rsidR="004F6ECB" w:rsidRPr="009333EF" w:rsidRDefault="00CF21E9" w:rsidP="00596F24">
      <w:pPr>
        <w:pStyle w:val="Heading3"/>
        <w:numPr>
          <w:ilvl w:val="2"/>
          <w:numId w:val="4"/>
        </w:numPr>
        <w:rPr>
          <w:lang w:val="en-US"/>
        </w:rPr>
      </w:pPr>
      <w:bookmarkStart w:id="301" w:name="_Ref505287540"/>
      <w:bookmarkStart w:id="302" w:name="_Ref505415589"/>
      <w:bookmarkStart w:id="303" w:name="_Toc3886013"/>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1"/>
      <w:bookmarkEnd w:id="302"/>
      <w:bookmarkEnd w:id="303"/>
    </w:p>
    <w:p w14:paraId="334E5AAE" w14:textId="31FB03ED"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14:paraId="5FF990E3" w14:textId="73F442D8"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4D1046">
        <w:t>2.4.5</w:t>
      </w:r>
      <w:r w:rsidR="004F3814" w:rsidRPr="009333EF">
        <w:fldChar w:fldCharType="end"/>
      </w:r>
      <w:r w:rsidR="00392CCB" w:rsidRPr="009333EF">
        <w:t xml:space="preserve">, in a </w:t>
      </w:r>
      <w:r w:rsidR="00795EF3" w:rsidRPr="009333EF">
        <w:t xml:space="preserve">less </w:t>
      </w:r>
      <w:r w:rsidR="00392CCB" w:rsidRPr="009333EF">
        <w:t>formal context.</w:t>
      </w:r>
    </w:p>
    <w:p w14:paraId="04383FD7" w14:textId="77777777"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14:paraId="7CF5D9BE" w14:textId="77777777" w:rsidR="00107E45" w:rsidRPr="009333EF" w:rsidRDefault="00107E45" w:rsidP="00107E45">
      <w:pPr>
        <w:pStyle w:val="firstparagraph"/>
        <w:spacing w:after="0"/>
        <w:ind w:firstLine="720"/>
        <w:rPr>
          <w:i/>
        </w:rPr>
      </w:pPr>
      <w:r w:rsidRPr="009333EF">
        <w:rPr>
          <w:i/>
        </w:rPr>
        <w:t>typedef struct {</w:t>
      </w:r>
    </w:p>
    <w:p w14:paraId="7EAF4887" w14:textId="77777777" w:rsidR="00107E45" w:rsidRPr="009333EF" w:rsidRDefault="00107E45" w:rsidP="00107E45">
      <w:pPr>
        <w:pStyle w:val="firstparagraph"/>
        <w:spacing w:after="0"/>
        <w:ind w:left="720" w:firstLine="720"/>
        <w:rPr>
          <w:i/>
        </w:rPr>
      </w:pPr>
      <w:r w:rsidRPr="009333EF">
        <w:rPr>
          <w:i/>
        </w:rPr>
        <w:t>double Level;</w:t>
      </w:r>
    </w:p>
    <w:p w14:paraId="257E62A6" w14:textId="77777777"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4"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4"/>
      <w:r w:rsidRPr="009333EF">
        <w:rPr>
          <w:i/>
        </w:rPr>
        <w:t>;</w:t>
      </w:r>
    </w:p>
    <w:p w14:paraId="7C9B3AAA" w14:textId="77777777"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14:paraId="6A268D15" w14:textId="77777777"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14:paraId="63FF4C3F" w14:textId="77777777"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14:paraId="541D031F" w14:textId="1925281B"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EndPr/>
        <w:sdtContent>
          <w:r w:rsidR="00525EF9" w:rsidRPr="009333EF">
            <w:fldChar w:fldCharType="begin"/>
          </w:r>
          <w:r w:rsidR="00525EF9" w:rsidRPr="009333EF">
            <w:instrText xml:space="preserve"> CITATION gni06 \l 1033 </w:instrText>
          </w:r>
          <w:r w:rsidR="00525EF9" w:rsidRPr="009333EF">
            <w:fldChar w:fldCharType="separate"/>
          </w:r>
          <w:r w:rsidR="004D1046">
            <w:rPr>
              <w:noProof/>
            </w:rPr>
            <w:t xml:space="preserve"> </w:t>
          </w:r>
          <w:r w:rsidR="004D1046" w:rsidRPr="004D1046">
            <w:rPr>
              <w:noProof/>
            </w:rPr>
            <w:t>[34]</w:t>
          </w:r>
          <w:r w:rsidR="00525EF9" w:rsidRPr="009333EF">
            <w:fldChar w:fldCharType="end"/>
          </w:r>
        </w:sdtContent>
      </w:sdt>
      <w:r w:rsidRPr="009333EF">
        <w:t>.</w:t>
      </w:r>
    </w:p>
    <w:p w14:paraId="780DAE39" w14:textId="46EA68A9"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4D1046">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4D1046">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4D1046">
        <w:t>2.4.5</w:t>
      </w:r>
      <w:r w:rsidR="00392CCB" w:rsidRPr="009333EF">
        <w:fldChar w:fldCharType="end"/>
      </w:r>
      <w:r w:rsidR="00392CCB" w:rsidRPr="009333EF">
        <w:t>).</w:t>
      </w:r>
    </w:p>
    <w:p w14:paraId="3FE1CB79" w14:textId="307FC6A2"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14:paraId="315F34BE" w14:textId="77777777" w:rsidR="00BE047F" w:rsidRDefault="00BE047F"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77777777" w:rsidR="00BE047F" w:rsidRDefault="00BE047F"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5"/>
                            <w:r>
                              <w:t>. The signal transformation model.</w:t>
                            </w:r>
                          </w:p>
                          <w:p w14:paraId="72B78284" w14:textId="77777777" w:rsidR="00BE047F" w:rsidRDefault="00BE047F"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14:paraId="315F34BE" w14:textId="77777777" w:rsidR="00BE047F" w:rsidRDefault="00BE047F"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77777777" w:rsidR="00BE047F" w:rsidRDefault="00BE047F" w:rsidP="00F53881">
                      <w:pPr>
                        <w:pStyle w:val="Caption"/>
                      </w:pPr>
                      <w:bookmarkStart w:id="306"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6"/>
                      <w:r>
                        <w:t>. The signal transformation model.</w:t>
                      </w:r>
                    </w:p>
                    <w:p w14:paraId="72B78284" w14:textId="77777777" w:rsidR="00BE047F" w:rsidRDefault="00BE047F"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4D1046">
        <w:t xml:space="preserve">Figure </w:t>
      </w:r>
      <w:r w:rsidR="004D1046">
        <w:rPr>
          <w:noProof/>
        </w:rPr>
        <w:t>4</w:t>
      </w:r>
      <w:r w:rsidR="004D1046">
        <w:noBreakHyphen/>
      </w:r>
      <w:r w:rsidR="004D1046">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7"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7"/>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4D1046">
        <w:t xml:space="preserve">Figure </w:t>
      </w:r>
      <w:r w:rsidR="004D1046">
        <w:rPr>
          <w:noProof/>
        </w:rPr>
        <w:t>4</w:t>
      </w:r>
      <w:r w:rsidR="004D1046">
        <w:noBreakHyphen/>
      </w:r>
      <w:r w:rsidR="004D1046">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14:paraId="051704C8" w14:textId="3E012EDF"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4D1046">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4D1046">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4D1046">
        <w:t>8.1.5</w:t>
      </w:r>
      <w:r w:rsidR="00C5632E" w:rsidRPr="009333EF">
        <w:fldChar w:fldCharType="end"/>
      </w:r>
      <w:r w:rsidR="00A67AEE" w:rsidRPr="009333EF">
        <w:t>.</w:t>
      </w:r>
    </w:p>
    <w:p w14:paraId="5F1F25D3" w14:textId="77777777" w:rsidR="000F26E5" w:rsidRPr="009333EF" w:rsidRDefault="000F26E5" w:rsidP="00596F24">
      <w:pPr>
        <w:pStyle w:val="Heading3"/>
        <w:numPr>
          <w:ilvl w:val="2"/>
          <w:numId w:val="4"/>
        </w:numPr>
        <w:rPr>
          <w:lang w:val="en-US"/>
        </w:rPr>
      </w:pPr>
      <w:bookmarkStart w:id="308" w:name="_Ref505287377"/>
      <w:bookmarkStart w:id="309" w:name="_Ref505420851"/>
      <w:bookmarkStart w:id="310" w:name="_Ref505422463"/>
      <w:bookmarkStart w:id="311" w:name="_Ref505441982"/>
      <w:bookmarkStart w:id="312" w:name="_Ref505443371"/>
      <w:bookmarkStart w:id="313" w:name="_Toc3886014"/>
      <w:r w:rsidRPr="009333EF">
        <w:rPr>
          <w:lang w:val="en-US"/>
        </w:rPr>
        <w:t>Creating radio channels</w:t>
      </w:r>
      <w:bookmarkEnd w:id="308"/>
      <w:bookmarkEnd w:id="309"/>
      <w:bookmarkEnd w:id="310"/>
      <w:bookmarkEnd w:id="311"/>
      <w:bookmarkEnd w:id="312"/>
      <w:bookmarkEnd w:id="313"/>
    </w:p>
    <w:p w14:paraId="48FB0032" w14:textId="36C10858"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4D1046">
        <w:t>A.1.2</w:t>
      </w:r>
      <w:r w:rsidR="00F37246" w:rsidRPr="009333EF">
        <w:fldChar w:fldCharType="end"/>
      </w:r>
      <w:r w:rsidR="00F37246" w:rsidRPr="009333EF">
        <w:t xml:space="preserve">). </w:t>
      </w:r>
    </w:p>
    <w:p w14:paraId="60435142" w14:textId="77777777"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14:paraId="11913BAD" w14:textId="77777777"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14:paraId="0BAB2881" w14:textId="77777777" w:rsidR="000F26E5" w:rsidRPr="009333EF" w:rsidRDefault="000F26E5" w:rsidP="000F26E5">
      <w:pPr>
        <w:pStyle w:val="firstparagraph"/>
        <w:spacing w:after="0"/>
        <w:ind w:left="720" w:firstLine="720"/>
        <w:rPr>
          <w:i/>
        </w:rPr>
      </w:pPr>
      <w:r w:rsidRPr="009333EF">
        <w:rPr>
          <w:i/>
        </w:rPr>
        <w:t>...</w:t>
      </w:r>
    </w:p>
    <w:p w14:paraId="403D895F" w14:textId="77777777" w:rsidR="000F26E5" w:rsidRPr="009333EF" w:rsidRDefault="000F26E5" w:rsidP="000F26E5">
      <w:pPr>
        <w:pStyle w:val="firstparagraph"/>
        <w:spacing w:after="0"/>
        <w:ind w:left="720" w:firstLine="720"/>
      </w:pPr>
      <w:r w:rsidRPr="009333EF">
        <w:t>attributes and methods</w:t>
      </w:r>
    </w:p>
    <w:p w14:paraId="13CBD74F" w14:textId="77777777" w:rsidR="000F26E5" w:rsidRPr="009333EF" w:rsidRDefault="000F26E5" w:rsidP="000F26E5">
      <w:pPr>
        <w:pStyle w:val="firstparagraph"/>
        <w:spacing w:after="0"/>
        <w:ind w:left="720" w:firstLine="720"/>
        <w:rPr>
          <w:i/>
        </w:rPr>
      </w:pPr>
      <w:r w:rsidRPr="009333EF">
        <w:rPr>
          <w:i/>
        </w:rPr>
        <w:t>...</w:t>
      </w:r>
    </w:p>
    <w:p w14:paraId="0E0FA45B" w14:textId="77777777" w:rsidR="000F26E5" w:rsidRPr="009333EF" w:rsidRDefault="000F26E5" w:rsidP="000F26E5">
      <w:pPr>
        <w:pStyle w:val="firstparagraph"/>
        <w:ind w:firstLine="720"/>
        <w:rPr>
          <w:i/>
        </w:rPr>
      </w:pPr>
      <w:r w:rsidRPr="009333EF">
        <w:rPr>
          <w:i/>
        </w:rPr>
        <w:t>};</w:t>
      </w:r>
    </w:p>
    <w:p w14:paraId="0920E272" w14:textId="77777777"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14:paraId="4D9BE968" w14:textId="77777777"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14:paraId="71562B3F" w14:textId="77777777"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4"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4"/>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14:paraId="11C60261" w14:textId="77777777"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14:paraId="74560BB1" w14:textId="5476E79D"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4D1046">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4D1046">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4D1046">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4D1046">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14:paraId="240B77F1" w14:textId="6277774E"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4D1046">
        <w:t>4.2.2</w:t>
      </w:r>
      <w:r w:rsidRPr="009333EF">
        <w:fldChar w:fldCharType="end"/>
      </w:r>
      <w:r w:rsidRPr="009333EF">
        <w:t>).</w:t>
      </w:r>
    </w:p>
    <w:p w14:paraId="67052F17" w14:textId="667F7A38"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4D1046">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14:paraId="4CEC7DB1" w14:textId="3A893A4F"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4D1046">
        <w:t>4.5.1</w:t>
      </w:r>
      <w:r w:rsidR="00CA7873" w:rsidRPr="009333EF">
        <w:fldChar w:fldCharType="end"/>
      </w:r>
      <w:r w:rsidRPr="009333EF">
        <w:t>). The</w:t>
      </w:r>
      <w:r w:rsidR="00194F6F" w:rsidRPr="009333EF">
        <w:t xml:space="preserve"> </w:t>
      </w:r>
      <w:r w:rsidRPr="009333EF">
        <w:t>header of the abbreviated variant looks like this:</w:t>
      </w:r>
    </w:p>
    <w:p w14:paraId="279EBE34" w14:textId="77777777"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14:paraId="0FF38EA3" w14:textId="77777777" w:rsidR="000F26E5" w:rsidRPr="009333EF" w:rsidRDefault="000F26E5" w:rsidP="000F26E5">
      <w:pPr>
        <w:pStyle w:val="firstparagraph"/>
      </w:pPr>
      <w:r w:rsidRPr="009333EF">
        <w:t>and its e</w:t>
      </w:r>
      <w:r w:rsidR="009E3D57" w:rsidRPr="009333EF">
        <w:t>ff</w:t>
      </w:r>
      <w:r w:rsidRPr="009333EF">
        <w:t>ect is equivalent to:</w:t>
      </w:r>
    </w:p>
    <w:p w14:paraId="0DB3AA1B" w14:textId="77777777"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14:paraId="40918BB3" w14:textId="77777777"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14:paraId="2AA92D37" w14:textId="77777777"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14:paraId="373872FE" w14:textId="2953F399"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4D1046">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14:paraId="0BA05637" w14:textId="77777777"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14:paraId="21182A97" w14:textId="77777777"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14:paraId="37269595" w14:textId="7FFFE206"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4D1046">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14:paraId="5E454DD8" w14:textId="77777777" w:rsidR="00D14D55" w:rsidRPr="009333EF" w:rsidRDefault="004C505F" w:rsidP="00596F24">
      <w:pPr>
        <w:pStyle w:val="Heading3"/>
        <w:numPr>
          <w:ilvl w:val="2"/>
          <w:numId w:val="4"/>
        </w:numPr>
        <w:rPr>
          <w:lang w:val="en-US"/>
        </w:rPr>
      </w:pPr>
      <w:bookmarkStart w:id="315" w:name="_Ref505018443"/>
      <w:bookmarkStart w:id="316" w:name="_Toc3886015"/>
      <w:r w:rsidRPr="009333EF">
        <w:rPr>
          <w:lang w:val="en-US"/>
        </w:rPr>
        <w:t>The list of a</w:t>
      </w:r>
      <w:r w:rsidR="00D14D55" w:rsidRPr="009333EF">
        <w:rPr>
          <w:lang w:val="en-US"/>
        </w:rPr>
        <w:t>ssessment methods</w:t>
      </w:r>
      <w:bookmarkEnd w:id="315"/>
      <w:bookmarkEnd w:id="316"/>
    </w:p>
    <w:p w14:paraId="23C833B5" w14:textId="54E58EED"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4D1046">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14:paraId="5274713B" w14:textId="77777777" w:rsidR="00F10085" w:rsidRPr="009333EF" w:rsidRDefault="00F10085" w:rsidP="00CE0257">
      <w:pPr>
        <w:pStyle w:val="firstparagraph"/>
        <w:keepNext/>
        <w:rPr>
          <w:u w:val="single"/>
        </w:rPr>
      </w:pPr>
      <w:r w:rsidRPr="009333EF">
        <w:rPr>
          <w:u w:val="single"/>
        </w:rPr>
        <w:lastRenderedPageBreak/>
        <w:t>Attenuation</w:t>
      </w:r>
    </w:p>
    <w:p w14:paraId="5828D367" w14:textId="77777777"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14:paraId="3142F0A2" w14:textId="77777777"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14:paraId="70164500" w14:textId="77777777" w:rsidR="00E80DA0" w:rsidRPr="009333EF" w:rsidRDefault="00E80DA0" w:rsidP="00E80DA0">
      <w:pPr>
        <w:pStyle w:val="firstparagraph"/>
        <w:ind w:firstLine="720"/>
        <w:rPr>
          <w:i/>
        </w:rPr>
      </w:pPr>
      <w:r w:rsidRPr="009333EF">
        <w:rPr>
          <w:i/>
        </w:rPr>
        <w:t>};</w:t>
      </w:r>
    </w:p>
    <w:p w14:paraId="2161FC26" w14:textId="105F3024"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4D1046">
        <w:t xml:space="preserve">Figure </w:t>
      </w:r>
      <w:r w:rsidR="004D1046">
        <w:rPr>
          <w:noProof/>
        </w:rPr>
        <w:t>4</w:t>
      </w:r>
      <w:r w:rsidR="004D1046">
        <w:noBreakHyphen/>
      </w:r>
      <w:r w:rsidR="004D1046">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4D1046">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4D1046">
        <w:t xml:space="preserve">Figure </w:t>
      </w:r>
      <w:r w:rsidR="004D1046">
        <w:rPr>
          <w:noProof/>
        </w:rPr>
        <w:t>4</w:t>
      </w:r>
      <w:r w:rsidR="004D1046">
        <w:noBreakHyphen/>
      </w:r>
      <w:r w:rsidR="004D1046">
        <w:rPr>
          <w:noProof/>
        </w:rPr>
        <w:t>1</w:t>
      </w:r>
      <w:r w:rsidR="00F10085" w:rsidRPr="009333EF">
        <w:fldChar w:fldCharType="end"/>
      </w:r>
      <w:r w:rsidR="00F10085" w:rsidRPr="009333EF">
        <w:t>)</w:t>
      </w:r>
      <w:r w:rsidRPr="009333EF">
        <w:t>.</w:t>
      </w:r>
    </w:p>
    <w:p w14:paraId="47130E0E" w14:textId="77777777"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14:paraId="410EF72B" w14:textId="77777777" w:rsidR="00F10085" w:rsidRPr="009333EF" w:rsidRDefault="00F10085" w:rsidP="00F10085">
      <w:pPr>
        <w:pStyle w:val="firstparagraph"/>
        <w:rPr>
          <w:u w:val="single"/>
        </w:rPr>
      </w:pPr>
      <w:r w:rsidRPr="009333EF">
        <w:rPr>
          <w:u w:val="single"/>
        </w:rPr>
        <w:t>Addition of signals</w:t>
      </w:r>
    </w:p>
    <w:p w14:paraId="762CFC6B" w14:textId="77777777"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14:paraId="36DC7FDF"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14:paraId="4422502C" w14:textId="77777777"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14:paraId="736A90BB"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14:paraId="5A3F5396" w14:textId="77777777"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14:paraId="4A7692DC" w14:textId="77777777"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14:paraId="41ECD4F1"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14:paraId="35B20548" w14:textId="77777777" w:rsidR="000F26E5" w:rsidRPr="009333EF" w:rsidRDefault="00F10085" w:rsidP="00527036">
      <w:pPr>
        <w:pStyle w:val="firstparagraph"/>
        <w:ind w:firstLine="720"/>
        <w:rPr>
          <w:i/>
        </w:rPr>
      </w:pPr>
      <w:r w:rsidRPr="009333EF">
        <w:rPr>
          <w:i/>
        </w:rPr>
        <w:t>}</w:t>
      </w:r>
      <w:r w:rsidR="000F26E5" w:rsidRPr="009333EF">
        <w:rPr>
          <w:i/>
        </w:rPr>
        <w:t>;</w:t>
      </w:r>
    </w:p>
    <w:p w14:paraId="09816BEF" w14:textId="41F98EB4"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7" w:name="_Hlk505098490"/>
      <w:r w:rsidR="00527036" w:rsidRPr="009333EF">
        <w:fldChar w:fldCharType="begin"/>
      </w:r>
      <w:r w:rsidR="00527036" w:rsidRPr="009333EF">
        <w:instrText xml:space="preserve"> REF _Ref505026566 \h </w:instrText>
      </w:r>
      <w:r w:rsidR="00527036" w:rsidRPr="009333EF">
        <w:fldChar w:fldCharType="separate"/>
      </w:r>
      <w:r w:rsidR="004D1046">
        <w:t xml:space="preserve">Figure </w:t>
      </w:r>
      <w:r w:rsidR="004D1046">
        <w:rPr>
          <w:noProof/>
        </w:rPr>
        <w:t>4</w:t>
      </w:r>
      <w:r w:rsidR="004D1046">
        <w:noBreakHyphen/>
      </w:r>
      <w:r w:rsidR="004D1046">
        <w:rPr>
          <w:noProof/>
        </w:rPr>
        <w:t>1</w:t>
      </w:r>
      <w:r w:rsidR="00527036" w:rsidRPr="009333EF">
        <w:fldChar w:fldCharType="end"/>
      </w:r>
      <w:r w:rsidR="00527036" w:rsidRPr="009333EF">
        <w:t>)</w:t>
      </w:r>
      <w:bookmarkEnd w:id="317"/>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4D1046">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14:paraId="45165BF5" w14:textId="77777777"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14:paraId="05D29F53" w14:textId="77777777" w:rsidR="00BE331C" w:rsidRPr="009333EF" w:rsidRDefault="00BE331C" w:rsidP="00527036">
      <w:pPr>
        <w:pStyle w:val="firstparagraph"/>
        <w:rPr>
          <w:u w:val="single"/>
        </w:rPr>
      </w:pPr>
      <w:r w:rsidRPr="009333EF">
        <w:rPr>
          <w:u w:val="single"/>
        </w:rPr>
        <w:t>Activity sense</w:t>
      </w:r>
    </w:p>
    <w:p w14:paraId="7C36D40B"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14:paraId="5E71A03B" w14:textId="77777777" w:rsidR="00BE331C" w:rsidRPr="009333EF" w:rsidRDefault="00BE331C" w:rsidP="00BE331C">
      <w:pPr>
        <w:pStyle w:val="firstparagraph"/>
        <w:spacing w:after="0"/>
        <w:ind w:firstLine="720"/>
        <w:rPr>
          <w:i/>
        </w:rPr>
      </w:pPr>
      <w:r w:rsidRPr="009333EF">
        <w:rPr>
          <w:i/>
        </w:rPr>
        <w:lastRenderedPageBreak/>
        <w:tab/>
        <w:t>return sl &gt; 0.0;</w:t>
      </w:r>
    </w:p>
    <w:p w14:paraId="481CE98D" w14:textId="77777777" w:rsidR="000F26E5" w:rsidRPr="009333EF" w:rsidRDefault="00BE331C" w:rsidP="00BE331C">
      <w:pPr>
        <w:pStyle w:val="firstparagraph"/>
        <w:ind w:firstLine="720"/>
        <w:rPr>
          <w:i/>
        </w:rPr>
      </w:pPr>
      <w:r w:rsidRPr="009333EF">
        <w:rPr>
          <w:i/>
        </w:rPr>
        <w:t>}</w:t>
      </w:r>
      <w:r w:rsidR="000F26E5" w:rsidRPr="009333EF">
        <w:rPr>
          <w:i/>
        </w:rPr>
        <w:t>;</w:t>
      </w:r>
    </w:p>
    <w:p w14:paraId="18389234" w14:textId="600A3E11"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4D1046">
        <w:t>8.2.1</w:t>
      </w:r>
      <w:r w:rsidR="00C5632E" w:rsidRPr="009333EF">
        <w:fldChar w:fldCharType="end"/>
      </w:r>
      <w:r w:rsidRPr="009333EF">
        <w:t>).</w:t>
      </w:r>
    </w:p>
    <w:p w14:paraId="4D4D8F69" w14:textId="77777777"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14:paraId="338383AA" w14:textId="77777777" w:rsidR="00BE331C" w:rsidRPr="009333EF" w:rsidRDefault="00BE331C" w:rsidP="00ED7AE0">
      <w:pPr>
        <w:pStyle w:val="firstparagraph"/>
        <w:keepNext/>
        <w:rPr>
          <w:u w:val="single"/>
        </w:rPr>
      </w:pPr>
      <w:r w:rsidRPr="009333EF">
        <w:rPr>
          <w:u w:val="single"/>
        </w:rPr>
        <w:t>Beginning of packet</w:t>
      </w:r>
    </w:p>
    <w:p w14:paraId="575EE666"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14:paraId="6EB9C87E" w14:textId="77777777" w:rsidR="00BE331C" w:rsidRPr="009333EF" w:rsidRDefault="00BE331C" w:rsidP="00BE331C">
      <w:pPr>
        <w:pStyle w:val="firstparagraph"/>
        <w:spacing w:after="0"/>
        <w:rPr>
          <w:i/>
        </w:rPr>
      </w:pPr>
      <w:r w:rsidRPr="009333EF">
        <w:rPr>
          <w:i/>
        </w:rPr>
        <w:tab/>
      </w:r>
      <w:r w:rsidRPr="009333EF">
        <w:rPr>
          <w:i/>
        </w:rPr>
        <w:tab/>
        <w:t>Long nbits;</w:t>
      </w:r>
    </w:p>
    <w:p w14:paraId="684D8A20" w14:textId="77777777" w:rsidR="00BE331C" w:rsidRPr="009333EF" w:rsidRDefault="00BE331C" w:rsidP="00BE331C">
      <w:pPr>
        <w:pStyle w:val="firstparagraph"/>
        <w:spacing w:after="0"/>
        <w:rPr>
          <w:i/>
        </w:rPr>
      </w:pPr>
      <w:r w:rsidRPr="009333EF">
        <w:rPr>
          <w:i/>
        </w:rPr>
        <w:tab/>
      </w:r>
      <w:r w:rsidRPr="009333EF">
        <w:rPr>
          <w:i/>
        </w:rPr>
        <w:tab/>
        <w:t>if ((nbits = h-&gt;bits (tr)) &lt; 8)</w:t>
      </w:r>
    </w:p>
    <w:p w14:paraId="01B8CD50"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29A927D1" w14:textId="77777777" w:rsidR="00BE331C" w:rsidRPr="009333EF" w:rsidRDefault="00BE331C" w:rsidP="00BE331C">
      <w:pPr>
        <w:pStyle w:val="firstparagraph"/>
        <w:spacing w:after="0"/>
        <w:rPr>
          <w:i/>
        </w:rPr>
      </w:pPr>
      <w:r w:rsidRPr="009333EF">
        <w:rPr>
          <w:i/>
        </w:rPr>
        <w:tab/>
      </w:r>
      <w:r w:rsidRPr="009333EF">
        <w:rPr>
          <w:i/>
        </w:rPr>
        <w:tab/>
        <w:t>if (h-&gt;max (tr, nbits - 8, 8) &gt; 0.0)</w:t>
      </w:r>
    </w:p>
    <w:p w14:paraId="596947C8"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14:paraId="36F39FBE" w14:textId="77777777"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3B441EEE" w14:textId="77777777" w:rsidR="000F26E5" w:rsidRPr="009333EF" w:rsidRDefault="00BE331C" w:rsidP="00BE331C">
      <w:pPr>
        <w:pStyle w:val="firstparagraph"/>
        <w:ind w:firstLine="720"/>
        <w:rPr>
          <w:i/>
        </w:rPr>
      </w:pPr>
      <w:r w:rsidRPr="009333EF">
        <w:rPr>
          <w:i/>
        </w:rPr>
        <w:t>}</w:t>
      </w:r>
      <w:r w:rsidR="000F26E5" w:rsidRPr="009333EF">
        <w:rPr>
          <w:i/>
        </w:rPr>
        <w:t>;</w:t>
      </w:r>
    </w:p>
    <w:p w14:paraId="3F63614F" w14:textId="6253B0BF"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4D1046">
        <w:t xml:space="preserve">Figure </w:t>
      </w:r>
      <w:r w:rsidR="004D1046">
        <w:rPr>
          <w:noProof/>
        </w:rPr>
        <w:t>4</w:t>
      </w:r>
      <w:r w:rsidR="004D1046">
        <w:noBreakHyphen/>
      </w:r>
      <w:r w:rsidR="004D1046">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w:t>
      </w:r>
      <w:r w:rsidR="00666CC4">
        <w:t xml:space="preserve">the </w:t>
      </w:r>
      <w:r w:rsidRPr="009333EF">
        <w:t xml:space="preserve">interference </w:t>
      </w:r>
      <w:r w:rsidR="004B06C7" w:rsidRPr="009333EF">
        <w:t>experienced</w:t>
      </w:r>
      <w:r w:rsidRPr="009333EF">
        <w:t xml:space="preserve"> by the</w:t>
      </w:r>
      <w:r w:rsidR="00C64417" w:rsidRPr="009333EF">
        <w:t xml:space="preserve"> </w:t>
      </w:r>
      <w:r w:rsidRPr="009333EF">
        <w:t>packet’s preamble.</w:t>
      </w:r>
    </w:p>
    <w:p w14:paraId="6298ED29" w14:textId="712B806D"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4D1046">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14:paraId="1FCF3974" w14:textId="4441D773"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4D1046">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14:paraId="6BDBDEC5" w14:textId="141FE529"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4D1046">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00FD57B7" w:rsidRPr="009333EF">
        <w:t xml:space="preserve"> before it can be fully </w:t>
      </w:r>
      <w:r w:rsidR="004B06C7" w:rsidRPr="009333EF">
        <w:t>explained</w:t>
      </w:r>
      <w:r w:rsidR="00FD57B7" w:rsidRPr="009333EF">
        <w:t>.</w:t>
      </w:r>
    </w:p>
    <w:p w14:paraId="6CFE1E47" w14:textId="77777777"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14:paraId="6BDC8D97" w14:textId="77777777" w:rsidR="000E639F" w:rsidRPr="009333EF" w:rsidRDefault="000E639F" w:rsidP="00114878">
      <w:pPr>
        <w:pStyle w:val="firstparagraph"/>
        <w:keepNext/>
        <w:rPr>
          <w:u w:val="single"/>
        </w:rPr>
      </w:pPr>
      <w:r w:rsidRPr="009333EF">
        <w:rPr>
          <w:u w:val="single"/>
        </w:rPr>
        <w:t>End of packet</w:t>
      </w:r>
    </w:p>
    <w:p w14:paraId="0730C72E" w14:textId="77777777"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14:paraId="7555E3C8" w14:textId="77777777" w:rsidR="00FD57B7" w:rsidRPr="009333EF" w:rsidRDefault="00FD57B7" w:rsidP="00FD57B7">
      <w:pPr>
        <w:pStyle w:val="firstparagraph"/>
        <w:spacing w:after="0"/>
        <w:rPr>
          <w:i/>
        </w:rPr>
      </w:pPr>
      <w:r w:rsidRPr="009333EF">
        <w:rPr>
          <w:i/>
        </w:rPr>
        <w:tab/>
      </w:r>
      <w:r w:rsidRPr="009333EF">
        <w:rPr>
          <w:i/>
        </w:rPr>
        <w:tab/>
        <w:t>return (h-&gt;max ( ) == 0.0);</w:t>
      </w:r>
    </w:p>
    <w:p w14:paraId="7B107912" w14:textId="77777777" w:rsidR="000F26E5" w:rsidRPr="009333EF" w:rsidRDefault="00FD57B7" w:rsidP="00FD57B7">
      <w:pPr>
        <w:pStyle w:val="firstparagraph"/>
        <w:ind w:firstLine="720"/>
        <w:rPr>
          <w:i/>
        </w:rPr>
      </w:pPr>
      <w:r w:rsidRPr="009333EF">
        <w:rPr>
          <w:i/>
        </w:rPr>
        <w:t>}</w:t>
      </w:r>
      <w:r w:rsidR="000F26E5" w:rsidRPr="009333EF">
        <w:rPr>
          <w:i/>
        </w:rPr>
        <w:t>;</w:t>
      </w:r>
    </w:p>
    <w:p w14:paraId="4201ACD6" w14:textId="70D1B6AC"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4D1046">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14:paraId="55506CFA" w14:textId="77777777"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14:paraId="0971877E" w14:textId="77777777"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14:paraId="6367A9FD" w14:textId="77777777"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14:paraId="1AF1381D" w14:textId="77777777"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14:paraId="330264E9" w14:textId="77777777" w:rsidR="00FD57B7" w:rsidRPr="009333EF" w:rsidRDefault="00FD57B7" w:rsidP="00FD57B7">
      <w:pPr>
        <w:pStyle w:val="firstparagraph"/>
        <w:ind w:firstLine="720"/>
        <w:rPr>
          <w:i/>
        </w:rPr>
      </w:pPr>
      <w:r w:rsidRPr="009333EF">
        <w:rPr>
          <w:i/>
        </w:rPr>
        <w:t>};</w:t>
      </w:r>
    </w:p>
    <w:p w14:paraId="7DE61735" w14:textId="77777777"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14:paraId="7F1540EA" w14:textId="77777777"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14:paraId="6D684A2A" w14:textId="77777777"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14:paraId="54F22285" w14:textId="77777777" w:rsidR="00F37873" w:rsidRPr="009333EF" w:rsidRDefault="00F37873" w:rsidP="00FD57B7">
      <w:pPr>
        <w:pStyle w:val="firstparagraph"/>
        <w:rPr>
          <w:u w:val="single"/>
        </w:rPr>
      </w:pPr>
      <w:r w:rsidRPr="009333EF">
        <w:rPr>
          <w:u w:val="single"/>
        </w:rPr>
        <w:t>Transmission time</w:t>
      </w:r>
    </w:p>
    <w:p w14:paraId="68232C7E" w14:textId="77777777" w:rsidR="00F37873" w:rsidRPr="009333EF" w:rsidRDefault="000F26E5" w:rsidP="00F37873">
      <w:pPr>
        <w:pStyle w:val="firstparagraph"/>
        <w:spacing w:after="0"/>
        <w:ind w:firstLine="720"/>
        <w:rPr>
          <w:i/>
        </w:rPr>
      </w:pPr>
      <w:r w:rsidRPr="009333EF">
        <w:rPr>
          <w:i/>
        </w:rPr>
        <w:t xml:space="preserve">TIME </w:t>
      </w:r>
      <w:bookmarkStart w:id="318" w:name="_Hlk504568418"/>
      <w:r w:rsidRPr="009333EF">
        <w:rPr>
          <w:i/>
        </w:rPr>
        <w:t>RFC</w:t>
      </w:r>
      <w:r w:rsidR="00C64417" w:rsidRPr="009333EF">
        <w:rPr>
          <w:i/>
        </w:rPr>
        <w:t>_</w:t>
      </w:r>
      <w:r w:rsidRPr="009333EF">
        <w:rPr>
          <w:i/>
        </w:rPr>
        <w:t>xmt</w:t>
      </w:r>
      <w:bookmarkEnd w:id="318"/>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14:paraId="286ED85C" w14:textId="77777777"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14:paraId="3F6EFB31" w14:textId="77777777" w:rsidR="000F26E5" w:rsidRPr="009333EF" w:rsidRDefault="00F37873" w:rsidP="00F37873">
      <w:pPr>
        <w:pStyle w:val="firstparagraph"/>
        <w:ind w:firstLine="720"/>
        <w:rPr>
          <w:i/>
        </w:rPr>
      </w:pPr>
      <w:r w:rsidRPr="009333EF">
        <w:rPr>
          <w:i/>
        </w:rPr>
        <w:t>}</w:t>
      </w:r>
      <w:r w:rsidR="000F26E5" w:rsidRPr="009333EF">
        <w:rPr>
          <w:i/>
        </w:rPr>
        <w:t>;</w:t>
      </w:r>
    </w:p>
    <w:p w14:paraId="1FA7625E" w14:textId="6B032D21"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4D1046">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14:paraId="73756246" w14:textId="77777777" w:rsidR="00F37873" w:rsidRPr="009333EF" w:rsidRDefault="00F37873" w:rsidP="00F37873">
      <w:pPr>
        <w:pStyle w:val="firstparagraph"/>
        <w:rPr>
          <w:u w:val="single"/>
        </w:rPr>
      </w:pPr>
      <w:r w:rsidRPr="009333EF">
        <w:rPr>
          <w:u w:val="single"/>
        </w:rPr>
        <w:t>Error bits</w:t>
      </w:r>
    </w:p>
    <w:p w14:paraId="7948051F" w14:textId="77777777"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14:paraId="5AF97377" w14:textId="77777777" w:rsidR="00F37873" w:rsidRPr="009333EF" w:rsidRDefault="00F37873" w:rsidP="00F37873">
      <w:pPr>
        <w:pStyle w:val="firstparagraph"/>
        <w:spacing w:after="0"/>
        <w:ind w:left="1440"/>
      </w:pPr>
      <w:r w:rsidRPr="009333EF">
        <w:t>no default implementation</w:t>
      </w:r>
    </w:p>
    <w:p w14:paraId="2ECF8A27" w14:textId="77777777" w:rsidR="000F26E5" w:rsidRPr="009333EF" w:rsidRDefault="00F37873" w:rsidP="00F37873">
      <w:pPr>
        <w:pStyle w:val="firstparagraph"/>
        <w:ind w:firstLine="720"/>
        <w:rPr>
          <w:i/>
        </w:rPr>
      </w:pPr>
      <w:r w:rsidRPr="009333EF">
        <w:rPr>
          <w:i/>
        </w:rPr>
        <w:t>}</w:t>
      </w:r>
      <w:r w:rsidR="000F26E5" w:rsidRPr="009333EF">
        <w:rPr>
          <w:i/>
        </w:rPr>
        <w:t>;</w:t>
      </w:r>
    </w:p>
    <w:p w14:paraId="6AF3BF8D" w14:textId="773268A9"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4D1046">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4D1046">
        <w:t>8.2.4</w:t>
      </w:r>
      <w:r w:rsidR="00C5632E" w:rsidRPr="009333EF">
        <w:fldChar w:fldCharType="end"/>
      </w:r>
      <w:r w:rsidRPr="009333EF">
        <w:t>).</w:t>
      </w:r>
    </w:p>
    <w:p w14:paraId="240865B5" w14:textId="77777777"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14:paraId="7132905E" w14:textId="77777777" w:rsidR="00CC42D6" w:rsidRPr="009333EF" w:rsidRDefault="00CC42D6" w:rsidP="00F37873">
      <w:pPr>
        <w:pStyle w:val="firstparagraph"/>
      </w:pPr>
      <w:r w:rsidRPr="009333EF">
        <w:t>The method has no access to environment variables and no default implementation. An attempt to invoke it triggers an execution error.</w:t>
      </w:r>
    </w:p>
    <w:p w14:paraId="3BD94828" w14:textId="77777777" w:rsidR="00586101" w:rsidRPr="009333EF" w:rsidRDefault="00CC42D6" w:rsidP="00F37873">
      <w:pPr>
        <w:pStyle w:val="firstparagraph"/>
        <w:rPr>
          <w:u w:val="single"/>
        </w:rPr>
      </w:pPr>
      <w:r w:rsidRPr="009333EF">
        <w:rPr>
          <w:u w:val="single"/>
        </w:rPr>
        <w:t>Number of bits until error condition</w:t>
      </w:r>
    </w:p>
    <w:p w14:paraId="19B1F07D" w14:textId="77777777"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14:paraId="5A63A999" w14:textId="77777777" w:rsidR="00CC42D6" w:rsidRPr="009333EF" w:rsidRDefault="00CC42D6" w:rsidP="00CC42D6">
      <w:pPr>
        <w:pStyle w:val="firstparagraph"/>
        <w:spacing w:after="0"/>
        <w:ind w:left="720" w:firstLine="720"/>
      </w:pPr>
      <w:r w:rsidRPr="009333EF">
        <w:t>no default implementation</w:t>
      </w:r>
    </w:p>
    <w:p w14:paraId="3C6E49A5" w14:textId="77777777" w:rsidR="000F26E5" w:rsidRPr="009333EF" w:rsidRDefault="00CC42D6" w:rsidP="00CC42D6">
      <w:pPr>
        <w:pStyle w:val="firstparagraph"/>
        <w:ind w:firstLine="720"/>
        <w:rPr>
          <w:i/>
        </w:rPr>
      </w:pPr>
      <w:r w:rsidRPr="009333EF">
        <w:rPr>
          <w:i/>
        </w:rPr>
        <w:t>}</w:t>
      </w:r>
      <w:r w:rsidR="000F26E5" w:rsidRPr="009333EF">
        <w:rPr>
          <w:i/>
        </w:rPr>
        <w:t>;</w:t>
      </w:r>
    </w:p>
    <w:p w14:paraId="6E0C0A77" w14:textId="0F1C3E8E"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4D1046">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14:paraId="5EFA7B07" w14:textId="780297C0"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4D1046">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4D1046">
        <w:t>A.2.2</w:t>
      </w:r>
      <w:r w:rsidR="000F7345" w:rsidRPr="009333EF">
        <w:fldChar w:fldCharType="end"/>
      </w:r>
      <w:r w:rsidRPr="009333EF">
        <w:t>). The method has no access to environment variables and has no default implementation. An attempt to invoke it triggers an execution error.</w:t>
      </w:r>
    </w:p>
    <w:p w14:paraId="4A4EA8DD" w14:textId="77777777" w:rsidR="00753841" w:rsidRPr="009333EF" w:rsidRDefault="00753841" w:rsidP="00596F24">
      <w:pPr>
        <w:pStyle w:val="Heading2"/>
        <w:numPr>
          <w:ilvl w:val="1"/>
          <w:numId w:val="4"/>
        </w:numPr>
        <w:rPr>
          <w:lang w:val="en-US"/>
        </w:rPr>
      </w:pPr>
      <w:bookmarkStart w:id="319" w:name="_Ref512502843"/>
      <w:bookmarkStart w:id="320" w:name="_Toc3886016"/>
      <w:r w:rsidRPr="009333EF">
        <w:rPr>
          <w:lang w:val="en-US"/>
        </w:rPr>
        <w:lastRenderedPageBreak/>
        <w:t>Transceivers</w:t>
      </w:r>
      <w:bookmarkEnd w:id="319"/>
      <w:bookmarkEnd w:id="320"/>
    </w:p>
    <w:p w14:paraId="46B100A6" w14:textId="77777777"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14:paraId="0F72BC65" w14:textId="77777777" w:rsidR="00737642" w:rsidRPr="009333EF" w:rsidRDefault="00737642" w:rsidP="00596F24">
      <w:pPr>
        <w:pStyle w:val="Heading3"/>
        <w:numPr>
          <w:ilvl w:val="2"/>
          <w:numId w:val="4"/>
        </w:numPr>
        <w:rPr>
          <w:lang w:val="en-US"/>
        </w:rPr>
      </w:pPr>
      <w:bookmarkStart w:id="321" w:name="_Ref505441948"/>
      <w:bookmarkStart w:id="322" w:name="_Toc3886017"/>
      <w:r w:rsidRPr="009333EF">
        <w:rPr>
          <w:lang w:val="en-US"/>
        </w:rPr>
        <w:t>Creating transceivers</w:t>
      </w:r>
      <w:bookmarkEnd w:id="321"/>
      <w:bookmarkEnd w:id="322"/>
    </w:p>
    <w:p w14:paraId="3FB22B3C" w14:textId="78EEA4A8"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14:paraId="31316DA5" w14:textId="77777777"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14:paraId="50482C68" w14:textId="77777777" w:rsidR="00737642" w:rsidRPr="009333EF" w:rsidRDefault="00737642" w:rsidP="00737642">
      <w:pPr>
        <w:pStyle w:val="firstparagraph"/>
        <w:ind w:left="720" w:firstLine="720"/>
        <w:rPr>
          <w:i/>
        </w:rPr>
      </w:pPr>
      <w:r w:rsidRPr="009333EF">
        <w:rPr>
          <w:i/>
        </w:rPr>
        <w:t>double x = Distance_0, double y = Distance_0);</w:t>
      </w:r>
    </w:p>
    <w:p w14:paraId="7BDC66F9" w14:textId="77777777"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14:paraId="51212122" w14:textId="77777777" w:rsidTr="009A5A59">
        <w:tc>
          <w:tcPr>
            <w:tcW w:w="905" w:type="dxa"/>
            <w:tcMar>
              <w:left w:w="0" w:type="dxa"/>
              <w:right w:w="0" w:type="dxa"/>
            </w:tcMar>
          </w:tcPr>
          <w:p w14:paraId="51674C73" w14:textId="77777777" w:rsidR="009A5A59" w:rsidRPr="009333EF" w:rsidRDefault="009A5A59" w:rsidP="009A5A59">
            <w:pPr>
              <w:pStyle w:val="firstparagraph"/>
              <w:rPr>
                <w:i/>
              </w:rPr>
            </w:pPr>
            <w:r w:rsidRPr="009333EF">
              <w:rPr>
                <w:i/>
              </w:rPr>
              <w:t>r</w:t>
            </w:r>
          </w:p>
        </w:tc>
        <w:tc>
          <w:tcPr>
            <w:tcW w:w="8363" w:type="dxa"/>
          </w:tcPr>
          <w:p w14:paraId="02ECCA7F" w14:textId="113717E1"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4D1046">
              <w:t>4.4.2</w:t>
            </w:r>
            <w:r w:rsidRPr="009333EF">
              <w:fldChar w:fldCharType="end"/>
            </w:r>
            <w:r w:rsidRPr="009333EF">
              <w:t>).</w:t>
            </w:r>
          </w:p>
        </w:tc>
      </w:tr>
      <w:tr w:rsidR="009A5A59" w:rsidRPr="009333EF" w14:paraId="2DD1A992" w14:textId="77777777" w:rsidTr="009A5A59">
        <w:tc>
          <w:tcPr>
            <w:tcW w:w="905" w:type="dxa"/>
            <w:tcMar>
              <w:left w:w="0" w:type="dxa"/>
              <w:right w:w="0" w:type="dxa"/>
            </w:tcMar>
          </w:tcPr>
          <w:p w14:paraId="7F00FBA1" w14:textId="77777777" w:rsidR="009A5A59" w:rsidRPr="009333EF" w:rsidRDefault="009A5A59" w:rsidP="009A5A59">
            <w:pPr>
              <w:pStyle w:val="firstparagraph"/>
              <w:rPr>
                <w:i/>
              </w:rPr>
            </w:pPr>
            <w:r w:rsidRPr="009333EF">
              <w:rPr>
                <w:i/>
              </w:rPr>
              <w:t>pre</w:t>
            </w:r>
          </w:p>
        </w:tc>
        <w:tc>
          <w:tcPr>
            <w:tcW w:w="8363" w:type="dxa"/>
          </w:tcPr>
          <w:p w14:paraId="63C23E01" w14:textId="77777777"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14:paraId="0DAD5A53" w14:textId="77777777" w:rsidTr="009A5A59">
        <w:tc>
          <w:tcPr>
            <w:tcW w:w="905" w:type="dxa"/>
            <w:tcMar>
              <w:left w:w="0" w:type="dxa"/>
              <w:right w:w="0" w:type="dxa"/>
            </w:tcMar>
          </w:tcPr>
          <w:p w14:paraId="5F630D85" w14:textId="77777777" w:rsidR="009A5A59" w:rsidRPr="009333EF" w:rsidRDefault="009A5A59" w:rsidP="009A5A59">
            <w:pPr>
              <w:pStyle w:val="firstparagraph"/>
              <w:rPr>
                <w:i/>
              </w:rPr>
            </w:pPr>
            <w:r w:rsidRPr="009333EF">
              <w:rPr>
                <w:i/>
              </w:rPr>
              <w:t>xp</w:t>
            </w:r>
          </w:p>
        </w:tc>
        <w:tc>
          <w:tcPr>
            <w:tcW w:w="8363" w:type="dxa"/>
          </w:tcPr>
          <w:p w14:paraId="760A8C18" w14:textId="392F70B8"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4D1046">
              <w:t>4.4.1</w:t>
            </w:r>
            <w:r w:rsidRPr="009333EF">
              <w:fldChar w:fldCharType="end"/>
            </w:r>
            <w:r w:rsidRPr="009333EF">
              <w:t>). The default (negative) value is treated as “none” meaning that the attribute should be copied from the rfchannel.</w:t>
            </w:r>
          </w:p>
        </w:tc>
      </w:tr>
      <w:tr w:rsidR="009A5A59" w:rsidRPr="009333EF" w14:paraId="7999AC39" w14:textId="77777777" w:rsidTr="009A5A59">
        <w:tc>
          <w:tcPr>
            <w:tcW w:w="905" w:type="dxa"/>
            <w:tcMar>
              <w:left w:w="0" w:type="dxa"/>
              <w:right w:w="0" w:type="dxa"/>
            </w:tcMar>
          </w:tcPr>
          <w:p w14:paraId="4E6EE151" w14:textId="77777777" w:rsidR="009A5A59" w:rsidRPr="009333EF" w:rsidRDefault="009A5A59" w:rsidP="009A5A59">
            <w:pPr>
              <w:pStyle w:val="firstparagraph"/>
              <w:rPr>
                <w:i/>
              </w:rPr>
            </w:pPr>
            <w:r w:rsidRPr="009333EF">
              <w:rPr>
                <w:i/>
              </w:rPr>
              <w:t>gain</w:t>
            </w:r>
          </w:p>
        </w:tc>
        <w:tc>
          <w:tcPr>
            <w:tcW w:w="8363" w:type="dxa"/>
          </w:tcPr>
          <w:p w14:paraId="0EC6BEFD" w14:textId="77777777"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14:paraId="1198BC77" w14:textId="77777777" w:rsidTr="009A5A59">
        <w:tc>
          <w:tcPr>
            <w:tcW w:w="905" w:type="dxa"/>
            <w:tcMar>
              <w:left w:w="0" w:type="dxa"/>
              <w:right w:w="0" w:type="dxa"/>
            </w:tcMar>
          </w:tcPr>
          <w:p w14:paraId="17710F61" w14:textId="77777777"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14:paraId="6767BBB3" w14:textId="77777777"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14:paraId="2B82CD11" w14:textId="60C85F1E"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4D1046">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4D1046">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4D1046">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14:paraId="5401C29E" w14:textId="51F87C71"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14:paraId="6293FF23" w14:textId="3430B92F"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4D1046">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14:paraId="62AFD674" w14:textId="77777777"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14:paraId="0EC2F9D5" w14:textId="77777777" w:rsidR="00737642" w:rsidRPr="009333EF" w:rsidRDefault="0004231E" w:rsidP="0004231E">
      <w:pPr>
        <w:pStyle w:val="firstparagraph"/>
        <w:ind w:left="720" w:firstLine="720"/>
        <w:rPr>
          <w:i/>
        </w:rPr>
      </w:pPr>
      <w:r w:rsidRPr="009333EF">
        <w:rPr>
          <w:i/>
        </w:rPr>
        <w:t>double x = Distance_0, double y = Distance_0, double y = Distance_0);</w:t>
      </w:r>
    </w:p>
    <w:p w14:paraId="68F7241D" w14:textId="5FF26DD9"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4D1046">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14:paraId="6C314E2A" w14:textId="5E235C94"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4D1046">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14:paraId="3A909519" w14:textId="77777777" w:rsidR="00737642" w:rsidRPr="009333EF" w:rsidRDefault="00737642" w:rsidP="0078485F">
      <w:pPr>
        <w:pStyle w:val="firstparagraph"/>
        <w:spacing w:after="0"/>
        <w:ind w:firstLine="720"/>
        <w:rPr>
          <w:i/>
        </w:rPr>
      </w:pPr>
      <w:r w:rsidRPr="009333EF">
        <w:rPr>
          <w:i/>
        </w:rPr>
        <w:t>station SensorNode {</w:t>
      </w:r>
    </w:p>
    <w:p w14:paraId="57B4B307" w14:textId="77777777" w:rsidR="00737642" w:rsidRPr="009333EF" w:rsidRDefault="00737642" w:rsidP="0078485F">
      <w:pPr>
        <w:pStyle w:val="firstparagraph"/>
        <w:spacing w:after="0"/>
        <w:ind w:left="720" w:firstLine="720"/>
        <w:rPr>
          <w:i/>
        </w:rPr>
      </w:pPr>
      <w:r w:rsidRPr="009333EF">
        <w:rPr>
          <w:i/>
        </w:rPr>
        <w:t>...</w:t>
      </w:r>
    </w:p>
    <w:p w14:paraId="4A44F04E" w14:textId="77777777"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14:paraId="51C3B53B" w14:textId="77777777"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14:paraId="5C0C6A8E" w14:textId="77777777" w:rsidR="00737642" w:rsidRPr="009333EF" w:rsidRDefault="00737642" w:rsidP="0078485F">
      <w:pPr>
        <w:pStyle w:val="firstparagraph"/>
        <w:spacing w:after="0"/>
        <w:ind w:left="1440" w:firstLine="720"/>
        <w:rPr>
          <w:i/>
        </w:rPr>
      </w:pPr>
      <w:r w:rsidRPr="009333EF">
        <w:rPr>
          <w:i/>
        </w:rPr>
        <w:t>...</w:t>
      </w:r>
    </w:p>
    <w:p w14:paraId="6360A66C" w14:textId="77777777"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DDD591A" w14:textId="77777777" w:rsidR="00737642" w:rsidRPr="009333EF" w:rsidRDefault="00737642" w:rsidP="0078485F">
      <w:pPr>
        <w:pStyle w:val="firstparagraph"/>
        <w:spacing w:after="0"/>
        <w:ind w:left="1440" w:firstLine="720"/>
        <w:rPr>
          <w:i/>
        </w:rPr>
      </w:pPr>
      <w:r w:rsidRPr="009333EF">
        <w:rPr>
          <w:i/>
        </w:rPr>
        <w:t>RFI.setPreamble</w:t>
      </w:r>
      <w:bookmarkStart w:id="323"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3"/>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14:paraId="7FAFE214" w14:textId="77777777"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19811CD8" w14:textId="77777777"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14:paraId="093C3C73" w14:textId="77777777"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14:paraId="66E7C12C" w14:textId="77777777" w:rsidR="00737642" w:rsidRPr="009333EF" w:rsidRDefault="00737642" w:rsidP="0078485F">
      <w:pPr>
        <w:pStyle w:val="firstparagraph"/>
        <w:spacing w:after="0"/>
        <w:ind w:left="1440" w:firstLine="720"/>
        <w:rPr>
          <w:i/>
        </w:rPr>
      </w:pPr>
      <w:r w:rsidRPr="009333EF">
        <w:rPr>
          <w:i/>
        </w:rPr>
        <w:t>...</w:t>
      </w:r>
    </w:p>
    <w:p w14:paraId="63EA9411" w14:textId="77777777" w:rsidR="00737642" w:rsidRPr="009333EF" w:rsidRDefault="00737642" w:rsidP="0078485F">
      <w:pPr>
        <w:pStyle w:val="firstparagraph"/>
        <w:spacing w:after="0"/>
        <w:ind w:left="720" w:firstLine="720"/>
        <w:rPr>
          <w:i/>
        </w:rPr>
      </w:pPr>
      <w:r w:rsidRPr="009333EF">
        <w:rPr>
          <w:i/>
        </w:rPr>
        <w:lastRenderedPageBreak/>
        <w:t>};</w:t>
      </w:r>
    </w:p>
    <w:p w14:paraId="393F3D46" w14:textId="77777777" w:rsidR="00737642" w:rsidRPr="009333EF" w:rsidRDefault="00737642" w:rsidP="0078485F">
      <w:pPr>
        <w:pStyle w:val="firstparagraph"/>
        <w:spacing w:after="0"/>
        <w:ind w:left="720" w:firstLine="720"/>
        <w:rPr>
          <w:i/>
        </w:rPr>
      </w:pPr>
      <w:r w:rsidRPr="009333EF">
        <w:rPr>
          <w:i/>
        </w:rPr>
        <w:t>...</w:t>
      </w:r>
    </w:p>
    <w:p w14:paraId="4A1E6BE3" w14:textId="77777777" w:rsidR="00737642" w:rsidRPr="009333EF" w:rsidRDefault="00737642" w:rsidP="0078485F">
      <w:pPr>
        <w:pStyle w:val="firstparagraph"/>
        <w:ind w:firstLine="720"/>
      </w:pPr>
      <w:r w:rsidRPr="009333EF">
        <w:rPr>
          <w:i/>
        </w:rPr>
        <w:t>};</w:t>
      </w:r>
    </w:p>
    <w:p w14:paraId="0C1DCBEB" w14:textId="77777777"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6E24B1C9" w14:textId="565CA787"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4D1046">
        <w:t>4.1.3</w:t>
      </w:r>
      <w:r w:rsidR="00AB0024" w:rsidRPr="009333EF">
        <w:fldChar w:fldCharType="end"/>
      </w:r>
      <w:r w:rsidR="00737642" w:rsidRPr="009333EF">
        <w:t>).</w:t>
      </w:r>
    </w:p>
    <w:p w14:paraId="10C56DCC" w14:textId="7B25A010"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4D1046">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4D1046">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14:paraId="0111F5AB" w14:textId="77777777"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14:paraId="290A4A55" w14:textId="77777777"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14:paraId="0AD274FA" w14:textId="77777777" w:rsidR="00737642" w:rsidRPr="009333EF" w:rsidRDefault="00737642" w:rsidP="00737642">
      <w:pPr>
        <w:pStyle w:val="firstparagraph"/>
      </w:pPr>
      <w:r w:rsidRPr="009333EF">
        <w:t xml:space="preserve">The following </w:t>
      </w:r>
      <w:r w:rsidRPr="009333EF">
        <w:rPr>
          <w:i/>
        </w:rPr>
        <w:t>Station</w:t>
      </w:r>
      <w:r w:rsidRPr="009333EF">
        <w:t xml:space="preserve"> method:</w:t>
      </w:r>
    </w:p>
    <w:p w14:paraId="46DE4E7C" w14:textId="77777777"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14:paraId="5975BAF5" w14:textId="77777777"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14:paraId="14922B50" w14:textId="77777777"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14:paraId="46945B87" w14:textId="77777777"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4"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4"/>
    </w:p>
    <w:p w14:paraId="44881E1D" w14:textId="77777777"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14:paraId="34F810BC" w14:textId="77777777"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14:paraId="2BA6B9BD" w14:textId="77777777" w:rsidR="00737642" w:rsidRPr="009333EF" w:rsidRDefault="00737642" w:rsidP="00596F24">
      <w:pPr>
        <w:pStyle w:val="Heading3"/>
        <w:numPr>
          <w:ilvl w:val="2"/>
          <w:numId w:val="4"/>
        </w:numPr>
        <w:rPr>
          <w:lang w:val="en-US"/>
        </w:rPr>
      </w:pPr>
      <w:bookmarkStart w:id="325" w:name="_Ref505420807"/>
      <w:bookmarkStart w:id="326" w:name="_Toc3886018"/>
      <w:r w:rsidRPr="009333EF">
        <w:rPr>
          <w:lang w:val="en-US"/>
        </w:rPr>
        <w:t>Interfacing and con</w:t>
      </w:r>
      <w:r w:rsidR="009E3D57" w:rsidRPr="009333EF">
        <w:rPr>
          <w:lang w:val="en-US"/>
        </w:rPr>
        <w:t>fi</w:t>
      </w:r>
      <w:r w:rsidRPr="009333EF">
        <w:rPr>
          <w:lang w:val="en-US"/>
        </w:rPr>
        <w:t>guring transceivers</w:t>
      </w:r>
      <w:bookmarkEnd w:id="325"/>
      <w:bookmarkEnd w:id="326"/>
    </w:p>
    <w:p w14:paraId="36305F67" w14:textId="77777777"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14:paraId="78C8C0CA" w14:textId="77777777" w:rsidR="00737642" w:rsidRPr="009333EF" w:rsidRDefault="00737642" w:rsidP="000479CD">
      <w:pPr>
        <w:pStyle w:val="firstparagraph"/>
        <w:ind w:firstLine="720"/>
        <w:rPr>
          <w:i/>
        </w:rPr>
      </w:pPr>
      <w:r w:rsidRPr="009333EF">
        <w:rPr>
          <w:i/>
        </w:rPr>
        <w:t>void connect (Transceiver *tcv);</w:t>
      </w:r>
    </w:p>
    <w:p w14:paraId="4899056F" w14:textId="77777777" w:rsidR="00737642" w:rsidRPr="009333EF" w:rsidRDefault="00737642" w:rsidP="00737642">
      <w:pPr>
        <w:pStyle w:val="firstparagraph"/>
      </w:pPr>
      <w:r w:rsidRPr="009333EF">
        <w:t xml:space="preserve">or one of these methods of </w:t>
      </w:r>
      <w:r w:rsidRPr="009333EF">
        <w:rPr>
          <w:i/>
        </w:rPr>
        <w:t>Transceiver</w:t>
      </w:r>
      <w:r w:rsidRPr="009333EF">
        <w:t>:</w:t>
      </w:r>
    </w:p>
    <w:p w14:paraId="31725D80" w14:textId="77777777" w:rsidR="00737642" w:rsidRPr="009333EF" w:rsidRDefault="00737642" w:rsidP="000479CD">
      <w:pPr>
        <w:pStyle w:val="firstparagraph"/>
        <w:spacing w:after="0"/>
        <w:ind w:firstLine="720"/>
        <w:rPr>
          <w:i/>
        </w:rPr>
      </w:pPr>
      <w:r w:rsidRPr="009333EF">
        <w:rPr>
          <w:i/>
        </w:rPr>
        <w:lastRenderedPageBreak/>
        <w:t>void connect (RFChannel *rfc);</w:t>
      </w:r>
    </w:p>
    <w:p w14:paraId="0B79B9BD" w14:textId="77777777" w:rsidR="00737642" w:rsidRPr="009333EF" w:rsidRDefault="00737642" w:rsidP="000479CD">
      <w:pPr>
        <w:pStyle w:val="firstparagraph"/>
        <w:ind w:firstLine="720"/>
      </w:pPr>
      <w:r w:rsidRPr="009333EF">
        <w:rPr>
          <w:i/>
        </w:rPr>
        <w:t>void connect (int rfcId);</w:t>
      </w:r>
    </w:p>
    <w:p w14:paraId="57D75104" w14:textId="0E188B4A"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4D1046">
        <w:t>4.4.2</w:t>
      </w:r>
      <w:r w:rsidR="000479CD" w:rsidRPr="009333EF">
        <w:fldChar w:fldCharType="end"/>
      </w:r>
      <w:r w:rsidRPr="009333EF">
        <w:t>).</w:t>
      </w:r>
    </w:p>
    <w:p w14:paraId="7A4BD99F" w14:textId="77777777"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14:paraId="4AE89A6D" w14:textId="5F38AAD7"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4D1046">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4D1046">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14:paraId="58793691" w14:textId="23D9A9A7"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4D1046">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00C31B5E" w:rsidRPr="009333EF">
        <w:t>.</w:t>
      </w:r>
    </w:p>
    <w:p w14:paraId="3D2F32E4" w14:textId="77777777"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7"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7"/>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56C022FA" w14:textId="77777777"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14:paraId="240ABBF8" w14:textId="013892AB"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D1046">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14:paraId="4AD9E931" w14:textId="77777777"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24D3DD4F" w14:textId="4E8E1427"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D1046">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14:paraId="6EDDF7BD" w14:textId="77777777"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14:paraId="5475F7E8" w14:textId="77777777"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14:paraId="4CB46F00" w14:textId="36927105"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D1046">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14:paraId="4113262C" w14:textId="77777777"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14:paraId="16AC314A" w14:textId="77777777"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14:paraId="66EBAC69" w14:textId="77777777"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14:paraId="7A4231C0" w14:textId="77777777"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14:paraId="587B8B62" w14:textId="77777777"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14:paraId="169F1987" w14:textId="77777777" w:rsidR="00737642" w:rsidRPr="009333EF" w:rsidRDefault="00737642" w:rsidP="000E407C">
      <w:pPr>
        <w:pStyle w:val="firstparagraph"/>
        <w:ind w:firstLine="720"/>
        <w:rPr>
          <w:i/>
        </w:rPr>
      </w:pPr>
      <w:r w:rsidRPr="009333EF">
        <w:rPr>
          <w:i/>
        </w:rPr>
        <w:t>void setLocation</w:t>
      </w:r>
      <w:bookmarkStart w:id="328"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8"/>
      <w:r w:rsidRPr="009333EF">
        <w:rPr>
          <w:i/>
        </w:rPr>
        <w:t xml:space="preserve"> (double x, double y);</w:t>
      </w:r>
    </w:p>
    <w:p w14:paraId="70A30B3C" w14:textId="36882B7C"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4D1046">
        <w:t>B.5</w:t>
      </w:r>
      <w:r w:rsidR="00C5632E" w:rsidRPr="009333EF">
        <w:fldChar w:fldCharType="end"/>
      </w:r>
      <w:r w:rsidR="002B5E6F" w:rsidRPr="009333EF">
        <w:t>), the method is declared as:</w:t>
      </w:r>
    </w:p>
    <w:p w14:paraId="39F2E9AB" w14:textId="77777777"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14:paraId="36FB1C1D" w14:textId="77777777"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14:paraId="5A7259F4" w14:textId="77777777"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14:paraId="6FF1C22D" w14:textId="77777777"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14:paraId="28B31EB4" w14:textId="77777777" w:rsidR="008226F9" w:rsidRPr="009333EF" w:rsidRDefault="008226F9" w:rsidP="008226F9">
      <w:pPr>
        <w:pStyle w:val="firstparagraph"/>
        <w:spacing w:after="0"/>
        <w:ind w:left="720"/>
        <w:rPr>
          <w:i/>
        </w:rPr>
      </w:pPr>
      <w:r w:rsidRPr="009333EF">
        <w:rPr>
          <w:i/>
        </w:rPr>
        <w:t>#define  X_OFFSET  10000.0</w:t>
      </w:r>
    </w:p>
    <w:p w14:paraId="7AAD97A9" w14:textId="77777777" w:rsidR="008226F9" w:rsidRPr="009333EF" w:rsidRDefault="008226F9" w:rsidP="008226F9">
      <w:pPr>
        <w:pStyle w:val="firstparagraph"/>
        <w:spacing w:after="0"/>
        <w:ind w:left="720"/>
        <w:rPr>
          <w:i/>
        </w:rPr>
      </w:pPr>
      <w:r w:rsidRPr="009333EF">
        <w:rPr>
          <w:i/>
        </w:rPr>
        <w:t>#define  Y_OFFSET  10000.0</w:t>
      </w:r>
    </w:p>
    <w:p w14:paraId="70A0180A" w14:textId="77777777" w:rsidR="008226F9" w:rsidRPr="009333EF" w:rsidRDefault="008226F9" w:rsidP="008226F9">
      <w:pPr>
        <w:pStyle w:val="firstparagraph"/>
        <w:spacing w:after="0"/>
        <w:ind w:left="720"/>
        <w:rPr>
          <w:i/>
        </w:rPr>
      </w:pPr>
      <w:r w:rsidRPr="009333EF">
        <w:rPr>
          <w:i/>
        </w:rPr>
        <w:t>station MovingNode {</w:t>
      </w:r>
    </w:p>
    <w:p w14:paraId="48C73C55" w14:textId="77777777" w:rsidR="008226F9" w:rsidRPr="009333EF" w:rsidRDefault="008226F9" w:rsidP="008226F9">
      <w:pPr>
        <w:pStyle w:val="firstparagraph"/>
        <w:spacing w:after="0"/>
        <w:ind w:left="720" w:firstLine="720"/>
        <w:rPr>
          <w:i/>
        </w:rPr>
      </w:pPr>
      <w:r w:rsidRPr="009333EF">
        <w:rPr>
          <w:i/>
        </w:rPr>
        <w:t>…</w:t>
      </w:r>
    </w:p>
    <w:p w14:paraId="1E6256BB" w14:textId="77777777" w:rsidR="008226F9" w:rsidRPr="009333EF" w:rsidRDefault="008226F9" w:rsidP="008226F9">
      <w:pPr>
        <w:pStyle w:val="firstparagraph"/>
        <w:spacing w:after="0"/>
        <w:ind w:left="720" w:firstLine="720"/>
        <w:rPr>
          <w:i/>
        </w:rPr>
      </w:pPr>
      <w:r w:rsidRPr="009333EF">
        <w:rPr>
          <w:i/>
        </w:rPr>
        <w:t>void setLocation (double x, double y) {</w:t>
      </w:r>
    </w:p>
    <w:p w14:paraId="3DA61335" w14:textId="77777777" w:rsidR="008226F9" w:rsidRPr="009333EF" w:rsidRDefault="008226F9" w:rsidP="008226F9">
      <w:pPr>
        <w:pStyle w:val="firstparagraph"/>
        <w:spacing w:after="0"/>
        <w:ind w:left="1440" w:firstLine="720"/>
        <w:rPr>
          <w:i/>
        </w:rPr>
      </w:pPr>
      <w:r w:rsidRPr="009333EF">
        <w:rPr>
          <w:i/>
        </w:rPr>
        <w:t>…</w:t>
      </w:r>
    </w:p>
    <w:p w14:paraId="273BB8D7" w14:textId="77777777"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14:paraId="392EC8C1" w14:textId="77777777" w:rsidR="008226F9" w:rsidRPr="009333EF" w:rsidRDefault="008226F9" w:rsidP="008226F9">
      <w:pPr>
        <w:pStyle w:val="firstparagraph"/>
        <w:spacing w:after="0"/>
        <w:ind w:left="1440" w:firstLine="720"/>
        <w:rPr>
          <w:i/>
        </w:rPr>
      </w:pPr>
      <w:r w:rsidRPr="009333EF">
        <w:rPr>
          <w:i/>
        </w:rPr>
        <w:lastRenderedPageBreak/>
        <w:t>…</w:t>
      </w:r>
    </w:p>
    <w:p w14:paraId="52D853E0" w14:textId="77777777" w:rsidR="008226F9" w:rsidRPr="009333EF" w:rsidRDefault="008226F9" w:rsidP="008226F9">
      <w:pPr>
        <w:pStyle w:val="firstparagraph"/>
        <w:spacing w:after="0"/>
        <w:ind w:left="720" w:firstLine="720"/>
        <w:rPr>
          <w:i/>
        </w:rPr>
      </w:pPr>
      <w:r w:rsidRPr="009333EF">
        <w:rPr>
          <w:i/>
        </w:rPr>
        <w:t>};</w:t>
      </w:r>
    </w:p>
    <w:p w14:paraId="5016A851" w14:textId="77777777" w:rsidR="008226F9" w:rsidRPr="009333EF" w:rsidRDefault="008226F9" w:rsidP="008226F9">
      <w:pPr>
        <w:pStyle w:val="firstparagraph"/>
        <w:ind w:left="720"/>
      </w:pPr>
      <w:r w:rsidRPr="009333EF">
        <w:rPr>
          <w:i/>
        </w:rPr>
        <w:t>};</w:t>
      </w:r>
    </w:p>
    <w:p w14:paraId="10441381" w14:textId="77777777"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14:paraId="1EACFACE" w14:textId="77777777"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14:paraId="6D1E7A7D" w14:textId="0B072CA0"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4D1046">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14:paraId="454DFC74" w14:textId="77777777"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14:paraId="5BDACF79" w14:textId="77777777"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9"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9"/>
      <w:r w:rsidRPr="009333EF">
        <w:t xml:space="preserve"> </w:t>
      </w:r>
      <w:bookmarkStart w:id="330"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30"/>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1"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1"/>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14:paraId="74562CEC" w14:textId="77777777" w:rsidR="00737642" w:rsidRPr="009333EF" w:rsidRDefault="00737642" w:rsidP="00585E50">
      <w:pPr>
        <w:pStyle w:val="firstparagraph"/>
        <w:ind w:firstLine="720"/>
        <w:rPr>
          <w:i/>
        </w:rPr>
      </w:pPr>
      <w:r w:rsidRPr="009333EF">
        <w:rPr>
          <w:i/>
        </w:rPr>
        <w:t>void getLocation (double &amp;x, double &amp;y);</w:t>
      </w:r>
    </w:p>
    <w:p w14:paraId="29063D04" w14:textId="77777777" w:rsidR="00737642" w:rsidRPr="009333EF" w:rsidRDefault="00737642" w:rsidP="00737642">
      <w:pPr>
        <w:pStyle w:val="firstparagraph"/>
      </w:pPr>
      <w:r w:rsidRPr="009333EF">
        <w:t>or</w:t>
      </w:r>
    </w:p>
    <w:p w14:paraId="6F5F8FDA" w14:textId="77777777"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14:paraId="401E9063" w14:textId="77777777"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14:paraId="6F95F8E8" w14:textId="77777777"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14:paraId="677ADF67" w14:textId="77777777" w:rsidR="000708EE" w:rsidRPr="009333EF" w:rsidRDefault="000708EE" w:rsidP="006D4C9A">
      <w:pPr>
        <w:pStyle w:val="firstparagraph"/>
        <w:spacing w:after="0"/>
        <w:ind w:left="720"/>
        <w:rPr>
          <w:i/>
        </w:rPr>
      </w:pPr>
      <w:r w:rsidRPr="009333EF">
        <w:rPr>
          <w:i/>
        </w:rPr>
        <w:t>st-&gt;setLocation (x, y, z);</w:t>
      </w:r>
    </w:p>
    <w:p w14:paraId="6FD96DD3" w14:textId="77777777"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14:paraId="035717B7" w14:textId="77777777"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14:paraId="3F3575DD" w14:textId="34056ACE"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4D1046">
        <w:t>4.3.3</w:t>
      </w:r>
      <w:r w:rsidR="003B5E6F" w:rsidRPr="009333EF">
        <w:fldChar w:fldCharType="end"/>
      </w:r>
      <w:r w:rsidR="003B5E6F" w:rsidRPr="009333EF">
        <w:t>), this transceiver method:</w:t>
      </w:r>
    </w:p>
    <w:p w14:paraId="00F76379" w14:textId="77777777"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14:paraId="2DAFD7AC" w14:textId="77777777"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14:paraId="4DF1BC99" w14:textId="77777777"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14:paraId="4DDD1A20" w14:textId="77777777"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36402C5F" w14:textId="77777777"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14:paraId="56F2FDD2" w14:textId="77777777"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14:paraId="43003BCD" w14:textId="77777777"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14:paraId="7B03117E" w14:textId="5C315B8F"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4D1046">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4D1046">
        <w:t>4.4.3</w:t>
      </w:r>
      <w:r w:rsidR="00BD5C34" w:rsidRPr="009333EF">
        <w:fldChar w:fldCharType="end"/>
      </w:r>
      <w:r w:rsidRPr="009333EF">
        <w:t>).</w:t>
      </w:r>
    </w:p>
    <w:p w14:paraId="3FC30FCD" w14:textId="77777777"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14:paraId="3941FD38" w14:textId="77777777"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14:paraId="339C2DB4" w14:textId="77777777"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14:paraId="09921C80" w14:textId="77777777"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14:paraId="455C0044" w14:textId="77777777"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7582F928" w14:textId="77777777"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14:paraId="3C9D662C" w14:textId="77777777" w:rsidR="00390724" w:rsidRPr="009333EF" w:rsidRDefault="00390724" w:rsidP="00390724">
      <w:pPr>
        <w:pStyle w:val="firstparagraph"/>
        <w:ind w:firstLine="720"/>
        <w:rPr>
          <w:i/>
        </w:rPr>
      </w:pPr>
      <w:r w:rsidRPr="009333EF">
        <w:rPr>
          <w:i/>
        </w:rPr>
        <w:t>CH-&gt;setPreamble ( );</w:t>
      </w:r>
    </w:p>
    <w:p w14:paraId="7D657C86" w14:textId="1329D191"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4D1046">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4D1046">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14:paraId="43377D81" w14:textId="77777777"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14:paraId="42D6898A" w14:textId="77777777"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14:paraId="3B675E81" w14:textId="77777777"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07A15FDF" w14:textId="77777777"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14:paraId="54E79BCB" w14:textId="77777777"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14:paraId="545093E9" w14:textId="77777777"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14:paraId="32473154" w14:textId="77777777"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703C3BA1" w14:textId="77777777" w:rsidR="0057627F" w:rsidRPr="009333EF" w:rsidRDefault="00B87466" w:rsidP="00596F24">
      <w:pPr>
        <w:pStyle w:val="Heading1"/>
        <w:keepNext/>
        <w:numPr>
          <w:ilvl w:val="0"/>
          <w:numId w:val="4"/>
        </w:numPr>
        <w:rPr>
          <w:lang w:val="en-US"/>
        </w:rPr>
      </w:pPr>
      <w:bookmarkStart w:id="332" w:name="_Toc3886019"/>
      <w:r>
        <w:rPr>
          <w:lang w:val="en-US"/>
        </w:rPr>
        <w:lastRenderedPageBreak/>
        <w:t>THE EXECUTION FRAMEWORK</w:t>
      </w:r>
      <w:bookmarkEnd w:id="332"/>
    </w:p>
    <w:p w14:paraId="51C880B4" w14:textId="77777777"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14:paraId="13FE64EA" w14:textId="77777777" w:rsidR="0057627F" w:rsidRPr="009333EF" w:rsidRDefault="0057627F" w:rsidP="00596F24">
      <w:pPr>
        <w:pStyle w:val="Heading2"/>
        <w:numPr>
          <w:ilvl w:val="1"/>
          <w:numId w:val="4"/>
        </w:numPr>
        <w:rPr>
          <w:lang w:val="en-US"/>
        </w:rPr>
      </w:pPr>
      <w:bookmarkStart w:id="333" w:name="_Ref535014885"/>
      <w:bookmarkStart w:id="334" w:name="_Toc3886020"/>
      <w:r w:rsidRPr="009333EF">
        <w:rPr>
          <w:lang w:val="en-US"/>
        </w:rPr>
        <w:t>Processes</w:t>
      </w:r>
      <w:bookmarkEnd w:id="333"/>
      <w:bookmarkEnd w:id="334"/>
    </w:p>
    <w:p w14:paraId="21723196" w14:textId="77777777"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14:paraId="34E51365" w14:textId="77777777" w:rsidR="009D7387" w:rsidRPr="009333EF" w:rsidRDefault="004F22E5" w:rsidP="00596F24">
      <w:pPr>
        <w:pStyle w:val="Heading3"/>
        <w:numPr>
          <w:ilvl w:val="2"/>
          <w:numId w:val="4"/>
        </w:numPr>
        <w:rPr>
          <w:lang w:val="en-US"/>
        </w:rPr>
      </w:pPr>
      <w:bookmarkStart w:id="335" w:name="_Ref505725378"/>
      <w:bookmarkStart w:id="336" w:name="_Toc3886021"/>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5"/>
      <w:bookmarkEnd w:id="336"/>
    </w:p>
    <w:p w14:paraId="5325E39B" w14:textId="50FEF098" w:rsidR="004F22E5" w:rsidRPr="009333EF" w:rsidRDefault="004F22E5" w:rsidP="004F22E5">
      <w:pPr>
        <w:pStyle w:val="firstparagraph"/>
      </w:pPr>
      <w:bookmarkStart w:id="337"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4D1046">
        <w:t xml:space="preserve">Figure </w:t>
      </w:r>
      <w:r w:rsidR="004D1046">
        <w:rPr>
          <w:noProof/>
        </w:rPr>
        <w:t>3</w:t>
      </w:r>
      <w:r w:rsidR="004D1046">
        <w:noBreakHyphen/>
      </w:r>
      <w:r w:rsidR="004D1046">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14:paraId="6F9989F2" w14:textId="77777777"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5D679DF9" w14:textId="77777777"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14:paraId="6B2430BF" w14:textId="77777777"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14:paraId="666F00AD" w14:textId="1EA030E0"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4D1046">
        <w:t>B.5</w:t>
      </w:r>
      <w:r w:rsidR="00D61822" w:rsidRPr="009333EF">
        <w:fldChar w:fldCharType="end"/>
      </w:r>
      <w:r w:rsidR="00B15590" w:rsidRPr="009333EF">
        <w:t>).</w:t>
      </w:r>
      <w:r w:rsidR="00B15590" w:rsidRPr="009333EF">
        <w:rPr>
          <w:rStyle w:val="FootnoteReference"/>
        </w:rPr>
        <w:footnoteReference w:id="53"/>
      </w:r>
    </w:p>
    <w:p w14:paraId="1D76F531" w14:textId="77777777" w:rsidR="00AF66EC" w:rsidRPr="009333EF" w:rsidRDefault="00AF66EC" w:rsidP="00596F24">
      <w:pPr>
        <w:pStyle w:val="Heading3"/>
        <w:numPr>
          <w:ilvl w:val="2"/>
          <w:numId w:val="4"/>
        </w:numPr>
        <w:rPr>
          <w:lang w:val="en-US"/>
        </w:rPr>
      </w:pPr>
      <w:bookmarkStart w:id="339" w:name="_Ref505705598"/>
      <w:bookmarkStart w:id="340" w:name="_Toc3886022"/>
      <w:bookmarkEnd w:id="337"/>
      <w:r w:rsidRPr="009333EF">
        <w:rPr>
          <w:lang w:val="en-US"/>
        </w:rPr>
        <w:t>Declaring process types</w:t>
      </w:r>
      <w:bookmarkEnd w:id="339"/>
      <w:bookmarkEnd w:id="340"/>
    </w:p>
    <w:p w14:paraId="77A92932" w14:textId="28CAB589"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 xml:space="preserve">) and begin with the keyword </w:t>
      </w:r>
      <w:r w:rsidRPr="009333EF">
        <w:rPr>
          <w:i/>
        </w:rPr>
        <w:t>process</w:t>
      </w:r>
      <w:r w:rsidRPr="009333EF">
        <w:t>. Typically, it has the following layout:</w:t>
      </w:r>
    </w:p>
    <w:p w14:paraId="69C4456A" w14:textId="77777777"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14:paraId="29A7DF42" w14:textId="77777777" w:rsidR="00AF66EC" w:rsidRPr="009333EF" w:rsidRDefault="00AF66EC" w:rsidP="00AF66EC">
      <w:pPr>
        <w:pStyle w:val="firstparagraph"/>
        <w:spacing w:after="0"/>
        <w:ind w:left="720" w:firstLine="720"/>
        <w:rPr>
          <w:i/>
        </w:rPr>
      </w:pPr>
      <w:r w:rsidRPr="009333EF">
        <w:rPr>
          <w:i/>
        </w:rPr>
        <w:t>...</w:t>
      </w:r>
    </w:p>
    <w:p w14:paraId="282CA219" w14:textId="77777777" w:rsidR="00AF66EC" w:rsidRPr="009333EF" w:rsidRDefault="00AF66EC" w:rsidP="00AF66EC">
      <w:pPr>
        <w:pStyle w:val="firstparagraph"/>
        <w:spacing w:after="0"/>
        <w:ind w:left="720" w:firstLine="720"/>
      </w:pPr>
      <w:r w:rsidRPr="009333EF">
        <w:t>local attributes and methods</w:t>
      </w:r>
    </w:p>
    <w:p w14:paraId="5353589F" w14:textId="77777777" w:rsidR="00AF66EC" w:rsidRPr="009333EF" w:rsidRDefault="00AF66EC" w:rsidP="00AF66EC">
      <w:pPr>
        <w:pStyle w:val="firstparagraph"/>
        <w:spacing w:after="0"/>
        <w:ind w:left="720" w:firstLine="720"/>
        <w:rPr>
          <w:i/>
        </w:rPr>
      </w:pPr>
      <w:r w:rsidRPr="009333EF">
        <w:rPr>
          <w:i/>
        </w:rPr>
        <w:t>...</w:t>
      </w:r>
    </w:p>
    <w:p w14:paraId="3F7BA6CD" w14:textId="77777777"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14:paraId="05BAD48D" w14:textId="77777777" w:rsidR="00AF66EC" w:rsidRPr="009333EF" w:rsidRDefault="00AF66EC" w:rsidP="00AF66EC">
      <w:pPr>
        <w:pStyle w:val="firstparagraph"/>
        <w:spacing w:after="0"/>
        <w:ind w:left="720" w:firstLine="720"/>
        <w:rPr>
          <w:i/>
        </w:rPr>
      </w:pPr>
      <w:r w:rsidRPr="009333EF">
        <w:rPr>
          <w:i/>
        </w:rPr>
        <w:t>...</w:t>
      </w:r>
    </w:p>
    <w:p w14:paraId="6B78E309" w14:textId="77777777"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17AACADB" w14:textId="77777777" w:rsidR="00AF66EC" w:rsidRPr="009333EF" w:rsidRDefault="00AF66EC" w:rsidP="00AF66EC">
      <w:pPr>
        <w:pStyle w:val="firstparagraph"/>
        <w:spacing w:after="0"/>
        <w:ind w:left="1440" w:firstLine="720"/>
      </w:pPr>
      <w:r w:rsidRPr="009333EF">
        <w:t>the process’s code</w:t>
      </w:r>
    </w:p>
    <w:p w14:paraId="0E34ED55" w14:textId="77777777" w:rsidR="00AF66EC" w:rsidRPr="009333EF" w:rsidRDefault="00AF66EC" w:rsidP="00AF66EC">
      <w:pPr>
        <w:pStyle w:val="firstparagraph"/>
        <w:spacing w:after="0"/>
        <w:ind w:left="720" w:firstLine="720"/>
        <w:rPr>
          <w:i/>
        </w:rPr>
      </w:pPr>
      <w:r w:rsidRPr="009333EF">
        <w:rPr>
          <w:i/>
        </w:rPr>
        <w:t>};</w:t>
      </w:r>
    </w:p>
    <w:p w14:paraId="1F818B15" w14:textId="77777777" w:rsidR="00AF66EC" w:rsidRPr="009333EF" w:rsidRDefault="00AF66EC" w:rsidP="00AF66EC">
      <w:pPr>
        <w:pStyle w:val="firstparagraph"/>
        <w:ind w:firstLine="720"/>
      </w:pPr>
      <w:r w:rsidRPr="009333EF">
        <w:rPr>
          <w:i/>
        </w:rPr>
        <w:t>};</w:t>
      </w:r>
    </w:p>
    <w:p w14:paraId="47C156C1" w14:textId="24BB691D"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4D1046">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14:paraId="5F2A17CF" w14:textId="77777777" w:rsidR="00AF66EC" w:rsidRPr="009333EF" w:rsidRDefault="00AF66EC" w:rsidP="00DD4D39">
      <w:pPr>
        <w:pStyle w:val="firstparagraph"/>
        <w:spacing w:after="0"/>
        <w:ind w:firstLine="720"/>
      </w:pPr>
      <w:r w:rsidRPr="009333EF">
        <w:t xml:space="preserve">ostype </w:t>
      </w:r>
      <w:r w:rsidRPr="009333EF">
        <w:rPr>
          <w:i/>
        </w:rPr>
        <w:t>*S;</w:t>
      </w:r>
    </w:p>
    <w:p w14:paraId="6CE0370A" w14:textId="77777777" w:rsidR="00AF66EC" w:rsidRPr="009333EF" w:rsidRDefault="00AF66EC" w:rsidP="00DD4D39">
      <w:pPr>
        <w:pStyle w:val="firstparagraph"/>
        <w:ind w:firstLine="720"/>
      </w:pPr>
      <w:r w:rsidRPr="009333EF">
        <w:t xml:space="preserve">fptype </w:t>
      </w:r>
      <w:r w:rsidRPr="009333EF">
        <w:rPr>
          <w:i/>
        </w:rPr>
        <w:t>*F;</w:t>
      </w:r>
    </w:p>
    <w:p w14:paraId="70AC687A" w14:textId="77777777"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14:paraId="6E3D6580" w14:textId="046E9DB8"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4D1046">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14:paraId="446BC3C1" w14:textId="77777777"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14:paraId="75419E73" w14:textId="77777777"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14:paraId="71688BB9" w14:textId="77777777"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14:paraId="52C5326A" w14:textId="77777777" w:rsidR="00AF66EC" w:rsidRPr="009333EF" w:rsidRDefault="00AF66EC" w:rsidP="00C57AE1">
      <w:pPr>
        <w:pStyle w:val="firstparagraph"/>
        <w:spacing w:after="0"/>
        <w:ind w:left="720" w:firstLine="720"/>
        <w:rPr>
          <w:i/>
        </w:rPr>
      </w:pPr>
      <w:r w:rsidRPr="009333EF">
        <w:rPr>
          <w:i/>
        </w:rPr>
        <w:t>...</w:t>
      </w:r>
    </w:p>
    <w:p w14:paraId="722BF03C" w14:textId="77777777" w:rsidR="00AF66EC" w:rsidRPr="009333EF" w:rsidRDefault="00AF66EC" w:rsidP="00C57AE1">
      <w:pPr>
        <w:pStyle w:val="firstparagraph"/>
        <w:ind w:firstLine="720"/>
      </w:pPr>
      <w:r w:rsidRPr="009333EF">
        <w:rPr>
          <w:i/>
        </w:rPr>
        <w:t>};</w:t>
      </w:r>
    </w:p>
    <w:p w14:paraId="1AAC24EF" w14:textId="77777777"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14:paraId="5911B778" w14:textId="77777777" w:rsidR="00C57AE1" w:rsidRPr="009333EF" w:rsidRDefault="00AF66EC" w:rsidP="00C57AE1">
      <w:pPr>
        <w:pStyle w:val="firstparagraph"/>
        <w:ind w:firstLine="720"/>
        <w:rPr>
          <w:i/>
        </w:rPr>
      </w:pPr>
      <w:r w:rsidRPr="009333EF">
        <w:rPr>
          <w:i/>
        </w:rPr>
        <w:t>perform;</w:t>
      </w:r>
    </w:p>
    <w:p w14:paraId="17B85DD9" w14:textId="3CD21817"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14:paraId="16F50CD9" w14:textId="1C880B48"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4D1046">
        <w:t>2.3.2</w:t>
      </w:r>
      <w:r w:rsidR="004E3776" w:rsidRPr="009333EF">
        <w:fldChar w:fldCharType="end"/>
      </w:r>
      <w:r w:rsidR="004E3776" w:rsidRPr="009333EF">
        <w:t xml:space="preserve"> for examples)</w:t>
      </w:r>
      <w:r w:rsidRPr="009333EF">
        <w:t>.</w:t>
      </w:r>
    </w:p>
    <w:p w14:paraId="19CB188B" w14:textId="77777777" w:rsidR="009D7387" w:rsidRPr="009333EF" w:rsidRDefault="00DD4D39" w:rsidP="00596F24">
      <w:pPr>
        <w:pStyle w:val="Heading3"/>
        <w:numPr>
          <w:ilvl w:val="2"/>
          <w:numId w:val="4"/>
        </w:numPr>
        <w:rPr>
          <w:lang w:val="en-US"/>
        </w:rPr>
      </w:pPr>
      <w:bookmarkStart w:id="341" w:name="_Ref505549050"/>
      <w:bookmarkStart w:id="342" w:name="_Toc3886023"/>
      <w:r w:rsidRPr="009333EF">
        <w:rPr>
          <w:lang w:val="en-US"/>
        </w:rPr>
        <w:t>Creating and terminating processes</w:t>
      </w:r>
      <w:bookmarkEnd w:id="341"/>
      <w:bookmarkEnd w:id="342"/>
    </w:p>
    <w:p w14:paraId="1F7951F5" w14:textId="50A58B95"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4D1046">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4D1046">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4D1046">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4D1046">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4D1046">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14:paraId="0C49E618" w14:textId="77777777"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14:paraId="0A0CE224" w14:textId="77777777"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14:paraId="2B4C3421" w14:textId="77777777"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14:paraId="2578A08B" w14:textId="77777777"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14:paraId="1FB3C412" w14:textId="77777777"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14:paraId="4E75BCA2" w14:textId="77777777" w:rsidR="00493377" w:rsidRPr="009333EF" w:rsidRDefault="009946CF" w:rsidP="009946CF">
      <w:pPr>
        <w:pStyle w:val="firstparagraph"/>
      </w:pPr>
      <w:r w:rsidRPr="009333EF">
        <w:t>or by executing</w:t>
      </w:r>
    </w:p>
    <w:p w14:paraId="15D26161"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14:paraId="42EE8780" w14:textId="77777777"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14:paraId="53D11B5B" w14:textId="77777777"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14:paraId="18135471" w14:textId="77777777" w:rsidR="009946CF" w:rsidRPr="009333EF" w:rsidRDefault="00493377" w:rsidP="009946CF">
      <w:pPr>
        <w:pStyle w:val="firstparagraph"/>
      </w:pPr>
      <w:r w:rsidRPr="009333EF">
        <w:t>One more option is to call a global function with this header:</w:t>
      </w:r>
    </w:p>
    <w:p w14:paraId="389B397C"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14:paraId="35F919FF" w14:textId="77777777" w:rsidR="009946CF" w:rsidRPr="009333EF" w:rsidRDefault="00493377" w:rsidP="009946CF">
      <w:pPr>
        <w:pStyle w:val="firstparagraph"/>
      </w:pPr>
      <w:r w:rsidRPr="009333EF">
        <w:t>which can also be used to terminate the invoking process in this somewhat contrived way:</w:t>
      </w:r>
    </w:p>
    <w:p w14:paraId="30671E35" w14:textId="77777777" w:rsidR="00493377" w:rsidRPr="009333EF" w:rsidRDefault="00493377" w:rsidP="009946CF">
      <w:pPr>
        <w:pStyle w:val="firstparagraph"/>
        <w:rPr>
          <w:i/>
        </w:rPr>
      </w:pPr>
      <w:r w:rsidRPr="009333EF">
        <w:tab/>
      </w:r>
      <w:r w:rsidRPr="009333EF">
        <w:rPr>
          <w:i/>
        </w:rPr>
        <w:t>::terminate (this);</w:t>
      </w:r>
    </w:p>
    <w:p w14:paraId="7EFEB789" w14:textId="77777777"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14:paraId="0CD3EC46" w14:textId="1EC7AB61"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w:t>
      </w:r>
      <w:r w:rsidR="003C1D02">
        <w:t>a</w:t>
      </w:r>
      <w:r w:rsidR="00E57075" w:rsidRPr="009333EF">
        <w:t>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4D1046">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4D1046">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14:paraId="391BE351" w14:textId="77777777"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14:paraId="7DEC6281" w14:textId="77777777"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14:paraId="708BE506" w14:textId="77777777" w:rsidR="009946CF" w:rsidRPr="009333EF" w:rsidRDefault="009946CF" w:rsidP="00C50BA8">
      <w:pPr>
        <w:pStyle w:val="firstparagraph"/>
        <w:spacing w:after="0"/>
        <w:ind w:firstLine="720"/>
        <w:rPr>
          <w:i/>
        </w:rPr>
      </w:pPr>
      <w:r w:rsidRPr="009333EF">
        <w:rPr>
          <w:i/>
        </w:rPr>
        <w:t>...</w:t>
      </w:r>
    </w:p>
    <w:p w14:paraId="41DE0241" w14:textId="77777777" w:rsidR="009946CF" w:rsidRPr="009333EF" w:rsidRDefault="009946CF" w:rsidP="00C50BA8">
      <w:pPr>
        <w:pStyle w:val="firstparagraph"/>
        <w:spacing w:after="0"/>
        <w:ind w:firstLine="720"/>
        <w:rPr>
          <w:i/>
        </w:rPr>
      </w:pPr>
      <w:r w:rsidRPr="009333EF">
        <w:rPr>
          <w:i/>
        </w:rPr>
        <w:t>state Reset:</w:t>
      </w:r>
    </w:p>
    <w:p w14:paraId="7D0940D1" w14:textId="77777777"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7087D85" w14:textId="77777777" w:rsidR="009946CF" w:rsidRPr="009333EF" w:rsidRDefault="009946CF" w:rsidP="00C50BA8">
      <w:pPr>
        <w:pStyle w:val="firstparagraph"/>
        <w:spacing w:after="0"/>
        <w:ind w:left="720" w:firstLine="720"/>
        <w:rPr>
          <w:i/>
        </w:rPr>
      </w:pPr>
      <w:r w:rsidRPr="009333EF">
        <w:rPr>
          <w:i/>
        </w:rPr>
        <w:t>sleep;</w:t>
      </w:r>
    </w:p>
    <w:p w14:paraId="4BC45139" w14:textId="77777777" w:rsidR="009946CF" w:rsidRPr="009333EF" w:rsidRDefault="009946CF" w:rsidP="00C50BA8">
      <w:pPr>
        <w:pStyle w:val="firstparagraph"/>
        <w:ind w:left="720" w:firstLine="720"/>
      </w:pPr>
      <w:r w:rsidRPr="009333EF">
        <w:rPr>
          <w:i/>
        </w:rPr>
        <w:t>...</w:t>
      </w:r>
    </w:p>
    <w:p w14:paraId="456CE5DA" w14:textId="33227F48" w:rsidR="009946CF" w:rsidRPr="009333EF" w:rsidRDefault="009946CF" w:rsidP="009946CF">
      <w:pPr>
        <w:pStyle w:val="firstparagraph"/>
      </w:pPr>
      <w:r w:rsidRPr="009333EF">
        <w:t xml:space="preserve">The role of this operation is to provide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4D1046">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4D1046">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14:paraId="7DBAB67B" w14:textId="77777777"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14:paraId="7EF78829" w14:textId="77777777"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14:paraId="792F9A48"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14:paraId="323EB312" w14:textId="20DDD9CA"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1222C2">
        <w:rPr>
          <w:i/>
        </w:rPr>
        <w:t>smpp</w:t>
      </w:r>
      <w:r w:rsidRPr="009333EF">
        <w:t xml:space="preserve"> </w:t>
      </w:r>
      <w:bookmarkStart w:id="343"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4D1046">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4D1046">
        <w:t>B.1</w:t>
      </w:r>
      <w:r w:rsidR="00186A78" w:rsidRPr="009333EF">
        <w:fldChar w:fldCharType="end"/>
      </w:r>
      <w:r w:rsidRPr="009333EF">
        <w:t>)</w:t>
      </w:r>
      <w:bookmarkEnd w:id="343"/>
      <w:r w:rsidRPr="009333EF">
        <w:t xml:space="preserve"> and transformed into a call to some internal and</w:t>
      </w:r>
      <w:r w:rsidR="006B7535" w:rsidRPr="009333EF">
        <w:t xml:space="preserve"> rather obfuscated</w:t>
      </w:r>
      <w:r w:rsidRPr="009333EF">
        <w:t xml:space="preserve"> function.</w:t>
      </w:r>
    </w:p>
    <w:p w14:paraId="2A687735" w14:textId="77777777"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14:paraId="04B1F28A"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14:paraId="39B25A25" w14:textId="77777777"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14:paraId="0A391842"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14:paraId="4B645525" w14:textId="77777777"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14:paraId="63235CFB" w14:textId="77777777"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14:paraId="5EB302A4" w14:textId="77777777" w:rsidR="009946CF" w:rsidRPr="009333EF" w:rsidRDefault="009946CF" w:rsidP="006B7535">
      <w:pPr>
        <w:pStyle w:val="firstparagraph"/>
        <w:spacing w:after="0"/>
        <w:ind w:firstLine="720"/>
        <w:rPr>
          <w:i/>
        </w:rPr>
      </w:pPr>
      <w:r w:rsidRPr="009333EF">
        <w:rPr>
          <w:i/>
        </w:rPr>
        <w:t>Process *PT [1];</w:t>
      </w:r>
    </w:p>
    <w:p w14:paraId="14793847" w14:textId="77777777" w:rsidR="009946CF" w:rsidRPr="009333EF" w:rsidRDefault="009946CF" w:rsidP="006B7535">
      <w:pPr>
        <w:pStyle w:val="firstparagraph"/>
        <w:spacing w:after="0"/>
        <w:ind w:firstLine="720"/>
        <w:rPr>
          <w:i/>
        </w:rPr>
      </w:pPr>
      <w:r w:rsidRPr="009333EF">
        <w:rPr>
          <w:i/>
        </w:rPr>
        <w:t>...</w:t>
      </w:r>
    </w:p>
    <w:p w14:paraId="0970C873" w14:textId="77777777"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14:paraId="46C69049" w14:textId="77777777"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14:paraId="4A9A1650" w14:textId="5CD5565D"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4D1046">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14:paraId="1456D415" w14:textId="77777777" w:rsidR="00527A62" w:rsidRPr="009333EF" w:rsidRDefault="00527A62" w:rsidP="00596F24">
      <w:pPr>
        <w:pStyle w:val="Heading3"/>
        <w:numPr>
          <w:ilvl w:val="2"/>
          <w:numId w:val="4"/>
        </w:numPr>
        <w:rPr>
          <w:lang w:val="en-US"/>
        </w:rPr>
      </w:pPr>
      <w:bookmarkStart w:id="344" w:name="_Ref505764375"/>
      <w:bookmarkStart w:id="345" w:name="_Toc3886024"/>
      <w:r w:rsidRPr="009333EF">
        <w:rPr>
          <w:lang w:val="en-US"/>
        </w:rPr>
        <w:t>Process operation</w:t>
      </w:r>
      <w:bookmarkEnd w:id="344"/>
      <w:bookmarkEnd w:id="345"/>
    </w:p>
    <w:p w14:paraId="6212D503" w14:textId="77777777" w:rsidR="00527A62" w:rsidRPr="009333EF" w:rsidRDefault="00527A62" w:rsidP="00527A62">
      <w:pPr>
        <w:pStyle w:val="firstparagraph"/>
      </w:pPr>
      <w:r w:rsidRPr="009333EF">
        <w:t>Each process operates in a cycle consisting of the following steps:</w:t>
      </w:r>
    </w:p>
    <w:p w14:paraId="0782B474" w14:textId="77777777" w:rsidR="00527A62" w:rsidRPr="009333EF" w:rsidRDefault="00527A62" w:rsidP="00596F24">
      <w:pPr>
        <w:pStyle w:val="firstparagraph"/>
        <w:numPr>
          <w:ilvl w:val="0"/>
          <w:numId w:val="26"/>
        </w:numPr>
      </w:pPr>
      <w:r w:rsidRPr="009333EF">
        <w:t>the process is awakened by one of the awaited events</w:t>
      </w:r>
    </w:p>
    <w:p w14:paraId="3C5169E2" w14:textId="77777777" w:rsidR="00527A62" w:rsidRPr="009333EF" w:rsidRDefault="00527A62" w:rsidP="00596F24">
      <w:pPr>
        <w:pStyle w:val="firstparagraph"/>
        <w:numPr>
          <w:ilvl w:val="0"/>
          <w:numId w:val="26"/>
        </w:numPr>
      </w:pPr>
      <w:r w:rsidRPr="009333EF">
        <w:t>the process responds to the event, i.e., it performs some operations prescribed by its code</w:t>
      </w:r>
    </w:p>
    <w:p w14:paraId="1A57CF3B" w14:textId="77777777" w:rsidR="00527A62" w:rsidRPr="009333EF" w:rsidRDefault="00527A62" w:rsidP="00596F24">
      <w:pPr>
        <w:pStyle w:val="firstparagraph"/>
        <w:numPr>
          <w:ilvl w:val="0"/>
          <w:numId w:val="26"/>
        </w:numPr>
      </w:pPr>
      <w:r w:rsidRPr="009333EF">
        <w:t>the process puts itself to sleep</w:t>
      </w:r>
    </w:p>
    <w:p w14:paraId="35B5D2E4" w14:textId="000B3B80"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4D1046">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4D1046">
        <w:t>5.1.3</w:t>
      </w:r>
      <w:r w:rsidR="00131FCB" w:rsidRPr="009333EF">
        <w:fldChar w:fldCharType="end"/>
      </w:r>
      <w:r w:rsidRPr="009333EF">
        <w:t>).</w:t>
      </w:r>
    </w:p>
    <w:p w14:paraId="1B68411C" w14:textId="77777777" w:rsidR="00527A62" w:rsidRPr="009333EF" w:rsidRDefault="00527A62" w:rsidP="00527A62">
      <w:pPr>
        <w:pStyle w:val="firstparagraph"/>
      </w:pPr>
      <w:r w:rsidRPr="009333EF">
        <w:t>To put itself to sleep, a process can execute the following statement:</w:t>
      </w:r>
    </w:p>
    <w:p w14:paraId="09967F34" w14:textId="77777777"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14:paraId="6D9AB1EC" w14:textId="77777777"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14:paraId="62A8A83D" w14:textId="08B2E253"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4D1046">
        <w:t>5.1.1</w:t>
      </w:r>
      <w:r w:rsidR="00131FCB" w:rsidRPr="009333EF">
        <w:fldChar w:fldCharType="end"/>
      </w:r>
      <w:r w:rsidRPr="009333EF">
        <w:t>), a process identi</w:t>
      </w:r>
      <w:r w:rsidR="009E3D57" w:rsidRPr="009333EF">
        <w:t>fi</w:t>
      </w:r>
      <w:r w:rsidRPr="009333EF">
        <w:t>es the following four elements:</w:t>
      </w:r>
    </w:p>
    <w:p w14:paraId="7B4B0F96" w14:textId="77777777" w:rsidR="00527A62" w:rsidRPr="009333EF" w:rsidRDefault="00527A62" w:rsidP="00596F24">
      <w:pPr>
        <w:pStyle w:val="firstparagraph"/>
        <w:numPr>
          <w:ilvl w:val="0"/>
          <w:numId w:val="27"/>
        </w:numPr>
      </w:pPr>
      <w:r w:rsidRPr="009333EF">
        <w:t>the activity interpreter responsible for triggering the event</w:t>
      </w:r>
    </w:p>
    <w:p w14:paraId="09A1EF1F" w14:textId="77777777" w:rsidR="00527A62" w:rsidRPr="009333EF" w:rsidRDefault="00527A62" w:rsidP="00596F24">
      <w:pPr>
        <w:pStyle w:val="firstparagraph"/>
        <w:numPr>
          <w:ilvl w:val="0"/>
          <w:numId w:val="27"/>
        </w:numPr>
      </w:pPr>
      <w:r w:rsidRPr="009333EF">
        <w:t xml:space="preserve">the event </w:t>
      </w:r>
      <w:r w:rsidR="00C612EB" w:rsidRPr="009333EF">
        <w:t>type</w:t>
      </w:r>
    </w:p>
    <w:p w14:paraId="245F3508" w14:textId="77777777" w:rsidR="00527A62" w:rsidRPr="009333EF" w:rsidRDefault="00527A62" w:rsidP="00596F24">
      <w:pPr>
        <w:pStyle w:val="firstparagraph"/>
        <w:numPr>
          <w:ilvl w:val="0"/>
          <w:numId w:val="27"/>
        </w:numPr>
      </w:pPr>
      <w:r w:rsidRPr="009333EF">
        <w:t>the process state to be assumed upon the occurrence of the event</w:t>
      </w:r>
    </w:p>
    <w:p w14:paraId="7382334B" w14:textId="77777777"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14:paraId="64F6B7B5" w14:textId="77777777"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14:paraId="67F29782" w14:textId="77777777"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14:paraId="60AB40A0" w14:textId="77777777" w:rsidR="00527A62" w:rsidRPr="009333EF" w:rsidRDefault="00527A62" w:rsidP="00527A62">
      <w:pPr>
        <w:pStyle w:val="firstparagraph"/>
      </w:pPr>
      <w:r w:rsidRPr="009333EF">
        <w:t>A process may undo its already issued collection of wait requests by calling this function:</w:t>
      </w:r>
    </w:p>
    <w:p w14:paraId="24DB1145" w14:textId="77777777"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14:paraId="03324110" w14:textId="17ADAC77"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4D1046">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4D1046">
        <w:t>2.4.3</w:t>
      </w:r>
      <w:r w:rsidR="00777B99" w:rsidRPr="009333EF">
        <w:fldChar w:fldCharType="end"/>
      </w:r>
      <w:r w:rsidR="00777B99" w:rsidRPr="009333EF">
        <w:t>.</w:t>
      </w:r>
    </w:p>
    <w:p w14:paraId="39F6B0BF" w14:textId="77777777"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14:paraId="0FF9CA13" w14:textId="17E05B68"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4D1046">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4D1046">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4D1046">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4D1046">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14:paraId="7CC9E456" w14:textId="6FFC7CF6"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4D1046">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14:paraId="6849A23D" w14:textId="77777777"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14:paraId="6BE1E6AF" w14:textId="77777777"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14:paraId="545BB053" w14:textId="77777777" w:rsidR="007D5155" w:rsidRPr="009333EF" w:rsidRDefault="00527A62" w:rsidP="00D66CB2">
      <w:pPr>
        <w:pStyle w:val="firstparagraph"/>
      </w:pPr>
      <w:r w:rsidRPr="009333EF">
        <w:t xml:space="preserve">which can be used by the process to determine what has happened. </w:t>
      </w:r>
    </w:p>
    <w:p w14:paraId="5C883798" w14:textId="0721ACD2"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4D1046">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4D1046">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14:paraId="014F5ECE" w14:textId="77777777"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CF4C725" w14:textId="56712E59"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w:t>
      </w:r>
      <w:r w:rsidR="00C90A60">
        <w:t>available</w:t>
      </w:r>
      <w:r w:rsidR="00F853A7" w:rsidRPr="009333EF">
        <w:t>.</w:t>
      </w:r>
    </w:p>
    <w:p w14:paraId="3588CD21" w14:textId="77777777" w:rsidR="009D7387" w:rsidRPr="009333EF" w:rsidRDefault="00F438E7" w:rsidP="00596F24">
      <w:pPr>
        <w:pStyle w:val="Heading3"/>
        <w:numPr>
          <w:ilvl w:val="2"/>
          <w:numId w:val="4"/>
        </w:numPr>
        <w:rPr>
          <w:lang w:val="en-US"/>
        </w:rPr>
      </w:pPr>
      <w:bookmarkStart w:id="346" w:name="_Ref505763362"/>
      <w:bookmarkStart w:id="347" w:name="_Toc3886025"/>
      <w:r w:rsidRPr="009333EF">
        <w:rPr>
          <w:lang w:val="en-US"/>
        </w:rPr>
        <w:t>The code method</w:t>
      </w:r>
      <w:bookmarkEnd w:id="346"/>
      <w:bookmarkEnd w:id="347"/>
    </w:p>
    <w:p w14:paraId="5C324580" w14:textId="77777777"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14:paraId="0FA12987" w14:textId="77777777" w:rsidR="00653FC1" w:rsidRPr="009333EF" w:rsidRDefault="00653FC1" w:rsidP="00653FC1">
      <w:pPr>
        <w:pStyle w:val="firstparagraph"/>
      </w:pPr>
      <w:r w:rsidRPr="009333EF">
        <w:t>The standard layout of the process code method is this:</w:t>
      </w:r>
    </w:p>
    <w:p w14:paraId="34C2D458" w14:textId="77777777"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31590591"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48B301EF" w14:textId="77777777" w:rsidR="00653FC1" w:rsidRPr="009333EF" w:rsidRDefault="00653FC1" w:rsidP="00F853A7">
      <w:pPr>
        <w:pStyle w:val="firstparagraph"/>
        <w:spacing w:after="0"/>
        <w:ind w:left="1440" w:firstLine="720"/>
        <w:rPr>
          <w:i/>
        </w:rPr>
      </w:pPr>
      <w:r w:rsidRPr="009333EF">
        <w:rPr>
          <w:i/>
        </w:rPr>
        <w:t>...</w:t>
      </w:r>
    </w:p>
    <w:p w14:paraId="165E0079" w14:textId="77777777"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593CD9D5" w14:textId="77777777" w:rsidR="00653FC1" w:rsidRPr="009333EF" w:rsidRDefault="00653FC1" w:rsidP="00F853A7">
      <w:pPr>
        <w:pStyle w:val="firstparagraph"/>
        <w:spacing w:after="0"/>
        <w:ind w:left="1440" w:firstLine="720"/>
        <w:rPr>
          <w:i/>
        </w:rPr>
      </w:pPr>
      <w:r w:rsidRPr="009333EF">
        <w:rPr>
          <w:i/>
        </w:rPr>
        <w:t>...</w:t>
      </w:r>
    </w:p>
    <w:p w14:paraId="0E7DA550"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6A138900" w14:textId="77777777" w:rsidR="00653FC1" w:rsidRPr="009333EF" w:rsidRDefault="00653FC1" w:rsidP="00F853A7">
      <w:pPr>
        <w:pStyle w:val="firstparagraph"/>
        <w:spacing w:after="0"/>
        <w:ind w:left="1440" w:firstLine="720"/>
        <w:rPr>
          <w:i/>
        </w:rPr>
      </w:pPr>
      <w:r w:rsidRPr="009333EF">
        <w:rPr>
          <w:i/>
        </w:rPr>
        <w:t>...</w:t>
      </w:r>
    </w:p>
    <w:p w14:paraId="0A7BAEBA" w14:textId="77777777" w:rsidR="00653FC1" w:rsidRPr="009333EF" w:rsidRDefault="00653FC1" w:rsidP="00653FC1">
      <w:pPr>
        <w:pStyle w:val="firstparagraph"/>
        <w:ind w:firstLine="720"/>
      </w:pPr>
      <w:r w:rsidRPr="009333EF">
        <w:rPr>
          <w:i/>
        </w:rPr>
        <w:lastRenderedPageBreak/>
        <w:t>};</w:t>
      </w:r>
    </w:p>
    <w:p w14:paraId="45EAD45C" w14:textId="5115268A"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4D1046">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4D1046">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14:paraId="5CE1AF80" w14:textId="114F606B"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4D1046">
        <w:t>2.3.2</w:t>
      </w:r>
      <w:r w:rsidRPr="009333EF">
        <w:fldChar w:fldCharType="end"/>
      </w:r>
      <w:r w:rsidRPr="009333EF">
        <w:t>) can be simplified with no reference to states at all, e.g.,</w:t>
      </w:r>
    </w:p>
    <w:p w14:paraId="5916B8C9" w14:textId="77777777" w:rsidR="00B8734A" w:rsidRPr="009333EF" w:rsidRDefault="00B8734A" w:rsidP="00B8734A">
      <w:pPr>
        <w:pStyle w:val="firstparagraph"/>
        <w:spacing w:after="0"/>
        <w:ind w:firstLine="720"/>
        <w:rPr>
          <w:i/>
        </w:rPr>
      </w:pPr>
      <w:r w:rsidRPr="009333EF">
        <w:rPr>
          <w:i/>
        </w:rPr>
        <w:t>process Callback abstract (Plant) {</w:t>
      </w:r>
    </w:p>
    <w:p w14:paraId="57BBD773" w14:textId="77777777"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14:paraId="5C454E36" w14:textId="77777777" w:rsidR="00B8734A" w:rsidRPr="009333EF" w:rsidRDefault="00B8734A" w:rsidP="00B8734A">
      <w:pPr>
        <w:pStyle w:val="firstparagraph"/>
        <w:spacing w:after="0"/>
        <w:rPr>
          <w:i/>
        </w:rPr>
      </w:pPr>
      <w:r w:rsidRPr="009333EF">
        <w:rPr>
          <w:i/>
        </w:rPr>
        <w:tab/>
      </w:r>
      <w:r w:rsidRPr="009333EF">
        <w:rPr>
          <w:i/>
        </w:rPr>
        <w:tab/>
        <w:t>virtual void action (int) = 0;</w:t>
      </w:r>
    </w:p>
    <w:p w14:paraId="69D65BFC" w14:textId="77777777" w:rsidR="00B8734A" w:rsidRPr="009333EF" w:rsidRDefault="00B8734A" w:rsidP="00B8734A">
      <w:pPr>
        <w:pStyle w:val="firstparagraph"/>
        <w:spacing w:after="0"/>
        <w:rPr>
          <w:i/>
        </w:rPr>
      </w:pPr>
      <w:r w:rsidRPr="009333EF">
        <w:rPr>
          <w:i/>
        </w:rPr>
        <w:tab/>
      </w:r>
      <w:r w:rsidRPr="009333EF">
        <w:rPr>
          <w:i/>
        </w:rPr>
        <w:tab/>
        <w:t>perform {</w:t>
      </w:r>
    </w:p>
    <w:p w14:paraId="5F93C1BD" w14:textId="77777777"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14:paraId="427C5EC7" w14:textId="77777777"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84CE072" w14:textId="77777777" w:rsidR="00B8734A" w:rsidRPr="009333EF" w:rsidRDefault="00B8734A" w:rsidP="00B8734A">
      <w:pPr>
        <w:pStyle w:val="firstparagraph"/>
        <w:spacing w:after="0"/>
        <w:rPr>
          <w:i/>
        </w:rPr>
      </w:pPr>
      <w:r w:rsidRPr="009333EF">
        <w:rPr>
          <w:i/>
        </w:rPr>
        <w:tab/>
      </w:r>
      <w:r w:rsidRPr="009333EF">
        <w:rPr>
          <w:i/>
        </w:rPr>
        <w:tab/>
        <w:t>};</w:t>
      </w:r>
    </w:p>
    <w:p w14:paraId="784B3B52" w14:textId="77777777" w:rsidR="00B8734A" w:rsidRPr="009333EF" w:rsidRDefault="00B8734A" w:rsidP="00B8734A">
      <w:pPr>
        <w:pStyle w:val="firstparagraph"/>
        <w:ind w:firstLine="720"/>
        <w:rPr>
          <w:i/>
        </w:rPr>
      </w:pPr>
      <w:r w:rsidRPr="009333EF">
        <w:rPr>
          <w:i/>
        </w:rPr>
        <w:t>};</w:t>
      </w:r>
    </w:p>
    <w:p w14:paraId="792FA4AF" w14:textId="77777777"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14:paraId="33CDBCFE" w14:textId="58E20013"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 xml:space="preserve">from the preceding state. In other words, if the list of </w:t>
      </w:r>
      <w:r w:rsidR="004A0F7A">
        <w:t>statements</w:t>
      </w:r>
      <w:r w:rsidRPr="009333EF">
        <w:t xml:space="preserve">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14:paraId="76D83A01" w14:textId="77777777" w:rsidR="00653FC1" w:rsidRPr="009333EF" w:rsidRDefault="00D24998" w:rsidP="00653FC1">
      <w:pPr>
        <w:pStyle w:val="firstparagraph"/>
      </w:pPr>
      <w:r w:rsidRPr="009333EF">
        <w:t>Here is</w:t>
      </w:r>
      <w:r w:rsidR="00653FC1" w:rsidRPr="009333EF">
        <w:t xml:space="preserve"> a sample process declaration</w:t>
      </w:r>
      <w:r w:rsidRPr="009333EF">
        <w:t>:</w:t>
      </w:r>
    </w:p>
    <w:p w14:paraId="6036417B" w14:textId="77777777" w:rsidR="00653FC1" w:rsidRPr="009333EF" w:rsidRDefault="00653FC1" w:rsidP="00D24998">
      <w:pPr>
        <w:pStyle w:val="firstparagraph"/>
        <w:spacing w:after="0"/>
        <w:ind w:firstLine="720"/>
        <w:rPr>
          <w:i/>
        </w:rPr>
      </w:pPr>
      <w:r w:rsidRPr="009333EF">
        <w:rPr>
          <w:i/>
        </w:rPr>
        <w:t>process AlarmClock {</w:t>
      </w:r>
    </w:p>
    <w:p w14:paraId="1C7AF51C" w14:textId="77777777" w:rsidR="00653FC1" w:rsidRPr="009333EF" w:rsidRDefault="00653FC1" w:rsidP="00D24998">
      <w:pPr>
        <w:pStyle w:val="firstparagraph"/>
        <w:spacing w:after="0"/>
        <w:ind w:left="720" w:firstLine="720"/>
        <w:rPr>
          <w:i/>
        </w:rPr>
      </w:pPr>
      <w:r w:rsidRPr="009333EF">
        <w:rPr>
          <w:i/>
        </w:rPr>
        <w:t>TIME delay;</w:t>
      </w:r>
    </w:p>
    <w:p w14:paraId="3419FC74" w14:textId="77777777"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14:paraId="63F6BA57" w14:textId="77777777"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14:paraId="0B579165" w14:textId="77777777"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14:paraId="397197D9" w14:textId="77777777" w:rsidR="00B65303" w:rsidRPr="009333EF" w:rsidRDefault="00B65303" w:rsidP="00D24998">
      <w:pPr>
        <w:pStyle w:val="firstparagraph"/>
        <w:spacing w:after="0"/>
        <w:ind w:left="1440" w:firstLine="720"/>
        <w:rPr>
          <w:i/>
        </w:rPr>
      </w:pPr>
      <w:r w:rsidRPr="009333EF">
        <w:rPr>
          <w:i/>
        </w:rPr>
        <w:t>sgn = m;</w:t>
      </w:r>
    </w:p>
    <w:p w14:paraId="55DB3699" w14:textId="77777777" w:rsidR="00653FC1" w:rsidRPr="009333EF" w:rsidRDefault="00653FC1" w:rsidP="00D24998">
      <w:pPr>
        <w:pStyle w:val="firstparagraph"/>
        <w:spacing w:after="0"/>
        <w:ind w:left="720" w:firstLine="720"/>
        <w:rPr>
          <w:i/>
        </w:rPr>
      </w:pPr>
      <w:r w:rsidRPr="009333EF">
        <w:rPr>
          <w:i/>
        </w:rPr>
        <w:t>};</w:t>
      </w:r>
    </w:p>
    <w:p w14:paraId="55CA7275" w14:textId="77777777"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14:paraId="5295DB67" w14:textId="77777777" w:rsidR="00653FC1" w:rsidRPr="009333EF" w:rsidRDefault="00653FC1" w:rsidP="00D24998">
      <w:pPr>
        <w:pStyle w:val="firstparagraph"/>
        <w:spacing w:after="0"/>
        <w:ind w:left="720" w:firstLine="720"/>
        <w:rPr>
          <w:i/>
        </w:rPr>
      </w:pPr>
      <w:r w:rsidRPr="009333EF">
        <w:rPr>
          <w:i/>
        </w:rPr>
        <w:t>perform {</w:t>
      </w:r>
    </w:p>
    <w:p w14:paraId="5A0EE3A5" w14:textId="77777777" w:rsidR="00653FC1" w:rsidRPr="009333EF" w:rsidRDefault="00653FC1" w:rsidP="00D24998">
      <w:pPr>
        <w:pStyle w:val="firstparagraph"/>
        <w:spacing w:after="0"/>
        <w:ind w:left="1440" w:firstLine="720"/>
        <w:rPr>
          <w:i/>
        </w:rPr>
      </w:pPr>
      <w:r w:rsidRPr="009333EF">
        <w:rPr>
          <w:i/>
        </w:rPr>
        <w:t>state Start:</w:t>
      </w:r>
    </w:p>
    <w:p w14:paraId="084019FF" w14:textId="77777777"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1E31F214" w14:textId="77777777" w:rsidR="00653FC1" w:rsidRPr="009333EF" w:rsidRDefault="00653FC1" w:rsidP="00D24998">
      <w:pPr>
        <w:pStyle w:val="firstparagraph"/>
        <w:spacing w:after="0"/>
        <w:ind w:left="1440" w:firstLine="720"/>
        <w:rPr>
          <w:i/>
        </w:rPr>
      </w:pPr>
      <w:r w:rsidRPr="009333EF">
        <w:rPr>
          <w:i/>
        </w:rPr>
        <w:t>state GoOff:</w:t>
      </w:r>
    </w:p>
    <w:p w14:paraId="7D20A3B5" w14:textId="77777777"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14:paraId="68354AAA" w14:textId="77777777"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F7E5BF5" w14:textId="77777777" w:rsidR="00653FC1" w:rsidRPr="009333EF" w:rsidRDefault="00653FC1" w:rsidP="00D24998">
      <w:pPr>
        <w:pStyle w:val="firstparagraph"/>
        <w:spacing w:after="0"/>
        <w:ind w:left="720" w:firstLine="720"/>
        <w:rPr>
          <w:i/>
        </w:rPr>
      </w:pPr>
      <w:r w:rsidRPr="009333EF">
        <w:rPr>
          <w:i/>
        </w:rPr>
        <w:t>};</w:t>
      </w:r>
    </w:p>
    <w:p w14:paraId="0D9ABE0B" w14:textId="77777777" w:rsidR="00653FC1" w:rsidRPr="009333EF" w:rsidRDefault="00653FC1" w:rsidP="00D24998">
      <w:pPr>
        <w:pStyle w:val="firstparagraph"/>
        <w:ind w:firstLine="720"/>
        <w:rPr>
          <w:i/>
        </w:rPr>
      </w:pPr>
      <w:r w:rsidRPr="009333EF">
        <w:rPr>
          <w:i/>
        </w:rPr>
        <w:t>};</w:t>
      </w:r>
    </w:p>
    <w:p w14:paraId="04795F07" w14:textId="07D3E590" w:rsidR="009D7387" w:rsidRPr="009333EF" w:rsidRDefault="00653FC1" w:rsidP="00653FC1">
      <w:pPr>
        <w:pStyle w:val="firstparagraph"/>
      </w:pPr>
      <w:r w:rsidRPr="009333EF">
        <w:t>This process can be viewed as an alarm clock that sends out a signal</w:t>
      </w:r>
      <w:bookmarkStart w:id="348" w:name="_Hlk514791631"/>
      <w:r w:rsidR="00FD695B" w:rsidRPr="009333EF">
        <w:fldChar w:fldCharType="begin"/>
      </w:r>
      <w:r w:rsidR="00FD695B" w:rsidRPr="009333EF">
        <w:instrText xml:space="preserve"> XE "signal passing" </w:instrText>
      </w:r>
      <w:r w:rsidR="00FD695B" w:rsidRPr="009333EF">
        <w:fldChar w:fldCharType="end"/>
      </w:r>
      <w:bookmarkEnd w:id="348"/>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4D1046">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4D1046">
        <w:t>9.2.3</w:t>
      </w:r>
      <w:r w:rsidR="00186A78" w:rsidRPr="009333EF">
        <w:fldChar w:fldCharType="end"/>
      </w:r>
      <w:r w:rsidRPr="009333EF">
        <w:t>.</w:t>
      </w:r>
    </w:p>
    <w:p w14:paraId="3F3F3768" w14:textId="77777777"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14:paraId="773D5C88" w14:textId="77777777" w:rsidR="00F2041D" w:rsidRPr="009333EF" w:rsidRDefault="00F2041D" w:rsidP="00F2041D">
      <w:pPr>
        <w:pStyle w:val="firstparagraph"/>
        <w:spacing w:after="0"/>
        <w:ind w:firstLine="720"/>
        <w:rPr>
          <w:i/>
        </w:rPr>
      </w:pPr>
      <w:bookmarkStart w:id="349"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813BFC0" w14:textId="77777777" w:rsidR="00F2041D" w:rsidRPr="009333EF" w:rsidRDefault="00F2041D" w:rsidP="00F2041D">
      <w:pPr>
        <w:pStyle w:val="firstparagraph"/>
        <w:spacing w:after="0"/>
        <w:ind w:left="720" w:firstLine="720"/>
        <w:rPr>
          <w:i/>
        </w:rPr>
      </w:pPr>
      <w:r w:rsidRPr="009333EF">
        <w:rPr>
          <w:i/>
        </w:rPr>
        <w:t>state GoOff:</w:t>
      </w:r>
    </w:p>
    <w:p w14:paraId="78AFE36A" w14:textId="77777777"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14:paraId="0EB46255" w14:textId="77777777" w:rsidR="00F2041D" w:rsidRPr="009333EF" w:rsidRDefault="00F2041D" w:rsidP="00F2041D">
      <w:pPr>
        <w:pStyle w:val="firstparagraph"/>
        <w:spacing w:after="0"/>
        <w:ind w:left="720" w:firstLine="720"/>
        <w:rPr>
          <w:i/>
        </w:rPr>
      </w:pPr>
      <w:r w:rsidRPr="009333EF">
        <w:rPr>
          <w:i/>
        </w:rPr>
        <w:t>transient Start:</w:t>
      </w:r>
    </w:p>
    <w:p w14:paraId="392CFE11" w14:textId="77777777" w:rsidR="00F2041D" w:rsidRPr="009333EF" w:rsidRDefault="00F2041D" w:rsidP="00F2041D">
      <w:pPr>
        <w:pStyle w:val="firstparagraph"/>
        <w:spacing w:after="0"/>
        <w:ind w:left="1440" w:firstLine="720"/>
        <w:rPr>
          <w:i/>
        </w:rPr>
      </w:pPr>
      <w:r w:rsidRPr="009333EF">
        <w:rPr>
          <w:i/>
        </w:rPr>
        <w:t>Timer-&gt;wait (delay, GoOff);</w:t>
      </w:r>
    </w:p>
    <w:p w14:paraId="0E1BABF1" w14:textId="77777777" w:rsidR="00F2041D" w:rsidRPr="009333EF" w:rsidRDefault="00F2041D" w:rsidP="00F2041D">
      <w:pPr>
        <w:pStyle w:val="firstparagraph"/>
        <w:ind w:firstLine="720"/>
        <w:rPr>
          <w:i/>
        </w:rPr>
      </w:pPr>
      <w:r w:rsidRPr="009333EF">
        <w:rPr>
          <w:i/>
        </w:rPr>
        <w:t>};</w:t>
      </w:r>
    </w:p>
    <w:p w14:paraId="56A00741" w14:textId="77777777" w:rsidR="00F2041D" w:rsidRPr="009333EF" w:rsidRDefault="00F2041D" w:rsidP="00653FC1">
      <w:pPr>
        <w:pStyle w:val="firstparagraph"/>
      </w:pPr>
      <w:r w:rsidRPr="009333EF">
        <w:t>to</w:t>
      </w:r>
      <w:bookmarkEnd w:id="349"/>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14:paraId="5443261F" w14:textId="7ECC4137"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4D1046">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14:paraId="2F1A677A" w14:textId="77777777" w:rsidR="00F2041D" w:rsidRPr="009333EF" w:rsidRDefault="009C46AC" w:rsidP="00653FC1">
      <w:pPr>
        <w:pStyle w:val="firstparagraph"/>
      </w:pPr>
      <w:r w:rsidRPr="009333EF">
        <w:t>Here is yet another way to program the code method:</w:t>
      </w:r>
    </w:p>
    <w:p w14:paraId="23008299" w14:textId="77777777"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9EE1CD" w14:textId="77777777"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14:paraId="1B49547C" w14:textId="77777777"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14:paraId="673AD8CF" w14:textId="77777777" w:rsidR="009C46AC" w:rsidRPr="009333EF" w:rsidRDefault="009C46AC" w:rsidP="009C46AC">
      <w:pPr>
        <w:pStyle w:val="firstparagraph"/>
        <w:spacing w:after="0"/>
        <w:ind w:left="720" w:firstLine="720"/>
        <w:rPr>
          <w:i/>
        </w:rPr>
      </w:pPr>
      <w:r w:rsidRPr="009333EF">
        <w:rPr>
          <w:i/>
        </w:rPr>
        <w:t>Timer-&gt;wait (delay, GoOff);</w:t>
      </w:r>
    </w:p>
    <w:p w14:paraId="579C6D24" w14:textId="77777777" w:rsidR="009C46AC" w:rsidRPr="009333EF" w:rsidRDefault="009C46AC" w:rsidP="009C46AC">
      <w:pPr>
        <w:pStyle w:val="firstparagraph"/>
        <w:ind w:firstLine="720"/>
        <w:rPr>
          <w:i/>
        </w:rPr>
      </w:pPr>
      <w:r w:rsidRPr="009333EF">
        <w:rPr>
          <w:i/>
        </w:rPr>
        <w:t>};</w:t>
      </w:r>
    </w:p>
    <w:p w14:paraId="2713E628" w14:textId="77777777"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14:paraId="41714B79" w14:textId="77777777" w:rsidR="00F93B5D" w:rsidRPr="009333EF" w:rsidRDefault="00F93B5D" w:rsidP="00596F24">
      <w:pPr>
        <w:pStyle w:val="Heading3"/>
        <w:numPr>
          <w:ilvl w:val="2"/>
          <w:numId w:val="4"/>
        </w:numPr>
        <w:rPr>
          <w:lang w:val="en-US"/>
        </w:rPr>
      </w:pPr>
      <w:bookmarkStart w:id="350" w:name="_Ref505882903"/>
      <w:bookmarkStart w:id="351" w:name="_Ref505896932"/>
      <w:bookmarkStart w:id="352" w:name="_Toc3886026"/>
      <w:r w:rsidRPr="009333EF">
        <w:rPr>
          <w:lang w:val="en-US"/>
        </w:rPr>
        <w:t>The process environment</w:t>
      </w:r>
      <w:bookmarkEnd w:id="350"/>
      <w:bookmarkEnd w:id="351"/>
      <w:bookmarkEnd w:id="352"/>
    </w:p>
    <w:p w14:paraId="32692A9D" w14:textId="679EF6F2"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4D1046">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4D1046">
        <w:t>5.1.4</w:t>
      </w:r>
      <w:r w:rsidR="009A1A3E" w:rsidRPr="009333EF">
        <w:fldChar w:fldCharType="end"/>
      </w:r>
      <w:r w:rsidR="009A1A3E" w:rsidRPr="009333EF">
        <w:t xml:space="preserve">) </w:t>
      </w:r>
      <w:r w:rsidRPr="009333EF">
        <w:t>have already been discussed. Two more variables in this category are:</w:t>
      </w:r>
    </w:p>
    <w:p w14:paraId="079491B8" w14:textId="77777777" w:rsidR="00F93B5D" w:rsidRPr="009333EF" w:rsidRDefault="00F93B5D" w:rsidP="009A1A3E">
      <w:pPr>
        <w:pStyle w:val="firstparagraph"/>
        <w:ind w:firstLine="720"/>
        <w:rPr>
          <w:i/>
        </w:rPr>
      </w:pPr>
      <w:r w:rsidRPr="009333EF">
        <w:rPr>
          <w:i/>
        </w:rPr>
        <w:t>Time</w:t>
      </w:r>
    </w:p>
    <w:p w14:paraId="69A6FAA9" w14:textId="77777777"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14:paraId="45EB15C9" w14:textId="77777777"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14:paraId="66AFAB8A" w14:textId="77777777"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14:paraId="7C54C012" w14:textId="77777777"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14:paraId="5A5964CE" w14:textId="77777777"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14:paraId="327D0CD3" w14:textId="77777777"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14:paraId="0261DA44" w14:textId="77777777"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14:paraId="7EFF0D7C" w14:textId="77777777"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14:paraId="19B54364" w14:textId="77777777"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14:paraId="59E708C0" w14:textId="4BD6D074"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4D1046">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4D1046">
        <w:t>8.2.3</w:t>
      </w:r>
      <w:r w:rsidR="006D1430" w:rsidRPr="009333EF">
        <w:fldChar w:fldCharType="end"/>
      </w:r>
      <w:r w:rsidR="00E00A30" w:rsidRPr="009333EF">
        <w:t>).</w:t>
      </w:r>
    </w:p>
    <w:p w14:paraId="0F479B26" w14:textId="77777777" w:rsidR="004201AC" w:rsidRPr="009333EF" w:rsidRDefault="004201AC" w:rsidP="00596F24">
      <w:pPr>
        <w:pStyle w:val="Heading3"/>
        <w:numPr>
          <w:ilvl w:val="2"/>
          <w:numId w:val="4"/>
        </w:numPr>
        <w:rPr>
          <w:lang w:val="en-US"/>
        </w:rPr>
      </w:pPr>
      <w:bookmarkStart w:id="353" w:name="_Ref508744869"/>
      <w:bookmarkStart w:id="354" w:name="_Toc3886027"/>
      <w:r w:rsidRPr="009333EF">
        <w:rPr>
          <w:lang w:val="en-US"/>
        </w:rPr>
        <w:t>Process as an Activity Interpreter</w:t>
      </w:r>
      <w:bookmarkEnd w:id="353"/>
      <w:bookmarkEnd w:id="354"/>
    </w:p>
    <w:p w14:paraId="4917BBC6" w14:textId="434EBB3F"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5"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5"/>
      <w:r w:rsidRPr="009333EF">
        <w:t xml:space="preserve">, to issue a wait request to another process, say </w:t>
      </w:r>
      <w:bookmarkStart w:id="356"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7"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8"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8"/>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4D1046">
        <w:t>5.1.6</w:t>
      </w:r>
      <w:r w:rsidR="00626055" w:rsidRPr="009333EF">
        <w:fldChar w:fldCharType="end"/>
      </w:r>
      <w:r w:rsidRPr="009333EF">
        <w:t xml:space="preserve">) presented to </w:t>
      </w:r>
      <w:bookmarkStart w:id="359"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9"/>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34953D2C" w14:textId="77777777"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14:paraId="16C1719B" w14:textId="77777777" w:rsidR="004201AC" w:rsidRPr="009333EF" w:rsidRDefault="004201AC" w:rsidP="00626055">
      <w:pPr>
        <w:pStyle w:val="firstparagraph"/>
        <w:spacing w:after="0"/>
        <w:ind w:firstLine="720"/>
        <w:rPr>
          <w:i/>
        </w:rPr>
      </w:pPr>
      <w:r w:rsidRPr="009333EF">
        <w:rPr>
          <w:i/>
        </w:rPr>
        <w:t>pr = create MyChild;</w:t>
      </w:r>
    </w:p>
    <w:p w14:paraId="1630025B" w14:textId="77777777" w:rsidR="00626055" w:rsidRPr="009333EF" w:rsidRDefault="004201AC" w:rsidP="00626055">
      <w:pPr>
        <w:pStyle w:val="firstparagraph"/>
        <w:spacing w:after="0"/>
        <w:ind w:firstLine="720"/>
        <w:rPr>
          <w:i/>
        </w:rPr>
      </w:pPr>
      <w:r w:rsidRPr="009333EF">
        <w:rPr>
          <w:i/>
        </w:rPr>
        <w:t>pr-&gt;wait (DEATH, Done);</w:t>
      </w:r>
    </w:p>
    <w:p w14:paraId="4AD715A1" w14:textId="77777777"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3865A0A6" w14:textId="77777777"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14:paraId="2DD0CE02" w14:textId="77777777"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14:paraId="3E7BE411" w14:textId="77777777" w:rsidR="004201AC" w:rsidRPr="009333EF" w:rsidRDefault="004201AC" w:rsidP="00626055">
      <w:pPr>
        <w:pStyle w:val="firstparagraph"/>
        <w:spacing w:after="0"/>
        <w:ind w:firstLine="720"/>
        <w:rPr>
          <w:i/>
        </w:rPr>
      </w:pPr>
      <w:r w:rsidRPr="009333EF">
        <w:rPr>
          <w:i/>
        </w:rPr>
        <w:t>...</w:t>
      </w:r>
    </w:p>
    <w:p w14:paraId="31E922A3" w14:textId="77777777" w:rsidR="004201AC" w:rsidRPr="009333EF" w:rsidRDefault="004201AC" w:rsidP="00626055">
      <w:pPr>
        <w:pStyle w:val="firstparagraph"/>
        <w:spacing w:after="0"/>
        <w:ind w:firstLine="720"/>
        <w:rPr>
          <w:i/>
        </w:rPr>
      </w:pPr>
      <w:r w:rsidRPr="009333EF">
        <w:rPr>
          <w:i/>
        </w:rPr>
        <w:t>state WaitChildren:</w:t>
      </w:r>
    </w:p>
    <w:p w14:paraId="57E2A579" w14:textId="77777777"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14:paraId="2CF30021" w14:textId="77777777" w:rsidR="004201AC" w:rsidRPr="009333EF" w:rsidRDefault="004201AC" w:rsidP="00626055">
      <w:pPr>
        <w:pStyle w:val="firstparagraph"/>
        <w:spacing w:after="0"/>
        <w:ind w:left="1440" w:firstLine="720"/>
        <w:rPr>
          <w:i/>
        </w:rPr>
      </w:pPr>
      <w:r w:rsidRPr="009333EF">
        <w:rPr>
          <w:i/>
        </w:rPr>
        <w:t>wait (CHILD, WaitChildren);</w:t>
      </w:r>
    </w:p>
    <w:p w14:paraId="0158BE6B" w14:textId="77777777"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48DCCD6" w14:textId="77777777" w:rsidR="004201AC" w:rsidRPr="009333EF" w:rsidRDefault="004201AC" w:rsidP="00626055">
      <w:pPr>
        <w:pStyle w:val="firstparagraph"/>
        <w:spacing w:after="0"/>
        <w:ind w:left="720" w:firstLine="720"/>
        <w:rPr>
          <w:i/>
        </w:rPr>
      </w:pPr>
      <w:r w:rsidRPr="009333EF">
        <w:rPr>
          <w:i/>
        </w:rPr>
        <w:t>}</w:t>
      </w:r>
    </w:p>
    <w:p w14:paraId="0EF80FE7" w14:textId="77777777" w:rsidR="004201AC" w:rsidRPr="009333EF" w:rsidRDefault="004201AC" w:rsidP="00626055">
      <w:pPr>
        <w:pStyle w:val="firstparagraph"/>
        <w:ind w:firstLine="720"/>
      </w:pPr>
      <w:r w:rsidRPr="009333EF">
        <w:rPr>
          <w:i/>
        </w:rPr>
        <w:t>...</w:t>
      </w:r>
    </w:p>
    <w:p w14:paraId="5D86CDE8" w14:textId="31BD2E9D"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4D1046">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4D1046">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14:paraId="179637F1" w14:textId="640E101F"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4D1046">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14:paraId="78ECD949" w14:textId="77777777"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14:paraId="3158C353" w14:textId="77777777" w:rsidR="004201AC" w:rsidRPr="009333EF" w:rsidRDefault="004201AC" w:rsidP="006B55EA">
      <w:pPr>
        <w:pStyle w:val="firstparagraph"/>
        <w:spacing w:after="0"/>
        <w:ind w:firstLine="720"/>
        <w:rPr>
          <w:i/>
        </w:rPr>
      </w:pPr>
      <w:r w:rsidRPr="009333EF">
        <w:rPr>
          <w:i/>
        </w:rPr>
        <w:t>...</w:t>
      </w:r>
    </w:p>
    <w:p w14:paraId="354A2018" w14:textId="77777777" w:rsidR="004201AC" w:rsidRPr="009333EF" w:rsidRDefault="004201AC" w:rsidP="006B55EA">
      <w:pPr>
        <w:pStyle w:val="firstparagraph"/>
        <w:spacing w:after="0"/>
        <w:ind w:firstLine="720"/>
        <w:rPr>
          <w:i/>
        </w:rPr>
      </w:pPr>
      <w:r w:rsidRPr="009333EF">
        <w:rPr>
          <w:i/>
        </w:rPr>
        <w:t>state First:</w:t>
      </w:r>
    </w:p>
    <w:p w14:paraId="77BE037E" w14:textId="77777777"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14:paraId="4F99039D" w14:textId="77777777"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3C2C8E34" w14:textId="77777777" w:rsidR="004201AC" w:rsidRPr="009333EF" w:rsidRDefault="004201AC" w:rsidP="006B55EA">
      <w:pPr>
        <w:pStyle w:val="firstparagraph"/>
        <w:spacing w:after="0"/>
        <w:ind w:firstLine="720"/>
        <w:rPr>
          <w:i/>
        </w:rPr>
      </w:pPr>
      <w:r w:rsidRPr="009333EF">
        <w:rPr>
          <w:i/>
        </w:rPr>
        <w:t>state Second:</w:t>
      </w:r>
    </w:p>
    <w:p w14:paraId="14583783" w14:textId="77777777"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17564F2B" w14:textId="77777777" w:rsidR="004201AC" w:rsidRPr="009333EF" w:rsidRDefault="004201AC" w:rsidP="006B55EA">
      <w:pPr>
        <w:pStyle w:val="firstparagraph"/>
        <w:spacing w:after="0"/>
        <w:ind w:firstLine="720"/>
        <w:rPr>
          <w:i/>
        </w:rPr>
      </w:pPr>
      <w:r w:rsidRPr="009333EF">
        <w:rPr>
          <w:i/>
        </w:rPr>
        <w:t>state Third:</w:t>
      </w:r>
    </w:p>
    <w:p w14:paraId="6527EF66" w14:textId="77777777" w:rsidR="004201AC" w:rsidRPr="009333EF" w:rsidRDefault="004201AC" w:rsidP="006B55EA">
      <w:pPr>
        <w:pStyle w:val="firstparagraph"/>
        <w:ind w:firstLine="720"/>
      </w:pPr>
      <w:r w:rsidRPr="009333EF">
        <w:rPr>
          <w:i/>
        </w:rPr>
        <w:t>...</w:t>
      </w:r>
    </w:p>
    <w:p w14:paraId="48180089" w14:textId="6AA4A42A"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4D1046">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14:paraId="5BD9517F" w14:textId="72E0806F"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4D1046">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14:paraId="3B186B26" w14:textId="48514DD9"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4D1046">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14:paraId="32D36DDE" w14:textId="77777777"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14:paraId="742AA80D" w14:textId="77777777" w:rsidR="00C02B33" w:rsidRPr="009333EF" w:rsidRDefault="00C02B33" w:rsidP="00596F24">
      <w:pPr>
        <w:pStyle w:val="Heading3"/>
        <w:numPr>
          <w:ilvl w:val="2"/>
          <w:numId w:val="4"/>
        </w:numPr>
        <w:rPr>
          <w:lang w:val="en-US"/>
        </w:rPr>
      </w:pPr>
      <w:bookmarkStart w:id="360" w:name="_Ref506061716"/>
      <w:bookmarkStart w:id="361" w:name="_Toc3886028"/>
      <w:r w:rsidRPr="009333EF">
        <w:rPr>
          <w:lang w:val="en-US"/>
        </w:rPr>
        <w:t>The Root process</w:t>
      </w:r>
      <w:bookmarkEnd w:id="360"/>
      <w:bookmarkEnd w:id="361"/>
    </w:p>
    <w:p w14:paraId="237DE2BA" w14:textId="75082CE4"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14:paraId="2F6FB18B" w14:textId="37D5D98E"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4D1046">
        <w:t>2.3.2</w:t>
      </w:r>
      <w:r w:rsidR="00E57075" w:rsidRPr="009333EF">
        <w:fldChar w:fldCharType="end"/>
      </w:r>
      <w:r w:rsidR="00E57075" w:rsidRPr="009333EF">
        <w:t xml:space="preserve"> issues no wait request in its only (startup) state; thus, it effectively terminates itself (it will never run again).</w:t>
      </w:r>
    </w:p>
    <w:p w14:paraId="6AFAEF45" w14:textId="45D12118"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4D1046">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4D1046">
        <w:t>C.5.1</w:t>
      </w:r>
      <w:r w:rsidRPr="009333EF">
        <w:fldChar w:fldCharType="end"/>
      </w:r>
      <w:r w:rsidRPr="009333EF">
        <w:t>).</w:t>
      </w:r>
    </w:p>
    <w:p w14:paraId="37BA18BD" w14:textId="77777777"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14:paraId="7953C912" w14:textId="77777777" w:rsidR="00C02B33" w:rsidRPr="009333EF" w:rsidRDefault="00C02B33" w:rsidP="00C02B33">
      <w:pPr>
        <w:pStyle w:val="firstparagraph"/>
        <w:spacing w:after="0"/>
        <w:ind w:firstLine="720"/>
        <w:rPr>
          <w:i/>
        </w:rPr>
      </w:pPr>
      <w:r w:rsidRPr="009333EF">
        <w:rPr>
          <w:i/>
        </w:rPr>
        <w:t>process Root {</w:t>
      </w:r>
    </w:p>
    <w:p w14:paraId="1E55C382" w14:textId="77777777"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14:paraId="5B3A1164" w14:textId="77777777"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A07E3" w14:textId="77777777" w:rsidR="00C02B33" w:rsidRPr="009333EF" w:rsidRDefault="00C02B33" w:rsidP="00C02B33">
      <w:pPr>
        <w:pStyle w:val="firstparagraph"/>
        <w:spacing w:after="0"/>
        <w:ind w:left="1440" w:firstLine="720"/>
        <w:rPr>
          <w:i/>
        </w:rPr>
      </w:pPr>
      <w:r w:rsidRPr="009333EF">
        <w:rPr>
          <w:i/>
        </w:rPr>
        <w:t>state Start:</w:t>
      </w:r>
    </w:p>
    <w:p w14:paraId="44CD7225" w14:textId="77777777" w:rsidR="00C02B33" w:rsidRPr="009333EF" w:rsidRDefault="00C02B33" w:rsidP="00C02B33">
      <w:pPr>
        <w:pStyle w:val="firstparagraph"/>
        <w:spacing w:after="0"/>
        <w:ind w:left="2160" w:firstLine="720"/>
      </w:pPr>
      <w:r w:rsidRPr="009333EF">
        <w:t>… read input data ...</w:t>
      </w:r>
    </w:p>
    <w:p w14:paraId="18A0D7C0" w14:textId="77777777" w:rsidR="00C02B33" w:rsidRPr="009333EF" w:rsidRDefault="00C02B33" w:rsidP="00C02B33">
      <w:pPr>
        <w:pStyle w:val="firstparagraph"/>
        <w:spacing w:after="0"/>
        <w:ind w:left="2160" w:firstLine="720"/>
      </w:pPr>
      <w:r w:rsidRPr="009333EF">
        <w:t>… create the network ...</w:t>
      </w:r>
    </w:p>
    <w:p w14:paraId="6D81A036" w14:textId="77777777" w:rsidR="00C02B33" w:rsidRPr="009333EF" w:rsidRDefault="00C02B33" w:rsidP="00C02B33">
      <w:pPr>
        <w:pStyle w:val="firstparagraph"/>
        <w:spacing w:after="0"/>
        <w:ind w:left="2160" w:firstLine="720"/>
      </w:pPr>
      <w:r w:rsidRPr="009333EF">
        <w:t>… define traffic patterns ...</w:t>
      </w:r>
    </w:p>
    <w:p w14:paraId="20EC320D" w14:textId="77777777" w:rsidR="00C02B33" w:rsidRPr="009333EF" w:rsidRDefault="00C02B33" w:rsidP="00C02B33">
      <w:pPr>
        <w:pStyle w:val="firstparagraph"/>
        <w:spacing w:after="0"/>
        <w:ind w:left="2160" w:firstLine="720"/>
        <w:rPr>
          <w:i/>
        </w:rPr>
      </w:pPr>
      <w:r w:rsidRPr="009333EF">
        <w:t>… create protocol processes ...</w:t>
      </w:r>
    </w:p>
    <w:p w14:paraId="2048EF12" w14:textId="77777777"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14:paraId="290850EB" w14:textId="77777777" w:rsidR="00C02B33" w:rsidRPr="009333EF" w:rsidRDefault="00C02B33" w:rsidP="00C02B33">
      <w:pPr>
        <w:pStyle w:val="firstparagraph"/>
        <w:spacing w:after="0"/>
        <w:ind w:left="1440" w:firstLine="720"/>
        <w:rPr>
          <w:i/>
        </w:rPr>
      </w:pPr>
      <w:r w:rsidRPr="009333EF">
        <w:rPr>
          <w:i/>
        </w:rPr>
        <w:t>state Done:</w:t>
      </w:r>
    </w:p>
    <w:p w14:paraId="3F1516DF" w14:textId="77777777" w:rsidR="00C02B33" w:rsidRPr="009333EF" w:rsidRDefault="00C02B33" w:rsidP="00C02B33">
      <w:pPr>
        <w:pStyle w:val="firstparagraph"/>
        <w:spacing w:after="0"/>
        <w:ind w:left="2160" w:firstLine="720"/>
      </w:pPr>
      <w:r w:rsidRPr="009333EF">
        <w:t>… print output results …</w:t>
      </w:r>
    </w:p>
    <w:p w14:paraId="271B3823" w14:textId="77777777" w:rsidR="00C02B33" w:rsidRPr="009333EF" w:rsidRDefault="00C02B33" w:rsidP="00C02B33">
      <w:pPr>
        <w:pStyle w:val="firstparagraph"/>
        <w:spacing w:after="0"/>
        <w:ind w:left="720" w:firstLine="720"/>
        <w:rPr>
          <w:i/>
        </w:rPr>
      </w:pPr>
      <w:r w:rsidRPr="009333EF">
        <w:rPr>
          <w:i/>
        </w:rPr>
        <w:t>};</w:t>
      </w:r>
    </w:p>
    <w:p w14:paraId="5A45695C" w14:textId="77777777" w:rsidR="00C02B33" w:rsidRPr="009333EF" w:rsidRDefault="00C02B33" w:rsidP="00C02B33">
      <w:pPr>
        <w:pStyle w:val="firstparagraph"/>
        <w:ind w:firstLine="720"/>
      </w:pPr>
      <w:r w:rsidRPr="009333EF">
        <w:rPr>
          <w:i/>
        </w:rPr>
        <w:t>};</w:t>
      </w:r>
    </w:p>
    <w:p w14:paraId="33E7D5AD" w14:textId="3597BE22"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w:t>
      </w:r>
    </w:p>
    <w:p w14:paraId="5FFD0CDC" w14:textId="75575659"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4D1046">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14:paraId="09E34AE9" w14:textId="2008FA3B"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4D1046">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14:paraId="6FBD9134" w14:textId="77777777"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14:paraId="56785972" w14:textId="77777777"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14:paraId="620C576F" w14:textId="77777777"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14:paraId="0E83222E" w14:textId="3DC2E620"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4D1046">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4D1046">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14:paraId="57C304EB" w14:textId="77777777"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14:paraId="6FA08CC6" w14:textId="77777777"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14:paraId="7D458D39" w14:textId="77777777"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14:paraId="7047C94D" w14:textId="0F0D0B3D"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4D1046">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4D1046">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4D1046">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14:paraId="35780BE4" w14:textId="77777777" w:rsidR="00B93763" w:rsidRPr="009333EF" w:rsidRDefault="00B93763" w:rsidP="00596F24">
      <w:pPr>
        <w:pStyle w:val="Heading2"/>
        <w:numPr>
          <w:ilvl w:val="1"/>
          <w:numId w:val="4"/>
        </w:numPr>
        <w:rPr>
          <w:lang w:val="en-US"/>
        </w:rPr>
      </w:pPr>
      <w:bookmarkStart w:id="362" w:name="_Toc3886029"/>
      <w:r w:rsidRPr="009333EF">
        <w:rPr>
          <w:lang w:val="en-US"/>
        </w:rPr>
        <w:lastRenderedPageBreak/>
        <w:t>Signal passing</w:t>
      </w:r>
      <w:bookmarkEnd w:id="362"/>
    </w:p>
    <w:p w14:paraId="596CEF83" w14:textId="594F2662"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4D1046">
        <w:t>9.1</w:t>
      </w:r>
      <w:r w:rsidR="006D1430" w:rsidRPr="009333EF">
        <w:fldChar w:fldCharType="end"/>
      </w:r>
      <w:r w:rsidR="00B93763" w:rsidRPr="009333EF">
        <w:t>.</w:t>
      </w:r>
    </w:p>
    <w:p w14:paraId="432D4B95" w14:textId="77777777" w:rsidR="00B93763" w:rsidRPr="009333EF" w:rsidRDefault="00B93763" w:rsidP="00596F24">
      <w:pPr>
        <w:pStyle w:val="Heading3"/>
        <w:numPr>
          <w:ilvl w:val="2"/>
          <w:numId w:val="4"/>
        </w:numPr>
        <w:rPr>
          <w:lang w:val="en-US"/>
        </w:rPr>
      </w:pPr>
      <w:bookmarkStart w:id="363" w:name="_Ref505897850"/>
      <w:bookmarkStart w:id="364" w:name="_Toc3886030"/>
      <w:r w:rsidRPr="009333EF">
        <w:rPr>
          <w:lang w:val="en-US"/>
        </w:rPr>
        <w:t>Regular signals</w:t>
      </w:r>
      <w:bookmarkEnd w:id="363"/>
      <w:bookmarkEnd w:id="364"/>
    </w:p>
    <w:p w14:paraId="3BB9688C" w14:textId="77777777"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14:paraId="52EC9F65" w14:textId="77777777"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14:paraId="5AABCC0B" w14:textId="77777777"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14:paraId="0BBFA07C" w14:textId="77777777"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14:paraId="517C6A65" w14:textId="77777777"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14:paraId="2D0A8B1F" w14:textId="77777777"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887E35B" w14:textId="77777777"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14:paraId="6029CB49" w14:textId="77777777" w:rsidR="00B93763" w:rsidRPr="009333EF" w:rsidRDefault="00B93763" w:rsidP="00B93763">
      <w:pPr>
        <w:pStyle w:val="firstparagraph"/>
      </w:pPr>
      <w:r w:rsidRPr="009333EF">
        <w:t>deposits a signal at the current process.</w:t>
      </w:r>
    </w:p>
    <w:p w14:paraId="3E689652" w14:textId="77777777"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14:paraId="4D5BA9B8" w14:textId="77777777"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14:paraId="508AE131" w14:textId="77777777"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14:paraId="7AEDFD79" w14:textId="77777777"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14:paraId="172201A5" w14:textId="745C5F11"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w:t>
      </w:r>
      <w:r w:rsidR="00902C21">
        <w:t>events</w:t>
      </w:r>
      <w:r w:rsidR="00FB110A" w:rsidRPr="009333EF">
        <w:t xml:space="preserve">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4D1046">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14:paraId="0EA5E5FE" w14:textId="77777777"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14:paraId="0D750CF4" w14:textId="77777777"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14:paraId="5C3534D8" w14:textId="77777777" w:rsidTr="008032B3">
        <w:tc>
          <w:tcPr>
            <w:tcW w:w="1355" w:type="dxa"/>
            <w:tcMar>
              <w:left w:w="0" w:type="dxa"/>
              <w:right w:w="0" w:type="dxa"/>
            </w:tcMar>
          </w:tcPr>
          <w:p w14:paraId="5E7EB1A6" w14:textId="77777777"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14:paraId="3D72124F" w14:textId="77777777"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14:paraId="760960E2" w14:textId="77777777" w:rsidTr="008032B3">
        <w:tc>
          <w:tcPr>
            <w:tcW w:w="1355" w:type="dxa"/>
            <w:tcMar>
              <w:left w:w="0" w:type="dxa"/>
              <w:right w:w="0" w:type="dxa"/>
            </w:tcMar>
          </w:tcPr>
          <w:p w14:paraId="00391BA3" w14:textId="77777777"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14:paraId="29E5F589" w14:textId="77777777"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14:paraId="78F11EDC" w14:textId="77777777" w:rsidTr="008032B3">
        <w:tc>
          <w:tcPr>
            <w:tcW w:w="1355" w:type="dxa"/>
            <w:tcMar>
              <w:left w:w="0" w:type="dxa"/>
              <w:right w:w="0" w:type="dxa"/>
            </w:tcMar>
          </w:tcPr>
          <w:p w14:paraId="60D6BDB4" w14:textId="77777777"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14:paraId="2938891E" w14:textId="77777777"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14:paraId="5539CB64" w14:textId="77777777"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14:paraId="253CA3B5" w14:textId="77777777"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14:paraId="22610B35" w14:textId="77777777"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14:paraId="7FF7A96C" w14:textId="77777777"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14:paraId="5B2B84C6" w14:textId="77777777"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14:paraId="2F91998A" w14:textId="77777777"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14:paraId="7FBC1567" w14:textId="77777777"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14:paraId="6D8DFB30" w14:textId="77777777"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14:paraId="7AEA5A7E" w14:textId="77777777"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5"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6"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7"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7"/>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14:paraId="172C12BD" w14:textId="77777777" w:rsidR="00B93763" w:rsidRPr="009333EF" w:rsidRDefault="00B93763" w:rsidP="00596F24">
      <w:pPr>
        <w:pStyle w:val="Heading3"/>
        <w:numPr>
          <w:ilvl w:val="2"/>
          <w:numId w:val="4"/>
        </w:numPr>
        <w:rPr>
          <w:lang w:val="en-US"/>
        </w:rPr>
      </w:pPr>
      <w:bookmarkStart w:id="368" w:name="_Ref506111125"/>
      <w:bookmarkStart w:id="369" w:name="_Ref506111180"/>
      <w:bookmarkStart w:id="370" w:name="_Ref507099975"/>
      <w:bookmarkStart w:id="371" w:name="_Toc3886031"/>
      <w:r w:rsidRPr="009333EF">
        <w:rPr>
          <w:lang w:val="en-US"/>
        </w:rPr>
        <w:t>Priority signals</w:t>
      </w:r>
      <w:bookmarkEnd w:id="368"/>
      <w:bookmarkEnd w:id="369"/>
      <w:bookmarkEnd w:id="370"/>
      <w:bookmarkEnd w:id="371"/>
    </w:p>
    <w:p w14:paraId="10D79190" w14:textId="7FCBE4AD"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4D1046">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4D1046">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14:paraId="42815823" w14:textId="77777777"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71F0C48" w14:textId="38245468"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w:t>
      </w:r>
      <w:r w:rsidRPr="0082005A">
        <w:rPr>
          <w:i/>
        </w:rPr>
        <w:t>signal</w:t>
      </w:r>
      <w:r w:rsidRPr="009333EF">
        <w:t xml:space="preserve">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4D1046">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14:paraId="7D2710A0" w14:textId="3E381B0C"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4D1046">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14:paraId="5EB5CEAC" w14:textId="77777777"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14:paraId="7FC682C2" w14:textId="77777777"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14:paraId="7D934A5A" w14:textId="77777777" w:rsidR="00B93763" w:rsidRPr="009333EF" w:rsidRDefault="00B93763" w:rsidP="00B93763">
      <w:pPr>
        <w:pStyle w:val="firstparagraph"/>
      </w:pPr>
    </w:p>
    <w:p w14:paraId="169864E5" w14:textId="77777777"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14:paraId="6F6364F4" w14:textId="4462BAC7"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4D1046">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4D1046">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14:paraId="5324D495" w14:textId="77777777" w:rsidR="003D5305" w:rsidRPr="009333EF" w:rsidRDefault="003D5305" w:rsidP="00596F24">
      <w:pPr>
        <w:pStyle w:val="Heading2"/>
        <w:numPr>
          <w:ilvl w:val="1"/>
          <w:numId w:val="4"/>
        </w:numPr>
        <w:rPr>
          <w:lang w:val="en-US"/>
        </w:rPr>
      </w:pPr>
      <w:bookmarkStart w:id="372" w:name="_Ref511144737"/>
      <w:bookmarkStart w:id="373" w:name="_Toc3886032"/>
      <w:r w:rsidRPr="009333EF">
        <w:rPr>
          <w:lang w:val="en-US"/>
        </w:rPr>
        <w:t xml:space="preserve">The </w:t>
      </w:r>
      <w:r w:rsidRPr="009333EF">
        <w:rPr>
          <w:i/>
          <w:lang w:val="en-US"/>
        </w:rPr>
        <w:t>Timer AI</w:t>
      </w:r>
      <w:bookmarkEnd w:id="372"/>
      <w:bookmarkEnd w:id="373"/>
    </w:p>
    <w:p w14:paraId="46FC405B" w14:textId="126647CA"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mode, this operation involves actual, real-time delays.</w:t>
      </w:r>
    </w:p>
    <w:p w14:paraId="563DAFEF" w14:textId="77777777" w:rsidR="00950C89" w:rsidRPr="009333EF" w:rsidRDefault="00950C89" w:rsidP="00596F24">
      <w:pPr>
        <w:pStyle w:val="Heading3"/>
        <w:numPr>
          <w:ilvl w:val="2"/>
          <w:numId w:val="4"/>
        </w:numPr>
        <w:rPr>
          <w:lang w:val="en-US"/>
        </w:rPr>
      </w:pPr>
      <w:bookmarkStart w:id="374" w:name="_Ref506059985"/>
      <w:bookmarkStart w:id="375" w:name="_Toc3886033"/>
      <w:r w:rsidRPr="009333EF">
        <w:rPr>
          <w:lang w:val="en-US"/>
        </w:rPr>
        <w:t>Wait requests</w:t>
      </w:r>
      <w:bookmarkEnd w:id="374"/>
      <w:bookmarkEnd w:id="375"/>
    </w:p>
    <w:p w14:paraId="17934B9A" w14:textId="77777777"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14:paraId="08C81C61"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14:paraId="7FF56903" w14:textId="77777777" w:rsidR="00950C89" w:rsidRPr="009333EF" w:rsidRDefault="00950C89" w:rsidP="00950C89">
      <w:pPr>
        <w:pStyle w:val="firstparagraph"/>
      </w:pPr>
      <w:r w:rsidRPr="009333EF">
        <w:t>or</w:t>
      </w:r>
    </w:p>
    <w:p w14:paraId="04CA85A4"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14:paraId="68758745" w14:textId="77777777"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14:paraId="7FD33FB9" w14:textId="77777777"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14:paraId="66409E5B" w14:textId="77777777"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807F687" w14:textId="77777777"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14:paraId="44898158" w14:textId="2804E624"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4D1046">
        <w:t>7.1.2</w:t>
      </w:r>
      <w:r w:rsidR="006D1430" w:rsidRPr="009333EF">
        <w:fldChar w:fldCharType="end"/>
      </w:r>
      <w:r w:rsidRPr="009333EF">
        <w:t xml:space="preserve">). </w:t>
      </w:r>
      <w:r w:rsidR="00022679" w:rsidRPr="009333EF">
        <w:t>One important example is this operation</w:t>
      </w:r>
      <w:r w:rsidRPr="009333EF">
        <w:t>:</w:t>
      </w:r>
    </w:p>
    <w:p w14:paraId="6A33E0D0" w14:textId="77777777"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14:paraId="63446F37" w14:textId="77777777"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14:paraId="536B8126" w14:textId="77777777"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14:paraId="5E46656C" w14:textId="77777777"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4DADB92C" w14:textId="25D7C17B"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4D1046">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14:paraId="1CA5BE21" w14:textId="77777777"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14:paraId="1D7BB61B" w14:textId="77777777"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2E05F38A" w14:textId="77777777"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14:paraId="355CC4C8" w14:textId="77777777" w:rsidR="006D216E" w:rsidRPr="009333EF" w:rsidRDefault="006D216E" w:rsidP="006D216E">
      <w:pPr>
        <w:pStyle w:val="firstparagraph"/>
        <w:spacing w:after="0"/>
        <w:rPr>
          <w:i/>
        </w:rPr>
      </w:pPr>
      <w:r w:rsidRPr="009333EF">
        <w:tab/>
      </w:r>
      <w:r w:rsidRPr="009333EF">
        <w:rPr>
          <w:i/>
        </w:rPr>
        <w:t>proceed (newstate);</w:t>
      </w:r>
    </w:p>
    <w:p w14:paraId="42F609B8" w14:textId="77777777" w:rsidR="006D216E" w:rsidRPr="009333EF" w:rsidRDefault="006D216E" w:rsidP="00950C89">
      <w:pPr>
        <w:pStyle w:val="firstparagraph"/>
      </w:pPr>
      <w:r w:rsidRPr="009333EF">
        <w:rPr>
          <w:i/>
        </w:rPr>
        <w:tab/>
        <w:t>proceed (newstate, order);</w:t>
      </w:r>
    </w:p>
    <w:p w14:paraId="73DFA23F" w14:textId="77777777"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14:paraId="656032E3" w14:textId="77777777"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14:paraId="368D0CCD" w14:textId="77777777" w:rsidR="00950C89" w:rsidRPr="009333EF" w:rsidRDefault="00950C89" w:rsidP="00950C89">
      <w:pPr>
        <w:pStyle w:val="firstparagraph"/>
      </w:pPr>
      <w:r w:rsidRPr="009333EF">
        <w:t>which is equivalent to</w:t>
      </w:r>
      <w:r w:rsidR="002F2330" w:rsidRPr="009333EF">
        <w:t>:</w:t>
      </w:r>
    </w:p>
    <w:p w14:paraId="5C30E23F" w14:textId="77777777"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14:paraId="5A64798E" w14:textId="77777777"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5B98214A" w14:textId="181D4259"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4D1046">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14:paraId="7641F284" w14:textId="77777777"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14:paraId="5B019B9A" w14:textId="77777777"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14:paraId="67BB4147" w14:textId="77777777"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14:paraId="15C434EF" w14:textId="77777777" w:rsidR="005D686A" w:rsidRPr="009333EF" w:rsidRDefault="005D686A" w:rsidP="005D686A">
      <w:pPr>
        <w:pStyle w:val="firstparagraph"/>
        <w:spacing w:after="0"/>
        <w:rPr>
          <w:i/>
        </w:rPr>
      </w:pPr>
      <w:r w:rsidRPr="009333EF">
        <w:tab/>
      </w:r>
      <w:r w:rsidRPr="009333EF">
        <w:rPr>
          <w:i/>
        </w:rPr>
        <w:t>…</w:t>
      </w:r>
    </w:p>
    <w:p w14:paraId="232F7D22" w14:textId="77777777" w:rsidR="005D686A" w:rsidRPr="009333EF" w:rsidRDefault="005D686A" w:rsidP="005D686A">
      <w:pPr>
        <w:pStyle w:val="firstparagraph"/>
        <w:spacing w:after="0"/>
        <w:rPr>
          <w:i/>
        </w:rPr>
      </w:pPr>
      <w:r w:rsidRPr="009333EF">
        <w:rPr>
          <w:i/>
        </w:rPr>
        <w:tab/>
        <w:t>state TargetState:</w:t>
      </w:r>
    </w:p>
    <w:p w14:paraId="6FE03FB0" w14:textId="77777777" w:rsidR="005D686A" w:rsidRPr="009333EF" w:rsidRDefault="005D686A" w:rsidP="005D686A">
      <w:pPr>
        <w:pStyle w:val="firstparagraph"/>
        <w:spacing w:after="0"/>
      </w:pPr>
      <w:r w:rsidRPr="009333EF">
        <w:tab/>
      </w:r>
      <w:r w:rsidRPr="009333EF">
        <w:tab/>
        <w:t>… do something …</w:t>
      </w:r>
    </w:p>
    <w:p w14:paraId="08F847F0" w14:textId="77777777" w:rsidR="005D686A" w:rsidRPr="009333EF" w:rsidRDefault="005D686A" w:rsidP="005D686A">
      <w:pPr>
        <w:pStyle w:val="firstparagraph"/>
        <w:spacing w:after="0"/>
        <w:rPr>
          <w:i/>
        </w:rPr>
      </w:pPr>
      <w:r w:rsidRPr="009333EF">
        <w:rPr>
          <w:i/>
        </w:rPr>
        <w:lastRenderedPageBreak/>
        <w:tab/>
        <w:t>state AnotherState:</w:t>
      </w:r>
    </w:p>
    <w:p w14:paraId="37EC858D" w14:textId="77777777" w:rsidR="005D686A" w:rsidRPr="009333EF" w:rsidRDefault="005D686A" w:rsidP="005D686A">
      <w:pPr>
        <w:pStyle w:val="firstparagraph"/>
        <w:spacing w:after="0"/>
      </w:pPr>
      <w:r w:rsidRPr="009333EF">
        <w:tab/>
      </w:r>
      <w:r w:rsidRPr="009333EF">
        <w:tab/>
        <w:t>… do something else …</w:t>
      </w:r>
    </w:p>
    <w:p w14:paraId="07CC3104" w14:textId="77777777"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F81222C" w14:textId="77777777" w:rsidR="005D686A" w:rsidRPr="009333EF" w:rsidRDefault="005D686A" w:rsidP="005D686A">
      <w:pPr>
        <w:pStyle w:val="firstparagraph"/>
      </w:pPr>
      <w:r w:rsidRPr="009333EF">
        <w:rPr>
          <w:i/>
        </w:rPr>
        <w:tab/>
        <w:t>…</w:t>
      </w:r>
    </w:p>
    <w:p w14:paraId="5808C2E8" w14:textId="77777777" w:rsidR="005D686A" w:rsidRPr="009333EF" w:rsidRDefault="005D686A" w:rsidP="005D686A">
      <w:pPr>
        <w:pStyle w:val="firstparagraph"/>
      </w:pPr>
      <w:r w:rsidRPr="009333EF">
        <w:t>is (almost) equivalent to:</w:t>
      </w:r>
    </w:p>
    <w:p w14:paraId="632A1EB6" w14:textId="77777777" w:rsidR="005D686A" w:rsidRPr="009333EF" w:rsidRDefault="005D686A" w:rsidP="005D686A">
      <w:pPr>
        <w:pStyle w:val="firstparagraph"/>
        <w:spacing w:after="0"/>
        <w:rPr>
          <w:i/>
        </w:rPr>
      </w:pPr>
      <w:r w:rsidRPr="009333EF">
        <w:tab/>
      </w:r>
      <w:r w:rsidRPr="009333EF">
        <w:rPr>
          <w:i/>
        </w:rPr>
        <w:t>…</w:t>
      </w:r>
    </w:p>
    <w:p w14:paraId="61E9238D" w14:textId="77777777" w:rsidR="005D686A" w:rsidRPr="009333EF" w:rsidRDefault="005D686A" w:rsidP="005D686A">
      <w:pPr>
        <w:pStyle w:val="firstparagraph"/>
        <w:spacing w:after="0"/>
        <w:rPr>
          <w:i/>
        </w:rPr>
      </w:pPr>
      <w:r w:rsidRPr="009333EF">
        <w:rPr>
          <w:i/>
        </w:rPr>
        <w:tab/>
        <w:t>state TargetState:</w:t>
      </w:r>
    </w:p>
    <w:p w14:paraId="4805C698" w14:textId="77777777" w:rsidR="005D686A" w:rsidRPr="009333EF" w:rsidRDefault="005D686A" w:rsidP="005D686A">
      <w:pPr>
        <w:pStyle w:val="firstparagraph"/>
        <w:spacing w:after="0"/>
        <w:rPr>
          <w:i/>
        </w:rPr>
      </w:pPr>
      <w:r w:rsidRPr="009333EF">
        <w:rPr>
          <w:i/>
        </w:rPr>
        <w:tab/>
        <w:t>label_1:</w:t>
      </w:r>
    </w:p>
    <w:p w14:paraId="20A07E0D" w14:textId="77777777" w:rsidR="005D686A" w:rsidRPr="009333EF" w:rsidRDefault="005D686A" w:rsidP="005D686A">
      <w:pPr>
        <w:pStyle w:val="firstparagraph"/>
        <w:spacing w:after="0"/>
      </w:pPr>
      <w:r w:rsidRPr="009333EF">
        <w:tab/>
      </w:r>
      <w:r w:rsidRPr="009333EF">
        <w:tab/>
        <w:t>… do something …</w:t>
      </w:r>
    </w:p>
    <w:p w14:paraId="4810817A" w14:textId="77777777" w:rsidR="005D686A" w:rsidRPr="009333EF" w:rsidRDefault="005D686A" w:rsidP="005D686A">
      <w:pPr>
        <w:pStyle w:val="firstparagraph"/>
        <w:spacing w:after="0"/>
        <w:rPr>
          <w:i/>
        </w:rPr>
      </w:pPr>
      <w:r w:rsidRPr="009333EF">
        <w:rPr>
          <w:i/>
        </w:rPr>
        <w:tab/>
        <w:t>state AnotherState:</w:t>
      </w:r>
    </w:p>
    <w:p w14:paraId="3C440D79" w14:textId="77777777" w:rsidR="005D686A" w:rsidRPr="009333EF" w:rsidRDefault="005D686A" w:rsidP="005D686A">
      <w:pPr>
        <w:pStyle w:val="firstparagraph"/>
        <w:spacing w:after="0"/>
      </w:pPr>
      <w:r w:rsidRPr="009333EF">
        <w:tab/>
      </w:r>
      <w:r w:rsidRPr="009333EF">
        <w:tab/>
        <w:t>… do something else …</w:t>
      </w:r>
    </w:p>
    <w:p w14:paraId="19C5A0DE" w14:textId="77777777"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14:paraId="4DB92A2E" w14:textId="77777777" w:rsidR="005D686A" w:rsidRPr="009333EF" w:rsidRDefault="005D686A" w:rsidP="005D686A">
      <w:pPr>
        <w:pStyle w:val="firstparagraph"/>
        <w:spacing w:after="0"/>
        <w:rPr>
          <w:i/>
        </w:rPr>
      </w:pPr>
      <w:r w:rsidRPr="009333EF">
        <w:rPr>
          <w:i/>
        </w:rPr>
        <w:tab/>
      </w:r>
      <w:r w:rsidRPr="009333EF">
        <w:rPr>
          <w:i/>
        </w:rPr>
        <w:tab/>
        <w:t>goto label_1;</w:t>
      </w:r>
    </w:p>
    <w:p w14:paraId="53941621" w14:textId="77777777" w:rsidR="005D686A" w:rsidRPr="009333EF" w:rsidRDefault="005D686A" w:rsidP="005D686A">
      <w:pPr>
        <w:pStyle w:val="firstparagraph"/>
      </w:pPr>
      <w:r w:rsidRPr="009333EF">
        <w:rPr>
          <w:i/>
        </w:rPr>
        <w:tab/>
        <w:t>…</w:t>
      </w:r>
    </w:p>
    <w:p w14:paraId="7321CDA5" w14:textId="77777777"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14:paraId="72DB3517" w14:textId="77777777"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14:paraId="5E90A0D3" w14:textId="185945FC" w:rsidR="004F5C31" w:rsidRPr="009333EF" w:rsidRDefault="004F5C31" w:rsidP="00596F24">
      <w:pPr>
        <w:pStyle w:val="firstparagraph"/>
        <w:numPr>
          <w:ilvl w:val="0"/>
          <w:numId w:val="103"/>
        </w:numPr>
      </w:pPr>
      <w:r w:rsidRPr="009333EF">
        <w:t xml:space="preserve">undoing any wait request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4D1046">
        <w:t>5.1.1</w:t>
      </w:r>
      <w:r w:rsidRPr="009333EF">
        <w:fldChar w:fldCharType="end"/>
      </w:r>
      <w:r w:rsidRPr="009333EF">
        <w:t>)</w:t>
      </w:r>
    </w:p>
    <w:p w14:paraId="6D76A706" w14:textId="77777777"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14:paraId="7BF2925A" w14:textId="77777777"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p>
    <w:p w14:paraId="23E58C98" w14:textId="7D962302"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4D1046">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14:paraId="384F6D79" w14:textId="77777777" w:rsidR="00776844" w:rsidRPr="009333EF" w:rsidRDefault="00776844" w:rsidP="00596F24">
      <w:pPr>
        <w:pStyle w:val="Heading3"/>
        <w:numPr>
          <w:ilvl w:val="2"/>
          <w:numId w:val="4"/>
        </w:numPr>
        <w:rPr>
          <w:lang w:val="en-US"/>
        </w:rPr>
      </w:pPr>
      <w:bookmarkStart w:id="376" w:name="_Toc3886034"/>
      <w:r w:rsidRPr="009333EF">
        <w:rPr>
          <w:lang w:val="en-US"/>
        </w:rPr>
        <w:lastRenderedPageBreak/>
        <w:t>Operations</w:t>
      </w:r>
      <w:bookmarkEnd w:id="376"/>
    </w:p>
    <w:p w14:paraId="5A279505" w14:textId="783670EE"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4D1046">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14:paraId="3B8CC765" w14:textId="77777777"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14:paraId="433B7431" w14:textId="77777777"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14:paraId="5AE5635A" w14:textId="596C92D8"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4D1046">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14:paraId="2D214E96" w14:textId="77777777"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14:paraId="71D090A1" w14:textId="77777777"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14:paraId="69495CE8" w14:textId="1827FBC3"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14:paraId="3E7E2A31" w14:textId="1F051C5D"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1222C2">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4D1046">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4D1046">
        <w:t>B.2</w:t>
      </w:r>
      <w:r w:rsidR="006D1430" w:rsidRPr="009333EF">
        <w:fldChar w:fldCharType="end"/>
      </w:r>
      <w:r w:rsidR="00F9057E" w:rsidRPr="009333EF">
        <w:t>) and transformed into calls to some obfuscated internal functions.</w:t>
      </w:r>
    </w:p>
    <w:p w14:paraId="09256196" w14:textId="6D93A446"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14:paraId="7A1D6B6A" w14:textId="77777777" w:rsidR="008328F6" w:rsidRPr="009333EF" w:rsidRDefault="008328F6" w:rsidP="00596F24">
      <w:pPr>
        <w:pStyle w:val="Heading3"/>
        <w:numPr>
          <w:ilvl w:val="2"/>
          <w:numId w:val="4"/>
        </w:numPr>
        <w:rPr>
          <w:lang w:val="en-US"/>
        </w:rPr>
      </w:pPr>
      <w:bookmarkStart w:id="377" w:name="_Ref510810040"/>
      <w:bookmarkStart w:id="378" w:name="_Toc3886035"/>
      <w:r w:rsidRPr="009333EF">
        <w:rPr>
          <w:lang w:val="en-US"/>
        </w:rPr>
        <w:t>Clock tolerance</w:t>
      </w:r>
      <w:bookmarkEnd w:id="377"/>
      <w:bookmarkEnd w:id="378"/>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14:paraId="55AEBCFD" w14:textId="54A5A0BD"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4D1046">
        <w:t>7.1.2</w:t>
      </w:r>
      <w:r w:rsidR="006D1430" w:rsidRPr="009333EF">
        <w:fldChar w:fldCharType="end"/>
      </w:r>
      <w:r w:rsidRPr="009333EF">
        <w:t>).</w:t>
      </w:r>
    </w:p>
    <w:p w14:paraId="2B951CF0" w14:textId="77777777"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14:paraId="641BAE09" w14:textId="77777777" w:rsidTr="00D937B0">
        <w:tc>
          <w:tcPr>
            <w:tcW w:w="1175" w:type="dxa"/>
            <w:tcMar>
              <w:left w:w="0" w:type="dxa"/>
              <w:right w:w="0" w:type="dxa"/>
            </w:tcMar>
          </w:tcPr>
          <w:p w14:paraId="1283F3AA" w14:textId="77777777"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14:paraId="6B277761" w14:textId="77777777"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14:paraId="5731AD2E" w14:textId="77777777" w:rsidTr="00D937B0">
        <w:tc>
          <w:tcPr>
            <w:tcW w:w="1175" w:type="dxa"/>
            <w:tcMar>
              <w:left w:w="0" w:type="dxa"/>
              <w:right w:w="0" w:type="dxa"/>
            </w:tcMar>
          </w:tcPr>
          <w:p w14:paraId="14F07B65" w14:textId="77777777"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14:paraId="68BA8949" w14:textId="77777777"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14:paraId="5B9D9919" w14:textId="77777777" w:rsidTr="00D937B0">
        <w:tc>
          <w:tcPr>
            <w:tcW w:w="1175" w:type="dxa"/>
            <w:tcMar>
              <w:left w:w="0" w:type="dxa"/>
              <w:right w:w="0" w:type="dxa"/>
            </w:tcMar>
          </w:tcPr>
          <w:p w14:paraId="27CD9AA0" w14:textId="77777777"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14:paraId="15B1A898" w14:textId="77777777"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14:paraId="480731AB" w14:textId="77777777"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14:paraId="570941F0" w14:textId="77777777"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14:paraId="193385B5" w14:textId="32DBBB45"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4D1046">
        <w:t>3.2.1</w:t>
      </w:r>
      <w:r w:rsidR="0055120F" w:rsidRPr="009333EF">
        <w:fldChar w:fldCharType="end"/>
      </w:r>
      <w:r w:rsidR="0055120F" w:rsidRPr="009333EF">
        <w:t>).</w:t>
      </w:r>
    </w:p>
    <w:p w14:paraId="689D2B58" w14:textId="77777777"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14:paraId="7094D0D1" w14:textId="77777777" w:rsidR="004C4FAF" w:rsidRPr="009333EF" w:rsidRDefault="004C4FAF" w:rsidP="004C4FAF">
      <w:pPr>
        <w:pStyle w:val="firstparagraph"/>
        <w:ind w:firstLine="720"/>
        <w:rPr>
          <w:i/>
        </w:rPr>
      </w:pPr>
      <w:r w:rsidRPr="009333EF">
        <w:rPr>
          <w:i/>
        </w:rPr>
        <w:t>Timer-&gt;wait (2000000, 0);</w:t>
      </w:r>
    </w:p>
    <w:p w14:paraId="181BD9D0" w14:textId="0BEFCB65"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4D1046">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14:paraId="7F7FCC03" w14:textId="726CEC0D"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4D1046">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14:paraId="64C28BEB" w14:textId="7A09F159"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w:t>
      </w:r>
      <w:r w:rsidR="002117B2">
        <w:t>stage</w:t>
      </w:r>
      <w:r w:rsidR="008328F6" w:rsidRPr="009333EF">
        <w:t xml:space="preserv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4D1046">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14:paraId="167EA7E4" w14:textId="77777777"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14:paraId="13FB906D" w14:textId="77777777"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14:paraId="34E05AB9" w14:textId="77777777"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14:paraId="1E053CBB" w14:textId="77777777"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14:paraId="49F79D63" w14:textId="77777777"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14:paraId="3B5DB56F" w14:textId="77777777"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14:paraId="15062E55" w14:textId="77777777"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14:paraId="292C1F8A" w14:textId="77777777" w:rsidR="008328F6" w:rsidRPr="009333EF" w:rsidRDefault="00A1303A" w:rsidP="008328F6">
      <w:pPr>
        <w:pStyle w:val="firstparagraph"/>
      </w:pPr>
      <w:r w:rsidRPr="009333EF">
        <w:t>The current setting of the global tolerance parameters can be obtained with this global function:</w:t>
      </w:r>
    </w:p>
    <w:p w14:paraId="1CC2AE80" w14:textId="77777777"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14:paraId="73AD3545" w14:textId="77777777"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14:paraId="56E190ED" w14:textId="77777777"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14:paraId="2681AD7D" w14:textId="0F64B20F" w:rsidR="00F9057E" w:rsidRPr="009333EF" w:rsidRDefault="00A1303A" w:rsidP="007E6FC8">
      <w:pPr>
        <w:pStyle w:val="firstparagraph"/>
      </w:pPr>
      <w:r w:rsidRPr="009333EF">
        <w:t xml:space="preserve">and provides </w:t>
      </w:r>
      <w:r w:rsidR="004E780D">
        <w:t xml:space="preserve">for </w:t>
      </w:r>
      <w:r w:rsidRPr="009333EF">
        <w:t xml:space="preserve">one more pointer </w:t>
      </w:r>
      <w:r w:rsidR="00A611ED" w:rsidRPr="009333EF">
        <w:t>to return</w:t>
      </w:r>
      <w:r w:rsidRPr="009333EF">
        <w:t xml:space="preserve"> the station’s drift setting.</w:t>
      </w:r>
    </w:p>
    <w:p w14:paraId="57E962A2" w14:textId="77777777" w:rsidR="007E6FC8" w:rsidRPr="009333EF" w:rsidRDefault="007E6FC8" w:rsidP="00596F24">
      <w:pPr>
        <w:pStyle w:val="Heading3"/>
        <w:numPr>
          <w:ilvl w:val="2"/>
          <w:numId w:val="4"/>
        </w:numPr>
        <w:rPr>
          <w:lang w:val="en-US"/>
        </w:rPr>
      </w:pPr>
      <w:bookmarkStart w:id="379" w:name="_Ref510819333"/>
      <w:bookmarkStart w:id="380" w:name="_Toc3886036"/>
      <w:r w:rsidRPr="009333EF">
        <w:rPr>
          <w:lang w:val="en-US"/>
        </w:rPr>
        <w:t>The visualization mode</w:t>
      </w:r>
      <w:bookmarkEnd w:id="379"/>
      <w:bookmarkEnd w:id="380"/>
    </w:p>
    <w:p w14:paraId="2F79D2F8" w14:textId="504C5D51"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14:paraId="6F9F4012" w14:textId="77777777" w:rsidR="007E6FC8" w:rsidRPr="009333EF" w:rsidRDefault="007E6FC8" w:rsidP="007E6FC8">
      <w:pPr>
        <w:pStyle w:val="firstparagraph"/>
      </w:pPr>
      <w:r w:rsidRPr="009333EF">
        <w:t>The visualization mode is entered by calling this (global) function:</w:t>
      </w:r>
    </w:p>
    <w:p w14:paraId="4B69D36C" w14:textId="77777777"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14:paraId="35E0AAD4" w14:textId="4084F5D3"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00DB35DA">
        <w:t xml:space="preserve"> </w:t>
      </w:r>
      <m:oMath>
        <m:r>
          <w:rPr>
            <w:rFonts w:ascii="Cambria Math" w:hAnsi="Cambria Math"/>
          </w:rPr>
          <m:t>1</m:t>
        </m:r>
      </m:oMath>
      <w:r w:rsidR="00DB35DA">
        <w:t>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14:paraId="070663A1" w14:textId="79DAFEEA"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4D1046">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14:paraId="1B28DE73" w14:textId="7794864C"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 operate with relation to the absolute time, with the notion of global absolute time thus being always well defined, e.g., as the base for resyncing.</w:t>
      </w:r>
    </w:p>
    <w:p w14:paraId="09EA95C8" w14:textId="17A6BA7B"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4D1046">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14:paraId="0780CF62" w14:textId="77777777" w:rsidR="00CA499F" w:rsidRPr="009333EF" w:rsidRDefault="00CA499F" w:rsidP="00596F24">
      <w:pPr>
        <w:pStyle w:val="Heading2"/>
        <w:numPr>
          <w:ilvl w:val="1"/>
          <w:numId w:val="4"/>
        </w:numPr>
        <w:rPr>
          <w:lang w:val="en-US"/>
        </w:rPr>
      </w:pPr>
      <w:bookmarkStart w:id="381" w:name="_Ref513718584"/>
      <w:bookmarkStart w:id="382" w:name="_Toc3886037"/>
      <w:bookmarkStart w:id="383" w:name="monitor"/>
      <w:r w:rsidRPr="009333EF">
        <w:rPr>
          <w:lang w:val="en-US"/>
        </w:rPr>
        <w:t xml:space="preserve">The </w:t>
      </w:r>
      <w:r w:rsidRPr="009333EF">
        <w:rPr>
          <w:i/>
          <w:lang w:val="en-US"/>
        </w:rPr>
        <w:t>Monitor AI</w:t>
      </w:r>
      <w:bookmarkEnd w:id="381"/>
      <w:bookmarkEnd w:id="382"/>
    </w:p>
    <w:p w14:paraId="73A09F24" w14:textId="04747163"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4D1046">
        <w:t>9.3</w:t>
      </w:r>
      <w:r w:rsidR="006D1430" w:rsidRPr="009333EF">
        <w:fldChar w:fldCharType="end"/>
      </w:r>
      <w:r w:rsidR="00E12B07" w:rsidRPr="009333EF">
        <w:t>).</w:t>
      </w:r>
    </w:p>
    <w:p w14:paraId="74061F49" w14:textId="77777777"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14:paraId="29EB336C" w14:textId="77777777" w:rsidR="00FA6FCE" w:rsidRPr="009333EF" w:rsidRDefault="00FA6FCE" w:rsidP="00596F24">
      <w:pPr>
        <w:pStyle w:val="Heading3"/>
        <w:numPr>
          <w:ilvl w:val="2"/>
          <w:numId w:val="4"/>
        </w:numPr>
        <w:rPr>
          <w:lang w:val="en-US"/>
        </w:rPr>
      </w:pPr>
      <w:bookmarkStart w:id="384" w:name="_Toc3886038"/>
      <w:r w:rsidRPr="009333EF">
        <w:rPr>
          <w:lang w:val="en-US"/>
        </w:rPr>
        <w:lastRenderedPageBreak/>
        <w:t>Wait requests</w:t>
      </w:r>
      <w:bookmarkEnd w:id="384"/>
    </w:p>
    <w:p w14:paraId="3F209279" w14:textId="77777777"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14:paraId="5F9FF66F" w14:textId="77777777" w:rsidR="00FA6FCE" w:rsidRPr="009333EF" w:rsidRDefault="00FA6FCE" w:rsidP="00FA6FCE">
      <w:pPr>
        <w:pStyle w:val="firstparagraph"/>
        <w:ind w:firstLine="720"/>
        <w:rPr>
          <w:i/>
        </w:rPr>
      </w:pPr>
      <w:r w:rsidRPr="009333EF">
        <w:rPr>
          <w:i/>
        </w:rPr>
        <w:t>void wait (void *event, int where);</w:t>
      </w:r>
    </w:p>
    <w:p w14:paraId="16BDEF4C" w14:textId="77777777" w:rsidR="00FA6FCE" w:rsidRPr="009333EF" w:rsidRDefault="00FA6FCE" w:rsidP="00FA6FCE">
      <w:pPr>
        <w:pStyle w:val="firstparagraph"/>
      </w:pPr>
      <w:r w:rsidRPr="009333EF">
        <w:t>or</w:t>
      </w:r>
    </w:p>
    <w:p w14:paraId="0F91EA77" w14:textId="77777777"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6BDC7F04" w14:textId="5264E6AB"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14:paraId="0501A79B" w14:textId="77777777"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14:paraId="2B878F32" w14:textId="77777777"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14:paraId="0A8D3940" w14:textId="77777777"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14:paraId="66D9F5AF" w14:textId="77777777"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14:paraId="52B32592" w14:textId="77777777"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14:paraId="3DB53A91" w14:textId="77777777"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14:paraId="6C948F0F" w14:textId="77777777" w:rsidR="003A17B1" w:rsidRPr="009333EF" w:rsidRDefault="00337238" w:rsidP="00596F24">
      <w:pPr>
        <w:pStyle w:val="Heading3"/>
        <w:numPr>
          <w:ilvl w:val="2"/>
          <w:numId w:val="4"/>
        </w:numPr>
        <w:rPr>
          <w:lang w:val="en-US"/>
        </w:rPr>
      </w:pPr>
      <w:bookmarkStart w:id="385" w:name="_Toc3886039"/>
      <w:r w:rsidRPr="009333EF">
        <w:rPr>
          <w:lang w:val="en-US"/>
        </w:rPr>
        <w:t>Signaling</w:t>
      </w:r>
      <w:r w:rsidR="003A17B1" w:rsidRPr="009333EF">
        <w:rPr>
          <w:lang w:val="en-US"/>
        </w:rPr>
        <w:t xml:space="preserve"> monitor events</w:t>
      </w:r>
      <w:bookmarkEnd w:id="385"/>
    </w:p>
    <w:p w14:paraId="1A41301B" w14:textId="77777777"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14:paraId="51DF46D0" w14:textId="77777777"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14:paraId="7DAC6C94" w14:textId="77777777" w:rsidR="003A17B1" w:rsidRPr="009333EF" w:rsidRDefault="003A17B1" w:rsidP="003A17B1">
      <w:pPr>
        <w:pStyle w:val="firstparagraph"/>
      </w:pPr>
      <w:r w:rsidRPr="009333EF">
        <w:t>where the 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14:paraId="5ACE73DB" w14:textId="7733D086" w:rsidR="003A17B1" w:rsidRPr="009333EF" w:rsidRDefault="003A17B1" w:rsidP="003A17B1">
      <w:pPr>
        <w:pStyle w:val="firstparagraph"/>
      </w:pPr>
      <w:r w:rsidRPr="009333EF">
        <w:t xml:space="preserve">When a process is resumed due to the occurrence of a monitor event, its 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xml:space="preserve">) returns the event number, while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00FA7FD9" w:rsidRPr="009333EF">
        <w:rPr>
          <w:i/>
        </w:rPr>
        <w:t>Process</w:t>
      </w:r>
      <w:r w:rsidR="00FA7FD9" w:rsidRPr="009333EF">
        <w:t xml:space="preserve">) </w:t>
      </w:r>
      <w:r w:rsidRPr="009333EF">
        <w:t xml:space="preserve">points to the process that has sent the signal (executed the </w:t>
      </w:r>
      <w:r w:rsidRPr="009333EF">
        <w:rPr>
          <w:i/>
        </w:rPr>
        <w:t>signal</w:t>
      </w:r>
      <w:r w:rsidRPr="009333EF">
        <w:t xml:space="preserve"> operation). This is the same as for </w:t>
      </w:r>
      <w:r w:rsidR="00C4052C" w:rsidRPr="009333EF">
        <w:t>process signals (Section </w:t>
      </w:r>
      <w:r w:rsidR="00C4052C" w:rsidRPr="009333EF">
        <w:fldChar w:fldCharType="begin"/>
      </w:r>
      <w:r w:rsidR="00C4052C" w:rsidRPr="009333EF">
        <w:instrText xml:space="preserve"> REF _Ref505897850 \r \h </w:instrText>
      </w:r>
      <w:r w:rsidR="00C4052C" w:rsidRPr="009333EF">
        <w:fldChar w:fldCharType="separate"/>
      </w:r>
      <w:r w:rsidR="004D1046">
        <w:t>5.2.1</w:t>
      </w:r>
      <w:r w:rsidR="00C4052C" w:rsidRPr="009333EF">
        <w:fldChar w:fldCharType="end"/>
      </w:r>
      <w:r w:rsidR="00C4052C" w:rsidRPr="009333EF">
        <w:t>).</w:t>
      </w:r>
    </w:p>
    <w:p w14:paraId="3D3F8FC5" w14:textId="6383D0A6"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4D1046">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14:paraId="4A7B5208" w14:textId="77777777"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806D219" w14:textId="35F54DA8"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4D1046">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14:paraId="38B6F714" w14:textId="77777777"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14:paraId="5E31869E" w14:textId="77777777" w:rsidR="002D3A89" w:rsidRPr="009333EF" w:rsidRDefault="002D3A89" w:rsidP="002D3A89">
      <w:pPr>
        <w:pStyle w:val="firstparagraph"/>
        <w:spacing w:after="0"/>
        <w:rPr>
          <w:i/>
        </w:rPr>
      </w:pPr>
      <w:r w:rsidRPr="009333EF">
        <w:tab/>
      </w:r>
      <w:r w:rsidRPr="009333EF">
        <w:rPr>
          <w:i/>
        </w:rPr>
        <w:t>…</w:t>
      </w:r>
    </w:p>
    <w:p w14:paraId="2D0638C3" w14:textId="77777777" w:rsidR="002D3A89" w:rsidRPr="009333EF" w:rsidRDefault="002D3A89" w:rsidP="002D3A89">
      <w:pPr>
        <w:pStyle w:val="firstparagraph"/>
        <w:spacing w:after="0"/>
        <w:rPr>
          <w:i/>
        </w:rPr>
      </w:pPr>
      <w:r w:rsidRPr="009333EF">
        <w:rPr>
          <w:i/>
        </w:rPr>
        <w:tab/>
        <w:t>state GetResource:</w:t>
      </w:r>
    </w:p>
    <w:p w14:paraId="6D72D3A1" w14:textId="3BBA8C74" w:rsidR="002D3A89" w:rsidRPr="009333EF" w:rsidRDefault="002D3A89" w:rsidP="006A701E">
      <w:pPr>
        <w:pStyle w:val="firstparagraph"/>
        <w:spacing w:after="0"/>
        <w:ind w:left="720"/>
        <w:rPr>
          <w:i/>
        </w:rPr>
      </w:pPr>
      <w:r w:rsidRPr="009333EF">
        <w:rPr>
          <w:i/>
        </w:rPr>
        <w:tab/>
        <w:t>if (S-&gt;lock)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2DA752" w14:textId="77777777"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14:paraId="1778DAEB" w14:textId="77777777"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27332F4" w14:textId="77777777" w:rsidR="002D3A89" w:rsidRPr="009333EF" w:rsidRDefault="002D3A89" w:rsidP="002D3A89">
      <w:pPr>
        <w:pStyle w:val="firstparagraph"/>
        <w:spacing w:after="0"/>
        <w:rPr>
          <w:i/>
        </w:rPr>
      </w:pPr>
      <w:r w:rsidRPr="009333EF">
        <w:rPr>
          <w:i/>
        </w:rPr>
        <w:tab/>
      </w:r>
      <w:r w:rsidRPr="009333EF">
        <w:rPr>
          <w:i/>
        </w:rPr>
        <w:tab/>
        <w:t>}</w:t>
      </w:r>
    </w:p>
    <w:p w14:paraId="68767C5A" w14:textId="4DEEA702" w:rsidR="002D3A89" w:rsidRPr="009333EF" w:rsidRDefault="002D3A89" w:rsidP="002D3A89">
      <w:pPr>
        <w:pStyle w:val="firstparagraph"/>
        <w:spacing w:after="0"/>
        <w:rPr>
          <w:i/>
        </w:rPr>
      </w:pPr>
      <w:r w:rsidRPr="009333EF">
        <w:rPr>
          <w:i/>
        </w:rPr>
        <w:tab/>
      </w:r>
      <w:r w:rsidRPr="009333EF">
        <w:rPr>
          <w:i/>
        </w:rPr>
        <w:tab/>
        <w:t xml:space="preserve">S-&gt;lock = </w:t>
      </w:r>
      <w:r w:rsidR="00AC6EB5">
        <w:rPr>
          <w:i/>
        </w:rPr>
        <w:t>1</w:t>
      </w:r>
      <w:r w:rsidRPr="009333EF">
        <w:rPr>
          <w:i/>
        </w:rPr>
        <w:t>;</w:t>
      </w:r>
    </w:p>
    <w:p w14:paraId="248D6E00" w14:textId="77777777" w:rsidR="002D3A89" w:rsidRPr="009333EF" w:rsidRDefault="002D3A89" w:rsidP="003A17B1">
      <w:pPr>
        <w:pStyle w:val="firstparagraph"/>
      </w:pPr>
      <w:r w:rsidRPr="009333EF">
        <w:rPr>
          <w:i/>
        </w:rPr>
        <w:tab/>
      </w:r>
      <w:r w:rsidRPr="009333EF">
        <w:rPr>
          <w:i/>
        </w:rPr>
        <w:tab/>
        <w:t xml:space="preserve">… </w:t>
      </w:r>
    </w:p>
    <w:p w14:paraId="60C1BFA7" w14:textId="77777777" w:rsidR="002D3A89" w:rsidRPr="009333EF" w:rsidRDefault="002B7B8B" w:rsidP="003A17B1">
      <w:pPr>
        <w:pStyle w:val="firstparagraph"/>
      </w:pPr>
      <w:r w:rsidRPr="009333EF">
        <w:t>and</w:t>
      </w:r>
      <w:r w:rsidR="002D3A89" w:rsidRPr="009333EF">
        <w:t xml:space="preserve"> the operation of releasing the resource may look like this:</w:t>
      </w:r>
    </w:p>
    <w:p w14:paraId="03E258B7" w14:textId="77777777" w:rsidR="002D3A89" w:rsidRPr="009333EF" w:rsidRDefault="002D3A89" w:rsidP="002D3A89">
      <w:pPr>
        <w:pStyle w:val="firstparagraph"/>
        <w:spacing w:after="0"/>
        <w:rPr>
          <w:i/>
        </w:rPr>
      </w:pPr>
      <w:r w:rsidRPr="009333EF">
        <w:tab/>
      </w:r>
      <w:r w:rsidRPr="009333EF">
        <w:rPr>
          <w:i/>
        </w:rPr>
        <w:tab/>
        <w:t>…</w:t>
      </w:r>
    </w:p>
    <w:p w14:paraId="1D721F4D" w14:textId="77777777" w:rsidR="002D3A89" w:rsidRPr="009333EF" w:rsidRDefault="002D3A89" w:rsidP="002D3A89">
      <w:pPr>
        <w:pStyle w:val="firstparagraph"/>
        <w:spacing w:after="0"/>
        <w:rPr>
          <w:i/>
        </w:rPr>
      </w:pPr>
      <w:r w:rsidRPr="009333EF">
        <w:rPr>
          <w:i/>
        </w:rPr>
        <w:tab/>
      </w:r>
      <w:r w:rsidRPr="009333EF">
        <w:rPr>
          <w:i/>
        </w:rPr>
        <w:tab/>
        <w:t>S-&gt;lock = 0;</w:t>
      </w:r>
    </w:p>
    <w:p w14:paraId="3E279701" w14:textId="77777777"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FD8C686" w14:textId="77777777" w:rsidR="00C4052C" w:rsidRPr="009333EF" w:rsidRDefault="002D3A89" w:rsidP="003A17B1">
      <w:pPr>
        <w:pStyle w:val="firstparagraph"/>
      </w:pPr>
      <w:r w:rsidRPr="009333EF">
        <w:rPr>
          <w:i/>
        </w:rPr>
        <w:tab/>
      </w:r>
      <w:r w:rsidRPr="009333EF">
        <w:rPr>
          <w:i/>
        </w:rPr>
        <w:tab/>
        <w:t>…</w:t>
      </w:r>
      <w:r w:rsidRPr="009333EF">
        <w:tab/>
      </w:r>
      <w:r w:rsidR="00C4052C" w:rsidRPr="009333EF">
        <w:t> </w:t>
      </w:r>
    </w:p>
    <w:p w14:paraId="0A44CF43" w14:textId="77777777"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14:paraId="0CCFE2E2" w14:textId="77777777"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14:paraId="1E3FABA8" w14:textId="77777777"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14:paraId="0BA8FE50" w14:textId="77777777"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3"/>
    </w:p>
    <w:p w14:paraId="6D30F1F7" w14:textId="77777777"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14:paraId="09BF85B2" w14:textId="77777777"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378C5F9" w14:textId="77777777" w:rsidR="00DC3707" w:rsidRPr="009333EF" w:rsidRDefault="00DC3707" w:rsidP="00596F24">
      <w:pPr>
        <w:pStyle w:val="Heading1"/>
        <w:numPr>
          <w:ilvl w:val="0"/>
          <w:numId w:val="4"/>
        </w:numPr>
        <w:rPr>
          <w:lang w:val="en-US"/>
        </w:rPr>
      </w:pPr>
      <w:bookmarkStart w:id="386" w:name="_Toc3886040"/>
      <w:r w:rsidRPr="009333EF">
        <w:rPr>
          <w:lang w:val="en-US"/>
        </w:rPr>
        <w:lastRenderedPageBreak/>
        <w:t>THE CLIENT</w:t>
      </w:r>
      <w:bookmarkEnd w:id="386"/>
    </w:p>
    <w:p w14:paraId="1B4F9FCD" w14:textId="77777777" w:rsidR="00C4052C" w:rsidRPr="009333EF" w:rsidRDefault="00DC3707" w:rsidP="00DC3707">
      <w:pPr>
        <w:pStyle w:val="firstparagraph"/>
      </w:pPr>
      <w:bookmarkStart w:id="387"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14:paraId="58B233BE" w14:textId="77777777" w:rsidR="00C4052C" w:rsidRPr="009333EF" w:rsidRDefault="000333E2" w:rsidP="00596F24">
      <w:pPr>
        <w:pStyle w:val="Heading2"/>
        <w:numPr>
          <w:ilvl w:val="1"/>
          <w:numId w:val="4"/>
        </w:numPr>
        <w:rPr>
          <w:lang w:val="en-US"/>
        </w:rPr>
      </w:pPr>
      <w:bookmarkStart w:id="388" w:name="_Ref506987947"/>
      <w:bookmarkStart w:id="389" w:name="_Toc3886041"/>
      <w:r w:rsidRPr="009333EF">
        <w:rPr>
          <w:lang w:val="en-US"/>
        </w:rPr>
        <w:t>General concepts</w:t>
      </w:r>
      <w:bookmarkEnd w:id="388"/>
      <w:bookmarkEnd w:id="389"/>
    </w:p>
    <w:p w14:paraId="4777E9AC" w14:textId="77777777"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14:paraId="5E4C49AB" w14:textId="77777777"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14:paraId="2FB30B53" w14:textId="77777777"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14:paraId="02C63FB4" w14:textId="77777777"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14:paraId="0A8699FC" w14:textId="77777777"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14:paraId="68CE17DD" w14:textId="77777777"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14:paraId="67DDE298" w14:textId="77777777"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14:paraId="464AC300" w14:textId="77777777"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14:paraId="3D27B26A" w14:textId="77777777"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14:paraId="36F45710" w14:textId="77777777"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14:paraId="56BCD063" w14:textId="77777777"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14:paraId="24933C0F" w14:textId="77777777"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14:paraId="5A7E0D15" w14:textId="77777777"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14:paraId="30C8C07D" w14:textId="77777777" w:rsidR="0004613E" w:rsidRPr="009333EF" w:rsidRDefault="0004613E" w:rsidP="00596F24">
      <w:pPr>
        <w:pStyle w:val="Heading2"/>
        <w:numPr>
          <w:ilvl w:val="1"/>
          <w:numId w:val="4"/>
        </w:numPr>
        <w:rPr>
          <w:lang w:val="en-US"/>
        </w:rPr>
      </w:pPr>
      <w:bookmarkStart w:id="390" w:name="_Ref506153693"/>
      <w:bookmarkStart w:id="391" w:name="_Toc3886042"/>
      <w:r w:rsidRPr="009333EF">
        <w:rPr>
          <w:lang w:val="en-US"/>
        </w:rPr>
        <w:t>Message and packet types</w:t>
      </w:r>
      <w:bookmarkEnd w:id="390"/>
      <w:bookmarkEnd w:id="391"/>
    </w:p>
    <w:p w14:paraId="208D376E" w14:textId="0460E1B3"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w:t>
      </w:r>
      <w:r w:rsidRPr="0007672C">
        <w:rPr>
          <w:i/>
        </w:rPr>
        <w:t>not</w:t>
      </w:r>
      <w:r w:rsidRPr="009333EF">
        <w:t xml:space="preserve">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w:t>
      </w:r>
    </w:p>
    <w:p w14:paraId="64943D64" w14:textId="6AA3DE0F"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2"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4D1046">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4D1046">
        <w:t>3.3.4</w:t>
      </w:r>
      <w:r w:rsidR="006B42F9" w:rsidRPr="009333EF">
        <w:fldChar w:fldCharType="end"/>
      </w:r>
      <w:bookmarkEnd w:id="392"/>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14:paraId="26041BA4" w14:textId="77777777"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14:paraId="06A53527" w14:textId="77777777" w:rsidR="0004613E" w:rsidRPr="009333EF" w:rsidRDefault="0004613E" w:rsidP="00E96998">
      <w:pPr>
        <w:pStyle w:val="firstparagraph"/>
        <w:spacing w:after="0"/>
        <w:ind w:left="720" w:firstLine="720"/>
        <w:rPr>
          <w:i/>
        </w:rPr>
      </w:pPr>
      <w:r w:rsidRPr="009333EF">
        <w:rPr>
          <w:i/>
        </w:rPr>
        <w:t>int Route [N], RouteLength;</w:t>
      </w:r>
    </w:p>
    <w:p w14:paraId="0AF4D317" w14:textId="77777777" w:rsidR="0004613E" w:rsidRPr="009333EF" w:rsidRDefault="0004613E" w:rsidP="00E96998">
      <w:pPr>
        <w:pStyle w:val="firstparagraph"/>
        <w:ind w:firstLine="720"/>
      </w:pPr>
      <w:r w:rsidRPr="009333EF">
        <w:rPr>
          <w:i/>
        </w:rPr>
        <w:t>};</w:t>
      </w:r>
    </w:p>
    <w:p w14:paraId="6D52DC7D" w14:textId="787D9B87"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4D1046">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4D1046">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14:paraId="1EE19E06" w14:textId="626C9D2E"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4D1046">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4D1046">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14:paraId="50781456" w14:textId="77777777"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14:paraId="29B0FE03" w14:textId="77777777" w:rsidR="0004613E" w:rsidRPr="009333EF" w:rsidRDefault="0004613E" w:rsidP="00E96998">
      <w:pPr>
        <w:pStyle w:val="firstparagraph"/>
        <w:spacing w:after="0"/>
        <w:ind w:left="720" w:firstLine="720"/>
        <w:rPr>
          <w:i/>
        </w:rPr>
      </w:pPr>
      <w:r w:rsidRPr="009333EF">
        <w:rPr>
          <w:i/>
        </w:rPr>
        <w:t>int Route [N], RouteLength;</w:t>
      </w:r>
    </w:p>
    <w:p w14:paraId="060D799B" w14:textId="77777777" w:rsidR="0004613E" w:rsidRPr="009333EF" w:rsidRDefault="0004613E" w:rsidP="00E96998">
      <w:pPr>
        <w:pStyle w:val="firstparagraph"/>
        <w:spacing w:after="0"/>
        <w:ind w:left="720" w:firstLine="720"/>
        <w:rPr>
          <w:i/>
        </w:rPr>
      </w:pPr>
      <w:r w:rsidRPr="009333EF">
        <w:rPr>
          <w:i/>
        </w:rPr>
        <w:t>void setup (RMessage *m) {</w:t>
      </w:r>
    </w:p>
    <w:p w14:paraId="4DFEF1D8" w14:textId="77777777"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14:paraId="4890D0B2" w14:textId="77777777" w:rsidR="0004613E" w:rsidRPr="009333EF" w:rsidRDefault="0004613E" w:rsidP="00E96998">
      <w:pPr>
        <w:pStyle w:val="firstparagraph"/>
        <w:spacing w:after="0"/>
        <w:ind w:left="2160" w:firstLine="720"/>
        <w:rPr>
          <w:i/>
        </w:rPr>
      </w:pPr>
      <w:r w:rsidRPr="009333EF">
        <w:rPr>
          <w:i/>
        </w:rPr>
        <w:t>Route [RouteLength] = m-&gt;Route [RouteLength];</w:t>
      </w:r>
    </w:p>
    <w:p w14:paraId="76A325B6" w14:textId="77777777" w:rsidR="0004613E" w:rsidRPr="009333EF" w:rsidRDefault="0004613E" w:rsidP="00E96998">
      <w:pPr>
        <w:pStyle w:val="firstparagraph"/>
        <w:spacing w:after="0"/>
        <w:ind w:left="720" w:firstLine="720"/>
        <w:rPr>
          <w:i/>
        </w:rPr>
      </w:pPr>
      <w:r w:rsidRPr="009333EF">
        <w:rPr>
          <w:i/>
        </w:rPr>
        <w:t>};</w:t>
      </w:r>
    </w:p>
    <w:p w14:paraId="6BEAAA48" w14:textId="77777777" w:rsidR="0004613E" w:rsidRPr="009333EF" w:rsidRDefault="0004613E" w:rsidP="00E96998">
      <w:pPr>
        <w:pStyle w:val="firstparagraph"/>
        <w:ind w:firstLine="720"/>
      </w:pPr>
      <w:r w:rsidRPr="009333EF">
        <w:rPr>
          <w:i/>
        </w:rPr>
        <w:t>};</w:t>
      </w:r>
    </w:p>
    <w:p w14:paraId="24936D0A" w14:textId="77777777"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14:paraId="46CAED3A" w14:textId="77777777"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14:paraId="71FBA6AE" w14:textId="77777777"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14:paraId="5E364E88" w14:textId="77777777"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14:paraId="646F91D8" w14:textId="77777777"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14:paraId="273AEE87" w14:textId="77777777" w:rsidR="0004613E" w:rsidRPr="009333EF" w:rsidRDefault="0004613E" w:rsidP="00CF60D7">
      <w:pPr>
        <w:pStyle w:val="firstparagraph"/>
        <w:spacing w:after="0"/>
        <w:ind w:firstLine="720"/>
        <w:rPr>
          <w:i/>
        </w:rPr>
      </w:pPr>
      <w:r w:rsidRPr="009333EF">
        <w:rPr>
          <w:i/>
        </w:rPr>
        <w:t>Message *next, *prev;</w:t>
      </w:r>
    </w:p>
    <w:p w14:paraId="1ADD6977" w14:textId="77777777" w:rsidR="0004613E" w:rsidRPr="009333EF" w:rsidRDefault="0004613E" w:rsidP="00CF60D7">
      <w:pPr>
        <w:pStyle w:val="firstparagraph"/>
        <w:spacing w:after="0"/>
        <w:ind w:firstLine="720"/>
        <w:rPr>
          <w:i/>
        </w:rPr>
      </w:pPr>
      <w:r w:rsidRPr="009333EF">
        <w:rPr>
          <w:i/>
        </w:rPr>
        <w:t>Long Length;</w:t>
      </w:r>
    </w:p>
    <w:p w14:paraId="3B23CB74"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14:paraId="6740F715" w14:textId="77777777"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14:paraId="4253C795" w14:textId="77777777"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14:paraId="231C68A3" w14:textId="7C2201D4"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w:t>
      </w:r>
      <w:r w:rsidR="00BA75E4">
        <w:t>,</w:t>
      </w:r>
      <w:r w:rsidRPr="009333EF">
        <w:t xml:space="preserv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4D1046">
        <w:t>6.6.5</w:t>
      </w:r>
      <w:r w:rsidR="006D1430" w:rsidRPr="009333EF">
        <w:fldChar w:fldCharType="end"/>
      </w:r>
      <w:r w:rsidRPr="009333EF">
        <w:t>).</w:t>
      </w:r>
    </w:p>
    <w:p w14:paraId="13E6EFF6" w14:textId="77777777"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14:paraId="1D90736E" w14:textId="7180917D"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4D1046">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4D1046">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4D1046">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14:paraId="49A90C3E" w14:textId="638BBF6F"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4D1046">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14:paraId="754772B9" w14:textId="2BEA148D"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4D1046">
        <w:t>10.2.1</w:t>
      </w:r>
      <w:r w:rsidR="006D1430" w:rsidRPr="009333EF">
        <w:fldChar w:fldCharType="end"/>
      </w:r>
      <w:r w:rsidRPr="009333EF">
        <w:t>).</w:t>
      </w:r>
    </w:p>
    <w:p w14:paraId="510918FE" w14:textId="77777777"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14:paraId="6510B6CA" w14:textId="77777777"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14:paraId="4D416083"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14:paraId="60206877" w14:textId="77777777"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14:paraId="56548621" w14:textId="77777777"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14:paraId="03AA8538" w14:textId="77777777"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14:paraId="3FC57808" w14:textId="77777777"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14:paraId="66BADB8F" w14:textId="77777777"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14:paraId="2985F0DD" w14:textId="368B1045"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4D1046">
        <w:t>10.2.1</w:t>
      </w:r>
      <w:r w:rsidR="006D1430" w:rsidRPr="009333EF">
        <w:fldChar w:fldCharType="end"/>
      </w:r>
      <w:r w:rsidRPr="009333EF">
        <w:t>).</w:t>
      </w:r>
    </w:p>
    <w:p w14:paraId="1276280D" w14:textId="35851A46"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4D1046">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4D1046">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4D1046">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4D1046">
        <w:t>3.2.4</w:t>
      </w:r>
      <w:r w:rsidR="00813B39" w:rsidRPr="009333EF">
        <w:fldChar w:fldCharType="end"/>
      </w:r>
      <w:r w:rsidRPr="009333EF">
        <w:t>).</w:t>
      </w:r>
    </w:p>
    <w:p w14:paraId="59EB456D" w14:textId="1A06C40B"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4D1046">
        <w:t>6.6.2</w:t>
      </w:r>
      <w:r w:rsidR="006D1430" w:rsidRPr="009333EF">
        <w:fldChar w:fldCharType="end"/>
      </w:r>
      <w:r w:rsidRPr="009333EF">
        <w:t xml:space="preserve">). These two </w:t>
      </w:r>
      <w:r w:rsidRPr="009333EF">
        <w:rPr>
          <w:i/>
        </w:rPr>
        <w:t>Packet</w:t>
      </w:r>
      <w:r w:rsidRPr="009333EF">
        <w:t xml:space="preserve"> methods:</w:t>
      </w:r>
    </w:p>
    <w:p w14:paraId="31D3441C" w14:textId="77777777"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10E8B407" w14:textId="77777777"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4A4F1974" w14:textId="77777777"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14:paraId="579057B9" w14:textId="7485A44C"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4D1046">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14:paraId="57823337" w14:textId="77777777" w:rsidR="00B0342E" w:rsidRPr="009333EF" w:rsidRDefault="00B0342E" w:rsidP="00596F24">
      <w:pPr>
        <w:pStyle w:val="Heading2"/>
        <w:keepLines/>
        <w:numPr>
          <w:ilvl w:val="1"/>
          <w:numId w:val="4"/>
        </w:numPr>
        <w:rPr>
          <w:lang w:val="en-US"/>
        </w:rPr>
      </w:pPr>
      <w:bookmarkStart w:id="393" w:name="_Ref506989280"/>
      <w:bookmarkStart w:id="394" w:name="_Toc3886043"/>
      <w:r w:rsidRPr="009333EF">
        <w:rPr>
          <w:lang w:val="en-US"/>
        </w:rPr>
        <w:t>Packet bu</w:t>
      </w:r>
      <w:r w:rsidR="009E3D57" w:rsidRPr="009333EF">
        <w:rPr>
          <w:lang w:val="en-US"/>
        </w:rPr>
        <w:t>ff</w:t>
      </w:r>
      <w:r w:rsidRPr="009333EF">
        <w:rPr>
          <w:lang w:val="en-US"/>
        </w:rPr>
        <w:t>ers</w:t>
      </w:r>
      <w:bookmarkEnd w:id="393"/>
      <w:bookmarkEnd w:id="394"/>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14:paraId="38F3AB1C" w14:textId="77777777" w:rsidR="00B0342E" w:rsidRPr="009333EF" w:rsidRDefault="00B0342E" w:rsidP="00B0342E">
      <w:pPr>
        <w:pStyle w:val="firstparagraph"/>
      </w:pPr>
      <w:bookmarkStart w:id="395"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14:paraId="76F81AC0" w14:textId="77777777"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14:paraId="27271FD4" w14:textId="77777777" w:rsidR="00B0342E" w:rsidRPr="009333EF" w:rsidRDefault="00B0342E" w:rsidP="00B0342E">
      <w:pPr>
        <w:pStyle w:val="firstparagraph"/>
        <w:spacing w:after="0"/>
        <w:ind w:firstLine="720"/>
        <w:rPr>
          <w:i/>
        </w:rPr>
      </w:pPr>
      <w:r w:rsidRPr="009333EF">
        <w:rPr>
          <w:i/>
        </w:rPr>
        <w:t>packet MyPType {</w:t>
      </w:r>
    </w:p>
    <w:p w14:paraId="22FCC708" w14:textId="77777777" w:rsidR="00B0342E" w:rsidRPr="009333EF" w:rsidRDefault="00B0342E" w:rsidP="00B0342E">
      <w:pPr>
        <w:pStyle w:val="firstparagraph"/>
        <w:spacing w:after="0"/>
        <w:ind w:left="720" w:firstLine="720"/>
        <w:rPr>
          <w:i/>
        </w:rPr>
      </w:pPr>
      <w:r w:rsidRPr="009333EF">
        <w:rPr>
          <w:i/>
        </w:rPr>
        <w:t>...</w:t>
      </w:r>
    </w:p>
    <w:p w14:paraId="566C4E87" w14:textId="77777777" w:rsidR="00B0342E" w:rsidRPr="009333EF" w:rsidRDefault="00B0342E" w:rsidP="00B0342E">
      <w:pPr>
        <w:pStyle w:val="firstparagraph"/>
        <w:spacing w:after="0"/>
        <w:ind w:firstLine="720"/>
        <w:rPr>
          <w:i/>
        </w:rPr>
      </w:pPr>
      <w:r w:rsidRPr="009333EF">
        <w:rPr>
          <w:i/>
        </w:rPr>
        <w:t>};</w:t>
      </w:r>
    </w:p>
    <w:p w14:paraId="140D7BF8" w14:textId="77777777" w:rsidR="00B0342E" w:rsidRPr="009333EF" w:rsidRDefault="00B0342E" w:rsidP="00B0342E">
      <w:pPr>
        <w:pStyle w:val="firstparagraph"/>
        <w:spacing w:after="0"/>
        <w:ind w:firstLine="720"/>
        <w:rPr>
          <w:i/>
        </w:rPr>
      </w:pPr>
      <w:r w:rsidRPr="009333EF">
        <w:rPr>
          <w:i/>
        </w:rPr>
        <w:t>...</w:t>
      </w:r>
    </w:p>
    <w:p w14:paraId="64599449" w14:textId="77777777" w:rsidR="00B0342E" w:rsidRPr="009333EF" w:rsidRDefault="00B0342E" w:rsidP="00B0342E">
      <w:pPr>
        <w:pStyle w:val="firstparagraph"/>
        <w:spacing w:after="0"/>
        <w:ind w:firstLine="720"/>
        <w:rPr>
          <w:i/>
        </w:rPr>
      </w:pPr>
      <w:r w:rsidRPr="009333EF">
        <w:rPr>
          <w:i/>
        </w:rPr>
        <w:t>station MySType {</w:t>
      </w:r>
    </w:p>
    <w:p w14:paraId="5B9AA164" w14:textId="77777777" w:rsidR="00B0342E" w:rsidRPr="009333EF" w:rsidRDefault="00B0342E" w:rsidP="00B0342E">
      <w:pPr>
        <w:pStyle w:val="firstparagraph"/>
        <w:spacing w:after="0"/>
        <w:ind w:left="720" w:firstLine="720"/>
        <w:rPr>
          <w:i/>
        </w:rPr>
      </w:pPr>
      <w:r w:rsidRPr="009333EF">
        <w:rPr>
          <w:i/>
        </w:rPr>
        <w:t>...</w:t>
      </w:r>
    </w:p>
    <w:p w14:paraId="562E503E" w14:textId="77777777" w:rsidR="00B0342E" w:rsidRPr="009333EF" w:rsidRDefault="00B0342E" w:rsidP="00B0342E">
      <w:pPr>
        <w:pStyle w:val="firstparagraph"/>
        <w:spacing w:after="0"/>
        <w:ind w:left="720" w:firstLine="720"/>
        <w:rPr>
          <w:i/>
        </w:rPr>
      </w:pPr>
      <w:r w:rsidRPr="009333EF">
        <w:rPr>
          <w:i/>
        </w:rPr>
        <w:t>MyPType Buffer;</w:t>
      </w:r>
    </w:p>
    <w:p w14:paraId="49C94F56" w14:textId="77777777" w:rsidR="00B0342E" w:rsidRPr="009333EF" w:rsidRDefault="00B0342E" w:rsidP="00B0342E">
      <w:pPr>
        <w:pStyle w:val="firstparagraph"/>
        <w:spacing w:after="0"/>
        <w:ind w:left="720" w:firstLine="720"/>
        <w:rPr>
          <w:i/>
        </w:rPr>
      </w:pPr>
      <w:r w:rsidRPr="009333EF">
        <w:rPr>
          <w:i/>
        </w:rPr>
        <w:t>...</w:t>
      </w:r>
    </w:p>
    <w:p w14:paraId="4AF576E6" w14:textId="77777777" w:rsidR="00B0342E" w:rsidRPr="009333EF" w:rsidRDefault="00B0342E" w:rsidP="00B0342E">
      <w:pPr>
        <w:pStyle w:val="firstparagraph"/>
        <w:ind w:firstLine="720"/>
      </w:pPr>
      <w:r w:rsidRPr="009333EF">
        <w:rPr>
          <w:i/>
        </w:rPr>
        <w:t>};</w:t>
      </w:r>
    </w:p>
    <w:p w14:paraId="45DF3B88" w14:textId="1528F366"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4D1046">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14:paraId="1FFBB26A" w14:textId="24EEEA36"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w:t>
      </w:r>
      <w:r w:rsidR="0072668A">
        <w:t xml:space="preserve"> that</w:t>
      </w:r>
      <w:r w:rsidR="00821F97" w:rsidRPr="009333EF">
        <w:t xml:space="preserve">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14:paraId="15F85677" w14:textId="41C2E442"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14:paraId="4083ECEF" w14:textId="77777777"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2025586E" w14:textId="77777777"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14:paraId="53BE3200" w14:textId="77777777" w:rsidR="00B0342E" w:rsidRPr="009333EF" w:rsidRDefault="00B0342E" w:rsidP="00E83066">
      <w:pPr>
        <w:pStyle w:val="firstparagraph"/>
        <w:spacing w:after="0"/>
        <w:ind w:firstLine="720"/>
        <w:rPr>
          <w:i/>
        </w:rPr>
      </w:pPr>
      <w:r w:rsidRPr="009333EF">
        <w:rPr>
          <w:i/>
        </w:rPr>
        <w:t>};</w:t>
      </w:r>
    </w:p>
    <w:p w14:paraId="42911320" w14:textId="77777777"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52978665" w14:textId="77777777"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14:paraId="1A0BAD61" w14:textId="77777777" w:rsidR="00B0342E" w:rsidRPr="009333EF" w:rsidRDefault="00B0342E" w:rsidP="00E83066">
      <w:pPr>
        <w:pStyle w:val="firstparagraph"/>
        <w:ind w:firstLine="720"/>
      </w:pPr>
      <w:r w:rsidRPr="009333EF">
        <w:rPr>
          <w:i/>
        </w:rPr>
        <w:t>};</w:t>
      </w:r>
    </w:p>
    <w:p w14:paraId="4D07302A" w14:textId="77777777"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14:paraId="27CF9181" w14:textId="73B8E661"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14:paraId="610DB7F6" w14:textId="77777777"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14:paraId="665737C0" w14:textId="7F94FCA5"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4D1046">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14:paraId="3B02A35B" w14:textId="77777777"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14:paraId="6F41B565" w14:textId="77777777"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14:paraId="46D8CDA4" w14:textId="77777777" w:rsidR="00B0342E" w:rsidRPr="009333EF" w:rsidRDefault="00B0342E" w:rsidP="00B0342E">
      <w:pPr>
        <w:pStyle w:val="firstparagraph"/>
      </w:pPr>
      <w:r w:rsidRPr="009333EF">
        <w:t>or</w:t>
      </w:r>
    </w:p>
    <w:p w14:paraId="0655E06D" w14:textId="29993639" w:rsidR="00B0342E" w:rsidRPr="009333EF" w:rsidRDefault="00B0342E" w:rsidP="00E83066">
      <w:pPr>
        <w:pStyle w:val="firstparagraph"/>
        <w:ind w:firstLine="720"/>
        <w:rPr>
          <w:i/>
        </w:rPr>
      </w:pPr>
      <w:r w:rsidRPr="009333EF">
        <w:rPr>
          <w:i/>
        </w:rPr>
        <w:t>Client-&gt;release (</w:t>
      </w:r>
      <w:r w:rsidR="00980A62">
        <w:rPr>
          <w:i/>
        </w:rPr>
        <w:t>*</w:t>
      </w:r>
      <w:r w:rsidRPr="009333EF">
        <w:rPr>
          <w:i/>
        </w:rPr>
        <w:t>buf);</w:t>
      </w:r>
    </w:p>
    <w:p w14:paraId="278F72E4" w14:textId="77777777"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14:paraId="78364377" w14:textId="25D7866B"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w:instrText>
      </w:r>
      <w:r w:rsidR="00830492">
        <w:rPr>
          <w:i/>
        </w:rPr>
        <w:instrText>r</w:instrText>
      </w:r>
      <w:r w:rsidR="00202765" w:rsidRPr="009333EF">
        <w:rPr>
          <w:i/>
        </w:rPr>
        <w:instrText>affic</w:instrText>
      </w:r>
      <w:r w:rsidR="00202765" w:rsidRPr="009333EF">
        <w:instrText xml:space="preserve"> method" </w:instrText>
      </w:r>
      <w:r w:rsidR="00202765" w:rsidRPr="009333EF">
        <w:rPr>
          <w:i/>
        </w:rPr>
        <w:fldChar w:fldCharType="end"/>
      </w:r>
      <w:r w:rsidRPr="009333EF">
        <w:rPr>
          <w:i/>
        </w:rPr>
        <w:t xml:space="preserve"> (buf);</w:t>
      </w:r>
    </w:p>
    <w:p w14:paraId="54C72B88" w14:textId="06D5E501" w:rsidR="00B0342E" w:rsidRPr="009333EF" w:rsidRDefault="00B0342E" w:rsidP="009E2179">
      <w:pPr>
        <w:pStyle w:val="firstparagraph"/>
        <w:ind w:firstLine="720"/>
      </w:pPr>
      <w:r w:rsidRPr="009333EF">
        <w:rPr>
          <w:i/>
        </w:rPr>
        <w:t>TPat-&gt;release (</w:t>
      </w:r>
      <w:r w:rsidR="00A62E03">
        <w:rPr>
          <w:i/>
        </w:rPr>
        <w:t>*</w:t>
      </w:r>
      <w:r w:rsidRPr="009333EF">
        <w:rPr>
          <w:i/>
        </w:rPr>
        <w:t>buf);</w:t>
      </w:r>
    </w:p>
    <w:p w14:paraId="77DDF19F" w14:textId="77777777"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14:paraId="188B4C36" w14:textId="77777777"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14:paraId="32F77960" w14:textId="77777777"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14:paraId="5AF835D5" w14:textId="77777777"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14:paraId="7F362409" w14:textId="77777777"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14:paraId="5B11708B" w14:textId="7AA95C30"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4D1046">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4D1046">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4D1046">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4D1046">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14:paraId="47176754" w14:textId="77777777"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14:paraId="67E3CB65" w14:textId="4D2FA62F"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r w:rsidR="00374DC4">
        <w:t xml:space="preserve">, but </w:t>
      </w:r>
      <w:r w:rsidR="00A056C8" w:rsidRPr="00A056C8">
        <w:t>accurate, in the sense that it captures the actual, complete packet, as per its actual type.</w:t>
      </w:r>
    </w:p>
    <w:p w14:paraId="28FEBF47" w14:textId="77777777" w:rsidR="0015276D" w:rsidRPr="009333EF" w:rsidRDefault="0015276D" w:rsidP="00596F24">
      <w:pPr>
        <w:pStyle w:val="Heading2"/>
        <w:numPr>
          <w:ilvl w:val="1"/>
          <w:numId w:val="4"/>
        </w:numPr>
        <w:rPr>
          <w:lang w:val="en-US"/>
        </w:rPr>
      </w:pPr>
      <w:bookmarkStart w:id="396" w:name="_Ref506156181"/>
      <w:bookmarkStart w:id="397" w:name="_Toc3886044"/>
      <w:bookmarkEnd w:id="395"/>
      <w:r w:rsidRPr="009333EF">
        <w:rPr>
          <w:lang w:val="en-US"/>
        </w:rPr>
        <w:t>Station groups</w:t>
      </w:r>
      <w:bookmarkEnd w:id="396"/>
      <w:bookmarkEnd w:id="397"/>
    </w:p>
    <w:p w14:paraId="4FFCDB9C" w14:textId="77777777"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8"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8"/>
      <w:r w:rsidRPr="009333EF">
        <w:t xml:space="preserve"> as a single entity. A station group (an object of type </w:t>
      </w:r>
      <w:r w:rsidRPr="009333EF">
        <w:rPr>
          <w:i/>
        </w:rPr>
        <w:t>SGroup</w:t>
      </w:r>
      <w:bookmarkStart w:id="399"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9"/>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14:paraId="3281E130" w14:textId="77777777"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14:paraId="3BA8CF65" w14:textId="77777777" w:rsidR="0015276D" w:rsidRPr="009333EF" w:rsidRDefault="0015276D" w:rsidP="0015276D">
      <w:pPr>
        <w:pStyle w:val="firstparagraph"/>
        <w:spacing w:after="0"/>
        <w:rPr>
          <w:i/>
        </w:rPr>
      </w:pPr>
      <w:r w:rsidRPr="009333EF">
        <w:rPr>
          <w:i/>
        </w:rPr>
        <w:tab/>
        <w:t>SGroup *sg;</w:t>
      </w:r>
    </w:p>
    <w:p w14:paraId="5629312E" w14:textId="77777777" w:rsidR="0015276D" w:rsidRPr="009333EF" w:rsidRDefault="0015276D" w:rsidP="0015276D">
      <w:pPr>
        <w:pStyle w:val="firstparagraph"/>
        <w:spacing w:after="0"/>
        <w:rPr>
          <w:i/>
        </w:rPr>
      </w:pPr>
      <w:r w:rsidRPr="009333EF">
        <w:rPr>
          <w:i/>
        </w:rPr>
        <w:tab/>
        <w:t>…</w:t>
      </w:r>
    </w:p>
    <w:p w14:paraId="0550833D" w14:textId="77777777"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14:paraId="7CC7603F" w14:textId="2CCE7913" w:rsidR="0015276D" w:rsidRPr="009333EF" w:rsidRDefault="0015276D" w:rsidP="0015276D">
      <w:pPr>
        <w:pStyle w:val="firstparagraph"/>
      </w:pPr>
      <w:r w:rsidRPr="009333EF">
        <w:t xml:space="preserve">where </w:t>
      </w:r>
      <w:r w:rsidR="00C239EB">
        <w:t xml:space="preserve">the </w:t>
      </w:r>
      <w:r w:rsidRPr="009333EF">
        <w:t xml:space="preserve">setup arguments </w:t>
      </w:r>
      <w:r w:rsidR="00247F29">
        <w:t>fit</w:t>
      </w:r>
      <w:r w:rsidRPr="009333EF">
        <w:t xml:space="preserve"> one of the following patterns:</w:t>
      </w:r>
    </w:p>
    <w:p w14:paraId="07C44DB9" w14:textId="77777777" w:rsidR="0015276D" w:rsidRPr="009333EF" w:rsidRDefault="0015276D" w:rsidP="0015276D">
      <w:pPr>
        <w:pStyle w:val="firstparagraph"/>
        <w:ind w:firstLine="720"/>
      </w:pPr>
      <w:r w:rsidRPr="009333EF">
        <w:rPr>
          <w:i/>
        </w:rPr>
        <w:t>( )</w:t>
      </w:r>
      <w:r w:rsidRPr="009333EF">
        <w:t xml:space="preserve"> (i.e., no arguments)</w:t>
      </w:r>
    </w:p>
    <w:p w14:paraId="10E65700" w14:textId="77777777" w:rsidR="0015276D" w:rsidRPr="009333EF" w:rsidRDefault="0015276D" w:rsidP="0015276D">
      <w:pPr>
        <w:pStyle w:val="firstparagraph"/>
      </w:pPr>
      <w:r w:rsidRPr="009333EF">
        <w:t>The communication group created this way contains all stations in the network.</w:t>
      </w:r>
    </w:p>
    <w:p w14:paraId="6FA45597" w14:textId="77777777" w:rsidR="0015276D" w:rsidRPr="009333EF" w:rsidRDefault="0015276D" w:rsidP="0015276D">
      <w:pPr>
        <w:pStyle w:val="firstparagraph"/>
        <w:ind w:firstLine="720"/>
        <w:rPr>
          <w:i/>
        </w:rPr>
      </w:pPr>
      <w:r w:rsidRPr="009333EF">
        <w:rPr>
          <w:i/>
        </w:rPr>
        <w:t>(int ns, int *sl)</w:t>
      </w:r>
    </w:p>
    <w:p w14:paraId="0E7483B6" w14:textId="77777777"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14:paraId="26ED885A" w14:textId="77777777" w:rsidR="0015276D" w:rsidRPr="009333EF" w:rsidRDefault="0015276D" w:rsidP="00545746">
      <w:pPr>
        <w:pStyle w:val="firstparagraph"/>
        <w:ind w:firstLine="720"/>
        <w:rPr>
          <w:i/>
        </w:rPr>
      </w:pPr>
      <w:r w:rsidRPr="009333EF">
        <w:rPr>
          <w:i/>
        </w:rPr>
        <w:t>(int ns, int n1, ...)</w:t>
      </w:r>
    </w:p>
    <w:p w14:paraId="0194B71F" w14:textId="77777777"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14:paraId="4141CC3F" w14:textId="77777777" w:rsidR="0015276D" w:rsidRPr="009333EF" w:rsidRDefault="0015276D" w:rsidP="00545746">
      <w:pPr>
        <w:pStyle w:val="firstparagraph"/>
        <w:ind w:firstLine="720"/>
        <w:rPr>
          <w:i/>
        </w:rPr>
      </w:pPr>
      <w:r w:rsidRPr="009333EF">
        <w:rPr>
          <w:i/>
        </w:rPr>
        <w:lastRenderedPageBreak/>
        <w:t>(int ns, Station *s1, ...)</w:t>
      </w:r>
    </w:p>
    <w:p w14:paraId="14455845" w14:textId="77777777"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14:paraId="435803AB" w14:textId="77777777"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14:paraId="22917E3B" w14:textId="6E320C60"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w:t>
      </w:r>
      <w:r w:rsidR="004048DF" w:rsidRPr="009333EF">
        <w:t>is not applicable to them</w:t>
      </w:r>
      <w:r w:rsidRPr="009333EF">
        <w:t>.</w:t>
      </w:r>
    </w:p>
    <w:p w14:paraId="42A45F5F" w14:textId="77777777"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14:paraId="36EB935B" w14:textId="77777777"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14:paraId="0680EDB8" w14:textId="77777777" w:rsidR="0015276D" w:rsidRPr="009333EF" w:rsidRDefault="0015276D" w:rsidP="00545746">
      <w:pPr>
        <w:pStyle w:val="firstparagraph"/>
        <w:ind w:firstLine="720"/>
      </w:pPr>
      <w:r w:rsidRPr="009333EF">
        <w:rPr>
          <w:i/>
        </w:rPr>
        <w:t>int occurs (Station *sp);</w:t>
      </w:r>
    </w:p>
    <w:p w14:paraId="1B2C4F4A" w14:textId="77777777"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14:paraId="0DEA7A24" w14:textId="68CE8FBF"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4D1046">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4D1046">
        <w:t>6.5</w:t>
      </w:r>
      <w:r w:rsidR="00B66653" w:rsidRPr="009333EF">
        <w:fldChar w:fldCharType="end"/>
      </w:r>
      <w:r w:rsidRPr="009333EF">
        <w:t>.</w:t>
      </w:r>
    </w:p>
    <w:p w14:paraId="775C69A7" w14:textId="77777777" w:rsidR="00545746" w:rsidRPr="009333EF" w:rsidRDefault="00545746" w:rsidP="00596F24">
      <w:pPr>
        <w:pStyle w:val="Heading2"/>
        <w:numPr>
          <w:ilvl w:val="1"/>
          <w:numId w:val="4"/>
        </w:numPr>
        <w:rPr>
          <w:lang w:val="en-US"/>
        </w:rPr>
      </w:pPr>
      <w:bookmarkStart w:id="400" w:name="_Ref506156123"/>
      <w:bookmarkStart w:id="401" w:name="_Toc3886045"/>
      <w:r w:rsidRPr="009333EF">
        <w:rPr>
          <w:lang w:val="en-US"/>
        </w:rPr>
        <w:t>Communication groups</w:t>
      </w:r>
      <w:bookmarkEnd w:id="400"/>
      <w:bookmarkEnd w:id="401"/>
    </w:p>
    <w:p w14:paraId="2F4E1CD0" w14:textId="263992EE" w:rsidR="00B66653" w:rsidRPr="009333EF" w:rsidRDefault="00545746" w:rsidP="00545746">
      <w:pPr>
        <w:pStyle w:val="firstparagraph"/>
      </w:pPr>
      <w:bookmarkStart w:id="402"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4D1046">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4D1046">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14:paraId="62B415D3" w14:textId="77777777"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14:paraId="31B63DAF" w14:textId="77777777"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14:paraId="587C5FFE" w14:textId="77777777" w:rsidR="009631AE" w:rsidRPr="009333EF" w:rsidRDefault="005901B8" w:rsidP="0015025A">
      <w:pPr>
        <w:pStyle w:val="firstparagraph"/>
        <w:jc w:val="center"/>
      </w:pPr>
      <w:bookmarkStart w:id="403"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3"/>
      <w:r w:rsidR="0015025A" w:rsidRPr="009333EF">
        <w:t>,</w:t>
      </w:r>
    </w:p>
    <w:p w14:paraId="66CB260C" w14:textId="77777777"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14:paraId="59D4CB45" w14:textId="77777777" w:rsidR="0015025A" w:rsidRPr="009333EF" w:rsidRDefault="005901B8" w:rsidP="0015025A">
      <w:pPr>
        <w:pStyle w:val="firstparagraph"/>
        <w:jc w:val="center"/>
      </w:pPr>
      <w:bookmarkStart w:id="404"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4"/>
    <w:p w14:paraId="10E0322D" w14:textId="77777777"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14:paraId="7403C114" w14:textId="77777777" w:rsidR="00545746" w:rsidRPr="009333EF" w:rsidRDefault="003347AD"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4CBEFF69" w14:textId="77777777"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14:paraId="56594A4A" w14:textId="77777777"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14:paraId="7AF21883" w14:textId="77777777" w:rsidR="00BE74BB" w:rsidRPr="009333EF" w:rsidRDefault="003347AD"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14:paraId="5B3F938A" w14:textId="77777777" w:rsidR="00545746" w:rsidRPr="009333EF" w:rsidRDefault="00545746" w:rsidP="00545746">
      <w:pPr>
        <w:pStyle w:val="firstparagraph"/>
      </w:pPr>
      <w:r w:rsidRPr="009333EF">
        <w:t>where</w:t>
      </w:r>
      <w:r w:rsidR="000E78C3" w:rsidRPr="009333EF">
        <w:t>:</w:t>
      </w:r>
    </w:p>
    <w:p w14:paraId="310BFAD0" w14:textId="77777777" w:rsidR="00545746" w:rsidRPr="009333EF" w:rsidRDefault="003347AD"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14:paraId="15988AF0" w14:textId="77777777"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14:paraId="36B997B4" w14:textId="1D34C0DA"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4D1046">
        <w:t>6.2</w:t>
      </w:r>
      <w:r w:rsidR="006D1430" w:rsidRPr="009333EF">
        <w:fldChar w:fldCharType="end"/>
      </w:r>
      <w:r w:rsidR="006D1430" w:rsidRPr="009333EF">
        <w:t>)</w:t>
      </w:r>
      <w:r w:rsidR="00545746" w:rsidRPr="009333EF">
        <w:t>.</w:t>
      </w:r>
    </w:p>
    <w:p w14:paraId="08FDB43A" w14:textId="6F7B87DF" w:rsidR="00545746" w:rsidRPr="009333EF" w:rsidRDefault="00545746" w:rsidP="00545746">
      <w:pPr>
        <w:pStyle w:val="firstparagraph"/>
      </w:pPr>
      <w:r w:rsidRPr="009333EF">
        <w:t>The following operation creates a communication group:</w:t>
      </w:r>
    </w:p>
    <w:p w14:paraId="07F7D4C3" w14:textId="77777777"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14:paraId="49A9FF73" w14:textId="57E2D118"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4D1046">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14:paraId="19B9CAFA" w14:textId="77777777"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14:paraId="07AC9764"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14:paraId="03387E25"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14:paraId="294C085E"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14:paraId="64E9B718" w14:textId="4636D970"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4D1046">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14:paraId="7522065B" w14:textId="77777777"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14:paraId="355ACDD1" w14:textId="77777777"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14:paraId="77968F08"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14:paraId="65FA2A61"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14:paraId="4938AA79" w14:textId="77777777"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14:paraId="1DF0B8A1" w14:textId="77777777"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14:paraId="36E7B5B5" w14:textId="77777777" w:rsidR="00914A99" w:rsidRPr="009333EF" w:rsidRDefault="00914A99" w:rsidP="00596F24">
      <w:pPr>
        <w:pStyle w:val="Heading2"/>
        <w:numPr>
          <w:ilvl w:val="1"/>
          <w:numId w:val="4"/>
        </w:numPr>
        <w:rPr>
          <w:lang w:val="en-US"/>
        </w:rPr>
      </w:pPr>
      <w:bookmarkStart w:id="405" w:name="_Ref512507529"/>
      <w:bookmarkStart w:id="406" w:name="_Toc3886046"/>
      <w:bookmarkEnd w:id="402"/>
      <w:r w:rsidRPr="009333EF">
        <w:rPr>
          <w:lang w:val="en-US"/>
        </w:rPr>
        <w:t>Traffic patterns</w:t>
      </w:r>
      <w:bookmarkEnd w:id="405"/>
      <w:bookmarkEnd w:id="406"/>
    </w:p>
    <w:p w14:paraId="7232A396" w14:textId="634A0FCA"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4D1046">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14:paraId="1BBAB299" w14:textId="77777777" w:rsidR="00914A99" w:rsidRPr="009333EF" w:rsidRDefault="00914A99" w:rsidP="00596F24">
      <w:pPr>
        <w:pStyle w:val="Heading3"/>
        <w:numPr>
          <w:ilvl w:val="2"/>
          <w:numId w:val="4"/>
        </w:numPr>
        <w:rPr>
          <w:lang w:val="en-US"/>
        </w:rPr>
      </w:pPr>
      <w:bookmarkStart w:id="407" w:name="_Ref506989182"/>
      <w:bookmarkStart w:id="408" w:name="_Toc3886047"/>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7"/>
      <w:bookmarkEnd w:id="408"/>
    </w:p>
    <w:p w14:paraId="646249DB" w14:textId="747A1AAC"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003242AC" w:rsidRPr="009333EF">
        <w:t xml:space="preserve">, and </w:t>
      </w:r>
      <w:r w:rsidR="00914A99" w:rsidRPr="009333EF">
        <w:t xml:space="preserve">has the following </w:t>
      </w:r>
      <w:r w:rsidR="00EA05AE">
        <w:t xml:space="preserve">general </w:t>
      </w:r>
      <w:r w:rsidR="00914A99" w:rsidRPr="009333EF">
        <w:t>format:</w:t>
      </w:r>
    </w:p>
    <w:p w14:paraId="29B85231" w14:textId="77777777"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14:paraId="1F35F067" w14:textId="77777777" w:rsidR="00914A99" w:rsidRPr="009333EF" w:rsidRDefault="00914A99" w:rsidP="0002373B">
      <w:pPr>
        <w:pStyle w:val="firstparagraph"/>
        <w:spacing w:after="0"/>
        <w:ind w:left="720" w:firstLine="720"/>
        <w:rPr>
          <w:i/>
        </w:rPr>
      </w:pPr>
      <w:r w:rsidRPr="009333EF">
        <w:rPr>
          <w:i/>
        </w:rPr>
        <w:t>...</w:t>
      </w:r>
    </w:p>
    <w:p w14:paraId="735467A5" w14:textId="77777777" w:rsidR="00914A99" w:rsidRPr="009333EF" w:rsidRDefault="00914A99" w:rsidP="0002373B">
      <w:pPr>
        <w:pStyle w:val="firstparagraph"/>
        <w:spacing w:after="0"/>
        <w:ind w:left="720" w:firstLine="720"/>
      </w:pPr>
      <w:r w:rsidRPr="009333EF">
        <w:t>attributes and methods</w:t>
      </w:r>
    </w:p>
    <w:p w14:paraId="0819290B" w14:textId="77777777" w:rsidR="00914A99" w:rsidRPr="009333EF" w:rsidRDefault="00914A99" w:rsidP="0002373B">
      <w:pPr>
        <w:pStyle w:val="firstparagraph"/>
        <w:spacing w:after="0"/>
        <w:ind w:left="1440" w:firstLine="720"/>
        <w:rPr>
          <w:i/>
        </w:rPr>
      </w:pPr>
      <w:r w:rsidRPr="009333EF">
        <w:rPr>
          <w:i/>
        </w:rPr>
        <w:t>...</w:t>
      </w:r>
    </w:p>
    <w:p w14:paraId="48484777" w14:textId="77777777" w:rsidR="00914A99" w:rsidRPr="009333EF" w:rsidRDefault="00914A99" w:rsidP="0002373B">
      <w:pPr>
        <w:pStyle w:val="firstparagraph"/>
        <w:ind w:firstLine="720"/>
      </w:pPr>
      <w:r w:rsidRPr="009333EF">
        <w:rPr>
          <w:i/>
        </w:rPr>
        <w:t>};</w:t>
      </w:r>
    </w:p>
    <w:p w14:paraId="17EA6A1D" w14:textId="39F37B33" w:rsidR="00914A99" w:rsidRPr="009333EF" w:rsidRDefault="00914A99" w:rsidP="00914A99">
      <w:pPr>
        <w:pStyle w:val="firstparagraph"/>
      </w:pPr>
      <w:r w:rsidRPr="009333EF">
        <w:lastRenderedPageBreak/>
        <w:t>where</w:t>
      </w:r>
      <w:r w:rsidR="00F01BF1">
        <w:t xml:space="preserve"> “ttype” is the newly-defined </w:t>
      </w:r>
      <w:r w:rsidR="00EF742F">
        <w:t xml:space="preserve">type, “itypename” is an existing (previously defined) traffic </w:t>
      </w:r>
      <w:r w:rsidR="00F23B2D">
        <w:t xml:space="preserve">pattern </w:t>
      </w:r>
      <w:r w:rsidR="00EF742F">
        <w:t>type, and</w:t>
      </w:r>
      <w:r w:rsidRPr="009333EF">
        <w:t xml:space="preserv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4D1046">
        <w:t>6.2</w:t>
      </w:r>
      <w:r w:rsidR="0002373B" w:rsidRPr="009333EF">
        <w:fldChar w:fldCharType="end"/>
      </w:r>
      <w:r w:rsidRPr="009333EF">
        <w:t xml:space="preserve">) associated with the </w:t>
      </w:r>
      <w:r w:rsidR="00EF742F">
        <w:t xml:space="preserve">new </w:t>
      </w:r>
      <w:r w:rsidRPr="009333EF">
        <w:t>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EA05AE">
        <w:t>,</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14:paraId="16F591C3" w14:textId="77777777"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14:paraId="65E5944B" w14:textId="77777777"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14:paraId="3376F2C3" w14:textId="77777777"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14:paraId="754C03CB" w14:textId="0035CCD6"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4D1046">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4D1046">
        <w:t>10.2.3</w:t>
      </w:r>
      <w:r w:rsidR="006D1430" w:rsidRPr="009333EF">
        <w:fldChar w:fldCharType="end"/>
      </w:r>
      <w:r w:rsidRPr="009333EF">
        <w:t>).</w:t>
      </w:r>
    </w:p>
    <w:p w14:paraId="003A849A" w14:textId="77777777" w:rsidR="00914A99" w:rsidRPr="009333EF" w:rsidRDefault="00914A99" w:rsidP="00596F24">
      <w:pPr>
        <w:pStyle w:val="Heading3"/>
        <w:numPr>
          <w:ilvl w:val="2"/>
          <w:numId w:val="4"/>
        </w:numPr>
        <w:rPr>
          <w:lang w:val="en-US"/>
        </w:rPr>
      </w:pPr>
      <w:bookmarkStart w:id="409" w:name="_Ref506320104"/>
      <w:bookmarkStart w:id="410" w:name="_Toc3886048"/>
      <w:r w:rsidRPr="009333EF">
        <w:rPr>
          <w:lang w:val="en-US"/>
        </w:rPr>
        <w:t>Creating tra</w:t>
      </w:r>
      <w:r w:rsidR="0008220B" w:rsidRPr="009333EF">
        <w:rPr>
          <w:lang w:val="en-US"/>
        </w:rPr>
        <w:t>ffi</w:t>
      </w:r>
      <w:r w:rsidRPr="009333EF">
        <w:rPr>
          <w:lang w:val="en-US"/>
        </w:rPr>
        <w:t>c patterns</w:t>
      </w:r>
      <w:bookmarkEnd w:id="409"/>
      <w:bookmarkEnd w:id="410"/>
    </w:p>
    <w:p w14:paraId="5FFDB32D" w14:textId="1B06C4D4"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4D1046">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4D1046">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14:paraId="22CFBE23" w14:textId="77777777"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14:paraId="16BDFF16" w14:textId="77777777" w:rsidR="00914A99" w:rsidRPr="009333EF" w:rsidRDefault="00914A99" w:rsidP="008639B0">
      <w:pPr>
        <w:pStyle w:val="firstparagraph"/>
        <w:spacing w:after="0"/>
        <w:ind w:firstLine="720"/>
        <w:rPr>
          <w:i/>
        </w:rPr>
      </w:pPr>
      <w:r w:rsidRPr="009333EF">
        <w:rPr>
          <w:i/>
        </w:rPr>
        <w:t>(CGroup *cg, int flags, ...)</w:t>
      </w:r>
    </w:p>
    <w:p w14:paraId="11EFB594" w14:textId="77777777" w:rsidR="00914A99" w:rsidRPr="009333EF" w:rsidRDefault="00914A99" w:rsidP="008639B0">
      <w:pPr>
        <w:pStyle w:val="firstparagraph"/>
        <w:ind w:firstLine="720"/>
      </w:pPr>
      <w:r w:rsidRPr="009333EF">
        <w:rPr>
          <w:i/>
        </w:rPr>
        <w:t>(int flags, ...)</w:t>
      </w:r>
    </w:p>
    <w:p w14:paraId="3415A64A" w14:textId="0A822843"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4D1046">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14:paraId="3D992F36" w14:textId="04BFD760"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4D1046">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14:paraId="38B50BA6" w14:textId="77777777"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14:paraId="423ECD5A" w14:textId="77777777" w:rsidTr="009A01AF">
        <w:tc>
          <w:tcPr>
            <w:tcW w:w="1265" w:type="dxa"/>
            <w:tcMar>
              <w:left w:w="0" w:type="dxa"/>
              <w:right w:w="0" w:type="dxa"/>
            </w:tcMar>
          </w:tcPr>
          <w:p w14:paraId="148CC1C3" w14:textId="77777777" w:rsidR="00671512" w:rsidRPr="009333EF" w:rsidRDefault="00671512" w:rsidP="00914A99">
            <w:pPr>
              <w:pStyle w:val="firstparagraph"/>
            </w:pPr>
            <w:bookmarkStart w:id="411"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14:paraId="76F2233D" w14:textId="7BFAB7DD"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90D62">
              <w:t>describing</w:t>
            </w:r>
            <w:r w:rsidR="000A16C1" w:rsidRPr="009333EF">
              <w:t xml:space="preserve">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14:paraId="7DB096A5" w14:textId="77777777" w:rsidTr="009A01AF">
        <w:tc>
          <w:tcPr>
            <w:tcW w:w="1265" w:type="dxa"/>
            <w:tcMar>
              <w:left w:w="0" w:type="dxa"/>
              <w:right w:w="0" w:type="dxa"/>
            </w:tcMar>
          </w:tcPr>
          <w:p w14:paraId="7E58C8A3" w14:textId="77777777"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14:paraId="2F161857" w14:textId="77777777"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14:paraId="67F907AA" w14:textId="77777777" w:rsidTr="009A01AF">
        <w:tc>
          <w:tcPr>
            <w:tcW w:w="1265" w:type="dxa"/>
            <w:tcMar>
              <w:left w:w="0" w:type="dxa"/>
              <w:right w:w="0" w:type="dxa"/>
            </w:tcMar>
          </w:tcPr>
          <w:p w14:paraId="7A903E5C" w14:textId="77777777"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14:paraId="0AB54A88" w14:textId="77777777"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14:paraId="55F6CB6F" w14:textId="77777777" w:rsidTr="009A01AF">
        <w:tc>
          <w:tcPr>
            <w:tcW w:w="1265" w:type="dxa"/>
            <w:tcMar>
              <w:left w:w="0" w:type="dxa"/>
              <w:right w:w="0" w:type="dxa"/>
            </w:tcMar>
          </w:tcPr>
          <w:p w14:paraId="57A7F0CE" w14:textId="77777777"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14:paraId="60CDE5D3" w14:textId="77777777"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14:paraId="294CE711" w14:textId="77777777" w:rsidTr="009A01AF">
        <w:tc>
          <w:tcPr>
            <w:tcW w:w="1265" w:type="dxa"/>
            <w:tcMar>
              <w:left w:w="0" w:type="dxa"/>
              <w:right w:w="0" w:type="dxa"/>
            </w:tcMar>
          </w:tcPr>
          <w:p w14:paraId="77E73DDC" w14:textId="77777777"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14:paraId="7D3D0745" w14:textId="77777777"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14:paraId="31AD05D1" w14:textId="77777777" w:rsidTr="009A01AF">
        <w:tc>
          <w:tcPr>
            <w:tcW w:w="1265" w:type="dxa"/>
            <w:tcMar>
              <w:left w:w="0" w:type="dxa"/>
              <w:right w:w="0" w:type="dxa"/>
            </w:tcMar>
          </w:tcPr>
          <w:p w14:paraId="06493A8A" w14:textId="77777777"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14:paraId="42577EEC" w14:textId="77777777" w:rsidR="00727FEB" w:rsidRPr="009333EF" w:rsidRDefault="00E06123" w:rsidP="00914A99">
            <w:pPr>
              <w:pStyle w:val="firstparagraph"/>
            </w:pPr>
            <w:r w:rsidRPr="009333EF">
              <w:t xml:space="preserve">the </w:t>
            </w:r>
            <w:r w:rsidR="00727FEB" w:rsidRPr="009333EF">
              <w:t>message length is fixed</w:t>
            </w:r>
          </w:p>
        </w:tc>
      </w:tr>
      <w:tr w:rsidR="00727FEB" w:rsidRPr="009333EF" w14:paraId="439C7DC7" w14:textId="77777777" w:rsidTr="009A01AF">
        <w:tc>
          <w:tcPr>
            <w:tcW w:w="1265" w:type="dxa"/>
            <w:tcMar>
              <w:left w:w="0" w:type="dxa"/>
              <w:right w:w="0" w:type="dxa"/>
            </w:tcMar>
          </w:tcPr>
          <w:p w14:paraId="55C4F3D9" w14:textId="77777777"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14:paraId="7FCBAC43" w14:textId="77777777"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14:paraId="3495A060" w14:textId="77777777" w:rsidTr="009A01AF">
        <w:tc>
          <w:tcPr>
            <w:tcW w:w="1265" w:type="dxa"/>
            <w:tcMar>
              <w:left w:w="0" w:type="dxa"/>
              <w:right w:w="0" w:type="dxa"/>
            </w:tcMar>
          </w:tcPr>
          <w:p w14:paraId="65920372" w14:textId="77777777"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14:paraId="2D9B298C" w14:textId="77777777"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14:paraId="6DF4CFA2" w14:textId="77777777" w:rsidTr="009A01AF">
        <w:tc>
          <w:tcPr>
            <w:tcW w:w="1265" w:type="dxa"/>
            <w:tcMar>
              <w:left w:w="0" w:type="dxa"/>
              <w:right w:w="0" w:type="dxa"/>
            </w:tcMar>
          </w:tcPr>
          <w:p w14:paraId="6B364569" w14:textId="77777777"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14:paraId="1C11B260" w14:textId="77777777"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14:paraId="153EF677" w14:textId="77777777" w:rsidTr="009A01AF">
        <w:tc>
          <w:tcPr>
            <w:tcW w:w="1265" w:type="dxa"/>
            <w:tcMar>
              <w:left w:w="0" w:type="dxa"/>
              <w:right w:w="0" w:type="dxa"/>
            </w:tcMar>
          </w:tcPr>
          <w:p w14:paraId="63CE73FC" w14:textId="77777777"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14:paraId="02446763" w14:textId="77777777"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14:paraId="11023795" w14:textId="77777777" w:rsidTr="009A01AF">
        <w:tc>
          <w:tcPr>
            <w:tcW w:w="1265" w:type="dxa"/>
            <w:tcMar>
              <w:left w:w="0" w:type="dxa"/>
              <w:right w:w="0" w:type="dxa"/>
            </w:tcMar>
          </w:tcPr>
          <w:p w14:paraId="2B82013C" w14:textId="77777777"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14:paraId="357628A6" w14:textId="77777777"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14:paraId="5E5C41BB" w14:textId="77777777" w:rsidTr="009A01AF">
        <w:tc>
          <w:tcPr>
            <w:tcW w:w="1265" w:type="dxa"/>
            <w:tcMar>
              <w:left w:w="0" w:type="dxa"/>
              <w:right w:w="0" w:type="dxa"/>
            </w:tcMar>
          </w:tcPr>
          <w:p w14:paraId="1D1B095A" w14:textId="77777777"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14:paraId="31427A58" w14:textId="77777777" w:rsidR="00727FEB" w:rsidRPr="009333EF" w:rsidRDefault="00727FEB" w:rsidP="00727FEB">
            <w:pPr>
              <w:pStyle w:val="firstparagraph"/>
            </w:pPr>
            <w:r w:rsidRPr="009333EF">
              <w:t>if the traffic is bursty, then the burst size is fixed; otherwise, the option is void</w:t>
            </w:r>
          </w:p>
        </w:tc>
      </w:tr>
      <w:tr w:rsidR="00727FEB" w:rsidRPr="009333EF" w14:paraId="3994B815" w14:textId="77777777" w:rsidTr="009A01AF">
        <w:tc>
          <w:tcPr>
            <w:tcW w:w="1265" w:type="dxa"/>
            <w:tcMar>
              <w:left w:w="0" w:type="dxa"/>
              <w:right w:w="0" w:type="dxa"/>
            </w:tcMar>
          </w:tcPr>
          <w:p w14:paraId="145292E1" w14:textId="77777777"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14:paraId="3ED98373" w14:textId="478E0546" w:rsidR="00727FEB" w:rsidRPr="009333EF" w:rsidRDefault="00727FEB" w:rsidP="00727FEB">
            <w:pPr>
              <w:pStyle w:val="firstparagraph"/>
            </w:pPr>
            <w:r w:rsidRPr="009333EF">
              <w:t>the standard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14:paraId="43C5F9B6" w14:textId="77777777" w:rsidTr="009A01AF">
        <w:tc>
          <w:tcPr>
            <w:tcW w:w="1265" w:type="dxa"/>
            <w:tcMar>
              <w:left w:w="0" w:type="dxa"/>
              <w:right w:w="0" w:type="dxa"/>
            </w:tcMar>
          </w:tcPr>
          <w:p w14:paraId="1966C749" w14:textId="77777777"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14:paraId="16F80434" w14:textId="2E6D3203" w:rsidR="00727FEB" w:rsidRPr="009333EF" w:rsidRDefault="00727FEB" w:rsidP="00727FEB">
            <w:pPr>
              <w:pStyle w:val="firstparagraph"/>
            </w:pPr>
            <w:r w:rsidRPr="009333EF">
              <w:t>the standard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14:paraId="3D151B4F" w14:textId="77777777" w:rsidTr="009A01AF">
        <w:tc>
          <w:tcPr>
            <w:tcW w:w="1265" w:type="dxa"/>
            <w:tcMar>
              <w:left w:w="0" w:type="dxa"/>
              <w:right w:w="0" w:type="dxa"/>
            </w:tcMar>
          </w:tcPr>
          <w:p w14:paraId="1D098526" w14:textId="77777777"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14:paraId="1145C7F7" w14:textId="3CE6AE82"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4D1046">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14:paraId="0FDBA291" w14:textId="77777777" w:rsidTr="009A01AF">
        <w:tc>
          <w:tcPr>
            <w:tcW w:w="1265" w:type="dxa"/>
            <w:tcMar>
              <w:left w:w="0" w:type="dxa"/>
              <w:right w:w="0" w:type="dxa"/>
            </w:tcMar>
          </w:tcPr>
          <w:p w14:paraId="6DC57199" w14:textId="77777777"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14:paraId="4AA3FADC" w14:textId="77777777"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1"/>
    <w:p w14:paraId="77F84394" w14:textId="77777777"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14:paraId="0A4579BB" w14:textId="77777777"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14:paraId="295DDFDE" w14:textId="7D39F278"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AE04E8">
        <w:t xml:space="preserve">, </w:t>
      </w:r>
      <w:r w:rsidR="00C61ADC" w:rsidRPr="009333EF">
        <w:t>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14:paraId="1161FFEC" w14:textId="77777777"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14:paraId="77A3C404" w14:textId="77777777"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14:paraId="60A3D200" w14:textId="77777777"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14:paraId="07BC3048" w14:textId="77777777"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14:paraId="5994EB4F" w14:textId="77777777" w:rsidR="00914A99" w:rsidRPr="009333EF" w:rsidRDefault="00914A99" w:rsidP="00596F24">
      <w:pPr>
        <w:pStyle w:val="firstparagraph"/>
        <w:numPr>
          <w:ilvl w:val="0"/>
          <w:numId w:val="32"/>
        </w:numPr>
      </w:pPr>
      <w:r w:rsidRPr="009333EF">
        <w:t xml:space="preserve">A time interval </w:t>
      </w:r>
      <w:bookmarkStart w:id="412"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2"/>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14:paraId="02C6CA0B" w14:textId="77777777"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14:paraId="1F41C118" w14:textId="77777777"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14:paraId="389978EF" w14:textId="6EF10D3A"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14:paraId="51F3EC94" w14:textId="77777777"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14:paraId="38849D99" w14:textId="77777777"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14:paraId="7909B587" w14:textId="77777777"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14:paraId="1C2A4411" w14:textId="309569C0"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14:paraId="1C81F78D" w14:textId="335A245A"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4D1046">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14:paraId="4102989D" w14:textId="77777777"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14:paraId="1722209F" w14:textId="77777777"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14:paraId="6FC92184" w14:textId="77777777"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4A25D4EE" w14:textId="77777777"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14:paraId="2FF791D2" w14:textId="77777777" w:rsidR="005F3810" w:rsidRPr="009333EF" w:rsidRDefault="003347AD"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14:paraId="7FDB7499" w14:textId="77777777" w:rsidR="00914A99" w:rsidRPr="009333EF" w:rsidRDefault="00914A99" w:rsidP="00914A99">
      <w:pPr>
        <w:pStyle w:val="firstparagraph"/>
      </w:pPr>
      <w:r w:rsidRPr="009333EF">
        <w:t>being selected is equal to</w:t>
      </w:r>
      <w:r w:rsidR="0087271F" w:rsidRPr="009333EF">
        <w:t>:</w:t>
      </w:r>
    </w:p>
    <w:p w14:paraId="21150726" w14:textId="77777777" w:rsidR="0087271F" w:rsidRPr="009333EF" w:rsidRDefault="003347AD"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14:paraId="6B8FE827" w14:textId="77777777"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14:paraId="13A65CCB" w14:textId="12530F2D" w:rsidR="00914A99" w:rsidRPr="009333EF" w:rsidRDefault="00914A99" w:rsidP="00914A99">
      <w:pPr>
        <w:pStyle w:val="firstparagraph"/>
      </w:pPr>
      <w:r w:rsidRPr="009333EF">
        <w:lastRenderedPageBreak/>
        <w:t>Once the sender has been established, the receiver</w:t>
      </w:r>
      <w:bookmarkStart w:id="413"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3"/>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4D1046">
        <w:t>6.5</w:t>
      </w:r>
      <w:r w:rsidR="0087271F" w:rsidRPr="009333EF">
        <w:fldChar w:fldCharType="end"/>
      </w:r>
      <w:r w:rsidRPr="009333EF">
        <w:t>.</w:t>
      </w:r>
    </w:p>
    <w:p w14:paraId="704296FC" w14:textId="3BADA743"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4D1046">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4D1046">
        <w:t>8.2.1</w:t>
      </w:r>
      <w:r w:rsidR="006D1430" w:rsidRPr="009333EF">
        <w:fldChar w:fldCharType="end"/>
      </w:r>
      <w:r w:rsidR="0087271F" w:rsidRPr="009333EF">
        <w:t>).</w:t>
      </w:r>
      <w:r w:rsidR="00211DE9" w:rsidRPr="009333EF">
        <w:rPr>
          <w:rStyle w:val="FootnoteReference"/>
        </w:rPr>
        <w:footnoteReference w:id="70"/>
      </w:r>
    </w:p>
    <w:p w14:paraId="3892E28A" w14:textId="77777777"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14:paraId="76098B6A" w14:textId="77777777" w:rsidR="002275FA" w:rsidRPr="009333EF" w:rsidRDefault="002275FA" w:rsidP="00136540">
      <w:pPr>
        <w:pStyle w:val="firstparagraph"/>
        <w:spacing w:after="0"/>
        <w:ind w:firstLine="720"/>
        <w:rPr>
          <w:i/>
        </w:rPr>
      </w:pPr>
      <w:r w:rsidRPr="009333EF">
        <w:rPr>
          <w:i/>
        </w:rPr>
        <w:t>…</w:t>
      </w:r>
    </w:p>
    <w:p w14:paraId="6736660E" w14:textId="77777777"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2CF60D5D" w14:textId="77777777" w:rsidR="00914A99" w:rsidRPr="009333EF" w:rsidRDefault="00914A99" w:rsidP="00136540">
      <w:pPr>
        <w:pStyle w:val="firstparagraph"/>
        <w:spacing w:after="0"/>
        <w:ind w:firstLine="720"/>
        <w:rPr>
          <w:i/>
        </w:rPr>
      </w:pPr>
      <w:r w:rsidRPr="009333EF">
        <w:rPr>
          <w:i/>
        </w:rPr>
        <w:t>MyPattType *tp;</w:t>
      </w:r>
    </w:p>
    <w:p w14:paraId="766B804C" w14:textId="77777777"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14:paraId="1525E9CF" w14:textId="77777777"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14:paraId="6A8769F6" w14:textId="77777777" w:rsidR="007414F6" w:rsidRPr="009333EF" w:rsidRDefault="007414F6" w:rsidP="00136540">
      <w:pPr>
        <w:pStyle w:val="firstparagraph"/>
        <w:spacing w:after="0"/>
        <w:ind w:firstLine="720"/>
        <w:rPr>
          <w:i/>
        </w:rPr>
      </w:pPr>
      <w:r w:rsidRPr="009333EF">
        <w:rPr>
          <w:i/>
        </w:rPr>
        <w:t>double iart, lngth;</w:t>
      </w:r>
    </w:p>
    <w:p w14:paraId="67F8F24F" w14:textId="77777777" w:rsidR="007414F6" w:rsidRPr="009333EF" w:rsidRDefault="007414F6" w:rsidP="00136540">
      <w:pPr>
        <w:pStyle w:val="firstparagraph"/>
        <w:spacing w:after="0"/>
        <w:ind w:left="720" w:firstLine="720"/>
        <w:rPr>
          <w:i/>
        </w:rPr>
      </w:pPr>
      <w:r w:rsidRPr="009333EF">
        <w:rPr>
          <w:i/>
        </w:rPr>
        <w:t>…</w:t>
      </w:r>
    </w:p>
    <w:p w14:paraId="5474A8C6" w14:textId="77777777" w:rsidR="007414F6" w:rsidRPr="009333EF" w:rsidRDefault="007414F6" w:rsidP="00136540">
      <w:pPr>
        <w:pStyle w:val="firstparagraph"/>
        <w:spacing w:after="0"/>
        <w:ind w:left="720" w:firstLine="720"/>
        <w:rPr>
          <w:i/>
        </w:rPr>
      </w:pPr>
      <w:r w:rsidRPr="009333EF">
        <w:rPr>
          <w:i/>
        </w:rPr>
        <w:t>readIn (iart);</w:t>
      </w:r>
    </w:p>
    <w:p w14:paraId="1A7B993C" w14:textId="77777777" w:rsidR="007414F6" w:rsidRPr="009333EF" w:rsidRDefault="007414F6" w:rsidP="00136540">
      <w:pPr>
        <w:pStyle w:val="firstparagraph"/>
        <w:spacing w:after="0"/>
        <w:ind w:left="720" w:firstLine="720"/>
        <w:rPr>
          <w:i/>
        </w:rPr>
      </w:pPr>
      <w:r w:rsidRPr="009333EF">
        <w:rPr>
          <w:i/>
        </w:rPr>
        <w:t>readIn (lngth);</w:t>
      </w:r>
    </w:p>
    <w:p w14:paraId="12B25C74" w14:textId="77777777" w:rsidR="00914A99" w:rsidRPr="009333EF" w:rsidRDefault="00914A99" w:rsidP="00136540">
      <w:pPr>
        <w:pStyle w:val="firstparagraph"/>
        <w:spacing w:after="0"/>
        <w:ind w:left="720" w:firstLine="720"/>
        <w:rPr>
          <w:i/>
        </w:rPr>
      </w:pPr>
      <w:r w:rsidRPr="009333EF">
        <w:rPr>
          <w:i/>
        </w:rPr>
        <w:t>...</w:t>
      </w:r>
    </w:p>
    <w:p w14:paraId="5F9196D2" w14:textId="77777777" w:rsidR="00914A99" w:rsidRPr="009333EF" w:rsidRDefault="00914A99" w:rsidP="00136540">
      <w:pPr>
        <w:pStyle w:val="firstparagraph"/>
        <w:spacing w:after="0"/>
        <w:ind w:left="720" w:firstLine="720"/>
        <w:rPr>
          <w:i/>
        </w:rPr>
      </w:pPr>
      <w:r w:rsidRPr="009333EF">
        <w:rPr>
          <w:i/>
        </w:rPr>
        <w:t>sg = create SGroup;</w:t>
      </w:r>
    </w:p>
    <w:p w14:paraId="6F53D778" w14:textId="77777777" w:rsidR="00914A99" w:rsidRPr="009333EF" w:rsidRDefault="00914A99" w:rsidP="00136540">
      <w:pPr>
        <w:pStyle w:val="firstparagraph"/>
        <w:spacing w:after="0"/>
        <w:ind w:left="720" w:firstLine="720"/>
        <w:rPr>
          <w:i/>
        </w:rPr>
      </w:pPr>
      <w:r w:rsidRPr="009333EF">
        <w:rPr>
          <w:i/>
        </w:rPr>
        <w:t>cg = create CGroup (sg, sg);</w:t>
      </w:r>
    </w:p>
    <w:p w14:paraId="7E7E06FC" w14:textId="77777777"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14:paraId="43DEDD12" w14:textId="77777777" w:rsidR="002275FA" w:rsidRPr="009333EF" w:rsidRDefault="002275FA" w:rsidP="002275FA">
      <w:pPr>
        <w:pStyle w:val="firstparagraph"/>
        <w:ind w:left="720" w:firstLine="720"/>
      </w:pPr>
      <w:r w:rsidRPr="009333EF">
        <w:t>…</w:t>
      </w:r>
    </w:p>
    <w:p w14:paraId="57D3C831" w14:textId="77777777"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14:paraId="72B3D2AB" w14:textId="77777777"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14:paraId="77A5E646" w14:textId="77777777"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14:paraId="32800AE2" w14:textId="77777777" w:rsidR="00914A99" w:rsidRPr="009333EF" w:rsidRDefault="00914A99" w:rsidP="002275FA">
      <w:pPr>
        <w:pStyle w:val="firstparagraph"/>
        <w:spacing w:after="0"/>
        <w:ind w:firstLine="720"/>
        <w:rPr>
          <w:i/>
        </w:rPr>
      </w:pPr>
      <w:r w:rsidRPr="009333EF">
        <w:rPr>
          <w:i/>
        </w:rPr>
        <w:t>addSender (Long sid, double w = 1.0, int gr = 0);</w:t>
      </w:r>
    </w:p>
    <w:p w14:paraId="752E58E3" w14:textId="77777777"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0E150609" w14:textId="77777777" w:rsidR="00914A99" w:rsidRPr="009333EF" w:rsidRDefault="00914A99" w:rsidP="002275FA">
      <w:pPr>
        <w:pStyle w:val="firstparagraph"/>
        <w:ind w:firstLine="720"/>
      </w:pPr>
      <w:r w:rsidRPr="009333EF">
        <w:rPr>
          <w:i/>
        </w:rPr>
        <w:t>addReceiver (Long sid, double w = 1.0, int gr = 0);</w:t>
      </w:r>
    </w:p>
    <w:p w14:paraId="57954DA0" w14:textId="77777777"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14:paraId="15CFE279" w14:textId="77777777"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14:paraId="632FEC49" w14:textId="77777777"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14:paraId="40888C6E" w14:textId="77777777"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14:paraId="51801E9E" w14:textId="77777777"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3B237841" w14:textId="77777777" w:rsidR="00914A99" w:rsidRPr="009333EF" w:rsidRDefault="00914A99" w:rsidP="00136540">
      <w:pPr>
        <w:pStyle w:val="firstparagraph"/>
        <w:spacing w:after="0"/>
        <w:ind w:firstLine="720"/>
      </w:pPr>
      <w:r w:rsidRPr="009333EF">
        <w:rPr>
          <w:i/>
        </w:rPr>
        <w:t>MyPattType *tp;</w:t>
      </w:r>
    </w:p>
    <w:p w14:paraId="5AC91BD2" w14:textId="77777777" w:rsidR="0035312F" w:rsidRPr="009333EF" w:rsidRDefault="0035312F" w:rsidP="00136540">
      <w:pPr>
        <w:pStyle w:val="firstparagraph"/>
        <w:spacing w:after="0"/>
        <w:ind w:firstLine="720"/>
        <w:rPr>
          <w:i/>
        </w:rPr>
      </w:pPr>
      <w:r w:rsidRPr="009333EF">
        <w:rPr>
          <w:i/>
        </w:rPr>
        <w:t>double iart, lngth;</w:t>
      </w:r>
    </w:p>
    <w:p w14:paraId="703D28B1" w14:textId="77777777" w:rsidR="0035312F" w:rsidRPr="009333EF" w:rsidRDefault="0035312F" w:rsidP="00136540">
      <w:pPr>
        <w:pStyle w:val="firstparagraph"/>
        <w:spacing w:after="0"/>
        <w:ind w:left="720" w:firstLine="720"/>
        <w:rPr>
          <w:i/>
        </w:rPr>
      </w:pPr>
      <w:r w:rsidRPr="009333EF">
        <w:rPr>
          <w:i/>
        </w:rPr>
        <w:t>…</w:t>
      </w:r>
    </w:p>
    <w:p w14:paraId="754F1398" w14:textId="77777777" w:rsidR="0035312F" w:rsidRPr="009333EF" w:rsidRDefault="0035312F" w:rsidP="00136540">
      <w:pPr>
        <w:pStyle w:val="firstparagraph"/>
        <w:spacing w:after="0"/>
        <w:ind w:left="720" w:firstLine="720"/>
        <w:rPr>
          <w:i/>
        </w:rPr>
      </w:pPr>
      <w:r w:rsidRPr="009333EF">
        <w:rPr>
          <w:i/>
        </w:rPr>
        <w:t>readIn (iart);</w:t>
      </w:r>
    </w:p>
    <w:p w14:paraId="75AFB3D0" w14:textId="77777777" w:rsidR="0035312F" w:rsidRPr="009333EF" w:rsidRDefault="0035312F" w:rsidP="00136540">
      <w:pPr>
        <w:pStyle w:val="firstparagraph"/>
        <w:spacing w:after="0"/>
        <w:ind w:left="720" w:firstLine="720"/>
      </w:pPr>
      <w:r w:rsidRPr="009333EF">
        <w:rPr>
          <w:i/>
        </w:rPr>
        <w:t>readIn (lngth)</w:t>
      </w:r>
    </w:p>
    <w:p w14:paraId="70922DAB" w14:textId="77777777" w:rsidR="00914A99" w:rsidRPr="009333EF" w:rsidRDefault="00914A99" w:rsidP="00136540">
      <w:pPr>
        <w:pStyle w:val="firstparagraph"/>
        <w:spacing w:after="0"/>
        <w:ind w:left="720" w:firstLine="720"/>
      </w:pPr>
      <w:r w:rsidRPr="009333EF">
        <w:t>...</w:t>
      </w:r>
    </w:p>
    <w:p w14:paraId="32EEE3BF" w14:textId="77777777" w:rsidR="00914A99" w:rsidRPr="009333EF" w:rsidRDefault="00914A99" w:rsidP="00136540">
      <w:pPr>
        <w:pStyle w:val="firstparagraph"/>
        <w:spacing w:after="0"/>
        <w:ind w:left="720" w:firstLine="720"/>
        <w:rPr>
          <w:i/>
        </w:rPr>
      </w:pPr>
      <w:r w:rsidRPr="009333EF">
        <w:rPr>
          <w:i/>
        </w:rPr>
        <w:t>tp = create MyPattType (MIT exp+MLE exp, iart, lngth);</w:t>
      </w:r>
    </w:p>
    <w:p w14:paraId="11A3DC26" w14:textId="77777777"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14:paraId="56415567" w14:textId="77777777"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14:paraId="237621B8" w14:textId="77777777" w:rsidR="0035312F" w:rsidRPr="009333EF" w:rsidRDefault="0035312F" w:rsidP="002275FA">
      <w:pPr>
        <w:pStyle w:val="firstparagraph"/>
        <w:ind w:left="720" w:firstLine="720"/>
      </w:pPr>
      <w:r w:rsidRPr="009333EF">
        <w:t>…</w:t>
      </w:r>
    </w:p>
    <w:p w14:paraId="05F84665" w14:textId="7EE00066"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4D1046">
        <w:t>5.1.8</w:t>
      </w:r>
      <w:r w:rsidR="009C531C" w:rsidRPr="009333EF">
        <w:fldChar w:fldCharType="end"/>
      </w:r>
      <w:r w:rsidR="009C531C" w:rsidRPr="009333EF">
        <w:t xml:space="preserve">) </w:t>
      </w:r>
      <w:r w:rsidR="00136540" w:rsidRPr="009333EF">
        <w:t>and complain.</w:t>
      </w:r>
    </w:p>
    <w:p w14:paraId="20B14D29" w14:textId="25B4337C"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4D1046">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14:paraId="4CE9E7C6" w14:textId="77777777"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14:paraId="446D7484" w14:textId="77777777"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14:paraId="361BC0C6" w14:textId="77777777" w:rsidR="00914A99" w:rsidRPr="009333EF" w:rsidRDefault="00914A99" w:rsidP="00596F24">
      <w:pPr>
        <w:pStyle w:val="Heading3"/>
        <w:numPr>
          <w:ilvl w:val="2"/>
          <w:numId w:val="4"/>
        </w:numPr>
        <w:rPr>
          <w:lang w:val="en-US"/>
        </w:rPr>
      </w:pPr>
      <w:bookmarkStart w:id="414" w:name="_Ref507097518"/>
      <w:bookmarkStart w:id="415" w:name="_Toc3886049"/>
      <w:r w:rsidRPr="009333EF">
        <w:rPr>
          <w:lang w:val="en-US"/>
        </w:rPr>
        <w:lastRenderedPageBreak/>
        <w:t>Modifying the standard behavior of tra</w:t>
      </w:r>
      <w:r w:rsidR="0008220B" w:rsidRPr="009333EF">
        <w:rPr>
          <w:lang w:val="en-US"/>
        </w:rPr>
        <w:t>ffi</w:t>
      </w:r>
      <w:r w:rsidRPr="009333EF">
        <w:rPr>
          <w:lang w:val="en-US"/>
        </w:rPr>
        <w:t>c patterns</w:t>
      </w:r>
      <w:bookmarkEnd w:id="414"/>
      <w:bookmarkEnd w:id="415"/>
    </w:p>
    <w:p w14:paraId="61BF3715" w14:textId="4C370F01"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4D1046">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14:paraId="7FB10195" w14:textId="77777777"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14:paraId="4496B2FB" w14:textId="77777777"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45D18C7" w14:textId="77777777"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14:paraId="628C8313" w14:textId="77777777"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14:paraId="438D689D" w14:textId="77777777"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14:paraId="22F31A6A" w14:textId="77777777"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14:paraId="63492401" w14:textId="77777777"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14:paraId="07F72FDB" w14:textId="77777777"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14:paraId="30F390D8" w14:textId="77777777"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14:paraId="0B086F5C" w14:textId="77777777"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14:paraId="5DA4DB6F" w14:textId="77777777"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14:paraId="18832850" w14:textId="77777777"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14:paraId="7AAE499E" w14:textId="4306579C"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to these changes. The following two methods of</w:t>
      </w:r>
      <w:r w:rsidR="0057246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14:paraId="0B4B3A52" w14:textId="77777777"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0092272" w14:textId="77777777"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14:paraId="597B5444" w14:textId="77777777"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14:paraId="6B5CA146" w14:textId="77777777"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14:paraId="776FEF01" w14:textId="77777777" w:rsidTr="00D1634D">
        <w:tc>
          <w:tcPr>
            <w:tcW w:w="1175" w:type="dxa"/>
            <w:tcMar>
              <w:left w:w="0" w:type="dxa"/>
              <w:right w:w="0" w:type="dxa"/>
            </w:tcMar>
          </w:tcPr>
          <w:p w14:paraId="5BA3DBD6" w14:textId="77777777"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14:paraId="38357FAD" w14:textId="77777777"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14:paraId="602B6A4E" w14:textId="77777777" w:rsidTr="00D1634D">
        <w:tc>
          <w:tcPr>
            <w:tcW w:w="1175" w:type="dxa"/>
            <w:tcMar>
              <w:left w:w="0" w:type="dxa"/>
              <w:right w:w="0" w:type="dxa"/>
            </w:tcMar>
          </w:tcPr>
          <w:p w14:paraId="1C30ED6E" w14:textId="77777777"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14:paraId="1C115660" w14:textId="77777777"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14:paraId="7C9A0C79" w14:textId="77777777"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14:paraId="3CDD6B81" w14:textId="65249752"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4D1046">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4D1046">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4D1046">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14:paraId="1571FCEC" w14:textId="77777777"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14:paraId="5100A108" w14:textId="77777777"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6"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6"/>
      <w:r w:rsidRPr="009333EF">
        <w:rPr>
          <w:i/>
        </w:rPr>
        <w:t>;</w:t>
      </w:r>
    </w:p>
    <w:p w14:paraId="202E8BB2" w14:textId="77777777"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14:paraId="24E0499B" w14:textId="77777777" w:rsidTr="006B67B6">
        <w:tc>
          <w:tcPr>
            <w:tcW w:w="1715" w:type="dxa"/>
            <w:tcMar>
              <w:left w:w="0" w:type="dxa"/>
              <w:right w:w="0" w:type="dxa"/>
            </w:tcMar>
          </w:tcPr>
          <w:p w14:paraId="34B1F2B2" w14:textId="77777777" w:rsidR="00A048CE" w:rsidRPr="009333EF" w:rsidRDefault="00A048CE" w:rsidP="00A048CE">
            <w:pPr>
              <w:pStyle w:val="firstparagraph"/>
              <w:rPr>
                <w:i/>
              </w:rPr>
            </w:pPr>
            <w:bookmarkStart w:id="417"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14:paraId="29B877FF" w14:textId="45FE8907"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4D1046">
              <w:t>6.6.2</w:t>
            </w:r>
            <w:r w:rsidR="006B67B6" w:rsidRPr="009333EF">
              <w:fldChar w:fldCharType="end"/>
            </w:r>
            <w:r w:rsidRPr="009333EF">
              <w:t>)</w:t>
            </w:r>
          </w:p>
        </w:tc>
      </w:tr>
      <w:tr w:rsidR="00A048CE" w:rsidRPr="009333EF" w14:paraId="64A02FE9" w14:textId="77777777" w:rsidTr="006B67B6">
        <w:tc>
          <w:tcPr>
            <w:tcW w:w="1715" w:type="dxa"/>
            <w:tcMar>
              <w:left w:w="0" w:type="dxa"/>
              <w:right w:w="0" w:type="dxa"/>
            </w:tcMar>
          </w:tcPr>
          <w:p w14:paraId="4B747C3A" w14:textId="77777777"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14:paraId="4ECE8A65" w14:textId="77777777" w:rsidR="00A048CE" w:rsidRPr="009333EF" w:rsidRDefault="006B67B6" w:rsidP="00A048CE">
            <w:pPr>
              <w:pStyle w:val="firstparagraph"/>
            </w:pPr>
            <w:r w:rsidRPr="009333EF">
              <w:t>if the corresponding parameter is exponentially distributed</w:t>
            </w:r>
          </w:p>
        </w:tc>
      </w:tr>
      <w:tr w:rsidR="00A048CE" w:rsidRPr="009333EF" w14:paraId="6C68C35F" w14:textId="77777777" w:rsidTr="006B67B6">
        <w:tc>
          <w:tcPr>
            <w:tcW w:w="1715" w:type="dxa"/>
            <w:tcMar>
              <w:left w:w="0" w:type="dxa"/>
              <w:right w:w="0" w:type="dxa"/>
            </w:tcMar>
          </w:tcPr>
          <w:p w14:paraId="705AFB12" w14:textId="77777777"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14:paraId="6D5EE449" w14:textId="77777777"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14:paraId="51504153" w14:textId="77777777" w:rsidTr="006B67B6">
        <w:tc>
          <w:tcPr>
            <w:tcW w:w="1715" w:type="dxa"/>
            <w:tcMar>
              <w:left w:w="0" w:type="dxa"/>
              <w:right w:w="0" w:type="dxa"/>
            </w:tcMar>
          </w:tcPr>
          <w:p w14:paraId="0A1C0149" w14:textId="77777777"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14:paraId="6F6A050A" w14:textId="77777777"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7"/>
    <w:p w14:paraId="0EE6EE30" w14:textId="18B4A479"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4D1046">
        <w:t>10.2</w:t>
      </w:r>
      <w:r w:rsidR="006D1430" w:rsidRPr="009333EF">
        <w:fldChar w:fldCharType="end"/>
      </w:r>
      <w:r w:rsidR="006B67B6" w:rsidRPr="009333EF">
        <w:t>).</w:t>
      </w:r>
    </w:p>
    <w:p w14:paraId="4C4C6388" w14:textId="77777777"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14:paraId="299325CF" w14:textId="77777777"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14:paraId="0D1E4208" w14:textId="77777777"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14:paraId="5CD7D97D" w14:textId="77777777"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14:paraId="5FBF6D2B" w14:textId="77777777"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14:paraId="4DCC05E1" w14:textId="77777777"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14:paraId="270A5ADD" w14:textId="4F275B1D"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14:paraId="534C86C2" w14:textId="77777777"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39DA9C57" w14:textId="77777777"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14:paraId="12AC839C" w14:textId="77777777"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7F41AE84" w14:textId="77777777"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14:paraId="15D0FCA9" w14:textId="77777777"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0D7998DE" w14:textId="77777777"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14:paraId="0CEA3C57" w14:textId="77777777"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11199838" w14:textId="77777777"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14:paraId="1DF1622E" w14:textId="77777777"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50503D47" w14:textId="2739801C"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4D1046">
        <w:t>6.6.2</w:t>
      </w:r>
      <w:r w:rsidR="00A85700" w:rsidRPr="009333EF">
        <w:fldChar w:fldCharType="end"/>
      </w:r>
      <w:r w:rsidRPr="009333EF">
        <w:t>.</w:t>
      </w:r>
    </w:p>
    <w:p w14:paraId="314B99F8" w14:textId="77777777"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3C5E9C61" w14:textId="3713C79E"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4D1046">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14:paraId="14A2148D" w14:textId="77777777"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14:paraId="28FB1A80" w14:textId="77777777"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14:paraId="44345998" w14:textId="77777777" w:rsidR="00EC7598" w:rsidRPr="009333EF" w:rsidRDefault="00EC7598" w:rsidP="00EC7598">
      <w:pPr>
        <w:pStyle w:val="firstparagraph"/>
        <w:spacing w:after="0"/>
        <w:ind w:firstLine="720"/>
        <w:rPr>
          <w:i/>
        </w:rPr>
      </w:pPr>
      <w:r w:rsidRPr="009333EF">
        <w:rPr>
          <w:i/>
        </w:rPr>
        <w:t>CGroup *genCGR (Station *s) {</w:t>
      </w:r>
    </w:p>
    <w:p w14:paraId="275E05CB" w14:textId="77777777"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14:paraId="5D1113F6" w14:textId="77777777" w:rsidR="00EC7598" w:rsidRPr="009333EF" w:rsidRDefault="00EC7598" w:rsidP="00EC7598">
      <w:pPr>
        <w:pStyle w:val="firstparagraph"/>
        <w:ind w:firstLine="720"/>
      </w:pPr>
      <w:r w:rsidRPr="009333EF">
        <w:rPr>
          <w:i/>
        </w:rPr>
        <w:t>};</w:t>
      </w:r>
    </w:p>
    <w:p w14:paraId="7337AEB0" w14:textId="77777777"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14:paraId="3A358C7A" w14:textId="77777777"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14:paraId="6BC94CCD" w14:textId="77777777" w:rsidR="00914A99" w:rsidRPr="009333EF" w:rsidRDefault="003347AD"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14:paraId="6BD578A6" w14:textId="77777777"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14:paraId="77826639" w14:textId="7B5A72BC"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xml:space="preserve">, we will see the same frequencies of communication groups </w:t>
      </w:r>
      <w:r w:rsidR="00E54B83">
        <w:t>returned</w:t>
      </w:r>
      <w:r w:rsidR="00EF695C" w:rsidRPr="009333EF">
        <w:t xml:space="preserve"> by the method.</w:t>
      </w:r>
    </w:p>
    <w:p w14:paraId="60988487" w14:textId="77777777"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14:paraId="56211791" w14:textId="77777777"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14:paraId="4E91FE6D" w14:textId="77777777"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14:paraId="51DA72E3" w14:textId="77777777" w:rsidR="00914A99" w:rsidRPr="009333EF" w:rsidRDefault="00914A99" w:rsidP="00F411B6">
      <w:pPr>
        <w:pStyle w:val="firstparagraph"/>
        <w:spacing w:after="0"/>
        <w:ind w:firstLine="720"/>
        <w:rPr>
          <w:i/>
        </w:rPr>
      </w:pPr>
      <w:r w:rsidRPr="009333EF">
        <w:rPr>
          <w:i/>
        </w:rPr>
        <w:t>Message *genMSG (Station *snd, Station *rcv, Long lgth);</w:t>
      </w:r>
    </w:p>
    <w:p w14:paraId="44765FC2" w14:textId="77777777" w:rsidR="00914A99" w:rsidRPr="009333EF" w:rsidRDefault="00914A99" w:rsidP="00F411B6">
      <w:pPr>
        <w:pStyle w:val="firstparagraph"/>
        <w:ind w:firstLine="720"/>
      </w:pPr>
      <w:r w:rsidRPr="009333EF">
        <w:rPr>
          <w:i/>
        </w:rPr>
        <w:t>Message *genMSG (Station *snd, SGroup *rcv, Long lgth);</w:t>
      </w:r>
    </w:p>
    <w:p w14:paraId="0C446188" w14:textId="3302B4EA"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4D1046">
        <w:t>6.1</w:t>
      </w:r>
      <w:r w:rsidR="00411C5C" w:rsidRPr="009333EF">
        <w:fldChar w:fldCharType="end"/>
      </w:r>
      <w:r w:rsidRPr="009333EF">
        <w:t xml:space="preserve">). </w:t>
      </w:r>
      <w:r w:rsidR="00411C5C" w:rsidRPr="009333EF">
        <w:t>The message</w:t>
      </w:r>
      <w:r w:rsidRPr="009333EF">
        <w:t xml:space="preserve"> pointer is also returned as the function value.</w:t>
      </w:r>
    </w:p>
    <w:p w14:paraId="365E5FE5" w14:textId="77777777" w:rsidR="00411C5C" w:rsidRPr="009333EF" w:rsidRDefault="00411C5C" w:rsidP="00596F24">
      <w:pPr>
        <w:pStyle w:val="Heading3"/>
        <w:numPr>
          <w:ilvl w:val="2"/>
          <w:numId w:val="4"/>
        </w:numPr>
        <w:rPr>
          <w:lang w:val="en-US"/>
        </w:rPr>
      </w:pPr>
      <w:bookmarkStart w:id="418" w:name="_Ref507763816"/>
      <w:bookmarkStart w:id="419" w:name="_Ref507764290"/>
      <w:bookmarkStart w:id="420" w:name="_Toc3886050"/>
      <w:r w:rsidRPr="009333EF">
        <w:rPr>
          <w:lang w:val="en-US"/>
        </w:rPr>
        <w:t>Intercepting packet and message deallocation</w:t>
      </w:r>
      <w:bookmarkEnd w:id="418"/>
      <w:bookmarkEnd w:id="419"/>
      <w:bookmarkEnd w:id="420"/>
    </w:p>
    <w:p w14:paraId="5D91A497" w14:textId="7675C9B9"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4D1046">
        <w:t>6.3</w:t>
      </w:r>
      <w:r w:rsidR="006D1430" w:rsidRPr="009333EF">
        <w:fldChar w:fldCharType="end"/>
      </w:r>
      <w:r w:rsidR="008472B7" w:rsidRPr="009333EF">
        <w:t>)</w:t>
      </w:r>
      <w:r w:rsidR="00BB3AE5" w:rsidRPr="009333EF">
        <w:t>.</w:t>
      </w:r>
    </w:p>
    <w:p w14:paraId="1401FAEF" w14:textId="77777777"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14:paraId="2B046836" w14:textId="77777777"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14:paraId="631E9ABC" w14:textId="77777777"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w:t>
      </w:r>
      <w:r w:rsidRPr="001A5511">
        <w:t>ptype</w:t>
      </w:r>
      <w:r w:rsidRPr="009333EF">
        <w:rPr>
          <w:i/>
        </w:rPr>
        <w:t xml:space="preserve"> *p);</w:t>
      </w:r>
    </w:p>
    <w:p w14:paraId="28230433" w14:textId="77777777"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w:t>
      </w:r>
      <w:r w:rsidRPr="001A5511">
        <w:t>mtype</w:t>
      </w:r>
      <w:r w:rsidRPr="009333EF">
        <w:rPr>
          <w:i/>
        </w:rPr>
        <w:t xml:space="preserve"> *m);</w:t>
      </w:r>
    </w:p>
    <w:p w14:paraId="6264F390" w14:textId="598DD8EE" w:rsidR="00411C5C" w:rsidRPr="009333EF" w:rsidRDefault="00411C5C" w:rsidP="00411C5C">
      <w:pPr>
        <w:pStyle w:val="firstparagraph"/>
      </w:pPr>
      <w:r w:rsidRPr="009333EF">
        <w:t xml:space="preserve">where </w:t>
      </w:r>
      <w:r w:rsidR="001A5511">
        <w:t>“</w:t>
      </w:r>
      <w:r w:rsidRPr="001A5511">
        <w:t>ptype</w:t>
      </w:r>
      <w:r w:rsidR="001A5511">
        <w:t>”</w:t>
      </w:r>
      <w:r w:rsidRPr="009333EF">
        <w:t xml:space="preserve"> and </w:t>
      </w:r>
      <w:r w:rsidR="001A5511">
        <w:t>“</w:t>
      </w:r>
      <w:r w:rsidRPr="001A5511">
        <w:t>mtype</w:t>
      </w:r>
      <w:r w:rsidR="001A5511">
        <w:t>”</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4D1046">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4D1046">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4D1046">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4D1046">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4D1046">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4D1046">
        <w:t>8.3</w:t>
      </w:r>
      <w:r w:rsidR="006D1430" w:rsidRPr="009333EF">
        <w:fldChar w:fldCharType="end"/>
      </w:r>
      <w:r w:rsidRPr="009333EF">
        <w:t>) is recommended for such</w:t>
      </w:r>
      <w:r w:rsidR="00401AC2" w:rsidRPr="009333EF">
        <w:t xml:space="preserve"> </w:t>
      </w:r>
      <w:r w:rsidRPr="009333EF">
        <w:t>packets.</w:t>
      </w:r>
    </w:p>
    <w:p w14:paraId="55E0CFC0" w14:textId="5F66504F"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Pr="009333EF">
        <w:t>).</w:t>
      </w:r>
    </w:p>
    <w:p w14:paraId="2C8EDCEE" w14:textId="77777777"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14:paraId="7FBE6AAD" w14:textId="675E716D"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w:t>
      </w:r>
    </w:p>
    <w:p w14:paraId="470F7558" w14:textId="22CA3D87"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xml:space="preserve">. This option is recommended for all situations when a copied packet requires non-trivial </w:t>
      </w:r>
      <w:r w:rsidR="009B3AAD">
        <w:t xml:space="preserve">(deep) </w:t>
      </w:r>
      <w:r w:rsidRPr="009333EF">
        <w:t>cleaning upon deallocation.</w:t>
      </w:r>
    </w:p>
    <w:p w14:paraId="37158C9B" w14:textId="7FE5B113"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4D1046">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14:paraId="50BFF5C4" w14:textId="77777777" w:rsidR="00916EA5" w:rsidRPr="009333EF" w:rsidRDefault="00916EA5" w:rsidP="00596F24">
      <w:pPr>
        <w:pStyle w:val="Heading3"/>
        <w:numPr>
          <w:ilvl w:val="2"/>
          <w:numId w:val="4"/>
        </w:numPr>
        <w:rPr>
          <w:lang w:val="en-US"/>
        </w:rPr>
      </w:pPr>
      <w:bookmarkStart w:id="421" w:name="_Ref511760436"/>
      <w:bookmarkStart w:id="422" w:name="_Toc3886051"/>
      <w:r w:rsidRPr="009333EF">
        <w:rPr>
          <w:lang w:val="en-US"/>
        </w:rPr>
        <w:t>Message queues</w:t>
      </w:r>
      <w:bookmarkEnd w:id="421"/>
      <w:bookmarkEnd w:id="422"/>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14:paraId="6F4449C6" w14:textId="77777777"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14:paraId="29CF2E83" w14:textId="77777777"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14:paraId="0C381B8E" w14:textId="5680FD67"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4D1046">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14:paraId="5F85C065" w14:textId="77777777"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2932CA2B" w14:textId="103A400A"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4D1046">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14:paraId="1C82A78B" w14:textId="0B90D649"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4D1046">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14:paraId="63CE2F28" w14:textId="212A2B64"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4D1046">
        <w:t>6.2</w:t>
      </w:r>
      <w:r w:rsidR="00916EA5" w:rsidRPr="009333EF">
        <w:fldChar w:fldCharType="end"/>
      </w:r>
      <w:r w:rsidRPr="009333EF">
        <w:t>.</w:t>
      </w:r>
      <w:r w:rsidR="00715B05">
        <w:t xml:space="preserve"> </w:t>
      </w: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14:paraId="77F40EE2" w14:textId="77777777"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14:paraId="68EBEFE2" w14:textId="77777777"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14:paraId="3E5E8DA3" w14:textId="77777777"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14:paraId="4C6C8C91" w14:textId="5145A40D"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4D1046">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14:paraId="7B597528" w14:textId="373EA97A"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4D1046">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14:paraId="31F0819C" w14:textId="4DC508CF"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4D1046">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14:paraId="72A8FDBC" w14:textId="77777777"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14:paraId="581AFAC0" w14:textId="77777777"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1E126F7E" w14:textId="77777777"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14:paraId="444C0326" w14:textId="77777777" w:rsidR="00D61822" w:rsidRPr="009333EF" w:rsidRDefault="00D61822" w:rsidP="00D61822">
      <w:pPr>
        <w:pStyle w:val="firstparagraph"/>
      </w:pPr>
      <w:r w:rsidRPr="009333EF">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14:paraId="3321A27F" w14:textId="77777777" w:rsidR="00012AA8" w:rsidRPr="009333EF" w:rsidRDefault="00012AA8" w:rsidP="00596F24">
      <w:pPr>
        <w:pStyle w:val="Heading2"/>
        <w:numPr>
          <w:ilvl w:val="1"/>
          <w:numId w:val="4"/>
        </w:numPr>
        <w:rPr>
          <w:lang w:val="en-US"/>
        </w:rPr>
      </w:pPr>
      <w:bookmarkStart w:id="423" w:name="_Toc3886052"/>
      <w:r w:rsidRPr="009333EF">
        <w:rPr>
          <w:lang w:val="en-US"/>
        </w:rPr>
        <w:lastRenderedPageBreak/>
        <w:t>Inquiries</w:t>
      </w:r>
      <w:bookmarkEnd w:id="423"/>
    </w:p>
    <w:p w14:paraId="2C63A5E0" w14:textId="77777777" w:rsidR="00012AA8" w:rsidRPr="009333EF" w:rsidRDefault="00012AA8" w:rsidP="00012AA8">
      <w:pPr>
        <w:pStyle w:val="firstparagraph"/>
      </w:pPr>
      <w:r w:rsidRPr="009333EF">
        <w:t>A process interested in acquiring a packet for transmission can ask for it. Such an inquiry can be addressed to:</w:t>
      </w:r>
    </w:p>
    <w:p w14:paraId="05DF3DA6" w14:textId="77777777"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14:paraId="604CB06A" w14:textId="77777777"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14:paraId="7918CBAA" w14:textId="77777777"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14:paraId="474A2DF2" w14:textId="3EC08DB3"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14:paraId="03D17A0E" w14:textId="77777777" w:rsidR="00342B04" w:rsidRPr="009333EF" w:rsidRDefault="00342B04" w:rsidP="00596F24">
      <w:pPr>
        <w:pStyle w:val="Heading3"/>
        <w:numPr>
          <w:ilvl w:val="2"/>
          <w:numId w:val="4"/>
        </w:numPr>
        <w:rPr>
          <w:lang w:val="en-US"/>
        </w:rPr>
      </w:pPr>
      <w:bookmarkStart w:id="424" w:name="_Ref507098614"/>
      <w:bookmarkStart w:id="425" w:name="_Toc3886053"/>
      <w:r w:rsidRPr="009333EF">
        <w:rPr>
          <w:lang w:val="en-US"/>
        </w:rPr>
        <w:t>Acquiring packets for transmission</w:t>
      </w:r>
      <w:bookmarkEnd w:id="424"/>
      <w:bookmarkEnd w:id="425"/>
    </w:p>
    <w:p w14:paraId="16441619" w14:textId="77777777"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14:paraId="4D107A99" w14:textId="77777777"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14:paraId="0C3C1E4B" w14:textId="77777777"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14:paraId="7962ED7F" w14:textId="77777777"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14:paraId="619A780A" w14:textId="4630E6A6"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4D1046">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4D1046">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4D1046">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 xml:space="preserve">of the packet. </w:t>
      </w:r>
      <w:r w:rsidRPr="009333EF">
        <w:lastRenderedPageBreak/>
        <w:t>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14:paraId="7DFBF298" w14:textId="6333727D"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4D1046">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14:paraId="45969EB0" w14:textId="77777777"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14:paraId="3E52AE50" w14:textId="77777777"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14:paraId="04F60DE1" w14:textId="77777777"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14:paraId="6E7F29E8" w14:textId="77777777"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14:paraId="1F7799D3" w14:textId="1538A986"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4D1046">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14:paraId="4A5506E6" w14:textId="6B4E8DC9"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w:t>
      </w:r>
      <w:r w:rsidR="004E374A">
        <w:t>,</w:t>
      </w:r>
      <w:r w:rsidRPr="009333EF">
        <w:t xml:space="preserve">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4D1046">
        <w:t>6.6.3</w:t>
      </w:r>
      <w:r w:rsidR="009F63FC" w:rsidRPr="009333EF">
        <w:fldChar w:fldCharType="end"/>
      </w:r>
      <w:r w:rsidRPr="009333EF">
        <w:t>).</w:t>
      </w:r>
    </w:p>
    <w:p w14:paraId="3AF677D4" w14:textId="4D9BC871"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4D1046">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14:paraId="1C5FC46D" w14:textId="0CB0F518"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4D1046">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14:paraId="20FF5D38" w14:textId="77777777"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14:paraId="7FA7FC17" w14:textId="77777777"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14:paraId="6A7EFAE2" w14:textId="77777777"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14:paraId="246BAC1C" w14:textId="77777777"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14:paraId="51B67940" w14:textId="77777777" w:rsidR="00342B04" w:rsidRPr="009333EF" w:rsidRDefault="00342B04" w:rsidP="00342B04">
      <w:pPr>
        <w:pStyle w:val="firstparagraph"/>
      </w:pPr>
      <w:r w:rsidRPr="009333EF">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14:paraId="6056663D" w14:textId="77777777"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14:paraId="6D9D11C4" w14:textId="77777777" w:rsidR="00342B04" w:rsidRPr="009333EF" w:rsidRDefault="00342B04" w:rsidP="00342B04">
      <w:pPr>
        <w:pStyle w:val="firstparagraph"/>
      </w:pPr>
      <w:r w:rsidRPr="009333EF">
        <w:lastRenderedPageBreak/>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14:paraId="3DBF83B7" w14:textId="77777777"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14:paraId="772CD287" w14:textId="046420D3"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w:t>
      </w:r>
      <w:r w:rsidR="00194202">
        <w:t>,</w:t>
      </w:r>
      <w:r w:rsidRPr="009333EF">
        <w:t xml:space="preserv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14:paraId="3A064C27" w14:textId="77777777"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w:t>
      </w:r>
      <w:r w:rsidRPr="00F20BE4">
        <w:rPr>
          <w:i/>
        </w:rPr>
        <w:t>getPacket</w:t>
      </w:r>
      <w:r w:rsidRPr="009333EF">
        <w:t xml:space="preserve">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14:paraId="1EA440BF" w14:textId="77777777"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14:paraId="1E54AB4B" w14:textId="77777777"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14:paraId="313C0FCC" w14:textId="77250926"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w:t>
      </w:r>
      <w:r w:rsidR="001936EE">
        <w:t>previous</w:t>
      </w:r>
      <w:r w:rsidR="00E936B6" w:rsidRPr="009333EF">
        <w:t xml:space="preserve">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14:paraId="6836DDBF" w14:textId="77777777"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14:paraId="1BE5E405" w14:textId="453E24A0" w:rsidR="00CA03F0" w:rsidRPr="009333EF" w:rsidRDefault="00342B04" w:rsidP="00342B04">
      <w:pPr>
        <w:pStyle w:val="firstparagraph"/>
      </w:pPr>
      <w:r w:rsidRPr="009333EF">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4D1046">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626AE">
        <w:rPr>
          <w:i/>
        </w:rPr>
        <w:t>’s</w:t>
      </w:r>
      <w:r w:rsidR="000626AE" w:rsidRPr="000626AE">
        <w:t xml:space="preserve"> standard</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w:t>
      </w:r>
      <w:r w:rsidR="00244FDA" w:rsidRPr="009333EF">
        <w:lastRenderedPageBreak/>
        <w:t>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14:paraId="5D69626A" w14:textId="77777777"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14:paraId="2EF16B1A" w14:textId="77777777" w:rsidR="00342B04" w:rsidRPr="009333EF" w:rsidRDefault="00342B04" w:rsidP="00596F24">
      <w:pPr>
        <w:pStyle w:val="Heading3"/>
        <w:numPr>
          <w:ilvl w:val="2"/>
          <w:numId w:val="4"/>
        </w:numPr>
        <w:rPr>
          <w:lang w:val="en-US"/>
        </w:rPr>
      </w:pPr>
      <w:bookmarkStart w:id="427" w:name="_Toc3886054"/>
      <w:r w:rsidRPr="009333EF">
        <w:rPr>
          <w:lang w:val="en-US"/>
        </w:rPr>
        <w:t>Testing for packet availability</w:t>
      </w:r>
      <w:bookmarkEnd w:id="427"/>
    </w:p>
    <w:p w14:paraId="7EA6A22D" w14:textId="77777777"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14:paraId="59A8A177" w14:textId="77777777"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14:paraId="35473BA8" w14:textId="72B1E574" w:rsidR="00342B04" w:rsidRPr="009333EF" w:rsidRDefault="00342B04" w:rsidP="00244FDA">
      <w:pPr>
        <w:pStyle w:val="firstparagraph"/>
        <w:ind w:firstLine="720"/>
        <w:rPr>
          <w:i/>
        </w:rPr>
      </w:pPr>
      <w:r w:rsidRPr="009333EF">
        <w:rPr>
          <w:i/>
        </w:rPr>
        <w:t>int isPacket (</w:t>
      </w:r>
      <w:r w:rsidR="00C2498C">
        <w:rPr>
          <w:i/>
        </w:rPr>
        <w:t>int (*f)(Message*</w:t>
      </w:r>
      <w:r w:rsidR="00A15F5E">
        <w:rPr>
          <w:i/>
        </w:rPr>
        <w:t>)</w:t>
      </w:r>
      <w:r w:rsidRPr="009333EF">
        <w:rPr>
          <w:i/>
        </w:rPr>
        <w:t>);</w:t>
      </w:r>
    </w:p>
    <w:p w14:paraId="08C86551" w14:textId="08C44619"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4D1046">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14:paraId="0AE37A45" w14:textId="77777777"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14:paraId="53D65220" w14:textId="77777777"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14:paraId="4DEF5635" w14:textId="77777777" w:rsidR="00286148" w:rsidRPr="009333EF" w:rsidRDefault="00286148" w:rsidP="00596F24">
      <w:pPr>
        <w:pStyle w:val="Heading2"/>
        <w:numPr>
          <w:ilvl w:val="1"/>
          <w:numId w:val="4"/>
        </w:numPr>
        <w:rPr>
          <w:lang w:val="en-US"/>
        </w:rPr>
      </w:pPr>
      <w:bookmarkStart w:id="428" w:name="_Ref510989832"/>
      <w:bookmarkStart w:id="429" w:name="_Ref510990044"/>
      <w:bookmarkStart w:id="430" w:name="_Toc3886055"/>
      <w:r w:rsidRPr="009333EF">
        <w:rPr>
          <w:lang w:val="en-US"/>
        </w:rPr>
        <w:t>Wait requests</w:t>
      </w:r>
      <w:bookmarkEnd w:id="428"/>
      <w:bookmarkEnd w:id="429"/>
      <w:bookmarkEnd w:id="430"/>
    </w:p>
    <w:p w14:paraId="71CB1621" w14:textId="6332B23E" w:rsidR="00286148" w:rsidRPr="009333EF" w:rsidRDefault="00286148" w:rsidP="00286148">
      <w:pPr>
        <w:pStyle w:val="firstparagraph"/>
      </w:pPr>
      <w:r w:rsidRPr="009333EF">
        <w:t>When an attempt to acquire a packet for transmission fails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4D1046">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14:paraId="171CD8E4" w14:textId="77777777"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14:paraId="48B961B1" w14:textId="77777777" w:rsidR="00286148" w:rsidRPr="009333EF" w:rsidRDefault="00286148" w:rsidP="00286148">
      <w:pPr>
        <w:pStyle w:val="firstparagraph"/>
      </w:pPr>
      <w:r w:rsidRPr="009333EF">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14:paraId="0AE5AC5B" w14:textId="77777777" w:rsidR="00286148" w:rsidRPr="009333EF" w:rsidRDefault="00286148" w:rsidP="009B1D3E">
      <w:pPr>
        <w:pStyle w:val="firstparagraph"/>
        <w:spacing w:after="0"/>
        <w:ind w:firstLine="720"/>
        <w:rPr>
          <w:i/>
        </w:rPr>
      </w:pPr>
      <w:r w:rsidRPr="009333EF">
        <w:rPr>
          <w:i/>
        </w:rPr>
        <w:t>...</w:t>
      </w:r>
    </w:p>
    <w:p w14:paraId="2811C580" w14:textId="77777777" w:rsidR="00286148" w:rsidRPr="009333EF" w:rsidRDefault="00286148" w:rsidP="009B1D3E">
      <w:pPr>
        <w:pStyle w:val="firstparagraph"/>
        <w:spacing w:after="0"/>
        <w:ind w:firstLine="720"/>
        <w:rPr>
          <w:i/>
        </w:rPr>
      </w:pPr>
      <w:r w:rsidRPr="009333EF">
        <w:rPr>
          <w:i/>
        </w:rPr>
        <w:t>state TryNewPacket:</w:t>
      </w:r>
    </w:p>
    <w:p w14:paraId="4CD279F2" w14:textId="77777777"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14:paraId="419D0677" w14:textId="77777777" w:rsidR="00286148" w:rsidRPr="009333EF" w:rsidRDefault="00286148" w:rsidP="009B1D3E">
      <w:pPr>
        <w:pStyle w:val="firstparagraph"/>
        <w:spacing w:after="0"/>
        <w:ind w:left="1440" w:firstLine="720"/>
        <w:rPr>
          <w:i/>
        </w:rPr>
      </w:pPr>
      <w:r w:rsidRPr="009333EF">
        <w:rPr>
          <w:i/>
        </w:rPr>
        <w:lastRenderedPageBreak/>
        <w:t>Client-&gt;wait (ARRIVAL, TryNewPacket);</w:t>
      </w:r>
    </w:p>
    <w:p w14:paraId="400DDCFF" w14:textId="77777777"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EE3ED56" w14:textId="77777777" w:rsidR="00286148" w:rsidRPr="009333EF" w:rsidRDefault="00286148" w:rsidP="009B1D3E">
      <w:pPr>
        <w:pStyle w:val="firstparagraph"/>
        <w:spacing w:after="0"/>
        <w:ind w:left="720" w:firstLine="720"/>
        <w:rPr>
          <w:i/>
        </w:rPr>
      </w:pPr>
      <w:r w:rsidRPr="009333EF">
        <w:rPr>
          <w:i/>
        </w:rPr>
        <w:t>}</w:t>
      </w:r>
    </w:p>
    <w:p w14:paraId="3915001E" w14:textId="77777777" w:rsidR="00286148" w:rsidRPr="009333EF" w:rsidRDefault="00286148" w:rsidP="009B1D3E">
      <w:pPr>
        <w:pStyle w:val="firstparagraph"/>
        <w:ind w:firstLine="720"/>
      </w:pPr>
      <w:r w:rsidRPr="009333EF">
        <w:rPr>
          <w:i/>
        </w:rPr>
        <w:t>...</w:t>
      </w:r>
    </w:p>
    <w:p w14:paraId="75B24CBF" w14:textId="77777777"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14:paraId="54373106" w14:textId="77777777"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14:paraId="646093E9" w14:textId="77777777"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14:paraId="68173E97" w14:textId="5C5BF8EF"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4D1046">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14:paraId="5EC904BD" w14:textId="77777777" w:rsidR="00286148" w:rsidRPr="009333EF" w:rsidRDefault="00286148" w:rsidP="009B1D3E">
      <w:pPr>
        <w:pStyle w:val="firstparagraph"/>
        <w:spacing w:after="0"/>
        <w:ind w:firstLine="720"/>
        <w:rPr>
          <w:i/>
        </w:rPr>
      </w:pPr>
      <w:r w:rsidRPr="009333EF">
        <w:rPr>
          <w:i/>
        </w:rPr>
        <w:t>...</w:t>
      </w:r>
    </w:p>
    <w:p w14:paraId="60C7B75A" w14:textId="77777777" w:rsidR="00286148" w:rsidRPr="009333EF" w:rsidRDefault="00286148" w:rsidP="009B1D3E">
      <w:pPr>
        <w:pStyle w:val="firstparagraph"/>
        <w:spacing w:after="0"/>
        <w:ind w:firstLine="720"/>
        <w:rPr>
          <w:i/>
        </w:rPr>
      </w:pPr>
      <w:r w:rsidRPr="009333EF">
        <w:rPr>
          <w:i/>
        </w:rPr>
        <w:t>state WaitForMessage:</w:t>
      </w:r>
    </w:p>
    <w:p w14:paraId="68D1D8BA" w14:textId="77777777" w:rsidR="00286148" w:rsidRPr="009333EF" w:rsidRDefault="00286148" w:rsidP="009B1D3E">
      <w:pPr>
        <w:pStyle w:val="firstparagraph"/>
        <w:spacing w:after="0"/>
        <w:ind w:left="720" w:firstLine="720"/>
        <w:rPr>
          <w:i/>
        </w:rPr>
      </w:pPr>
      <w:r w:rsidRPr="009333EF">
        <w:rPr>
          <w:i/>
        </w:rPr>
        <w:t>Client-&gt;wait (ARRIVAL, NextMessage);</w:t>
      </w:r>
    </w:p>
    <w:p w14:paraId="55743A06" w14:textId="77777777" w:rsidR="00286148" w:rsidRPr="009333EF" w:rsidRDefault="00286148" w:rsidP="009B1D3E">
      <w:pPr>
        <w:pStyle w:val="firstparagraph"/>
        <w:spacing w:after="0"/>
        <w:ind w:firstLine="720"/>
        <w:rPr>
          <w:i/>
        </w:rPr>
      </w:pPr>
      <w:r w:rsidRPr="009333EF">
        <w:rPr>
          <w:i/>
        </w:rPr>
        <w:t>state NextMessage:</w:t>
      </w:r>
    </w:p>
    <w:p w14:paraId="66E2EBF1" w14:textId="77777777" w:rsidR="00286148" w:rsidRPr="009333EF" w:rsidRDefault="00286148" w:rsidP="009B1D3E">
      <w:pPr>
        <w:pStyle w:val="firstparagraph"/>
        <w:spacing w:after="0"/>
        <w:ind w:left="720" w:firstLine="720"/>
        <w:rPr>
          <w:i/>
        </w:rPr>
      </w:pPr>
      <w:r w:rsidRPr="009333EF">
        <w:rPr>
          <w:i/>
        </w:rPr>
        <w:t>...</w:t>
      </w:r>
    </w:p>
    <w:p w14:paraId="2A826EBE" w14:textId="77777777" w:rsidR="00286148" w:rsidRPr="009333EF" w:rsidRDefault="00286148" w:rsidP="009B1D3E">
      <w:pPr>
        <w:pStyle w:val="firstparagraph"/>
        <w:spacing w:after="0"/>
        <w:ind w:left="720" w:firstLine="720"/>
      </w:pPr>
      <w:r w:rsidRPr="009333EF">
        <w:t>preprocess the message</w:t>
      </w:r>
    </w:p>
    <w:p w14:paraId="68DF41F8" w14:textId="77777777" w:rsidR="00286148" w:rsidRPr="009333EF" w:rsidRDefault="00286148" w:rsidP="009B1D3E">
      <w:pPr>
        <w:pStyle w:val="firstparagraph"/>
        <w:ind w:left="720" w:firstLine="720"/>
      </w:pPr>
      <w:r w:rsidRPr="009333EF">
        <w:rPr>
          <w:i/>
        </w:rPr>
        <w:t>...</w:t>
      </w:r>
    </w:p>
    <w:p w14:paraId="57F2A3DB" w14:textId="209EFB06"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4D1046">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4D1046">
        <w:t>9.2.4</w:t>
      </w:r>
      <w:r w:rsidR="00CE6721" w:rsidRPr="009333EF">
        <w:fldChar w:fldCharType="end"/>
      </w:r>
      <w:r w:rsidRPr="009333EF">
        <w:t>).</w:t>
      </w:r>
    </w:p>
    <w:p w14:paraId="1284DD75" w14:textId="38FF37E3" w:rsidR="00342B04" w:rsidRPr="009333EF" w:rsidRDefault="00286148" w:rsidP="0004186C">
      <w:pPr>
        <w:pStyle w:val="firstparagraph"/>
      </w:pPr>
      <w:r w:rsidRPr="009333EF">
        <w:lastRenderedPageBreak/>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4D1046">
        <w:t>6.7.1</w:t>
      </w:r>
      <w:r w:rsidR="0004186C" w:rsidRPr="009333EF">
        <w:fldChar w:fldCharType="end"/>
      </w:r>
      <w:r w:rsidR="0004186C" w:rsidRPr="009333EF">
        <w:t>).</w:t>
      </w:r>
    </w:p>
    <w:bookmarkEnd w:id="387"/>
    <w:p w14:paraId="0E307D44" w14:textId="77777777"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14:paraId="7542502C" w14:textId="77777777"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0C0AAA37" w14:textId="77777777" w:rsidR="00355B1C" w:rsidRPr="009333EF" w:rsidRDefault="00355B1C" w:rsidP="00596F24">
      <w:pPr>
        <w:pStyle w:val="Heading1"/>
        <w:keepNext/>
        <w:numPr>
          <w:ilvl w:val="0"/>
          <w:numId w:val="4"/>
        </w:numPr>
        <w:rPr>
          <w:lang w:val="en-US"/>
        </w:rPr>
      </w:pPr>
      <w:bookmarkStart w:id="431" w:name="_Toc3886056"/>
      <w:r w:rsidRPr="009333EF">
        <w:rPr>
          <w:lang w:val="en-US"/>
        </w:rPr>
        <w:lastRenderedPageBreak/>
        <w:t>LINKS AND PORTS</w:t>
      </w:r>
      <w:bookmarkEnd w:id="431"/>
    </w:p>
    <w:p w14:paraId="1030A7C5" w14:textId="77777777"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14:paraId="35A0F55A" w14:textId="77777777" w:rsidR="00355B1C" w:rsidRPr="009333EF" w:rsidRDefault="00355B1C" w:rsidP="00355B1C">
      <w:pPr>
        <w:pStyle w:val="firstparagraph"/>
      </w:pPr>
      <w:r w:rsidRPr="009333EF">
        <w:t>A protocol process may wish to reference a port for one of the following three reasons:</w:t>
      </w:r>
    </w:p>
    <w:p w14:paraId="7AF14DCA" w14:textId="77777777" w:rsidR="00355B1C" w:rsidRPr="009333EF" w:rsidRDefault="00355B1C" w:rsidP="00596F24">
      <w:pPr>
        <w:pStyle w:val="firstparagraph"/>
        <w:numPr>
          <w:ilvl w:val="0"/>
          <w:numId w:val="35"/>
        </w:numPr>
      </w:pPr>
      <w:r w:rsidRPr="009333EF">
        <w:t>to insert into the port (and thus into the underlying link) an activity, e.g., a packet</w:t>
      </w:r>
    </w:p>
    <w:p w14:paraId="16424542" w14:textId="77777777"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14:paraId="0767A6A8" w14:textId="77777777" w:rsidR="00355B1C" w:rsidRPr="009333EF" w:rsidRDefault="00355B1C" w:rsidP="00596F24">
      <w:pPr>
        <w:pStyle w:val="firstparagraph"/>
        <w:numPr>
          <w:ilvl w:val="0"/>
          <w:numId w:val="35"/>
        </w:numPr>
      </w:pPr>
      <w:r w:rsidRPr="009333EF">
        <w:t>to issue a wait request to the port, e.g., to await an activity to arrive at the port in the future</w:t>
      </w:r>
    </w:p>
    <w:p w14:paraId="2E713EEB" w14:textId="77777777" w:rsidR="00342B04" w:rsidRPr="009333EF" w:rsidRDefault="00355B1C" w:rsidP="00596F24">
      <w:pPr>
        <w:pStyle w:val="Heading2"/>
        <w:numPr>
          <w:ilvl w:val="1"/>
          <w:numId w:val="4"/>
        </w:numPr>
        <w:rPr>
          <w:lang w:val="en-US"/>
        </w:rPr>
      </w:pPr>
      <w:bookmarkStart w:id="432" w:name="_Ref511831279"/>
      <w:bookmarkStart w:id="433" w:name="_Ref512504191"/>
      <w:bookmarkStart w:id="434" w:name="_Toc3886057"/>
      <w:r w:rsidRPr="009333EF">
        <w:rPr>
          <w:lang w:val="en-US"/>
        </w:rPr>
        <w:t>Activities</w:t>
      </w:r>
      <w:bookmarkEnd w:id="432"/>
      <w:bookmarkEnd w:id="433"/>
      <w:bookmarkEnd w:id="434"/>
    </w:p>
    <w:p w14:paraId="49878693" w14:textId="0061487D"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4D1046">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EndPr/>
        <w:sdtContent>
          <w:r w:rsidR="00394B4F" w:rsidRPr="009333EF">
            <w:fldChar w:fldCharType="begin"/>
          </w:r>
          <w:r w:rsidR="00394B4F" w:rsidRPr="009333EF">
            <w:instrText xml:space="preserve"> CITATION gbr88a \l 1033 </w:instrText>
          </w:r>
          <w:r w:rsidR="00394B4F" w:rsidRPr="009333EF">
            <w:fldChar w:fldCharType="separate"/>
          </w:r>
          <w:r w:rsidR="004D1046">
            <w:rPr>
              <w:noProof/>
            </w:rPr>
            <w:t xml:space="preserve"> </w:t>
          </w:r>
          <w:r w:rsidR="004D1046" w:rsidRPr="004D1046">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4D1046">
        <w:t>6.2</w:t>
      </w:r>
      <w:r w:rsidR="004F0C3F" w:rsidRPr="009333EF">
        <w:fldChar w:fldCharType="end"/>
      </w:r>
      <w:r w:rsidR="004F0C3F" w:rsidRPr="009333EF">
        <w:t>).</w:t>
      </w:r>
    </w:p>
    <w:p w14:paraId="6A27508B" w14:textId="77777777" w:rsidR="00CF618B" w:rsidRPr="009333EF" w:rsidRDefault="00CF618B" w:rsidP="00596F24">
      <w:pPr>
        <w:pStyle w:val="Heading3"/>
        <w:numPr>
          <w:ilvl w:val="2"/>
          <w:numId w:val="4"/>
        </w:numPr>
        <w:rPr>
          <w:lang w:val="en-US"/>
        </w:rPr>
      </w:pPr>
      <w:bookmarkStart w:id="435" w:name="_Ref507537861"/>
      <w:bookmarkStart w:id="436" w:name="_Toc3886058"/>
      <w:r w:rsidRPr="009333EF">
        <w:rPr>
          <w:lang w:val="en-US"/>
        </w:rPr>
        <w:t>Activity processing in links</w:t>
      </w:r>
      <w:bookmarkEnd w:id="435"/>
      <w:bookmarkEnd w:id="436"/>
    </w:p>
    <w:p w14:paraId="0149D2B8" w14:textId="77777777"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14:paraId="082597BE" w14:textId="77777777"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14:paraId="253AFEA9" w14:textId="748EAA1F"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4D1046">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14:paraId="3128859D" w14:textId="77777777"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14:paraId="34C5687F" w14:textId="5FC87BE2"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4D1046">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4D1046">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14:paraId="1446B06C" w14:textId="77777777"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14:paraId="76EAE25E" w14:textId="6814CB81"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4D1046">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14:paraId="2BFB26C3" w14:textId="456E7216"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xml:space="preserve">, the link can define a nonzero </w:t>
      </w:r>
      <w:r w:rsidRPr="008752A7">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4D1046">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w:t>
      </w:r>
      <w:r w:rsidR="00E27F6F">
        <w:t>ultimate</w:t>
      </w:r>
      <w:r w:rsidR="006B3A5E" w:rsidRPr="009333EF">
        <w:t xml:space="preserve"> removal of the activity from the link’s repository.</w:t>
      </w:r>
    </w:p>
    <w:p w14:paraId="5D0ACEFF" w14:textId="77777777"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14:paraId="02B3E368" w14:textId="77777777" w:rsidR="00F06ACD" w:rsidRPr="009333EF" w:rsidRDefault="00F06ACD" w:rsidP="00596F24">
      <w:pPr>
        <w:pStyle w:val="Heading3"/>
        <w:numPr>
          <w:ilvl w:val="2"/>
          <w:numId w:val="4"/>
        </w:numPr>
        <w:rPr>
          <w:lang w:val="en-US"/>
        </w:rPr>
      </w:pPr>
      <w:bookmarkStart w:id="437" w:name="_Ref507537273"/>
      <w:bookmarkStart w:id="438" w:name="_Toc3886059"/>
      <w:r w:rsidRPr="009333EF">
        <w:rPr>
          <w:lang w:val="en-US"/>
        </w:rPr>
        <w:t>Starting and terminating activities</w:t>
      </w:r>
      <w:bookmarkEnd w:id="437"/>
      <w:bookmarkEnd w:id="438"/>
    </w:p>
    <w:p w14:paraId="4A27CD4B" w14:textId="77777777"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14:paraId="73FB9F25" w14:textId="77777777"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14:paraId="17154AAD" w14:textId="4C5ED1FD"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4D1046">
        <w:t>6.2</w:t>
      </w:r>
      <w:r w:rsidR="00783329" w:rsidRPr="009333EF">
        <w:fldChar w:fldCharType="end"/>
      </w:r>
      <w:r w:rsidR="00783329" w:rsidRPr="009333EF">
        <w:t>)</w:t>
      </w:r>
      <w:r w:rsidR="005E5CA8">
        <w:t>,</w:t>
      </w:r>
      <w:r w:rsidR="00783329" w:rsidRPr="009333EF">
        <w:t xml:space="preserve">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14:paraId="26DE889F" w14:textId="77777777"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14:paraId="422BF0F6" w14:textId="77777777"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14:paraId="2AC7E5DC" w14:textId="77777777"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14:paraId="51C9F041" w14:textId="77777777"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14:paraId="4B12C474" w14:textId="77777777"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14:paraId="2A0783FD" w14:textId="77777777"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14:paraId="7D5F3F52" w14:textId="7C0151C1"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925692" w:rsidRPr="00925692">
        <w:rPr>
          <w:i/>
        </w:rPr>
        <w:instrText>Port</w:instrText>
      </w:r>
      <w:r w:rsidR="006D2B27" w:rsidRPr="009333EF">
        <w:instrText xml:space="preserve">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14:paraId="4A0D38C1" w14:textId="325917E3"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w:t>
      </w:r>
      <w:r w:rsidR="005E5CA8">
        <w:t xml:space="preserve"> </w:t>
      </w:r>
      <w:r w:rsidRPr="009333EF">
        <w:t>and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14:paraId="784729A3" w14:textId="77777777"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14:paraId="5D155723" w14:textId="77777777"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14:paraId="16BCBC8C" w14:textId="77777777"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14:paraId="619A10BD" w14:textId="77777777"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9"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9"/>
      <w:r w:rsidR="0089340D" w:rsidRPr="009333EF">
        <w:rPr>
          <w:i/>
        </w:rPr>
        <w:t xml:space="preserve"> </w:t>
      </w:r>
      <w:r w:rsidRPr="009333EF">
        <w:rPr>
          <w:i/>
        </w:rPr>
        <w:t>(</w:t>
      </w:r>
      <w:r w:rsidR="0089340D" w:rsidRPr="009333EF">
        <w:rPr>
          <w:i/>
        </w:rPr>
        <w:t xml:space="preserve"> </w:t>
      </w:r>
      <w:r w:rsidRPr="009333EF">
        <w:rPr>
          <w:i/>
        </w:rPr>
        <w:t>)</w:t>
      </w:r>
    </w:p>
    <w:p w14:paraId="6E81003E" w14:textId="2C360A98"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4D1046">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4D1046">
        <w:t>4.3.1</w:t>
      </w:r>
      <w:r w:rsidR="0089340D" w:rsidRPr="009333EF">
        <w:fldChar w:fldCharType="end"/>
      </w:r>
      <w:r w:rsidRPr="009333EF">
        <w:t>). Thus, a sample process</w:t>
      </w:r>
      <w:r w:rsidR="0089340D" w:rsidRPr="009333EF">
        <w:t xml:space="preserve"> </w:t>
      </w:r>
      <w:r w:rsidRPr="009333EF">
        <w:t>code for transmitting a packet might look as follows:</w:t>
      </w:r>
    </w:p>
    <w:p w14:paraId="65F345B4" w14:textId="77777777" w:rsidR="00F06ACD" w:rsidRPr="009333EF" w:rsidRDefault="00F06ACD" w:rsidP="0089340D">
      <w:pPr>
        <w:pStyle w:val="firstparagraph"/>
        <w:spacing w:after="0"/>
        <w:ind w:firstLine="720"/>
        <w:rPr>
          <w:i/>
        </w:rPr>
      </w:pPr>
      <w:r w:rsidRPr="009333EF">
        <w:rPr>
          <w:i/>
        </w:rPr>
        <w:t>...</w:t>
      </w:r>
    </w:p>
    <w:p w14:paraId="40C5FBE8" w14:textId="77777777" w:rsidR="00F06ACD" w:rsidRPr="009333EF" w:rsidRDefault="00F06ACD" w:rsidP="0089340D">
      <w:pPr>
        <w:pStyle w:val="firstparagraph"/>
        <w:spacing w:after="0"/>
        <w:ind w:firstLine="720"/>
        <w:rPr>
          <w:i/>
        </w:rPr>
      </w:pPr>
      <w:r w:rsidRPr="009333EF">
        <w:rPr>
          <w:i/>
        </w:rPr>
        <w:t>state Transmit:</w:t>
      </w:r>
    </w:p>
    <w:p w14:paraId="065DD43E" w14:textId="77777777"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14:paraId="58A403A5" w14:textId="77777777"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14:paraId="272CC8D4" w14:textId="77777777" w:rsidR="00F06ACD" w:rsidRPr="009333EF" w:rsidRDefault="00F06ACD" w:rsidP="0083348F">
      <w:pPr>
        <w:pStyle w:val="firstparagraph"/>
        <w:spacing w:after="0"/>
        <w:ind w:left="720"/>
        <w:rPr>
          <w:i/>
        </w:rPr>
      </w:pPr>
      <w:r w:rsidRPr="009333EF">
        <w:rPr>
          <w:i/>
        </w:rPr>
        <w:t>state Done:</w:t>
      </w:r>
    </w:p>
    <w:p w14:paraId="7C213877" w14:textId="77777777"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14:paraId="21802A10" w14:textId="77777777" w:rsidR="00F06ACD" w:rsidRPr="009333EF" w:rsidRDefault="00F06ACD" w:rsidP="0089340D">
      <w:pPr>
        <w:pStyle w:val="firstparagraph"/>
        <w:ind w:left="720" w:firstLine="720"/>
      </w:pPr>
      <w:r w:rsidRPr="009333EF">
        <w:rPr>
          <w:i/>
        </w:rPr>
        <w:t>...</w:t>
      </w:r>
    </w:p>
    <w:p w14:paraId="4CDA72F7" w14:textId="77777777"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14:paraId="73794EAF" w14:textId="77777777"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14:paraId="0FCC916E" w14:textId="77777777"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14:paraId="35F3D432" w14:textId="77777777"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14:paraId="66205495" w14:textId="77777777" w:rsidR="00F06ACD" w:rsidRPr="009333EF" w:rsidRDefault="00F06ACD" w:rsidP="0089340D">
      <w:pPr>
        <w:pStyle w:val="firstparagraph"/>
        <w:spacing w:after="0"/>
        <w:ind w:firstLine="720"/>
        <w:rPr>
          <w:i/>
        </w:rPr>
      </w:pPr>
      <w:r w:rsidRPr="009333EF">
        <w:rPr>
          <w:i/>
        </w:rPr>
        <w:t>...</w:t>
      </w:r>
    </w:p>
    <w:p w14:paraId="0159D0D8" w14:textId="77777777" w:rsidR="00F06ACD" w:rsidRPr="009333EF" w:rsidRDefault="00F06ACD" w:rsidP="0089340D">
      <w:pPr>
        <w:pStyle w:val="firstparagraph"/>
        <w:spacing w:after="0"/>
        <w:ind w:firstLine="720"/>
        <w:rPr>
          <w:i/>
        </w:rPr>
      </w:pPr>
      <w:r w:rsidRPr="009333EF">
        <w:rPr>
          <w:i/>
        </w:rPr>
        <w:t>state Transmit:</w:t>
      </w:r>
    </w:p>
    <w:p w14:paraId="6DAD937B" w14:textId="77777777"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36FFCB8C" w14:textId="77777777" w:rsidR="00F06ACD" w:rsidRPr="009333EF" w:rsidRDefault="00F06ACD" w:rsidP="0089340D">
      <w:pPr>
        <w:pStyle w:val="firstparagraph"/>
        <w:spacing w:after="0"/>
        <w:ind w:firstLine="720"/>
        <w:rPr>
          <w:i/>
        </w:rPr>
      </w:pPr>
      <w:r w:rsidRPr="009333EF">
        <w:rPr>
          <w:i/>
        </w:rPr>
        <w:t>state Done:</w:t>
      </w:r>
    </w:p>
    <w:p w14:paraId="0E30949A" w14:textId="77777777"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14:paraId="78C18A25" w14:textId="77777777" w:rsidR="00F06ACD" w:rsidRPr="009333EF" w:rsidRDefault="00F06ACD" w:rsidP="0089340D">
      <w:pPr>
        <w:pStyle w:val="firstparagraph"/>
        <w:ind w:left="720" w:firstLine="720"/>
      </w:pPr>
      <w:r w:rsidRPr="009333EF">
        <w:rPr>
          <w:i/>
        </w:rPr>
        <w:t>...</w:t>
      </w:r>
    </w:p>
    <w:p w14:paraId="33DDA21B" w14:textId="77777777"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14:paraId="58A0B89A" w14:textId="77777777"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14:paraId="28D6E123" w14:textId="77777777" w:rsidR="00F06ACD" w:rsidRPr="009333EF" w:rsidRDefault="00F06ACD" w:rsidP="00F06ACD">
      <w:pPr>
        <w:pStyle w:val="firstparagraph"/>
      </w:pPr>
      <w:r w:rsidRPr="009333EF">
        <w:t>Calling</w:t>
      </w:r>
      <w:r w:rsidR="0089340D" w:rsidRPr="009333EF">
        <w:t>:</w:t>
      </w:r>
    </w:p>
    <w:p w14:paraId="5687B27D" w14:textId="77777777" w:rsidR="00F06ACD" w:rsidRPr="009333EF" w:rsidRDefault="00F06ACD" w:rsidP="0089340D">
      <w:pPr>
        <w:pStyle w:val="firstparagraph"/>
        <w:ind w:firstLine="720"/>
        <w:rPr>
          <w:i/>
        </w:rPr>
      </w:pPr>
      <w:r w:rsidRPr="009333EF">
        <w:rPr>
          <w:i/>
        </w:rPr>
        <w:t>t = p-&gt;bitsToTime (n);</w:t>
      </w:r>
    </w:p>
    <w:p w14:paraId="2ED736C9" w14:textId="77777777" w:rsidR="00F06ACD" w:rsidRPr="009333EF" w:rsidRDefault="00F06ACD" w:rsidP="00F06ACD">
      <w:pPr>
        <w:pStyle w:val="firstparagraph"/>
      </w:pPr>
      <w:r w:rsidRPr="009333EF">
        <w:t>has the same e</w:t>
      </w:r>
      <w:r w:rsidR="009E3D57" w:rsidRPr="009333EF">
        <w:t>ff</w:t>
      </w:r>
      <w:r w:rsidRPr="009333EF">
        <w:t>ect as executing:</w:t>
      </w:r>
    </w:p>
    <w:p w14:paraId="115D7A8A" w14:textId="77777777"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14:paraId="4A32B87B" w14:textId="77777777"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14:paraId="16DC10F1" w14:textId="52602C00" w:rsidR="00F06ACD" w:rsidRPr="009333EF" w:rsidRDefault="00F06ACD" w:rsidP="00F06ACD">
      <w:pPr>
        <w:pStyle w:val="firstparagraph"/>
      </w:pPr>
      <w:r w:rsidRPr="009333EF">
        <w:t xml:space="preserve">The transmission rate of a port can be changed at any time </w:t>
      </w:r>
      <w:r w:rsidR="008A5E8A">
        <w:t>with</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4D1046">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14:paraId="1382A141" w14:textId="77777777"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14:paraId="1570FAD4" w14:textId="77777777"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14:paraId="2A53640B" w14:textId="77777777" w:rsidR="00F06ACD" w:rsidRPr="009333EF" w:rsidRDefault="00F06ACD" w:rsidP="00F06ACD">
      <w:pPr>
        <w:pStyle w:val="firstparagraph"/>
      </w:pPr>
      <w:r w:rsidRPr="009333EF">
        <w:t>is equivalent to the sequence:</w:t>
      </w:r>
    </w:p>
    <w:p w14:paraId="5C31C958" w14:textId="77777777"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14:paraId="7D061C84" w14:textId="77777777" w:rsidR="00F06ACD" w:rsidRPr="009333EF" w:rsidRDefault="00F06ACD" w:rsidP="003D1F88">
      <w:pPr>
        <w:pStyle w:val="firstparagraph"/>
        <w:ind w:firstLine="720"/>
      </w:pPr>
      <w:r w:rsidRPr="009333EF">
        <w:rPr>
          <w:i/>
        </w:rPr>
        <w:t>Timer-&gt;wait (d, done);</w:t>
      </w:r>
    </w:p>
    <w:p w14:paraId="6E80F534" w14:textId="77777777"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14:paraId="644BB277" w14:textId="77777777" w:rsidR="00175124" w:rsidRPr="009333EF" w:rsidRDefault="00175124" w:rsidP="00596F24">
      <w:pPr>
        <w:pStyle w:val="Heading3"/>
        <w:numPr>
          <w:ilvl w:val="2"/>
          <w:numId w:val="4"/>
        </w:numPr>
        <w:rPr>
          <w:lang w:val="en-US"/>
        </w:rPr>
      </w:pPr>
      <w:bookmarkStart w:id="440" w:name="_Ref507658320"/>
      <w:bookmarkStart w:id="441" w:name="_Ref507660586"/>
      <w:bookmarkStart w:id="442" w:name="_Ref507762925"/>
      <w:bookmarkStart w:id="443" w:name="_Ref507763170"/>
      <w:bookmarkStart w:id="444" w:name="_Ref507833709"/>
      <w:bookmarkStart w:id="445" w:name="_Ref508277265"/>
      <w:bookmarkStart w:id="446" w:name="_Ref508277639"/>
      <w:bookmarkStart w:id="447" w:name="_Ref515015788"/>
      <w:bookmarkStart w:id="448" w:name="_Toc3886060"/>
      <w:r w:rsidRPr="009333EF">
        <w:rPr>
          <w:lang w:val="en-US"/>
        </w:rPr>
        <w:t>Wait requests</w:t>
      </w:r>
      <w:bookmarkEnd w:id="440"/>
      <w:bookmarkEnd w:id="441"/>
      <w:bookmarkEnd w:id="442"/>
      <w:bookmarkEnd w:id="443"/>
      <w:bookmarkEnd w:id="444"/>
      <w:bookmarkEnd w:id="445"/>
      <w:bookmarkEnd w:id="446"/>
      <w:r w:rsidR="00252FE0" w:rsidRPr="009333EF">
        <w:rPr>
          <w:lang w:val="en-US"/>
        </w:rPr>
        <w:t xml:space="preserve"> and events</w:t>
      </w:r>
      <w:bookmarkEnd w:id="447"/>
      <w:bookmarkEnd w:id="448"/>
    </w:p>
    <w:p w14:paraId="470A72B2" w14:textId="77777777"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14:paraId="78C02E5F" w14:textId="77777777" w:rsidTr="00990A20">
        <w:tc>
          <w:tcPr>
            <w:tcW w:w="1355" w:type="dxa"/>
            <w:tcMar>
              <w:left w:w="0" w:type="dxa"/>
              <w:right w:w="0" w:type="dxa"/>
            </w:tcMar>
          </w:tcPr>
          <w:p w14:paraId="76DEECFA" w14:textId="77777777"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14:paraId="61363C9D" w14:textId="77777777"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14:paraId="13991FDA" w14:textId="77777777" w:rsidTr="00990A20">
        <w:tc>
          <w:tcPr>
            <w:tcW w:w="1355" w:type="dxa"/>
            <w:tcMar>
              <w:left w:w="0" w:type="dxa"/>
              <w:right w:w="0" w:type="dxa"/>
            </w:tcMar>
          </w:tcPr>
          <w:p w14:paraId="7FBFDC75" w14:textId="77777777"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14:paraId="7E796EB5" w14:textId="77777777"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14:paraId="07E0D632" w14:textId="77777777" w:rsidTr="00990A20">
        <w:tc>
          <w:tcPr>
            <w:tcW w:w="1355" w:type="dxa"/>
            <w:tcMar>
              <w:left w:w="0" w:type="dxa"/>
              <w:right w:w="0" w:type="dxa"/>
            </w:tcMar>
          </w:tcPr>
          <w:p w14:paraId="746798AD" w14:textId="77777777"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14:paraId="455924AD" w14:textId="77777777"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14:paraId="619834DF" w14:textId="77777777" w:rsidTr="00990A20">
        <w:tc>
          <w:tcPr>
            <w:tcW w:w="1355" w:type="dxa"/>
            <w:tcMar>
              <w:left w:w="0" w:type="dxa"/>
              <w:right w:w="0" w:type="dxa"/>
            </w:tcMar>
          </w:tcPr>
          <w:p w14:paraId="5785EB5E" w14:textId="77777777"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14:paraId="47A35F9F" w14:textId="5A42DCCF"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14:paraId="270A5A2B" w14:textId="77777777" w:rsidTr="00990A20">
        <w:tc>
          <w:tcPr>
            <w:tcW w:w="1355" w:type="dxa"/>
            <w:tcMar>
              <w:left w:w="0" w:type="dxa"/>
              <w:right w:w="0" w:type="dxa"/>
            </w:tcMar>
          </w:tcPr>
          <w:p w14:paraId="27312E3F" w14:textId="77777777"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14:paraId="24C7FB8F" w14:textId="77777777"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9" w:name="_Hlk514842688"/>
            <w:r w:rsidR="006F1F7B" w:rsidRPr="009333EF">
              <w:fldChar w:fldCharType="begin"/>
            </w:r>
            <w:r w:rsidR="006F1F7B" w:rsidRPr="009333EF">
              <w:instrText xml:space="preserve"> XE "broadcast:packet" </w:instrText>
            </w:r>
            <w:r w:rsidR="006F1F7B" w:rsidRPr="009333EF">
              <w:fldChar w:fldCharType="end"/>
            </w:r>
            <w:bookmarkEnd w:id="449"/>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14:paraId="3ACDB017" w14:textId="77777777" w:rsidTr="00990A20">
        <w:tc>
          <w:tcPr>
            <w:tcW w:w="1355" w:type="dxa"/>
            <w:tcMar>
              <w:left w:w="0" w:type="dxa"/>
              <w:right w:w="0" w:type="dxa"/>
            </w:tcMar>
          </w:tcPr>
          <w:p w14:paraId="5331E675" w14:textId="77777777"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14:paraId="3C62F13E" w14:textId="77777777"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14:paraId="025806F9" w14:textId="77777777" w:rsidTr="00990A20">
        <w:tc>
          <w:tcPr>
            <w:tcW w:w="1355" w:type="dxa"/>
            <w:tcMar>
              <w:left w:w="0" w:type="dxa"/>
              <w:right w:w="0" w:type="dxa"/>
            </w:tcMar>
          </w:tcPr>
          <w:p w14:paraId="7FE930A7" w14:textId="77777777"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14:paraId="2FFC6FC1" w14:textId="77777777"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14:paraId="1EF53EB3" w14:textId="77777777" w:rsidTr="00990A20">
        <w:tc>
          <w:tcPr>
            <w:tcW w:w="1355" w:type="dxa"/>
            <w:tcMar>
              <w:left w:w="0" w:type="dxa"/>
              <w:right w:w="0" w:type="dxa"/>
            </w:tcMar>
          </w:tcPr>
          <w:p w14:paraId="0610395B" w14:textId="77777777"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14:paraId="377502B2" w14:textId="77777777"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14:paraId="78C3CF84" w14:textId="77777777" w:rsidTr="00990A20">
        <w:tc>
          <w:tcPr>
            <w:tcW w:w="1355" w:type="dxa"/>
            <w:tcMar>
              <w:left w:w="0" w:type="dxa"/>
              <w:right w:w="0" w:type="dxa"/>
            </w:tcMar>
          </w:tcPr>
          <w:p w14:paraId="41730DA1" w14:textId="77777777"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14:paraId="75DEA098" w14:textId="77777777"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14:paraId="70BC0FE5" w14:textId="77777777" w:rsidTr="00990A20">
        <w:tc>
          <w:tcPr>
            <w:tcW w:w="1355" w:type="dxa"/>
            <w:tcMar>
              <w:left w:w="0" w:type="dxa"/>
              <w:right w:w="0" w:type="dxa"/>
            </w:tcMar>
          </w:tcPr>
          <w:p w14:paraId="0AFCF52A" w14:textId="77777777"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14:paraId="255609A0" w14:textId="5E3C36B2"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4D1046">
              <w:t>7.1.4</w:t>
            </w:r>
            <w:r w:rsidRPr="009333EF">
              <w:fldChar w:fldCharType="end"/>
            </w:r>
            <w:r w:rsidRPr="009333EF">
              <w:t>). If a collision is present on the port when the request is issued, the event occurs immediately.</w:t>
            </w:r>
          </w:p>
        </w:tc>
      </w:tr>
    </w:tbl>
    <w:p w14:paraId="79BABD0C" w14:textId="15A60AF2"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4D1046">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14:paraId="0BF3751E" w14:textId="7529A9FF"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4D1046">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4D1046">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14:paraId="15E0A7D7" w14:textId="6E268EC3"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4D1046">
        <w:t>7.2.1</w:t>
      </w:r>
      <w:r w:rsidR="00CE6721" w:rsidRPr="009333EF">
        <w:fldChar w:fldCharType="end"/>
      </w:r>
      <w:r w:rsidRPr="009333EF">
        <w:t>).</w:t>
      </w:r>
    </w:p>
    <w:p w14:paraId="66938F76" w14:textId="77777777"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14:paraId="0430D140" w14:textId="77777777" w:rsidTr="005C7385">
        <w:tc>
          <w:tcPr>
            <w:tcW w:w="1625" w:type="dxa"/>
            <w:tcMar>
              <w:left w:w="0" w:type="dxa"/>
              <w:right w:w="0" w:type="dxa"/>
            </w:tcMar>
          </w:tcPr>
          <w:p w14:paraId="45F39016" w14:textId="77777777" w:rsidR="00CD4C4D" w:rsidRPr="009333EF" w:rsidRDefault="00CD4C4D" w:rsidP="00CD4C4D">
            <w:pPr>
              <w:pStyle w:val="firstparagraph"/>
              <w:rPr>
                <w:i/>
              </w:rPr>
            </w:pPr>
            <w:bookmarkStart w:id="450"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14:paraId="2BEB7D40" w14:textId="77777777" w:rsidR="00CD4C4D" w:rsidRPr="009333EF" w:rsidRDefault="00CD4C4D" w:rsidP="00CD4C4D">
            <w:pPr>
              <w:pStyle w:val="firstparagraph"/>
            </w:pPr>
            <w:r w:rsidRPr="009333EF">
              <w:t>beginning of packet</w:t>
            </w:r>
          </w:p>
        </w:tc>
      </w:tr>
      <w:tr w:rsidR="00CD4C4D" w:rsidRPr="009333EF" w14:paraId="654B7E1F" w14:textId="77777777" w:rsidTr="005C7385">
        <w:tc>
          <w:tcPr>
            <w:tcW w:w="1625" w:type="dxa"/>
            <w:tcMar>
              <w:left w:w="0" w:type="dxa"/>
              <w:right w:w="0" w:type="dxa"/>
            </w:tcMar>
          </w:tcPr>
          <w:p w14:paraId="5FD84549" w14:textId="77777777"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14:paraId="06E6F4D7" w14:textId="77777777"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14:paraId="2C2D7244" w14:textId="77777777" w:rsidTr="005C7385">
        <w:tc>
          <w:tcPr>
            <w:tcW w:w="1625" w:type="dxa"/>
            <w:tcMar>
              <w:left w:w="0" w:type="dxa"/>
              <w:right w:w="0" w:type="dxa"/>
            </w:tcMar>
          </w:tcPr>
          <w:p w14:paraId="1C3256F0" w14:textId="77777777"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14:paraId="523DE956" w14:textId="77777777"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14:paraId="436339CF" w14:textId="77777777" w:rsidTr="005C7385">
        <w:tc>
          <w:tcPr>
            <w:tcW w:w="1625" w:type="dxa"/>
            <w:tcMar>
              <w:left w:w="0" w:type="dxa"/>
              <w:right w:w="0" w:type="dxa"/>
            </w:tcMar>
          </w:tcPr>
          <w:p w14:paraId="6685755D" w14:textId="77777777"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14:paraId="28F468BF" w14:textId="77777777" w:rsidR="00CD4C4D" w:rsidRPr="009333EF" w:rsidRDefault="00CD4C4D" w:rsidP="00CD4C4D">
            <w:pPr>
              <w:pStyle w:val="firstparagraph"/>
            </w:pPr>
            <w:r w:rsidRPr="009333EF">
              <w:t>beginning of a jamming signal</w:t>
            </w:r>
          </w:p>
        </w:tc>
      </w:tr>
      <w:tr w:rsidR="00CD4C4D" w:rsidRPr="009333EF" w14:paraId="665DCDA8" w14:textId="77777777" w:rsidTr="005C7385">
        <w:tc>
          <w:tcPr>
            <w:tcW w:w="1625" w:type="dxa"/>
            <w:tcMar>
              <w:left w:w="0" w:type="dxa"/>
              <w:right w:w="0" w:type="dxa"/>
            </w:tcMar>
          </w:tcPr>
          <w:p w14:paraId="50AD8C8B" w14:textId="77777777"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14:paraId="2CF5A23D" w14:textId="77777777" w:rsidR="00CD4C4D" w:rsidRPr="009333EF" w:rsidRDefault="00CD4C4D" w:rsidP="00CD4C4D">
            <w:pPr>
              <w:pStyle w:val="firstparagraph"/>
            </w:pPr>
            <w:r w:rsidRPr="009333EF">
              <w:t>end of a jamming signal</w:t>
            </w:r>
          </w:p>
        </w:tc>
      </w:tr>
    </w:tbl>
    <w:bookmarkEnd w:id="450"/>
    <w:p w14:paraId="37A79B85" w14:textId="77777777"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14:paraId="34060FF7" w14:textId="77777777"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14:paraId="679F379E" w14:textId="77777777" w:rsidR="00175124" w:rsidRPr="009333EF" w:rsidRDefault="00175124" w:rsidP="0048474A">
      <w:pPr>
        <w:pStyle w:val="firstparagraph"/>
        <w:spacing w:after="0"/>
        <w:ind w:firstLine="720"/>
        <w:rPr>
          <w:i/>
        </w:rPr>
      </w:pPr>
      <w:r w:rsidRPr="009333EF">
        <w:rPr>
          <w:i/>
        </w:rPr>
        <w:t>...</w:t>
      </w:r>
    </w:p>
    <w:p w14:paraId="62258DC6" w14:textId="77777777" w:rsidR="00175124" w:rsidRPr="009333EF" w:rsidRDefault="00175124" w:rsidP="0048474A">
      <w:pPr>
        <w:pStyle w:val="firstparagraph"/>
        <w:spacing w:after="0"/>
        <w:ind w:left="720"/>
        <w:rPr>
          <w:i/>
        </w:rPr>
      </w:pPr>
      <w:r w:rsidRPr="009333EF">
        <w:rPr>
          <w:i/>
        </w:rPr>
        <w:t>state MonitorEvents:</w:t>
      </w:r>
    </w:p>
    <w:p w14:paraId="55BCDBEA" w14:textId="77777777"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14:paraId="494D8AEE" w14:textId="77777777" w:rsidR="00175124" w:rsidRPr="009333EF" w:rsidRDefault="00175124" w:rsidP="0048474A">
      <w:pPr>
        <w:pStyle w:val="firstparagraph"/>
        <w:spacing w:after="0"/>
        <w:ind w:firstLine="720"/>
        <w:rPr>
          <w:i/>
        </w:rPr>
      </w:pPr>
      <w:r w:rsidRPr="009333EF">
        <w:rPr>
          <w:i/>
        </w:rPr>
        <w:t>state CheckItOut:</w:t>
      </w:r>
    </w:p>
    <w:p w14:paraId="3ED7AE05" w14:textId="77777777"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14:paraId="733BBC52" w14:textId="77777777"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5B49311" w14:textId="77777777" w:rsidR="00175124" w:rsidRPr="009333EF" w:rsidRDefault="00175124" w:rsidP="0048474A">
      <w:pPr>
        <w:pStyle w:val="firstparagraph"/>
        <w:ind w:left="720"/>
      </w:pPr>
      <w:r w:rsidRPr="009333EF">
        <w:rPr>
          <w:i/>
        </w:rPr>
        <w:t>...</w:t>
      </w:r>
    </w:p>
    <w:p w14:paraId="0B7AE7FE" w14:textId="3258591F"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964053">
        <w:t xml:space="preserve">it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14:paraId="0522B592" w14:textId="77777777"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14:paraId="1F9C61A8" w14:textId="77777777"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14:paraId="4D5B25AC" w14:textId="77777777"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14:paraId="3CC127CD" w14:textId="2E36BF33"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4D1046">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w:t>
      </w:r>
      <w:r w:rsidR="00777591">
        <w:t xml:space="preserve">current </w:t>
      </w:r>
      <w:r w:rsidRPr="009333EF">
        <w:t>default mode of the link, which is</w:t>
      </w:r>
      <w:r w:rsidR="00F32E9F">
        <w:t xml:space="preserve"> initialized to</w:t>
      </w:r>
      <w:r w:rsidRPr="009333EF">
        <w:t xml:space="preserve"> </w:t>
      </w:r>
      <w:r w:rsidR="003A5B01" w:rsidRPr="009333EF">
        <w:rPr>
          <w:i/>
        </w:rPr>
        <w:t>AEV_MODE_PERSISTENT</w:t>
      </w:r>
      <w:r w:rsidRPr="009333EF">
        <w: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14:paraId="5920C806" w14:textId="77777777" w:rsidR="00E24392" w:rsidRPr="009333EF" w:rsidRDefault="00E24392" w:rsidP="00175124">
      <w:pPr>
        <w:pStyle w:val="firstparagraph"/>
      </w:pPr>
      <w:r w:rsidRPr="009333EF">
        <w:t>The link variant of the method is declared with the following header:</w:t>
      </w:r>
    </w:p>
    <w:p w14:paraId="59A6853D" w14:textId="77777777"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14:paraId="6452670D" w14:textId="77777777"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14:paraId="48483B28" w14:textId="77777777"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14:paraId="16125AC8" w14:textId="77777777" w:rsidR="00175124" w:rsidRPr="009333EF" w:rsidRDefault="00175124" w:rsidP="00790744">
      <w:pPr>
        <w:pStyle w:val="firstparagraph"/>
        <w:spacing w:after="0"/>
        <w:ind w:firstLine="720"/>
        <w:rPr>
          <w:i/>
        </w:rPr>
      </w:pPr>
      <w:r w:rsidRPr="009333EF">
        <w:rPr>
          <w:i/>
        </w:rPr>
        <w:t>...</w:t>
      </w:r>
    </w:p>
    <w:p w14:paraId="593157B0" w14:textId="77777777" w:rsidR="00175124" w:rsidRPr="009333EF" w:rsidRDefault="00175124" w:rsidP="00790744">
      <w:pPr>
        <w:pStyle w:val="firstparagraph"/>
        <w:spacing w:after="0"/>
        <w:ind w:firstLine="720"/>
        <w:rPr>
          <w:i/>
        </w:rPr>
      </w:pPr>
      <w:r w:rsidRPr="009333EF">
        <w:rPr>
          <w:i/>
        </w:rPr>
        <w:lastRenderedPageBreak/>
        <w:t>state MonitorEvents:</w:t>
      </w:r>
    </w:p>
    <w:p w14:paraId="54FDDB25" w14:textId="77777777"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14:paraId="29CCFCF9" w14:textId="77777777"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14:paraId="3811B0D4" w14:textId="77777777"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9B97CBA" w14:textId="77777777" w:rsidR="00175124" w:rsidRPr="009333EF" w:rsidRDefault="00175124" w:rsidP="00790744">
      <w:pPr>
        <w:pStyle w:val="firstparagraph"/>
        <w:ind w:left="720" w:firstLine="720"/>
      </w:pPr>
      <w:r w:rsidRPr="009333EF">
        <w:rPr>
          <w:i/>
        </w:rPr>
        <w:t>...</w:t>
      </w:r>
    </w:p>
    <w:p w14:paraId="7BF29886" w14:textId="0A807A9D"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4D1046">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4D1046">
        <w:t>6.2</w:t>
      </w:r>
      <w:r w:rsidR="00790744" w:rsidRPr="009333EF">
        <w:fldChar w:fldCharType="end"/>
      </w:r>
      <w:r w:rsidRPr="009333EF">
        <w:t>).</w:t>
      </w:r>
    </w:p>
    <w:p w14:paraId="24D24C49" w14:textId="77777777" w:rsidR="0051748E" w:rsidRPr="009333EF" w:rsidRDefault="0051748E" w:rsidP="00596F24">
      <w:pPr>
        <w:pStyle w:val="Heading3"/>
        <w:numPr>
          <w:ilvl w:val="2"/>
          <w:numId w:val="4"/>
        </w:numPr>
        <w:rPr>
          <w:lang w:val="en-US"/>
        </w:rPr>
      </w:pPr>
      <w:bookmarkStart w:id="451" w:name="_Ref507762139"/>
      <w:bookmarkStart w:id="452" w:name="_Toc3886061"/>
      <w:r w:rsidRPr="009333EF">
        <w:rPr>
          <w:lang w:val="en-US"/>
        </w:rPr>
        <w:t>Collisions</w:t>
      </w:r>
      <w:bookmarkEnd w:id="451"/>
      <w:bookmarkEnd w:id="452"/>
    </w:p>
    <w:p w14:paraId="32C54CE2" w14:textId="1C8F3621"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EndPr/>
        <w:sdtContent>
          <w:r w:rsidR="000F3476" w:rsidRPr="009333EF">
            <w:fldChar w:fldCharType="begin"/>
          </w:r>
          <w:r w:rsidR="000F3476" w:rsidRPr="009333EF">
            <w:instrText xml:space="preserve"> CITATION gbr89d \l 1033 </w:instrText>
          </w:r>
          <w:r w:rsidR="000F3476" w:rsidRPr="009333EF">
            <w:fldChar w:fldCharType="separate"/>
          </w:r>
          <w:r w:rsidR="004D1046">
            <w:rPr>
              <w:noProof/>
            </w:rPr>
            <w:t xml:space="preserve"> </w:t>
          </w:r>
          <w:r w:rsidR="004D1046" w:rsidRPr="004D1046">
            <w:rPr>
              <w:noProof/>
            </w:rPr>
            <w:t>[16]</w:t>
          </w:r>
          <w:r w:rsidR="000F3476" w:rsidRPr="009333EF">
            <w:fldChar w:fldCharType="end"/>
          </w:r>
        </w:sdtContent>
      </w:sdt>
      <w:r w:rsidR="000F3476" w:rsidRPr="009333EF">
        <w:t>.</w:t>
      </w:r>
    </w:p>
    <w:p w14:paraId="56235510" w14:textId="77777777"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14:paraId="24833449" w14:textId="77777777" w:rsidR="000F3476" w:rsidRPr="009333EF" w:rsidRDefault="0051748E" w:rsidP="00596F24">
      <w:pPr>
        <w:pStyle w:val="firstparagraph"/>
        <w:numPr>
          <w:ilvl w:val="0"/>
          <w:numId w:val="36"/>
        </w:numPr>
      </w:pPr>
      <w:r w:rsidRPr="009333EF">
        <w:t>a jamming signal is heard on the port</w:t>
      </w:r>
    </w:p>
    <w:p w14:paraId="58799675" w14:textId="77777777" w:rsidR="0051748E" w:rsidRPr="009333EF" w:rsidRDefault="000F3476" w:rsidP="00596F24">
      <w:pPr>
        <w:pStyle w:val="firstparagraph"/>
        <w:numPr>
          <w:ilvl w:val="0"/>
          <w:numId w:val="36"/>
        </w:numPr>
      </w:pPr>
      <w:r w:rsidRPr="009333EF">
        <w:t>two or more packets are heard simultaneously</w:t>
      </w:r>
    </w:p>
    <w:p w14:paraId="4B8DDA59" w14:textId="77777777"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14:paraId="1BFE6BFD" w14:textId="77777777" w:rsidR="000E3229" w:rsidRPr="009333EF" w:rsidRDefault="000E3229" w:rsidP="00596F24">
      <w:pPr>
        <w:pStyle w:val="Heading3"/>
        <w:numPr>
          <w:ilvl w:val="2"/>
          <w:numId w:val="4"/>
        </w:numPr>
        <w:rPr>
          <w:lang w:val="en-US"/>
        </w:rPr>
      </w:pPr>
      <w:bookmarkStart w:id="453" w:name="_Ref508278086"/>
      <w:bookmarkStart w:id="454" w:name="_Toc3886062"/>
      <w:r w:rsidRPr="009333EF">
        <w:rPr>
          <w:lang w:val="en-US"/>
        </w:rPr>
        <w:t>Event priorities</w:t>
      </w:r>
      <w:bookmarkEnd w:id="453"/>
      <w:bookmarkEnd w:id="454"/>
    </w:p>
    <w:p w14:paraId="0A8192B8" w14:textId="00E79750"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4D1046">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14:paraId="27E64D19" w14:textId="77777777" w:rsidR="000E3229" w:rsidRPr="009333EF" w:rsidRDefault="000E3229" w:rsidP="000E3229">
      <w:pPr>
        <w:pStyle w:val="firstparagraph"/>
        <w:spacing w:after="0"/>
        <w:ind w:firstLine="720"/>
        <w:rPr>
          <w:i/>
        </w:rPr>
      </w:pPr>
      <w:r w:rsidRPr="009333EF">
        <w:rPr>
          <w:i/>
        </w:rPr>
        <w:t>...</w:t>
      </w:r>
    </w:p>
    <w:p w14:paraId="49289106" w14:textId="77777777" w:rsidR="000E3229" w:rsidRPr="009333EF" w:rsidRDefault="000E3229" w:rsidP="000E3229">
      <w:pPr>
        <w:pStyle w:val="firstparagraph"/>
        <w:spacing w:after="0"/>
        <w:ind w:firstLine="720"/>
        <w:rPr>
          <w:i/>
        </w:rPr>
      </w:pPr>
      <w:r w:rsidRPr="009333EF">
        <w:rPr>
          <w:i/>
        </w:rPr>
        <w:t>state SomeState:</w:t>
      </w:r>
    </w:p>
    <w:p w14:paraId="34505DF6"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0A31647D" w14:textId="77777777" w:rsidR="000E3229" w:rsidRPr="009333EF" w:rsidRDefault="000E3229" w:rsidP="000E3229">
      <w:pPr>
        <w:pStyle w:val="firstparagraph"/>
        <w:spacing w:after="0"/>
        <w:ind w:firstLine="720"/>
        <w:rPr>
          <w:i/>
        </w:rPr>
      </w:pPr>
      <w:r w:rsidRPr="009333EF">
        <w:rPr>
          <w:i/>
        </w:rPr>
        <w:t>state NewPacket:</w:t>
      </w:r>
    </w:p>
    <w:p w14:paraId="23E8B2C7" w14:textId="77777777"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14:paraId="311F4BF1"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14:paraId="18B1399D" w14:textId="77777777"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14:paraId="61FC0670" w14:textId="77777777" w:rsidR="000E3229" w:rsidRPr="009333EF" w:rsidRDefault="000E3229" w:rsidP="000E3229">
      <w:pPr>
        <w:pStyle w:val="firstparagraph"/>
        <w:ind w:left="720" w:firstLine="720"/>
      </w:pPr>
      <w:r w:rsidRPr="009333EF">
        <w:rPr>
          <w:i/>
        </w:rPr>
        <w:t>…</w:t>
      </w:r>
    </w:p>
    <w:p w14:paraId="1C8FDEB1" w14:textId="77777777"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14:paraId="565EE445" w14:textId="73B87F44" w:rsidR="000E3229" w:rsidRPr="009333EF" w:rsidRDefault="000E3229" w:rsidP="000E3229">
      <w:pPr>
        <w:pStyle w:val="firstparagraph"/>
      </w:pPr>
      <w:r w:rsidRPr="009333EF">
        <w:t xml:space="preserve">If the program has been created with </w:t>
      </w:r>
      <w:bookmarkStart w:id="455" w:name="_Hlk535850991"/>
      <w:r w:rsidRPr="009333EF">
        <w:rPr>
          <w:i/>
        </w:rPr>
        <w:t>–p</w:t>
      </w:r>
      <w:bookmarkEnd w:id="455"/>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 it is possible to use the third argument of the wait request to specify the ordering of the awaited events, e.g.,</w:t>
      </w:r>
    </w:p>
    <w:p w14:paraId="11681F35" w14:textId="77777777" w:rsidR="000E3229" w:rsidRPr="009333EF" w:rsidRDefault="000E3229" w:rsidP="000E3229">
      <w:pPr>
        <w:pStyle w:val="firstparagraph"/>
        <w:spacing w:after="0"/>
        <w:ind w:firstLine="720"/>
        <w:rPr>
          <w:i/>
        </w:rPr>
      </w:pPr>
      <w:r w:rsidRPr="009333EF">
        <w:rPr>
          <w:i/>
        </w:rPr>
        <w:t>...</w:t>
      </w:r>
    </w:p>
    <w:p w14:paraId="6281FC8F" w14:textId="77777777" w:rsidR="000E3229" w:rsidRPr="009333EF" w:rsidRDefault="000E3229" w:rsidP="000E3229">
      <w:pPr>
        <w:pStyle w:val="firstparagraph"/>
        <w:spacing w:after="0"/>
        <w:ind w:firstLine="720"/>
        <w:rPr>
          <w:i/>
        </w:rPr>
      </w:pPr>
      <w:r w:rsidRPr="009333EF">
        <w:rPr>
          <w:i/>
        </w:rPr>
        <w:t>state SomeState:</w:t>
      </w:r>
    </w:p>
    <w:p w14:paraId="2FC2DEA7"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61E48B4D" w14:textId="77777777" w:rsidR="000E3229" w:rsidRPr="009333EF" w:rsidRDefault="000E3229" w:rsidP="000E3229">
      <w:pPr>
        <w:pStyle w:val="firstparagraph"/>
        <w:spacing w:after="0"/>
        <w:ind w:firstLine="720"/>
        <w:rPr>
          <w:i/>
        </w:rPr>
      </w:pPr>
      <w:r w:rsidRPr="009333EF">
        <w:rPr>
          <w:i/>
        </w:rPr>
        <w:t>state NewPacket:</w:t>
      </w:r>
    </w:p>
    <w:p w14:paraId="17C0F2A0" w14:textId="77777777"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14:paraId="60289BF2"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14:paraId="10F3791F" w14:textId="77777777"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14:paraId="677A4472" w14:textId="77777777" w:rsidR="000E3229" w:rsidRPr="009333EF" w:rsidRDefault="000E3229" w:rsidP="000E3229">
      <w:pPr>
        <w:pStyle w:val="firstparagraph"/>
        <w:ind w:left="720" w:firstLine="720"/>
      </w:pPr>
      <w:r w:rsidRPr="009333EF">
        <w:rPr>
          <w:i/>
        </w:rPr>
        <w:t>...</w:t>
      </w:r>
    </w:p>
    <w:p w14:paraId="58A0AD5E" w14:textId="77777777"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14:paraId="2727D4D4" w14:textId="77777777"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14:paraId="68AC7F3E" w14:textId="50E89D76"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w:t>
      </w:r>
      <w:r w:rsidR="006E7C4B">
        <w:t xml:space="preserve">original, </w:t>
      </w:r>
      <w:r w:rsidR="00246DB0">
        <w:t>above</w:t>
      </w:r>
      <w:r w:rsidRPr="009333EF">
        <w:t xml:space="preserve"> code fragment is going to work as desired. However, the rule only applies to events </w:t>
      </w:r>
      <w:r w:rsidRPr="009333EF">
        <w:lastRenderedPageBreak/>
        <w:t xml:space="preserve">triggered 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14:paraId="3C9A5094" w14:textId="77777777" w:rsidR="009D3667" w:rsidRPr="009333EF" w:rsidRDefault="009D3667" w:rsidP="00596F24">
      <w:pPr>
        <w:pStyle w:val="Heading3"/>
        <w:numPr>
          <w:ilvl w:val="2"/>
          <w:numId w:val="4"/>
        </w:numPr>
        <w:rPr>
          <w:lang w:val="en-US"/>
        </w:rPr>
      </w:pPr>
      <w:bookmarkStart w:id="456" w:name="_Ref507763009"/>
      <w:bookmarkStart w:id="457" w:name="_Toc3886063"/>
      <w:r w:rsidRPr="009333EF">
        <w:rPr>
          <w:lang w:val="en-US"/>
        </w:rPr>
        <w:t>Receiving packets</w:t>
      </w:r>
      <w:bookmarkEnd w:id="456"/>
      <w:bookmarkEnd w:id="457"/>
    </w:p>
    <w:p w14:paraId="07121C8E" w14:textId="320AEEB1"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4D1046">
        <w:t>6.5</w:t>
      </w:r>
      <w:r w:rsidR="007F3CDF" w:rsidRPr="009333EF">
        <w:fldChar w:fldCharType="end"/>
      </w:r>
      <w:r w:rsidR="007F3CDF" w:rsidRPr="009333EF">
        <w:t>)</w:t>
      </w:r>
      <w:r w:rsidRPr="009333EF">
        <w:t>.</w:t>
      </w:r>
    </w:p>
    <w:p w14:paraId="5CDE1E72" w14:textId="77777777"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14:paraId="5042D15B" w14:textId="77777777"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14:paraId="2E667703" w14:textId="77777777"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14:paraId="2BF07799" w14:textId="3B953B29"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4D1046">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14:paraId="4328E353" w14:textId="77777777"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14:paraId="12A5D094" w14:textId="53B0051E" w:rsidR="009D3667" w:rsidRPr="009333EF" w:rsidRDefault="006E7C4B" w:rsidP="009D3667">
      <w:pPr>
        <w:pStyle w:val="firstparagraph"/>
      </w:pPr>
      <w:r>
        <w:t>Its purpose</w:t>
      </w:r>
      <w:r w:rsidR="009D3667" w:rsidRPr="009333EF">
        <w:t xml:space="preserve">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9D3667" w:rsidRPr="009333EF">
        <w:t xml:space="preserve"> measures associated with the</w:t>
      </w:r>
      <w:r w:rsidR="007F3CDF" w:rsidRPr="009333EF">
        <w:t xml:space="preserve"> </w:t>
      </w:r>
      <w:r w:rsidR="009D3667" w:rsidRPr="009333EF">
        <w:t>tra</w:t>
      </w:r>
      <w:r w:rsidR="0008220B" w:rsidRPr="009333EF">
        <w:t>ffi</w:t>
      </w:r>
      <w:r w:rsidR="009D3667" w:rsidRPr="009333EF">
        <w:t>c pattern to which the packet belongs and with the link on which the packet has</w:t>
      </w:r>
      <w:r w:rsidR="007F3CDF" w:rsidRPr="009333EF">
        <w:t xml:space="preserve"> </w:t>
      </w:r>
      <w:r w:rsidR="009D3667" w:rsidRPr="009333EF">
        <w:t xml:space="preserve">been received. The semantics of </w:t>
      </w:r>
      <w:r w:rsidR="009D3667" w:rsidRPr="009333EF">
        <w:rPr>
          <w:i/>
        </w:rPr>
        <w:t>receive</w:t>
      </w:r>
      <w:r w:rsidR="009D3667"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4D1046">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4D1046">
        <w:t>8.2.3</w:t>
      </w:r>
      <w:r w:rsidR="00CE6721" w:rsidRPr="009333EF">
        <w:fldChar w:fldCharType="end"/>
      </w:r>
      <w:r w:rsidR="009D3667" w:rsidRPr="009333EF">
        <w:t>. From</w:t>
      </w:r>
      <w:r w:rsidR="007F3CDF" w:rsidRPr="009333EF">
        <w:t xml:space="preserve"> t</w:t>
      </w:r>
      <w:r w:rsidR="009D3667" w:rsidRPr="009333EF">
        <w:t xml:space="preserve">he viewpoint of </w:t>
      </w:r>
      <w:r w:rsidR="007F3CDF" w:rsidRPr="009333EF">
        <w:t>the present</w:t>
      </w:r>
      <w:r w:rsidR="009D3667" w:rsidRPr="009333EF">
        <w:t xml:space="preserve"> section </w:t>
      </w:r>
      <w:r w:rsidR="007F3CDF" w:rsidRPr="009333EF">
        <w:t>suffices</w:t>
      </w:r>
      <w:r w:rsidR="009D3667" w:rsidRPr="009333EF">
        <w:t xml:space="preserve"> </w:t>
      </w:r>
      <w:r w:rsidR="00D20DAB" w:rsidRPr="009333EF">
        <w:t xml:space="preserve">it </w:t>
      </w:r>
      <w:r w:rsidR="009D3667" w:rsidRPr="009333EF">
        <w:t xml:space="preserve">to say that </w:t>
      </w:r>
      <w:r w:rsidR="009D3667" w:rsidRPr="009333EF">
        <w:rPr>
          <w:i/>
        </w:rPr>
        <w:t>receive</w:t>
      </w:r>
      <w:r w:rsidR="009D3667" w:rsidRPr="009333EF">
        <w:t xml:space="preserve"> should always be executed</w:t>
      </w:r>
      <w:r w:rsidR="007F3CDF" w:rsidRPr="009333EF">
        <w:t xml:space="preserve"> </w:t>
      </w:r>
      <w:r w:rsidR="009D3667" w:rsidRPr="009333EF">
        <w:t>for a standard packet (for which performance measures are to be collected) as soon as,</w:t>
      </w:r>
      <w:r w:rsidR="007F3CDF" w:rsidRPr="009333EF">
        <w:t xml:space="preserve"> </w:t>
      </w:r>
      <w:r w:rsidR="009D3667"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14:paraId="7E3F870B" w14:textId="77777777" w:rsidR="009D3667" w:rsidRPr="009333EF" w:rsidRDefault="009D3667" w:rsidP="001E37A3">
      <w:pPr>
        <w:pStyle w:val="firstparagraph"/>
      </w:pPr>
      <w:r w:rsidRPr="009333EF">
        <w:t xml:space="preserve">The </w:t>
      </w:r>
      <w:r w:rsidR="007F3CDF" w:rsidRPr="009333EF">
        <w:t>method exists in the following variants</w:t>
      </w:r>
      <w:r w:rsidRPr="009333EF">
        <w:t>:</w:t>
      </w:r>
    </w:p>
    <w:p w14:paraId="662CA38F" w14:textId="77777777" w:rsidR="001E37A3" w:rsidRPr="009333EF" w:rsidRDefault="001E37A3" w:rsidP="001E37A3">
      <w:pPr>
        <w:pStyle w:val="firstparagraph"/>
        <w:spacing w:after="0"/>
        <w:ind w:firstLine="720"/>
        <w:rPr>
          <w:i/>
        </w:rPr>
      </w:pPr>
      <w:r w:rsidRPr="009333EF">
        <w:rPr>
          <w:i/>
        </w:rPr>
        <w:t>void receive (Packet *pk, Port *p);</w:t>
      </w:r>
    </w:p>
    <w:p w14:paraId="598B9ACF" w14:textId="77777777" w:rsidR="009D3667" w:rsidRPr="009333EF" w:rsidRDefault="009D3667" w:rsidP="001E37A3">
      <w:pPr>
        <w:pStyle w:val="firstparagraph"/>
        <w:spacing w:after="0"/>
        <w:ind w:firstLine="720"/>
        <w:rPr>
          <w:i/>
        </w:rPr>
      </w:pPr>
      <w:r w:rsidRPr="009333EF">
        <w:rPr>
          <w:i/>
        </w:rPr>
        <w:t>void receive (Packet *pk, Link *lk = NULL);</w:t>
      </w:r>
    </w:p>
    <w:p w14:paraId="5BBEECAF" w14:textId="77777777" w:rsidR="009D3667" w:rsidRPr="009333EF" w:rsidRDefault="009D3667" w:rsidP="001E37A3">
      <w:pPr>
        <w:pStyle w:val="firstparagraph"/>
        <w:spacing w:after="0"/>
        <w:ind w:firstLine="720"/>
        <w:rPr>
          <w:i/>
        </w:rPr>
      </w:pPr>
      <w:r w:rsidRPr="009333EF">
        <w:rPr>
          <w:i/>
        </w:rPr>
        <w:t>void receive (Packet &amp;pk, Port &amp;pr);</w:t>
      </w:r>
    </w:p>
    <w:p w14:paraId="468AEE95" w14:textId="77777777"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14:paraId="5AEFB161" w14:textId="77777777"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14:paraId="3874BB9E" w14:textId="77777777"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14:paraId="714E6D05" w14:textId="19B4E49D" w:rsidR="009D3667" w:rsidRPr="009333EF" w:rsidRDefault="009D3667" w:rsidP="009D3667">
      <w:pPr>
        <w:pStyle w:val="firstparagraph"/>
      </w:pPr>
      <w:r w:rsidRPr="009333EF">
        <w:t xml:space="preserve">All versions of </w:t>
      </w:r>
      <w:r w:rsidRPr="009333EF">
        <w:rPr>
          <w:i/>
        </w:rPr>
        <w:t>receive</w:t>
      </w:r>
      <w:r w:rsidRPr="009333EF">
        <w:t xml:space="preserve"> </w:t>
      </w:r>
      <w:r w:rsidR="003972C9">
        <w:t>verify</w:t>
      </w:r>
      <w:r w:rsidRPr="009333EF">
        <w:t xml:space="preserve">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14:paraId="68B943BD" w14:textId="77777777"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14:paraId="26688B4B" w14:textId="77777777"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3B489BA" w14:textId="77777777" w:rsidR="009D3667" w:rsidRPr="009333EF" w:rsidRDefault="009D3667" w:rsidP="001E37A3">
      <w:pPr>
        <w:pStyle w:val="firstparagraph"/>
        <w:spacing w:after="0"/>
        <w:ind w:left="720" w:firstLine="720"/>
        <w:rPr>
          <w:i/>
        </w:rPr>
      </w:pPr>
      <w:r w:rsidRPr="009333EF">
        <w:rPr>
          <w:i/>
        </w:rPr>
        <w:t>state WaitForPacket:</w:t>
      </w:r>
    </w:p>
    <w:p w14:paraId="10145102" w14:textId="77777777"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7674622F" w14:textId="77777777" w:rsidR="009D3667" w:rsidRPr="009333EF" w:rsidRDefault="009D3667" w:rsidP="001E37A3">
      <w:pPr>
        <w:pStyle w:val="firstparagraph"/>
        <w:spacing w:after="0"/>
        <w:ind w:left="720" w:firstLine="720"/>
        <w:rPr>
          <w:i/>
        </w:rPr>
      </w:pPr>
      <w:r w:rsidRPr="009333EF">
        <w:rPr>
          <w:i/>
        </w:rPr>
        <w:t>state NewPacket:</w:t>
      </w:r>
    </w:p>
    <w:p w14:paraId="69E7A892" w14:textId="77777777"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8"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8"/>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14:paraId="773AE0D9" w14:textId="77777777"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8D0CFAE" w14:textId="77777777" w:rsidR="009D3667" w:rsidRPr="009333EF" w:rsidRDefault="009D3667" w:rsidP="001E37A3">
      <w:pPr>
        <w:pStyle w:val="firstparagraph"/>
        <w:ind w:firstLine="720"/>
      </w:pPr>
      <w:r w:rsidRPr="009333EF">
        <w:rPr>
          <w:i/>
        </w:rPr>
        <w:t>};</w:t>
      </w:r>
    </w:p>
    <w:p w14:paraId="6DBC20F2" w14:textId="6B563C32"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14:paraId="6548E2D7" w14:textId="54CA59CF"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4D1046">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4D1046">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4D1046">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14:paraId="383346EB" w14:textId="77777777"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22348608" w14:textId="77777777"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5406A085" w14:textId="6718D9DC"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4D1046">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4D1046">
        <w:t>10.2.1</w:t>
      </w:r>
      <w:r w:rsidR="00CE6721" w:rsidRPr="009333EF">
        <w:fldChar w:fldCharType="end"/>
      </w:r>
      <w:r w:rsidRPr="009333EF">
        <w:t>). The</w:t>
      </w:r>
      <w:r w:rsidR="005B66F3" w:rsidRPr="009333EF">
        <w:t xml:space="preserve"> </w:t>
      </w:r>
      <w:r w:rsidRPr="009333EF">
        <w:t>following two packet methods:</w:t>
      </w:r>
    </w:p>
    <w:p w14:paraId="1D48F053" w14:textId="77777777"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2386A1C" w14:textId="77777777"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94B725D" w14:textId="665140FD" w:rsidR="00E24392" w:rsidRPr="009333EF" w:rsidRDefault="00901DE4" w:rsidP="009D3667">
      <w:pPr>
        <w:pStyle w:val="firstparagraph"/>
      </w:pPr>
      <w:r>
        <w:t>tell</w:t>
      </w:r>
      <w:r w:rsidR="009D3667" w:rsidRPr="009333EF">
        <w:t xml:space="preserve"> whether the packet is the last packet of a message without referencing the</w:t>
      </w:r>
      <w:r w:rsidR="005B66F3" w:rsidRPr="009333EF">
        <w:t xml:space="preserve"> </w:t>
      </w:r>
      <w:r w:rsidR="009D3667" w:rsidRPr="009333EF">
        <w:rPr>
          <w:i/>
        </w:rPr>
        <w:t>PF</w:t>
      </w:r>
      <w:r w:rsidR="005B66F3" w:rsidRPr="009333EF">
        <w:rPr>
          <w:i/>
        </w:rPr>
        <w:t>_l</w:t>
      </w:r>
      <w:r w:rsidR="009D3667"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009D3667" w:rsidRPr="009333EF">
        <w:t xml:space="preserve"> </w:t>
      </w:r>
      <w:r w:rsidR="009E3D57" w:rsidRPr="009333EF">
        <w:t>fl</w:t>
      </w:r>
      <w:r w:rsidR="009D3667" w:rsidRPr="009333EF">
        <w:t>ag directly.</w:t>
      </w:r>
    </w:p>
    <w:p w14:paraId="7E6F2A7B" w14:textId="77777777" w:rsidR="00844F02" w:rsidRPr="009333EF" w:rsidRDefault="00844F02" w:rsidP="00596F24">
      <w:pPr>
        <w:pStyle w:val="Heading2"/>
        <w:numPr>
          <w:ilvl w:val="1"/>
          <w:numId w:val="4"/>
        </w:numPr>
        <w:rPr>
          <w:lang w:val="en-US"/>
        </w:rPr>
      </w:pPr>
      <w:bookmarkStart w:id="459" w:name="_Ref510446522"/>
      <w:bookmarkStart w:id="460" w:name="_Toc3886064"/>
      <w:r w:rsidRPr="009333EF">
        <w:rPr>
          <w:lang w:val="en-US"/>
        </w:rPr>
        <w:lastRenderedPageBreak/>
        <w:t>Port inquiries</w:t>
      </w:r>
      <w:bookmarkEnd w:id="459"/>
      <w:bookmarkEnd w:id="460"/>
    </w:p>
    <w:p w14:paraId="09BDA294" w14:textId="7A94CC9C"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4D1046">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14:paraId="4B12BED6" w14:textId="77777777" w:rsidR="00844F02" w:rsidRPr="009333EF" w:rsidRDefault="00844F02" w:rsidP="00596F24">
      <w:pPr>
        <w:pStyle w:val="Heading3"/>
        <w:numPr>
          <w:ilvl w:val="2"/>
          <w:numId w:val="4"/>
        </w:numPr>
        <w:rPr>
          <w:lang w:val="en-US"/>
        </w:rPr>
      </w:pPr>
      <w:bookmarkStart w:id="461" w:name="_Ref507761427"/>
      <w:bookmarkStart w:id="462" w:name="_Toc3886065"/>
      <w:r w:rsidRPr="009333EF">
        <w:rPr>
          <w:lang w:val="en-US"/>
        </w:rPr>
        <w:t>Inquiries about the present</w:t>
      </w:r>
      <w:bookmarkEnd w:id="461"/>
      <w:bookmarkEnd w:id="462"/>
    </w:p>
    <w:p w14:paraId="293004FD" w14:textId="77777777" w:rsidR="00844F02" w:rsidRPr="009333EF" w:rsidRDefault="00844F02" w:rsidP="00844F02">
      <w:pPr>
        <w:pStyle w:val="firstparagraph"/>
      </w:pPr>
      <w:r w:rsidRPr="009333EF">
        <w:t>The following port method:</w:t>
      </w:r>
    </w:p>
    <w:p w14:paraId="323C314E" w14:textId="77777777"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14:paraId="4A3C5D8B" w14:textId="77777777"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14:paraId="08DD8008" w14:textId="77777777" w:rsidR="00844F02" w:rsidRPr="009333EF" w:rsidRDefault="00844F02" w:rsidP="004B6B42">
      <w:pPr>
        <w:pStyle w:val="firstparagraph"/>
        <w:ind w:firstLine="720"/>
        <w:rPr>
          <w:i/>
        </w:rPr>
      </w:pPr>
      <w:r w:rsidRPr="009333EF">
        <w:rPr>
          <w:i/>
        </w:rPr>
        <w:t>Boolean idle</w:t>
      </w:r>
      <w:bookmarkStart w:id="463"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3"/>
      <w:r w:rsidRPr="009333EF">
        <w:rPr>
          <w:i/>
        </w:rPr>
        <w:t xml:space="preserve"> (</w:t>
      </w:r>
      <w:r w:rsidR="004B6B42" w:rsidRPr="009333EF">
        <w:rPr>
          <w:i/>
        </w:rPr>
        <w:t xml:space="preserve"> </w:t>
      </w:r>
      <w:r w:rsidRPr="009333EF">
        <w:rPr>
          <w:i/>
        </w:rPr>
        <w:t>);</w:t>
      </w:r>
    </w:p>
    <w:p w14:paraId="348560EA" w14:textId="77777777" w:rsidR="00844F02" w:rsidRPr="009333EF" w:rsidRDefault="00844F02" w:rsidP="00844F02">
      <w:pPr>
        <w:pStyle w:val="firstparagraph"/>
      </w:pPr>
      <w:r w:rsidRPr="009333EF">
        <w:t xml:space="preserve">is a simple negation of </w:t>
      </w:r>
      <w:r w:rsidRPr="009333EF">
        <w:rPr>
          <w:i/>
        </w:rPr>
        <w:t>busy</w:t>
      </w:r>
      <w:r w:rsidRPr="009333EF">
        <w:t>.</w:t>
      </w:r>
    </w:p>
    <w:p w14:paraId="7BE3B8B6" w14:textId="77777777" w:rsidR="00252FE0" w:rsidRPr="009333EF" w:rsidRDefault="00252FE0" w:rsidP="00844F02">
      <w:pPr>
        <w:pStyle w:val="firstparagraph"/>
      </w:pPr>
      <w:r w:rsidRPr="009333EF">
        <w:t>Here is a way to check if there is an (own) activity in progress, one that has originated on the port. This port method:</w:t>
      </w:r>
    </w:p>
    <w:p w14:paraId="6A3217CC" w14:textId="77777777"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14:paraId="1EC7ECB7" w14:textId="2BB0A824"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w:t>
      </w:r>
    </w:p>
    <w:p w14:paraId="76D0E8C4" w14:textId="77777777"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14:paraId="477EA190" w14:textId="77777777" w:rsidR="00844F02" w:rsidRPr="009333EF" w:rsidRDefault="00844F02" w:rsidP="004B6B42">
      <w:pPr>
        <w:pStyle w:val="firstparagraph"/>
        <w:spacing w:after="0"/>
        <w:ind w:firstLine="720"/>
        <w:rPr>
          <w:i/>
        </w:rPr>
      </w:pPr>
      <w:r w:rsidRPr="009333EF">
        <w:rPr>
          <w:i/>
        </w:rPr>
        <w:t>int activities (int &amp;t, int &amp;j);</w:t>
      </w:r>
    </w:p>
    <w:p w14:paraId="6008DC9D" w14:textId="77777777" w:rsidR="00844F02" w:rsidRPr="009333EF" w:rsidRDefault="00844F02" w:rsidP="004B6B42">
      <w:pPr>
        <w:pStyle w:val="firstparagraph"/>
        <w:spacing w:after="0"/>
        <w:ind w:firstLine="720"/>
        <w:rPr>
          <w:i/>
        </w:rPr>
      </w:pPr>
      <w:r w:rsidRPr="009333EF">
        <w:rPr>
          <w:i/>
        </w:rPr>
        <w:t>int activities (int &amp;t);</w:t>
      </w:r>
    </w:p>
    <w:p w14:paraId="4F0461EE" w14:textId="77777777"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14:paraId="762DBAB4" w14:textId="77777777"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4" w:name="_Hlk514362597"/>
      <w:r w:rsidR="00126D90" w:rsidRPr="009333EF">
        <w:fldChar w:fldCharType="begin"/>
      </w:r>
      <w:r w:rsidR="00126D90" w:rsidRPr="009333EF">
        <w:instrText xml:space="preserve"> XE "jamming signals"</w:instrText>
      </w:r>
      <w:r w:rsidR="00126D90" w:rsidRPr="009333EF">
        <w:fldChar w:fldCharType="end"/>
      </w:r>
      <w:bookmarkEnd w:id="464"/>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14:paraId="38B5C51A" w14:textId="77777777"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14:paraId="30575801" w14:textId="342000D1"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4D1046">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14:paraId="21D7E4DF" w14:textId="77777777" w:rsidR="00844F02" w:rsidRPr="009333EF" w:rsidRDefault="00844F02" w:rsidP="000A0B75">
      <w:pPr>
        <w:pStyle w:val="firstparagraph"/>
        <w:ind w:firstLine="720"/>
        <w:rPr>
          <w:i/>
        </w:rPr>
      </w:pPr>
      <w:r w:rsidRPr="009333EF">
        <w:rPr>
          <w:i/>
        </w:rPr>
        <w:t>int events (int etype);</w:t>
      </w:r>
    </w:p>
    <w:p w14:paraId="727415ED" w14:textId="77777777"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14:paraId="78ECAFD1" w14:textId="77777777" w:rsidTr="00226595">
        <w:tc>
          <w:tcPr>
            <w:tcW w:w="810" w:type="dxa"/>
            <w:tcMar>
              <w:left w:w="0" w:type="dxa"/>
              <w:right w:w="0" w:type="dxa"/>
            </w:tcMar>
          </w:tcPr>
          <w:p w14:paraId="6A7A19E9" w14:textId="77777777"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14:paraId="6940E060" w14:textId="77777777" w:rsidR="000A0B75" w:rsidRPr="009333EF" w:rsidRDefault="000A0B75" w:rsidP="000A0B75">
            <w:pPr>
              <w:pStyle w:val="firstparagraph"/>
            </w:pPr>
            <w:r w:rsidRPr="009333EF">
              <w:t>beginning of packet</w:t>
            </w:r>
          </w:p>
        </w:tc>
      </w:tr>
      <w:tr w:rsidR="000A0B75" w:rsidRPr="009333EF" w14:paraId="151706C1" w14:textId="77777777" w:rsidTr="00226595">
        <w:tc>
          <w:tcPr>
            <w:tcW w:w="810" w:type="dxa"/>
            <w:tcMar>
              <w:left w:w="0" w:type="dxa"/>
              <w:right w:w="0" w:type="dxa"/>
            </w:tcMar>
          </w:tcPr>
          <w:p w14:paraId="2B21E92D" w14:textId="77777777"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4EFB2DC0" w14:textId="77777777"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14:paraId="19A244E0" w14:textId="77777777" w:rsidTr="00226595">
        <w:tc>
          <w:tcPr>
            <w:tcW w:w="810" w:type="dxa"/>
            <w:tcMar>
              <w:left w:w="0" w:type="dxa"/>
              <w:right w:w="0" w:type="dxa"/>
            </w:tcMar>
          </w:tcPr>
          <w:p w14:paraId="2F6AD216" w14:textId="77777777"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14:paraId="300A63C5" w14:textId="77777777"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14:paraId="3DD0DC30" w14:textId="77777777" w:rsidTr="00226595">
        <w:tc>
          <w:tcPr>
            <w:tcW w:w="810" w:type="dxa"/>
            <w:tcMar>
              <w:left w:w="0" w:type="dxa"/>
              <w:right w:w="0" w:type="dxa"/>
            </w:tcMar>
          </w:tcPr>
          <w:p w14:paraId="013903B8" w14:textId="77777777"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0350621E" w14:textId="77777777" w:rsidR="000A0B75" w:rsidRPr="009333EF" w:rsidRDefault="000A0B75" w:rsidP="000A0B75">
            <w:pPr>
              <w:pStyle w:val="firstparagraph"/>
            </w:pPr>
            <w:r w:rsidRPr="009333EF">
              <w:t>end of a jamming signal</w:t>
            </w:r>
          </w:p>
        </w:tc>
      </w:tr>
    </w:tbl>
    <w:p w14:paraId="109BE0C3" w14:textId="77777777"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14:paraId="470A505D" w14:textId="77777777"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14:paraId="71B9CA1C" w14:textId="5DCDED45"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4C7D23" w:rsidRPr="009333EF">
        <w:t>trigge</w:t>
      </w:r>
      <w:r w:rsidR="004C7D23">
        <w:t>red</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14:paraId="7F8B9B90" w14:textId="77777777"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14:paraId="29DBEC35" w14:textId="77777777" w:rsidR="00844F02" w:rsidRPr="009333EF" w:rsidRDefault="00844F02" w:rsidP="00596F24">
      <w:pPr>
        <w:pStyle w:val="Heading3"/>
        <w:numPr>
          <w:ilvl w:val="2"/>
          <w:numId w:val="4"/>
        </w:numPr>
        <w:rPr>
          <w:lang w:val="en-US"/>
        </w:rPr>
      </w:pPr>
      <w:bookmarkStart w:id="465" w:name="_Ref507763912"/>
      <w:bookmarkStart w:id="466" w:name="_Toc3886066"/>
      <w:r w:rsidRPr="009333EF">
        <w:rPr>
          <w:lang w:val="en-US"/>
        </w:rPr>
        <w:t>Inquiries about the past</w:t>
      </w:r>
      <w:bookmarkEnd w:id="465"/>
      <w:bookmarkEnd w:id="466"/>
    </w:p>
    <w:p w14:paraId="750181B2" w14:textId="77777777"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14:paraId="55D97EB3" w14:textId="7DE8C5C8"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4D1046">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4D1046">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14:paraId="13DE8EBE" w14:textId="77777777"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14:paraId="6321755D" w14:textId="77777777" w:rsidTr="00F71E42">
        <w:tc>
          <w:tcPr>
            <w:tcW w:w="1175" w:type="dxa"/>
            <w:tcMar>
              <w:left w:w="0" w:type="dxa"/>
              <w:right w:w="0" w:type="dxa"/>
            </w:tcMar>
          </w:tcPr>
          <w:p w14:paraId="5C16D036" w14:textId="77777777"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14:paraId="723E8281" w14:textId="77777777"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14:paraId="495DD962" w14:textId="77777777" w:rsidTr="00F71E42">
        <w:tc>
          <w:tcPr>
            <w:tcW w:w="1175" w:type="dxa"/>
            <w:tcMar>
              <w:left w:w="0" w:type="dxa"/>
              <w:right w:w="0" w:type="dxa"/>
            </w:tcMar>
          </w:tcPr>
          <w:p w14:paraId="15A05D36" w14:textId="77777777"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14:paraId="44248DB9" w14:textId="77777777"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14:paraId="155F5BEE" w14:textId="77777777" w:rsidTr="00F71E42">
        <w:tc>
          <w:tcPr>
            <w:tcW w:w="1175" w:type="dxa"/>
            <w:tcMar>
              <w:left w:w="0" w:type="dxa"/>
              <w:right w:w="0" w:type="dxa"/>
            </w:tcMar>
          </w:tcPr>
          <w:p w14:paraId="30696303" w14:textId="77777777"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14:paraId="56083ED5" w14:textId="77777777"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14:paraId="326F50E9" w14:textId="77777777" w:rsidTr="00F71E42">
        <w:tc>
          <w:tcPr>
            <w:tcW w:w="1175" w:type="dxa"/>
            <w:tcMar>
              <w:left w:w="0" w:type="dxa"/>
              <w:right w:w="0" w:type="dxa"/>
            </w:tcMar>
          </w:tcPr>
          <w:p w14:paraId="0656782E" w14:textId="77777777"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3E4D3176" w14:textId="076F3578"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14:paraId="1A6A433C" w14:textId="77777777" w:rsidTr="00F71E42">
        <w:tc>
          <w:tcPr>
            <w:tcW w:w="1175" w:type="dxa"/>
            <w:tcMar>
              <w:left w:w="0" w:type="dxa"/>
              <w:right w:w="0" w:type="dxa"/>
            </w:tcMar>
          </w:tcPr>
          <w:p w14:paraId="737FDAB3" w14:textId="77777777"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14:paraId="0AF5FFFD" w14:textId="77777777"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14:paraId="0F7ABD51" w14:textId="77777777" w:rsidTr="00F71E42">
        <w:tc>
          <w:tcPr>
            <w:tcW w:w="1175" w:type="dxa"/>
            <w:tcMar>
              <w:left w:w="0" w:type="dxa"/>
              <w:right w:w="0" w:type="dxa"/>
            </w:tcMar>
          </w:tcPr>
          <w:p w14:paraId="79A222B8" w14:textId="77777777"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5C1AE973" w14:textId="77777777"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14:paraId="34539810" w14:textId="77777777" w:rsidTr="00F71E42">
        <w:tc>
          <w:tcPr>
            <w:tcW w:w="1175" w:type="dxa"/>
            <w:tcMar>
              <w:left w:w="0" w:type="dxa"/>
              <w:right w:w="0" w:type="dxa"/>
            </w:tcMar>
          </w:tcPr>
          <w:p w14:paraId="72BD8C69" w14:textId="77777777"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14:paraId="6CC09CFD" w14:textId="00E839F6"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4D1046">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14:paraId="05FD64EC" w14:textId="0803951E" w:rsidR="0060592D" w:rsidRPr="009333EF" w:rsidRDefault="00E244A6" w:rsidP="0060592D">
      <w:pPr>
        <w:pStyle w:val="firstparagraph"/>
      </w:pPr>
      <w:bookmarkStart w:id="467"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4D1046">
        <w:t>7.2.1</w:t>
      </w:r>
      <w:r w:rsidR="0060592D" w:rsidRPr="009333EF">
        <w:fldChar w:fldCharType="end"/>
      </w:r>
      <w:r w:rsidR="0060592D" w:rsidRPr="009333EF">
        <w:t>) are implemented as macros that, respectively, expand into:</w:t>
      </w:r>
    </w:p>
    <w:p w14:paraId="651573AB" w14:textId="77777777" w:rsidR="0060592D" w:rsidRPr="009333EF" w:rsidRDefault="0060592D" w:rsidP="0060592D">
      <w:pPr>
        <w:pStyle w:val="firstparagraph"/>
        <w:spacing w:after="0"/>
        <w:ind w:firstLine="720"/>
      </w:pPr>
      <w:r w:rsidRPr="009333EF">
        <w:rPr>
          <w:i/>
        </w:rPr>
        <w:lastRenderedPageBreak/>
        <w:t>undef (lastEOA ( ))</w:t>
      </w:r>
    </w:p>
    <w:p w14:paraId="03036155" w14:textId="77777777" w:rsidR="0060592D" w:rsidRPr="009333EF" w:rsidRDefault="0060592D" w:rsidP="0060592D">
      <w:pPr>
        <w:pStyle w:val="firstparagraph"/>
        <w:ind w:firstLine="720"/>
        <w:rPr>
          <w:i/>
        </w:rPr>
      </w:pPr>
      <w:r w:rsidRPr="009333EF">
        <w:rPr>
          <w:i/>
        </w:rPr>
        <w:t xml:space="preserve">def (lastEOA ( )) </w:t>
      </w:r>
    </w:p>
    <w:p w14:paraId="33B9B72C" w14:textId="77777777"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14:paraId="76B4DCCA" w14:textId="77777777" w:rsidR="000074A1" w:rsidRPr="009333EF" w:rsidRDefault="000074A1" w:rsidP="00596F24">
      <w:pPr>
        <w:pStyle w:val="Heading3"/>
        <w:numPr>
          <w:ilvl w:val="2"/>
          <w:numId w:val="4"/>
        </w:numPr>
        <w:rPr>
          <w:lang w:val="en-US"/>
        </w:rPr>
      </w:pPr>
      <w:bookmarkStart w:id="468" w:name="_Toc3886067"/>
      <w:r w:rsidRPr="009333EF">
        <w:rPr>
          <w:lang w:val="en-US"/>
        </w:rPr>
        <w:t>Inquiries about the future</w:t>
      </w:r>
      <w:bookmarkEnd w:id="467"/>
      <w:bookmarkEnd w:id="468"/>
    </w:p>
    <w:p w14:paraId="13871F02" w14:textId="77777777"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14:paraId="79891B22" w14:textId="77777777" w:rsidTr="00BF7910">
        <w:tc>
          <w:tcPr>
            <w:tcW w:w="1445" w:type="dxa"/>
            <w:tcMar>
              <w:left w:w="0" w:type="dxa"/>
              <w:right w:w="0" w:type="dxa"/>
            </w:tcMar>
          </w:tcPr>
          <w:p w14:paraId="41BD3950" w14:textId="77777777"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14:paraId="134C84A3" w14:textId="632D7B4B"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4D1046">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4D1046">
              <w:t>3.1.5</w:t>
            </w:r>
            <w:r w:rsidRPr="009333EF">
              <w:fldChar w:fldCharType="end"/>
            </w:r>
            <w:r w:rsidRPr="009333EF">
              <w:t>) interpreted as “undefined.”</w:t>
            </w:r>
          </w:p>
        </w:tc>
      </w:tr>
      <w:tr w:rsidR="00BF7910" w:rsidRPr="009333EF" w14:paraId="438ADC7F" w14:textId="77777777" w:rsidTr="00BF7910">
        <w:tc>
          <w:tcPr>
            <w:tcW w:w="1445" w:type="dxa"/>
            <w:tcMar>
              <w:left w:w="0" w:type="dxa"/>
              <w:right w:w="0" w:type="dxa"/>
            </w:tcMar>
          </w:tcPr>
          <w:p w14:paraId="1BE2D0DA" w14:textId="77777777"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14:paraId="67730B71" w14:textId="41A75EA9"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4D1046">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14:paraId="0FF36AD1" w14:textId="77777777" w:rsidTr="00BF7910">
        <w:tc>
          <w:tcPr>
            <w:tcW w:w="1445" w:type="dxa"/>
            <w:tcMar>
              <w:left w:w="0" w:type="dxa"/>
              <w:right w:w="0" w:type="dxa"/>
            </w:tcMar>
          </w:tcPr>
          <w:p w14:paraId="4139C3F0" w14:textId="77777777"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14:paraId="601E92D2" w14:textId="77777777"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4FD8B0F6" w14:textId="77777777" w:rsidTr="00BF7910">
        <w:tc>
          <w:tcPr>
            <w:tcW w:w="1445" w:type="dxa"/>
            <w:tcMar>
              <w:left w:w="0" w:type="dxa"/>
              <w:right w:w="0" w:type="dxa"/>
            </w:tcMar>
          </w:tcPr>
          <w:p w14:paraId="08559651" w14:textId="77777777"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14:paraId="5674525A" w14:textId="77777777" w:rsidR="00BF7910" w:rsidRPr="009333EF" w:rsidRDefault="00BF7910" w:rsidP="00BF7910">
            <w:pPr>
              <w:pStyle w:val="firstparagraph"/>
              <w:rPr>
                <w:i/>
              </w:rPr>
            </w:pPr>
          </w:p>
        </w:tc>
        <w:tc>
          <w:tcPr>
            <w:tcW w:w="7823" w:type="dxa"/>
          </w:tcPr>
          <w:p w14:paraId="478837FD" w14:textId="77777777"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13D5500B" w14:textId="77777777" w:rsidTr="00BF7910">
        <w:tc>
          <w:tcPr>
            <w:tcW w:w="1445" w:type="dxa"/>
            <w:tcMar>
              <w:left w:w="0" w:type="dxa"/>
              <w:right w:w="0" w:type="dxa"/>
            </w:tcMar>
          </w:tcPr>
          <w:p w14:paraId="4709B538" w14:textId="77777777"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14:paraId="5A79F5BE" w14:textId="5F2C5097"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4D1046">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35CF8CBA" w14:textId="77777777" w:rsidTr="00BF7910">
        <w:tc>
          <w:tcPr>
            <w:tcW w:w="1445" w:type="dxa"/>
            <w:tcMar>
              <w:left w:w="0" w:type="dxa"/>
              <w:right w:w="0" w:type="dxa"/>
            </w:tcMar>
          </w:tcPr>
          <w:p w14:paraId="796C7D8D" w14:textId="77777777"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14:paraId="521975F8" w14:textId="5FF572D0"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14:paraId="1F13216F" w14:textId="77777777" w:rsidTr="00BF7910">
        <w:tc>
          <w:tcPr>
            <w:tcW w:w="1445" w:type="dxa"/>
            <w:tcMar>
              <w:left w:w="0" w:type="dxa"/>
              <w:right w:w="0" w:type="dxa"/>
            </w:tcMar>
          </w:tcPr>
          <w:p w14:paraId="7656890B" w14:textId="77777777"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14:paraId="70D46427" w14:textId="1EBB4874"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14:paraId="14C73DAA" w14:textId="77777777" w:rsidTr="00BF7910">
        <w:tc>
          <w:tcPr>
            <w:tcW w:w="1445" w:type="dxa"/>
            <w:tcMar>
              <w:left w:w="0" w:type="dxa"/>
              <w:right w:w="0" w:type="dxa"/>
            </w:tcMar>
          </w:tcPr>
          <w:p w14:paraId="3BF65D24" w14:textId="77777777"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14:paraId="7560024B" w14:textId="77777777"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14:paraId="7F44FDBD" w14:textId="0B3B12DD"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w:t>
            </w:r>
          </w:p>
        </w:tc>
      </w:tr>
      <w:tr w:rsidR="00BF7910" w:rsidRPr="009333EF" w14:paraId="04929A30" w14:textId="77777777" w:rsidTr="00BF7910">
        <w:tc>
          <w:tcPr>
            <w:tcW w:w="1445" w:type="dxa"/>
            <w:tcMar>
              <w:left w:w="0" w:type="dxa"/>
              <w:right w:w="0" w:type="dxa"/>
            </w:tcMar>
          </w:tcPr>
          <w:p w14:paraId="3A955BEE" w14:textId="77777777"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14:paraId="0EF483A5" w14:textId="77777777" w:rsidR="00BF7910" w:rsidRPr="009333EF" w:rsidRDefault="00BF7910" w:rsidP="00BF7910">
            <w:pPr>
              <w:pStyle w:val="firstparagraph"/>
              <w:spacing w:after="0"/>
              <w:rPr>
                <w:i/>
              </w:rPr>
            </w:pPr>
          </w:p>
        </w:tc>
        <w:tc>
          <w:tcPr>
            <w:tcW w:w="7823" w:type="dxa"/>
          </w:tcPr>
          <w:p w14:paraId="556AFDAC" w14:textId="25A240F1"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14:paraId="0731C9BB" w14:textId="77777777"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14:paraId="1C14B772" w14:textId="53C6E4EF"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4D1046">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14:paraId="61CE3FD8" w14:textId="77777777" w:rsidR="003432D9" w:rsidRPr="009333EF" w:rsidRDefault="003432D9" w:rsidP="00596F24">
      <w:pPr>
        <w:pStyle w:val="Heading2"/>
        <w:numPr>
          <w:ilvl w:val="1"/>
          <w:numId w:val="4"/>
        </w:numPr>
        <w:rPr>
          <w:lang w:val="en-US"/>
        </w:rPr>
      </w:pPr>
      <w:bookmarkStart w:id="469" w:name="_Ref510691521"/>
      <w:bookmarkStart w:id="470" w:name="_Ref510691772"/>
      <w:bookmarkStart w:id="471" w:name="_Toc3886068"/>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9"/>
      <w:bookmarkEnd w:id="470"/>
      <w:bookmarkEnd w:id="471"/>
    </w:p>
    <w:p w14:paraId="40741A7C" w14:textId="77777777" w:rsidR="003432D9" w:rsidRPr="009333EF" w:rsidRDefault="003432D9" w:rsidP="003432D9">
      <w:pPr>
        <w:pStyle w:val="firstparagraph"/>
      </w:pPr>
      <w:bookmarkStart w:id="472"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14:paraId="4128D8CB" w14:textId="77777777"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14:paraId="5711C41A" w14:textId="77777777"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14:paraId="5F9D09E9" w14:textId="77777777"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14:paraId="26922223" w14:textId="6FA6C4C1"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4D1046">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14:paraId="4F34612B"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14:paraId="2780A143"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14:paraId="0CB75DBC" w14:textId="77777777"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14:paraId="7193B954" w14:textId="77777777"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4B39C905" w14:textId="77777777"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02E1A840" w14:textId="77777777"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26005427" w14:textId="77777777"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75A918C9" w14:textId="77777777"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14:paraId="7328C5D6" w14:textId="77777777"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14:paraId="7F399281" w14:textId="77777777" w:rsidTr="00592BA1">
        <w:tc>
          <w:tcPr>
            <w:tcW w:w="1445" w:type="dxa"/>
            <w:tcMar>
              <w:left w:w="0" w:type="dxa"/>
              <w:right w:w="0" w:type="dxa"/>
            </w:tcMar>
          </w:tcPr>
          <w:p w14:paraId="7E3A9574" w14:textId="77777777"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14:paraId="288486F1" w14:textId="77777777"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14:paraId="1DD66333" w14:textId="77777777" w:rsidTr="00592BA1">
        <w:tc>
          <w:tcPr>
            <w:tcW w:w="1445" w:type="dxa"/>
            <w:tcMar>
              <w:left w:w="0" w:type="dxa"/>
              <w:right w:w="0" w:type="dxa"/>
            </w:tcMar>
          </w:tcPr>
          <w:p w14:paraId="5EB65F97" w14:textId="77777777"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14:paraId="157E0018" w14:textId="32FB6163"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4D1046">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4D1046">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14:paraId="709DF6D3" w14:textId="77777777" w:rsidTr="00592BA1">
        <w:tc>
          <w:tcPr>
            <w:tcW w:w="1445" w:type="dxa"/>
            <w:tcMar>
              <w:left w:w="0" w:type="dxa"/>
              <w:right w:w="0" w:type="dxa"/>
            </w:tcMar>
          </w:tcPr>
          <w:p w14:paraId="44A86422" w14:textId="77777777"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14:paraId="0B164692" w14:textId="77777777"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14:paraId="7712E7CC" w14:textId="0DA36757"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4D1046">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14:paraId="2B5373B9" w14:textId="77777777"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14:paraId="3B8B485D" w14:textId="77777777" w:rsidR="003432D9" w:rsidRPr="009333EF" w:rsidRDefault="003432D9" w:rsidP="00E2251E">
      <w:pPr>
        <w:pStyle w:val="firstparagraph"/>
        <w:ind w:firstLine="720"/>
        <w:rPr>
          <w:i/>
        </w:rPr>
      </w:pPr>
      <w:r w:rsidRPr="009333EF">
        <w:rPr>
          <w:i/>
        </w:rPr>
        <w:t>virtual void packetDamage (Packet *p);</w:t>
      </w:r>
    </w:p>
    <w:p w14:paraId="6963EE8D" w14:textId="750E1379"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4D1046">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14:paraId="39C37E1A" w14:textId="77777777"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14:paraId="7711702D" w14:textId="77777777"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14:paraId="73096E19" w14:textId="0C0C8C75"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4BD1A9BF" w14:textId="77777777" w:rsidR="00E27819" w:rsidRPr="009333EF" w:rsidRDefault="00E27819" w:rsidP="00596F24">
      <w:pPr>
        <w:pStyle w:val="Heading2"/>
        <w:numPr>
          <w:ilvl w:val="1"/>
          <w:numId w:val="4"/>
        </w:numPr>
        <w:rPr>
          <w:lang w:val="en-US"/>
        </w:rPr>
      </w:pPr>
      <w:bookmarkStart w:id="473" w:name="_Ref508744648"/>
      <w:bookmarkStart w:id="474" w:name="_Toc3886069"/>
      <w:bookmarkEnd w:id="472"/>
      <w:r w:rsidRPr="009333EF">
        <w:rPr>
          <w:lang w:val="en-US"/>
        </w:rPr>
        <w:lastRenderedPageBreak/>
        <w:t>Cleaning after packets</w:t>
      </w:r>
      <w:bookmarkEnd w:id="473"/>
      <w:bookmarkEnd w:id="474"/>
    </w:p>
    <w:p w14:paraId="4569D72F" w14:textId="76A5697E"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4D1046">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5"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5"/>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4D1046">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14:paraId="0870F4E7" w14:textId="77777777"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14:paraId="706FF8B0" w14:textId="4A8984EB"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14:paraId="12A46FAD" w14:textId="77777777" w:rsidR="00E27819" w:rsidRPr="009333EF" w:rsidRDefault="00E27819" w:rsidP="00150143">
      <w:pPr>
        <w:pStyle w:val="firstparagraph"/>
        <w:spacing w:after="0"/>
        <w:ind w:firstLine="720"/>
        <w:rPr>
          <w:i/>
        </w:rPr>
      </w:pPr>
      <w:r w:rsidRPr="009333EF">
        <w:rPr>
          <w:i/>
        </w:rPr>
        <w:t>void cleanPackets (Packet *p) {</w:t>
      </w:r>
    </w:p>
    <w:p w14:paraId="495CFD83" w14:textId="77777777"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14:paraId="0F76773D" w14:textId="77777777" w:rsidR="00E27819" w:rsidRPr="009333EF" w:rsidRDefault="00E27819" w:rsidP="00150143">
      <w:pPr>
        <w:pStyle w:val="firstparagraph"/>
        <w:spacing w:after="0"/>
        <w:ind w:left="1440" w:firstLine="720"/>
        <w:rPr>
          <w:i/>
        </w:rPr>
      </w:pPr>
      <w:r w:rsidRPr="009333EF">
        <w:rPr>
          <w:i/>
        </w:rPr>
        <w:t>delete ((HelloPacket*)p)-&gt;NeighborList;</w:t>
      </w:r>
    </w:p>
    <w:p w14:paraId="4EC9212C" w14:textId="77777777" w:rsidR="00E27819" w:rsidRPr="009333EF" w:rsidRDefault="00E27819" w:rsidP="00150143">
      <w:pPr>
        <w:pStyle w:val="firstparagraph"/>
        <w:spacing w:after="0"/>
        <w:ind w:firstLine="720"/>
        <w:rPr>
          <w:i/>
        </w:rPr>
      </w:pPr>
      <w:r w:rsidRPr="009333EF">
        <w:rPr>
          <w:i/>
        </w:rPr>
        <w:t>}</w:t>
      </w:r>
    </w:p>
    <w:p w14:paraId="150A6FCD" w14:textId="77777777" w:rsidR="00E27819" w:rsidRPr="009333EF" w:rsidRDefault="00E27819" w:rsidP="00150143">
      <w:pPr>
        <w:pStyle w:val="firstparagraph"/>
        <w:spacing w:after="0"/>
        <w:ind w:firstLine="720"/>
        <w:rPr>
          <w:i/>
        </w:rPr>
      </w:pPr>
      <w:r w:rsidRPr="009333EF">
        <w:rPr>
          <w:i/>
        </w:rPr>
        <w:t>...</w:t>
      </w:r>
    </w:p>
    <w:p w14:paraId="4C6FC4A4" w14:textId="77777777" w:rsidR="00E27819" w:rsidRPr="009333EF" w:rsidRDefault="00E27819" w:rsidP="00150143">
      <w:pPr>
        <w:pStyle w:val="firstparagraph"/>
        <w:spacing w:after="0"/>
        <w:ind w:left="720"/>
        <w:rPr>
          <w:i/>
        </w:rPr>
      </w:pPr>
      <w:r w:rsidRPr="009333EF">
        <w:rPr>
          <w:i/>
        </w:rPr>
        <w:t>EtherLink-&gt;setPacketCleaner (cleanPackets);</w:t>
      </w:r>
    </w:p>
    <w:p w14:paraId="76D7B81E" w14:textId="77777777" w:rsidR="00E27819" w:rsidRPr="009333EF" w:rsidRDefault="00E27819" w:rsidP="00150143">
      <w:pPr>
        <w:pStyle w:val="firstparagraph"/>
        <w:ind w:firstLine="720"/>
      </w:pPr>
      <w:r w:rsidRPr="009333EF">
        <w:rPr>
          <w:i/>
        </w:rPr>
        <w:t>...</w:t>
      </w:r>
    </w:p>
    <w:p w14:paraId="4CBF505B" w14:textId="77777777"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14:paraId="627A9DD4" w14:textId="77777777"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14:paraId="1505C800" w14:textId="29AB35B1"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4D1046">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14:paraId="19D676C1" w14:textId="17A6879E" w:rsidR="00844F02" w:rsidRPr="009333EF" w:rsidRDefault="00E27819" w:rsidP="00E27819">
      <w:pPr>
        <w:pStyle w:val="firstparagraph"/>
      </w:pPr>
      <w:r w:rsidRPr="009333EF">
        <w:t xml:space="preserve">As link types </w:t>
      </w:r>
      <w:r w:rsidR="00243653">
        <w:t>are practically never</w:t>
      </w:r>
      <w:r w:rsidRPr="009333EF">
        <w:t xml:space="preserve"> extended by the user, </w:t>
      </w:r>
      <w:r w:rsidR="00B40868" w:rsidRPr="009333EF">
        <w:t xml:space="preserve">link-level cleaning </w:t>
      </w:r>
      <w:r w:rsidR="00DC1BB4" w:rsidRPr="00DC1BB4">
        <w:t>has been implemented as a "plug-in" function rather than a virtual method (like for traffic patterns).</w:t>
      </w:r>
      <w:r w:rsidRPr="009333EF">
        <w:t xml:space="preserve">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14:paraId="539679EB" w14:textId="77777777"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14:paraId="4ED001DD" w14:textId="77777777"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CE45ECB" w14:textId="77777777" w:rsidR="00B40868" w:rsidRPr="009333EF" w:rsidRDefault="00A53BC5" w:rsidP="00596F24">
      <w:pPr>
        <w:pStyle w:val="Heading1"/>
        <w:numPr>
          <w:ilvl w:val="0"/>
          <w:numId w:val="4"/>
        </w:numPr>
        <w:rPr>
          <w:lang w:val="en-US"/>
        </w:rPr>
      </w:pPr>
      <w:bookmarkStart w:id="476" w:name="_Toc3886070"/>
      <w:r w:rsidRPr="009333EF">
        <w:rPr>
          <w:lang w:val="en-US"/>
        </w:rPr>
        <w:lastRenderedPageBreak/>
        <w:t>RADIO CHANNELS AND TRANSCEIVERS</w:t>
      </w:r>
      <w:bookmarkEnd w:id="476"/>
    </w:p>
    <w:p w14:paraId="00154D9E" w14:textId="77777777"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14:paraId="4C4F5EE5" w14:textId="77777777" w:rsidR="00A53BC5" w:rsidRPr="009333EF" w:rsidRDefault="00A53BC5" w:rsidP="00596F24">
      <w:pPr>
        <w:pStyle w:val="firstparagraph"/>
        <w:numPr>
          <w:ilvl w:val="0"/>
          <w:numId w:val="38"/>
        </w:numPr>
      </w:pPr>
      <w:r w:rsidRPr="009333EF">
        <w:t>starting and terminating packet transmissions</w:t>
      </w:r>
    </w:p>
    <w:p w14:paraId="1BF84F63" w14:textId="77777777" w:rsidR="00A53BC5" w:rsidRPr="009333EF" w:rsidRDefault="00A53BC5" w:rsidP="00596F24">
      <w:pPr>
        <w:pStyle w:val="firstparagraph"/>
        <w:numPr>
          <w:ilvl w:val="0"/>
          <w:numId w:val="38"/>
        </w:numPr>
      </w:pPr>
      <w:r w:rsidRPr="009333EF">
        <w:t>inquiring about the present status of the transceiver, i.e., its perception of the radio channel</w:t>
      </w:r>
    </w:p>
    <w:p w14:paraId="200A4210" w14:textId="77777777" w:rsidR="00A53BC5" w:rsidRPr="009333EF" w:rsidRDefault="00A53BC5" w:rsidP="00596F24">
      <w:pPr>
        <w:pStyle w:val="firstparagraph"/>
        <w:numPr>
          <w:ilvl w:val="0"/>
          <w:numId w:val="38"/>
        </w:numPr>
      </w:pPr>
      <w:r w:rsidRPr="009333EF">
        <w:t>wait requests, e.g., to await an event related to a packet arrival</w:t>
      </w:r>
    </w:p>
    <w:p w14:paraId="44952306" w14:textId="5DED66AB"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4D1046">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4D1046">
        <w:t>0</w:t>
      </w:r>
      <w:r w:rsidR="00866978" w:rsidRPr="009333EF">
        <w:fldChar w:fldCharType="end"/>
      </w:r>
      <w:r w:rsidR="00866978" w:rsidRPr="009333EF">
        <w:t>)</w:t>
      </w:r>
      <w:r w:rsidRPr="009333EF">
        <w:t xml:space="preserve">. </w:t>
      </w:r>
    </w:p>
    <w:p w14:paraId="286D7466" w14:textId="77777777" w:rsidR="00A53BC5" w:rsidRPr="009333EF" w:rsidRDefault="00A53BC5" w:rsidP="00596F24">
      <w:pPr>
        <w:pStyle w:val="Heading2"/>
        <w:numPr>
          <w:ilvl w:val="1"/>
          <w:numId w:val="4"/>
        </w:numPr>
        <w:rPr>
          <w:lang w:val="en-US"/>
        </w:rPr>
      </w:pPr>
      <w:bookmarkStart w:id="477" w:name="_Ref511062748"/>
      <w:bookmarkStart w:id="478" w:name="_Toc3886071"/>
      <w:r w:rsidRPr="009333EF">
        <w:rPr>
          <w:lang w:val="en-US"/>
        </w:rPr>
        <w:t>Interpreting activities in radio channels</w:t>
      </w:r>
      <w:bookmarkEnd w:id="477"/>
      <w:bookmarkEnd w:id="478"/>
    </w:p>
    <w:p w14:paraId="0A173105" w14:textId="0FCDAB75"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4D1046">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4D1046">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4D1046">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14:paraId="06FC7F9B" w14:textId="77777777" w:rsidR="003979A2" w:rsidRPr="009333EF" w:rsidRDefault="003979A2" w:rsidP="00596F24">
      <w:pPr>
        <w:pStyle w:val="Heading3"/>
        <w:numPr>
          <w:ilvl w:val="2"/>
          <w:numId w:val="4"/>
        </w:numPr>
        <w:rPr>
          <w:lang w:val="en-US"/>
        </w:rPr>
      </w:pPr>
      <w:bookmarkStart w:id="479" w:name="_Ref507834766"/>
      <w:bookmarkStart w:id="480" w:name="_Toc3886072"/>
      <w:r w:rsidRPr="009333EF">
        <w:rPr>
          <w:lang w:val="en-US"/>
        </w:rPr>
        <w:t>The stages of packet transmission and perception</w:t>
      </w:r>
      <w:bookmarkEnd w:id="479"/>
      <w:bookmarkEnd w:id="480"/>
    </w:p>
    <w:p w14:paraId="1FB80ADE" w14:textId="77777777"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14:paraId="0CFA7255" w14:textId="77777777"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14:paraId="7F00D7A7" w14:textId="77777777"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14:paraId="5E5E2B62" w14:textId="77777777"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14:paraId="5DB34968" w14:textId="35CB7206"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4D1046">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4D1046">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14:paraId="42140FD2" w14:textId="775BD485"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4D1046">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1"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1"/>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14:paraId="7A1AA0D4" w14:textId="77777777" w:rsidR="003979A2" w:rsidRPr="009333EF" w:rsidRDefault="003979A2" w:rsidP="00596F24">
      <w:pPr>
        <w:pStyle w:val="Heading3"/>
        <w:numPr>
          <w:ilvl w:val="2"/>
          <w:numId w:val="4"/>
        </w:numPr>
        <w:rPr>
          <w:lang w:val="en-US"/>
        </w:rPr>
      </w:pPr>
      <w:bookmarkStart w:id="482" w:name="_Ref511067713"/>
      <w:bookmarkStart w:id="483" w:name="_Toc3886073"/>
      <w:r w:rsidRPr="009333EF">
        <w:rPr>
          <w:lang w:val="en-US"/>
        </w:rPr>
        <w:lastRenderedPageBreak/>
        <w:t>Criteria of event assessment</w:t>
      </w:r>
      <w:bookmarkEnd w:id="482"/>
      <w:bookmarkEnd w:id="483"/>
    </w:p>
    <w:p w14:paraId="6A98E956" w14:textId="07287428"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4D1046">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14:paraId="073C800E" w14:textId="3D12DA46"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4D1046">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14:paraId="2187DF1E" w14:textId="77777777" w:rsidTr="00A16110">
        <w:tc>
          <w:tcPr>
            <w:tcW w:w="2795" w:type="dxa"/>
            <w:tcMar>
              <w:left w:w="0" w:type="dxa"/>
              <w:right w:w="0" w:type="dxa"/>
            </w:tcMar>
          </w:tcPr>
          <w:p w14:paraId="37095D92" w14:textId="77777777"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14:paraId="7D5784A0" w14:textId="6D189ACC"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71BEEA3A" w14:textId="77777777" w:rsidTr="00A16110">
        <w:tc>
          <w:tcPr>
            <w:tcW w:w="2795" w:type="dxa"/>
            <w:tcMar>
              <w:left w:w="0" w:type="dxa"/>
              <w:right w:w="0" w:type="dxa"/>
            </w:tcMar>
          </w:tcPr>
          <w:p w14:paraId="74875870" w14:textId="77777777"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14:paraId="0758B907" w14:textId="28AD2D78"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128B8F3E" w14:textId="77777777" w:rsidTr="00A16110">
        <w:tc>
          <w:tcPr>
            <w:tcW w:w="2795" w:type="dxa"/>
            <w:tcMar>
              <w:left w:w="0" w:type="dxa"/>
              <w:right w:w="0" w:type="dxa"/>
            </w:tcMar>
          </w:tcPr>
          <w:p w14:paraId="442CA51C" w14:textId="77777777"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7FC70EB1" w14:textId="73E481D4"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4D1046">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64487202" w14:textId="77777777" w:rsidTr="00A16110">
        <w:tc>
          <w:tcPr>
            <w:tcW w:w="2795" w:type="dxa"/>
            <w:tcMar>
              <w:left w:w="0" w:type="dxa"/>
              <w:right w:w="0" w:type="dxa"/>
            </w:tcMar>
          </w:tcPr>
          <w:p w14:paraId="0F030994" w14:textId="77777777"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02933442" w14:textId="10FDA781"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0089439E" w14:textId="77777777" w:rsidTr="00A16110">
        <w:tc>
          <w:tcPr>
            <w:tcW w:w="2795" w:type="dxa"/>
            <w:tcMar>
              <w:left w:w="0" w:type="dxa"/>
              <w:right w:w="0" w:type="dxa"/>
            </w:tcMar>
          </w:tcPr>
          <w:p w14:paraId="4A4AB31C" w14:textId="77777777" w:rsidR="00A16110" w:rsidRPr="009333EF" w:rsidRDefault="00866978" w:rsidP="00A16110">
            <w:pPr>
              <w:pStyle w:val="firstparagraph"/>
            </w:pPr>
            <w:r w:rsidRPr="009333EF">
              <w:t>t</w:t>
            </w:r>
            <w:r w:rsidR="00A16110" w:rsidRPr="009333EF">
              <w:t>he distance</w:t>
            </w:r>
          </w:p>
        </w:tc>
        <w:tc>
          <w:tcPr>
            <w:tcW w:w="6473" w:type="dxa"/>
          </w:tcPr>
          <w:p w14:paraId="2EC617BC" w14:textId="6C42F80F"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4D2514E5" w14:textId="77777777" w:rsidTr="00A16110">
        <w:tc>
          <w:tcPr>
            <w:tcW w:w="2795" w:type="dxa"/>
            <w:tcMar>
              <w:left w:w="0" w:type="dxa"/>
              <w:right w:w="0" w:type="dxa"/>
            </w:tcMar>
          </w:tcPr>
          <w:p w14:paraId="2CF3C058" w14:textId="77777777"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14:paraId="1E26AF70" w14:textId="77777777"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14:paraId="229F760A" w14:textId="29DC5444"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4D1046">
        <w:t>8.1.1</w:t>
      </w:r>
      <w:r w:rsidR="00DB262B" w:rsidRPr="009333EF">
        <w:fldChar w:fldCharType="end"/>
      </w:r>
      <w:r w:rsidRPr="009333EF">
        <w:t>).</w:t>
      </w:r>
    </w:p>
    <w:p w14:paraId="5A801B86" w14:textId="0EDC4041"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4D1046">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14:paraId="7FACBEDD" w14:textId="77777777" w:rsidR="003C0C3D" w:rsidRPr="009333EF" w:rsidRDefault="003C0C3D" w:rsidP="00596F24">
      <w:pPr>
        <w:pStyle w:val="Heading3"/>
        <w:numPr>
          <w:ilvl w:val="2"/>
          <w:numId w:val="4"/>
        </w:numPr>
        <w:rPr>
          <w:lang w:val="en-US"/>
        </w:rPr>
      </w:pPr>
      <w:bookmarkStart w:id="484" w:name="_Toc3886074"/>
      <w:r w:rsidRPr="009333EF">
        <w:rPr>
          <w:lang w:val="en-US"/>
        </w:rPr>
        <w:t>Neighborhoods</w:t>
      </w:r>
      <w:bookmarkEnd w:id="484"/>
    </w:p>
    <w:p w14:paraId="212326AA" w14:textId="77777777"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14:paraId="5C8EFD55" w14:textId="77777777"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14:paraId="74997AD8" w14:textId="77777777"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14:paraId="3F0AAFEC" w14:textId="77777777"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14:paraId="180BC987" w14:textId="4CEF33BE"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4D1046">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14:paraId="173EFCE3" w14:textId="77777777"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14:paraId="667856D2" w14:textId="77777777" w:rsidR="000C19BD" w:rsidRPr="009333EF" w:rsidRDefault="000C19BD" w:rsidP="00596F24">
      <w:pPr>
        <w:pStyle w:val="Heading3"/>
        <w:numPr>
          <w:ilvl w:val="2"/>
          <w:numId w:val="4"/>
        </w:numPr>
        <w:rPr>
          <w:lang w:val="en-US"/>
        </w:rPr>
      </w:pPr>
      <w:bookmarkStart w:id="485" w:name="_Ref507840629"/>
      <w:bookmarkStart w:id="486" w:name="_Toc3886075"/>
      <w:r w:rsidRPr="009333EF">
        <w:rPr>
          <w:lang w:val="en-US"/>
        </w:rPr>
        <w:lastRenderedPageBreak/>
        <w:t>Event assessment</w:t>
      </w:r>
      <w:bookmarkEnd w:id="485"/>
      <w:bookmarkEnd w:id="486"/>
    </w:p>
    <w:p w14:paraId="31A7A5A2" w14:textId="2A3A14CB"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p>
    <w:p w14:paraId="078A0E8C" w14:textId="77777777"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14:paraId="565CCA67" w14:textId="57F04E43"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4D1046">
        <w:t>A.1.2</w:t>
      </w:r>
      <w:r w:rsidR="00263E26" w:rsidRPr="009333EF">
        <w:fldChar w:fldCharType="end"/>
      </w:r>
      <w:r w:rsidR="00263E26" w:rsidRPr="009333EF">
        <w:t>)</w:t>
      </w:r>
      <w:r w:rsidR="000C19BD" w:rsidRPr="009333EF">
        <w:t>.</w:t>
      </w:r>
    </w:p>
    <w:p w14:paraId="40CDBE70" w14:textId="77777777"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14:paraId="300FB38B" w14:textId="77777777"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14:paraId="1D74D620" w14:textId="77777777"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14:paraId="26474DD0" w14:textId="77777777"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14:paraId="1880E348" w14:textId="77777777"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14:paraId="239BF5E8" w14:textId="77777777"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14:paraId="31359A53" w14:textId="77777777"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14:paraId="706E4235" w14:textId="77777777"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14:paraId="50EEE636" w14:textId="77777777"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14:paraId="7802824D" w14:textId="00689DE9"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4D1046">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14:paraId="134DB844" w14:textId="77777777"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14:paraId="27A2B896" w14:textId="77777777" w:rsidR="009E20B0" w:rsidRPr="009333EF" w:rsidRDefault="009E20B0" w:rsidP="00596F24">
      <w:pPr>
        <w:pStyle w:val="Heading3"/>
        <w:numPr>
          <w:ilvl w:val="2"/>
          <w:numId w:val="4"/>
        </w:numPr>
        <w:rPr>
          <w:lang w:val="en-US"/>
        </w:rPr>
      </w:pPr>
      <w:bookmarkStart w:id="487" w:name="_Ref508309042"/>
      <w:bookmarkStart w:id="488" w:name="_Toc3886076"/>
      <w:r w:rsidRPr="009333EF">
        <w:rPr>
          <w:lang w:val="en-US"/>
        </w:rPr>
        <w:t>Interference histograms</w:t>
      </w:r>
      <w:bookmarkEnd w:id="487"/>
      <w:bookmarkEnd w:id="488"/>
    </w:p>
    <w:p w14:paraId="28900898" w14:textId="77777777"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14:paraId="38A6683D" w14:textId="77777777" w:rsidR="009E20B0" w:rsidRPr="009333EF" w:rsidRDefault="009E20B0" w:rsidP="009E20B0">
      <w:pPr>
        <w:pStyle w:val="firstparagraph"/>
      </w:pPr>
      <w:r w:rsidRPr="009333EF">
        <w:lastRenderedPageBreak/>
        <w:t>The interference histogram is a class comprising several useful methods and two public attributes:</w:t>
      </w:r>
    </w:p>
    <w:p w14:paraId="62F9CEC4" w14:textId="77777777" w:rsidR="009E20B0" w:rsidRPr="009333EF" w:rsidRDefault="009E20B0" w:rsidP="009E20B0">
      <w:pPr>
        <w:pStyle w:val="firstparagraph"/>
        <w:spacing w:after="0"/>
        <w:ind w:firstLine="720"/>
        <w:rPr>
          <w:i/>
        </w:rPr>
      </w:pPr>
      <w:r w:rsidRPr="009333EF">
        <w:rPr>
          <w:i/>
        </w:rPr>
        <w:t>int NEntries;</w:t>
      </w:r>
    </w:p>
    <w:p w14:paraId="247E108B" w14:textId="77777777"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14:paraId="134D6816" w14:textId="77777777"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14:paraId="1B9EC154" w14:textId="77777777" w:rsidR="009E20B0" w:rsidRPr="009333EF" w:rsidRDefault="009E20B0" w:rsidP="009E20B0">
      <w:pPr>
        <w:pStyle w:val="firstparagraph"/>
        <w:spacing w:after="0"/>
        <w:ind w:firstLine="720"/>
        <w:rPr>
          <w:i/>
        </w:rPr>
      </w:pPr>
      <w:r w:rsidRPr="009333EF">
        <w:rPr>
          <w:i/>
        </w:rPr>
        <w:t>typedef struct {</w:t>
      </w:r>
    </w:p>
    <w:p w14:paraId="346B62DF" w14:textId="77777777" w:rsidR="009E20B0" w:rsidRPr="009333EF" w:rsidRDefault="009E20B0" w:rsidP="009E20B0">
      <w:pPr>
        <w:pStyle w:val="firstparagraph"/>
        <w:spacing w:after="0"/>
        <w:ind w:left="720" w:firstLine="720"/>
        <w:rPr>
          <w:i/>
        </w:rPr>
      </w:pPr>
      <w:r w:rsidRPr="009333EF">
        <w:rPr>
          <w:i/>
        </w:rPr>
        <w:t>TIME Interval;</w:t>
      </w:r>
    </w:p>
    <w:p w14:paraId="16BCD710" w14:textId="77777777" w:rsidR="009E20B0" w:rsidRPr="009333EF" w:rsidRDefault="009E20B0" w:rsidP="009E20B0">
      <w:pPr>
        <w:pStyle w:val="firstparagraph"/>
        <w:spacing w:after="0"/>
        <w:ind w:left="720" w:firstLine="720"/>
        <w:rPr>
          <w:i/>
        </w:rPr>
      </w:pPr>
      <w:r w:rsidRPr="009333EF">
        <w:rPr>
          <w:i/>
        </w:rPr>
        <w:t>double Value;</w:t>
      </w:r>
    </w:p>
    <w:p w14:paraId="65933051" w14:textId="77777777"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14:paraId="5AB17368" w14:textId="76611CCF"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w:t>
      </w:r>
      <w:r w:rsidR="00BD2D36">
        <w:t xml:space="preserve">the </w:t>
      </w:r>
      <w:r w:rsidRPr="009333EF">
        <w:t xml:space="preserve">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14:paraId="64A550C5" w14:textId="77777777"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14:paraId="067F2E8F" w14:textId="77777777"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14:paraId="5829DB78" w14:textId="77777777" w:rsidR="009E20B0" w:rsidRPr="009333EF" w:rsidRDefault="009E20B0" w:rsidP="009E20B0">
      <w:pPr>
        <w:pStyle w:val="firstparagraph"/>
        <w:spacing w:after="0"/>
        <w:ind w:firstLine="720"/>
        <w:rPr>
          <w:i/>
        </w:rPr>
      </w:pPr>
      <w:r w:rsidRPr="009333EF">
        <w:rPr>
          <w:i/>
        </w:rPr>
        <w:t>void entry (int i, TIME &amp;iv, double &amp;v);</w:t>
      </w:r>
    </w:p>
    <w:p w14:paraId="58D57B49" w14:textId="77777777" w:rsidR="009E20B0" w:rsidRPr="009333EF" w:rsidRDefault="009E20B0" w:rsidP="009E20B0">
      <w:pPr>
        <w:pStyle w:val="firstparagraph"/>
        <w:spacing w:after="0"/>
        <w:ind w:firstLine="720"/>
        <w:rPr>
          <w:i/>
        </w:rPr>
      </w:pPr>
      <w:r w:rsidRPr="009333EF">
        <w:rPr>
          <w:i/>
        </w:rPr>
        <w:t>void entry (int i, double &amp;iv, double &amp;v);</w:t>
      </w:r>
    </w:p>
    <w:p w14:paraId="10E7808E" w14:textId="77777777"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14:paraId="1C3B83AE" w14:textId="77777777"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14:paraId="3237779D" w14:textId="77777777"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14:paraId="14F48DDE"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14:paraId="04F32A3C" w14:textId="77777777" w:rsidR="009E20B0" w:rsidRPr="009333EF" w:rsidRDefault="009E20B0" w:rsidP="002329F9">
      <w:pPr>
        <w:pStyle w:val="firstparagraph"/>
        <w:ind w:firstLine="720"/>
        <w:rPr>
          <w:i/>
        </w:rPr>
      </w:pPr>
      <w:r w:rsidRPr="009333EF">
        <w:rPr>
          <w:i/>
        </w:rPr>
        <w:t>Long bits (RATE r);</w:t>
      </w:r>
    </w:p>
    <w:p w14:paraId="7FA7F631"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14:paraId="699CB10E" w14:textId="77777777"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14:paraId="3B415EA5" w14:textId="77777777" w:rsidR="009E20B0" w:rsidRPr="009333EF" w:rsidRDefault="009E20B0" w:rsidP="002329F9">
      <w:pPr>
        <w:pStyle w:val="firstparagraph"/>
        <w:spacing w:after="0"/>
        <w:ind w:firstLine="720"/>
        <w:rPr>
          <w:i/>
        </w:rPr>
      </w:pPr>
      <w:r w:rsidRPr="009333EF">
        <w:rPr>
          <w:i/>
        </w:rPr>
        <w:t>double avg (TIME ts, TIME du = TIME_inf);</w:t>
      </w:r>
    </w:p>
    <w:p w14:paraId="55D8C3BF" w14:textId="77777777"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14:paraId="77DA4E20" w14:textId="77777777"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14:paraId="0CF4165E" w14:textId="77777777"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14:paraId="0B0AC7A1" w14:textId="77777777"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14:paraId="379916CC" w14:textId="77777777"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14:paraId="070C6981" w14:textId="77777777"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14:paraId="023821BB" w14:textId="77777777"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14:paraId="3E72A853" w14:textId="77777777"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14:paraId="4FB04422" w14:textId="77777777" w:rsidR="009E20B0" w:rsidRPr="009333EF" w:rsidRDefault="009E20B0" w:rsidP="00750AB8">
      <w:pPr>
        <w:pStyle w:val="firstparagraph"/>
        <w:spacing w:after="0"/>
        <w:ind w:firstLine="720"/>
        <w:rPr>
          <w:i/>
        </w:rPr>
      </w:pPr>
      <w:r w:rsidRPr="009333EF">
        <w:rPr>
          <w:i/>
        </w:rPr>
        <w:t>double max (TIME ts, TIME du = TIME_inf);</w:t>
      </w:r>
    </w:p>
    <w:p w14:paraId="38329DE0" w14:textId="77777777"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14:paraId="08DF65D5" w14:textId="77777777"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14:paraId="7D524C7B" w14:textId="77777777" w:rsidR="00750AB8" w:rsidRPr="009333EF" w:rsidRDefault="00750AB8" w:rsidP="00596F24">
      <w:pPr>
        <w:pStyle w:val="Heading3"/>
        <w:numPr>
          <w:ilvl w:val="2"/>
          <w:numId w:val="4"/>
        </w:numPr>
        <w:rPr>
          <w:lang w:val="en-US"/>
        </w:rPr>
      </w:pPr>
      <w:bookmarkStart w:id="489" w:name="_Ref507840898"/>
      <w:bookmarkStart w:id="490" w:name="_Toc3886077"/>
      <w:r w:rsidRPr="009333EF">
        <w:rPr>
          <w:lang w:val="en-US"/>
        </w:rPr>
        <w:t>Event reassessment</w:t>
      </w:r>
      <w:bookmarkEnd w:id="489"/>
      <w:bookmarkEnd w:id="490"/>
    </w:p>
    <w:p w14:paraId="594CFC0D" w14:textId="0A6318DC"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EndPr/>
        <w:sdtContent>
          <w:r w:rsidR="00B93082" w:rsidRPr="009333EF">
            <w:fldChar w:fldCharType="begin"/>
          </w:r>
          <w:r w:rsidR="00B93082" w:rsidRPr="009333EF">
            <w:instrText xml:space="preserve"> CITATION mai05 \l 1045 </w:instrText>
          </w:r>
          <w:r w:rsidR="00B93082" w:rsidRPr="009333EF">
            <w:fldChar w:fldCharType="separate"/>
          </w:r>
          <w:r w:rsidR="004D1046">
            <w:rPr>
              <w:noProof/>
            </w:rPr>
            <w:t xml:space="preserve"> </w:t>
          </w:r>
          <w:r w:rsidR="004D1046" w:rsidRPr="004D1046">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14:paraId="796E51D1" w14:textId="77777777"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14:paraId="1845A9A0" w14:textId="7CC8B8A2"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14:paraId="43892BC7" w14:textId="77777777"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14:paraId="0061442B" w14:textId="77777777" w:rsidR="001D632C" w:rsidRPr="009333EF" w:rsidRDefault="001D632C" w:rsidP="00596F24">
      <w:pPr>
        <w:pStyle w:val="Heading3"/>
        <w:numPr>
          <w:ilvl w:val="2"/>
          <w:numId w:val="4"/>
        </w:numPr>
        <w:rPr>
          <w:lang w:val="en-US"/>
        </w:rPr>
      </w:pPr>
      <w:bookmarkStart w:id="491" w:name="_Ref512504585"/>
      <w:bookmarkStart w:id="492" w:name="_Ref512504606"/>
      <w:bookmarkStart w:id="493" w:name="_Toc3886078"/>
      <w:r w:rsidRPr="009333EF">
        <w:rPr>
          <w:lang w:val="en-US"/>
        </w:rPr>
        <w:t>The context of assessment methods</w:t>
      </w:r>
      <w:bookmarkEnd w:id="491"/>
      <w:bookmarkEnd w:id="492"/>
      <w:bookmarkEnd w:id="493"/>
    </w:p>
    <w:p w14:paraId="2E80D50D" w14:textId="40C90053"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4D1046">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14:paraId="1F7A2CBE" w14:textId="77348501"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4D1046">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14:paraId="2D132ECB" w14:textId="77777777"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14:paraId="53F6FD4F" w14:textId="77777777"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14:paraId="45609831" w14:textId="77777777"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14:paraId="25BB5722" w14:textId="77777777"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14:paraId="1F0A8A32" w14:textId="21F1A2D8"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4D1046">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w:t>
      </w:r>
    </w:p>
    <w:p w14:paraId="726467A5" w14:textId="77777777" w:rsidR="00D332DA" w:rsidRPr="009333EF" w:rsidRDefault="00D332DA" w:rsidP="00596F24">
      <w:pPr>
        <w:pStyle w:val="Heading3"/>
        <w:numPr>
          <w:ilvl w:val="2"/>
          <w:numId w:val="4"/>
        </w:numPr>
        <w:rPr>
          <w:lang w:val="en-US"/>
        </w:rPr>
      </w:pPr>
      <w:bookmarkStart w:id="494" w:name="_Ref508275423"/>
      <w:bookmarkStart w:id="495" w:name="_Toc3886079"/>
      <w:r w:rsidRPr="009333EF">
        <w:rPr>
          <w:lang w:val="en-US"/>
        </w:rPr>
        <w:t>Starting and terminating packet transmission</w:t>
      </w:r>
      <w:bookmarkEnd w:id="494"/>
      <w:bookmarkEnd w:id="495"/>
    </w:p>
    <w:p w14:paraId="10E909B9" w14:textId="1933DD5E"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4D1046">
        <w:t>7.1.2</w:t>
      </w:r>
      <w:r w:rsidR="00D332DA" w:rsidRPr="009333EF">
        <w:fldChar w:fldCharType="end"/>
      </w:r>
      <w:r w:rsidR="00D332DA" w:rsidRPr="009333EF">
        <w:t>), a packet transmission on a transceiver can be started with this method:</w:t>
      </w:r>
    </w:p>
    <w:p w14:paraId="5726BD85" w14:textId="77777777"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14:paraId="044183D1" w14:textId="77777777"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14:paraId="606A9D00" w14:textId="77777777"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14:paraId="7515EC0D" w14:textId="77777777"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14:paraId="650DB3DE" w14:textId="77777777"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14:paraId="59BA434F" w14:textId="436AE199"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2D0738" w:rsidRPr="002D0738">
        <w:rPr>
          <w:i/>
        </w:rPr>
        <w:instrText>Transceiver</w:instrText>
      </w:r>
      <w:r w:rsidR="006D2B27" w:rsidRPr="009333EF">
        <w:instrText xml:space="preserve"> method" </w:instrText>
      </w:r>
      <w:r w:rsidR="006D2B27" w:rsidRPr="009333EF">
        <w:rPr>
          <w:i/>
        </w:rPr>
        <w:fldChar w:fldCharType="end"/>
      </w:r>
      <w:r w:rsidRPr="009333EF">
        <w:rPr>
          <w:i/>
        </w:rPr>
        <w:t xml:space="preserve"> (</w:t>
      </w:r>
      <w:r w:rsidR="0099338A" w:rsidRPr="009333EF">
        <w:rPr>
          <w:i/>
        </w:rPr>
        <w:t xml:space="preserve"> </w:t>
      </w:r>
      <w:r w:rsidRPr="009333EF">
        <w:rPr>
          <w:i/>
        </w:rPr>
        <w:t>);</w:t>
      </w:r>
    </w:p>
    <w:p w14:paraId="59B50A9C" w14:textId="6546ADE8"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4D1046">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6E324B">
        <w:t xml:space="preserve"> of their invocation</w:t>
      </w:r>
      <w:r w:rsidR="00D332DA" w:rsidRPr="009333EF">
        <w:t>.</w:t>
      </w:r>
    </w:p>
    <w:p w14:paraId="66C54FBE" w14:textId="77777777"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14:paraId="3A91099C" w14:textId="77777777" w:rsidR="00D332DA" w:rsidRPr="009333EF" w:rsidRDefault="00D332DA" w:rsidP="00D332DA">
      <w:pPr>
        <w:pStyle w:val="firstparagraph"/>
      </w:pPr>
      <w:r w:rsidRPr="009333EF">
        <w:t>The following transceiver method:</w:t>
      </w:r>
    </w:p>
    <w:p w14:paraId="692A7A7D" w14:textId="77777777"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14:paraId="1DA5AB0F" w14:textId="548C94F7"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r w:rsidR="004C77CD">
        <w:t xml:space="preserve"> </w:t>
      </w:r>
      <w:r w:rsidRPr="009333EF">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4D1046">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whose length </w:t>
      </w:r>
      <w:r w:rsidRPr="009333EF">
        <w:lastRenderedPageBreak/>
        <w:t>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14:paraId="77A01392" w14:textId="77777777"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14:paraId="531BBFEC" w14:textId="77777777"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14:paraId="6A9EB28C" w14:textId="77777777"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14:paraId="6534A1B0" w14:textId="77777777" w:rsidR="00D332DA" w:rsidRPr="009333EF" w:rsidRDefault="00D332DA" w:rsidP="00A92189">
      <w:pPr>
        <w:pStyle w:val="firstparagraph"/>
        <w:spacing w:after="0"/>
        <w:ind w:left="720"/>
        <w:rPr>
          <w:i/>
        </w:rPr>
      </w:pPr>
      <w:r w:rsidRPr="009333EF">
        <w:rPr>
          <w:i/>
        </w:rPr>
        <w:t>...</w:t>
      </w:r>
    </w:p>
    <w:p w14:paraId="2F2BCE4E" w14:textId="77777777" w:rsidR="00D332DA" w:rsidRPr="009333EF" w:rsidRDefault="00D332DA" w:rsidP="00A92189">
      <w:pPr>
        <w:pStyle w:val="firstparagraph"/>
        <w:spacing w:after="0"/>
        <w:ind w:left="720"/>
        <w:rPr>
          <w:i/>
        </w:rPr>
      </w:pPr>
      <w:r w:rsidRPr="009333EF">
        <w:rPr>
          <w:i/>
        </w:rPr>
        <w:t>state Transmit:</w:t>
      </w:r>
    </w:p>
    <w:p w14:paraId="3E96595B" w14:textId="77777777"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28EEDBCA" w14:textId="77777777" w:rsidR="00D332DA" w:rsidRPr="009333EF" w:rsidRDefault="00D332DA" w:rsidP="00A92189">
      <w:pPr>
        <w:pStyle w:val="firstparagraph"/>
        <w:spacing w:after="0"/>
        <w:ind w:left="720"/>
        <w:rPr>
          <w:i/>
        </w:rPr>
      </w:pPr>
      <w:r w:rsidRPr="009333EF">
        <w:rPr>
          <w:i/>
        </w:rPr>
        <w:t>state Done:</w:t>
      </w:r>
    </w:p>
    <w:p w14:paraId="6E72A527" w14:textId="77777777"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14:paraId="3F36C207" w14:textId="77777777" w:rsidR="00D332DA" w:rsidRPr="009333EF" w:rsidRDefault="00D332DA" w:rsidP="00A92189">
      <w:pPr>
        <w:pStyle w:val="firstparagraph"/>
        <w:ind w:left="720" w:firstLine="720"/>
      </w:pPr>
      <w:r w:rsidRPr="009333EF">
        <w:rPr>
          <w:i/>
        </w:rPr>
        <w:t>...</w:t>
      </w:r>
    </w:p>
    <w:p w14:paraId="32BE5FEF" w14:textId="7A44F49F" w:rsidR="00CA2676" w:rsidRPr="009333EF" w:rsidRDefault="00B92DFD" w:rsidP="00D332DA">
      <w:pPr>
        <w:pStyle w:val="firstparagraph"/>
      </w:pPr>
      <w:r>
        <w:t>which</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4D1046">
        <w:t>7.1.2</w:t>
      </w:r>
      <w:r w:rsidR="00A92189" w:rsidRPr="009333EF">
        <w:fldChar w:fldCharType="end"/>
      </w:r>
      <w:r w:rsidR="00D332DA" w:rsidRPr="009333EF">
        <w:t>).</w:t>
      </w:r>
    </w:p>
    <w:p w14:paraId="4C73220D" w14:textId="63938BD2"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4D1046">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14:paraId="77EE1879" w14:textId="42FDA8AC"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4D1046">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4D1046">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This makes </w:t>
      </w:r>
      <w:r w:rsidR="00B92DFD">
        <w:t>little</w:t>
      </w:r>
      <w:r w:rsidRPr="009333EF">
        <w:t xml:space="preserve">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14:paraId="042DCC4D" w14:textId="77777777"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14:paraId="6C0360A4" w14:textId="77777777" w:rsidR="00F636FD" w:rsidRPr="009333EF" w:rsidRDefault="00F636FD" w:rsidP="00596F24">
      <w:pPr>
        <w:pStyle w:val="Heading2"/>
        <w:keepLines/>
        <w:numPr>
          <w:ilvl w:val="1"/>
          <w:numId w:val="4"/>
        </w:numPr>
        <w:ind w:left="578" w:hanging="578"/>
        <w:rPr>
          <w:lang w:val="en-US"/>
        </w:rPr>
      </w:pPr>
      <w:bookmarkStart w:id="496" w:name="_Ref508275163"/>
      <w:bookmarkStart w:id="497" w:name="_Toc3886080"/>
      <w:r w:rsidRPr="009333EF">
        <w:rPr>
          <w:lang w:val="en-US"/>
        </w:rPr>
        <w:t>Packet perception and reception</w:t>
      </w:r>
      <w:bookmarkEnd w:id="496"/>
      <w:bookmarkEnd w:id="497"/>
    </w:p>
    <w:p w14:paraId="589F5608" w14:textId="7DFB3731"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4D1046">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4D1046">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14:paraId="73B464D1" w14:textId="77777777"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6A8CA60D" w14:textId="77777777"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30CB31F1" w14:textId="77777777"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14:paraId="7E47AFA2" w14:textId="77777777"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14:paraId="1F29C5D3" w14:textId="77777777" w:rsidR="00F636FD" w:rsidRPr="009333EF" w:rsidRDefault="00F636FD" w:rsidP="00F636FD">
      <w:pPr>
        <w:pStyle w:val="firstparagraph"/>
      </w:pPr>
      <w:r w:rsidRPr="009333EF">
        <w:t>The following two transceiver methods:</w:t>
      </w:r>
    </w:p>
    <w:p w14:paraId="2096FFC1" w14:textId="77777777"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14:paraId="5BDE4942" w14:textId="77777777"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14:paraId="79AD4104" w14:textId="087DB23A"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8"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8"/>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14:paraId="06A420B5" w14:textId="77777777" w:rsidR="00A12DC4" w:rsidRPr="009333EF" w:rsidRDefault="00C633FA" w:rsidP="00A12DC4">
      <w:pPr>
        <w:pStyle w:val="firstparagraph"/>
      </w:pPr>
      <w:r w:rsidRPr="009333EF">
        <w:t>Similar to</w:t>
      </w:r>
      <w:r w:rsidR="00A12DC4" w:rsidRPr="009333EF">
        <w:t xml:space="preserve"> a port, this transceiver method:</w:t>
      </w:r>
    </w:p>
    <w:p w14:paraId="618762BE" w14:textId="77777777"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14:paraId="21E40C8F" w14:textId="77777777"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14:paraId="44C29541" w14:textId="77777777" w:rsidR="00662311" w:rsidRPr="009333EF" w:rsidRDefault="00662311" w:rsidP="00596F24">
      <w:pPr>
        <w:pStyle w:val="Heading3"/>
        <w:numPr>
          <w:ilvl w:val="2"/>
          <w:numId w:val="4"/>
        </w:numPr>
        <w:rPr>
          <w:lang w:val="en-US"/>
        </w:rPr>
      </w:pPr>
      <w:bookmarkStart w:id="499" w:name="_Ref508274796"/>
      <w:bookmarkStart w:id="500" w:name="_Ref535442953"/>
      <w:bookmarkStart w:id="501" w:name="_Toc3886081"/>
      <w:r w:rsidRPr="009333EF">
        <w:rPr>
          <w:lang w:val="en-US"/>
        </w:rPr>
        <w:t>Wait requests</w:t>
      </w:r>
      <w:bookmarkEnd w:id="499"/>
      <w:r w:rsidR="00252FE0" w:rsidRPr="009333EF">
        <w:rPr>
          <w:lang w:val="en-US"/>
        </w:rPr>
        <w:t xml:space="preserve"> and events</w:t>
      </w:r>
      <w:bookmarkEnd w:id="500"/>
      <w:bookmarkEnd w:id="501"/>
    </w:p>
    <w:p w14:paraId="77E4A724" w14:textId="77777777"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14:paraId="5B81F6E5" w14:textId="77777777" w:rsidTr="001F3D44">
        <w:tc>
          <w:tcPr>
            <w:tcW w:w="1355" w:type="dxa"/>
            <w:tcMar>
              <w:left w:w="0" w:type="dxa"/>
              <w:right w:w="0" w:type="dxa"/>
            </w:tcMar>
          </w:tcPr>
          <w:p w14:paraId="19ED09B0" w14:textId="77777777"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14:paraId="35997749" w14:textId="628C7188"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4D1046">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14:paraId="7232BF43" w14:textId="77777777" w:rsidTr="001F3D44">
        <w:tc>
          <w:tcPr>
            <w:tcW w:w="1355" w:type="dxa"/>
            <w:tcMar>
              <w:left w:w="0" w:type="dxa"/>
              <w:right w:w="0" w:type="dxa"/>
            </w:tcMar>
          </w:tcPr>
          <w:p w14:paraId="23E9A50E" w14:textId="77777777"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14:paraId="556DD936" w14:textId="77777777"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14:paraId="58E6E473" w14:textId="77777777" w:rsidTr="001F3D44">
        <w:tc>
          <w:tcPr>
            <w:tcW w:w="1355" w:type="dxa"/>
            <w:tcMar>
              <w:left w:w="0" w:type="dxa"/>
              <w:right w:w="0" w:type="dxa"/>
            </w:tcMar>
          </w:tcPr>
          <w:p w14:paraId="1FE05498" w14:textId="77777777"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14:paraId="7C1A0A61" w14:textId="77777777"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14:paraId="0E0D302A" w14:textId="46318CD0"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xml:space="preserve">) and is not a realistic event to be </w:t>
            </w:r>
            <w:r w:rsidR="00EC3093">
              <w:t>signaled</w:t>
            </w:r>
            <w:r w:rsidRPr="009333EF">
              <w:t xml:space="preserve"> by any physical hardware. For example, the beginning of any preamble, no matter how much drowned in other activities will trigger the event. Its role is to enable exotic assessment schemes and other tricks that the user may want to play with the simulator. </w:t>
            </w:r>
          </w:p>
          <w:p w14:paraId="2AFD77BA" w14:textId="77777777"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14:paraId="51F1AB24" w14:textId="77777777" w:rsidTr="001F3D44">
        <w:tc>
          <w:tcPr>
            <w:tcW w:w="1355" w:type="dxa"/>
            <w:tcMar>
              <w:left w:w="0" w:type="dxa"/>
              <w:right w:w="0" w:type="dxa"/>
            </w:tcMar>
          </w:tcPr>
          <w:p w14:paraId="2CD6ED5D" w14:textId="77777777"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14:paraId="4C5CDD9B" w14:textId="77777777"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14:paraId="21AE4E77" w14:textId="29B8EB78"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w:t>
            </w:r>
          </w:p>
          <w:p w14:paraId="3704E5D3" w14:textId="77777777"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14:paraId="1FB8DF86" w14:textId="77777777" w:rsidTr="001F3D44">
        <w:tc>
          <w:tcPr>
            <w:tcW w:w="1355" w:type="dxa"/>
            <w:tcMar>
              <w:left w:w="0" w:type="dxa"/>
              <w:right w:w="0" w:type="dxa"/>
            </w:tcMar>
          </w:tcPr>
          <w:p w14:paraId="3F3F559A" w14:textId="77777777" w:rsidR="001F3D44" w:rsidRPr="009333EF" w:rsidRDefault="001F3D44" w:rsidP="001F3D44">
            <w:pPr>
              <w:pStyle w:val="firstparagraph"/>
              <w:rPr>
                <w:i/>
              </w:rPr>
            </w:pPr>
            <w:r w:rsidRPr="009333EF">
              <w:rPr>
                <w:i/>
              </w:rPr>
              <w:t>BOT</w:t>
            </w:r>
          </w:p>
        </w:tc>
        <w:tc>
          <w:tcPr>
            <w:tcW w:w="7913" w:type="dxa"/>
          </w:tcPr>
          <w:p w14:paraId="7BC3C065" w14:textId="22E0F78E"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14:paraId="0D027376" w14:textId="77777777" w:rsidTr="001F3D44">
        <w:tc>
          <w:tcPr>
            <w:tcW w:w="1355" w:type="dxa"/>
            <w:tcMar>
              <w:left w:w="0" w:type="dxa"/>
              <w:right w:w="0" w:type="dxa"/>
            </w:tcMar>
          </w:tcPr>
          <w:p w14:paraId="1263E2D6" w14:textId="77777777"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14:paraId="1D01E657" w14:textId="44CB884B"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14:paraId="66078FF5" w14:textId="77777777" w:rsidTr="001F3D44">
        <w:tc>
          <w:tcPr>
            <w:tcW w:w="1355" w:type="dxa"/>
            <w:tcMar>
              <w:left w:w="0" w:type="dxa"/>
              <w:right w:w="0" w:type="dxa"/>
            </w:tcMar>
          </w:tcPr>
          <w:p w14:paraId="32141AF5" w14:textId="77777777"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14:paraId="485AFF79" w14:textId="459E3E98"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14:paraId="2D80AD70" w14:textId="77777777" w:rsidTr="001F3D44">
        <w:tc>
          <w:tcPr>
            <w:tcW w:w="1355" w:type="dxa"/>
            <w:tcMar>
              <w:left w:w="0" w:type="dxa"/>
              <w:right w:w="0" w:type="dxa"/>
            </w:tcMar>
          </w:tcPr>
          <w:p w14:paraId="4B2AA363" w14:textId="77777777"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14:paraId="3DCAF0B2" w14:textId="77777777"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14:paraId="3186AB96" w14:textId="77777777" w:rsidTr="001F3D44">
        <w:tc>
          <w:tcPr>
            <w:tcW w:w="1355" w:type="dxa"/>
            <w:tcMar>
              <w:left w:w="0" w:type="dxa"/>
              <w:right w:w="0" w:type="dxa"/>
            </w:tcMar>
          </w:tcPr>
          <w:p w14:paraId="3C8A742F" w14:textId="77777777"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14:paraId="26980864" w14:textId="3B34D329"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w:t>
            </w:r>
            <w:r w:rsidR="00354713">
              <w:t>sensed</w:t>
            </w:r>
            <w:r w:rsidRPr="009333EF">
              <w:t xml:space="preserve">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14:paraId="1671695E" w14:textId="77777777"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14:paraId="17E406C1" w14:textId="77777777"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14:paraId="21E3D828" w14:textId="77777777"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14:paraId="3CE8394B" w14:textId="77777777"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14:paraId="33EAC604" w14:textId="77777777"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14:paraId="50BB6424" w14:textId="77777777"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14:paraId="7FFDA1C4" w14:textId="77777777" w:rsidTr="009C47B0">
        <w:tc>
          <w:tcPr>
            <w:tcW w:w="1175" w:type="dxa"/>
            <w:tcMar>
              <w:left w:w="0" w:type="dxa"/>
              <w:right w:w="0" w:type="dxa"/>
            </w:tcMar>
          </w:tcPr>
          <w:p w14:paraId="3FFD8701" w14:textId="77777777" w:rsidR="009C47B0" w:rsidRPr="009333EF" w:rsidRDefault="009C47B0" w:rsidP="009C47B0">
            <w:pPr>
              <w:pStyle w:val="firstparagraph"/>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14:paraId="7C31079A" w14:textId="0177EA47"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14:paraId="3EC7B217" w14:textId="77777777" w:rsidTr="009C47B0">
        <w:tc>
          <w:tcPr>
            <w:tcW w:w="1175" w:type="dxa"/>
            <w:tcMar>
              <w:left w:w="0" w:type="dxa"/>
              <w:right w:w="0" w:type="dxa"/>
            </w:tcMar>
          </w:tcPr>
          <w:p w14:paraId="4033E21A" w14:textId="77777777" w:rsidR="00DA50B9" w:rsidRPr="009333EF" w:rsidRDefault="00DA50B9" w:rsidP="00DA50B9">
            <w:pPr>
              <w:pStyle w:val="firstparagraph"/>
              <w:jc w:val="center"/>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14:paraId="2175C9B4" w14:textId="77777777"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14:paraId="0E0802F0" w14:textId="77777777"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14:paraId="646557D9" w14:textId="77777777"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14:paraId="1EE8158C" w14:textId="2F55F2E1"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4D1046">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962BC9">
        <w:t xml:space="preserve">, </w:t>
      </w:r>
      <w:r w:rsidR="00E966DE" w:rsidRPr="009333EF">
        <w:t xml:space="preserve">in which case the method’s action </w:t>
      </w:r>
      <w:r w:rsidR="00DA50B9" w:rsidRPr="009333EF">
        <w:t>has been</w:t>
      </w:r>
      <w:r w:rsidR="00E966DE" w:rsidRPr="009333EF">
        <w:t xml:space="preserve"> void</w:t>
      </w:r>
      <w:r w:rsidRPr="009333EF">
        <w:t>.</w:t>
      </w:r>
    </w:p>
    <w:p w14:paraId="488F5D0C" w14:textId="0C7FDF11"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4D1046">
        <w:t>2.4.3</w:t>
      </w:r>
      <w:r w:rsidR="00702417" w:rsidRPr="009333EF">
        <w:fldChar w:fldCharType="end"/>
      </w:r>
      <w:r w:rsidR="00702417" w:rsidRPr="009333EF">
        <w:t>.</w:t>
      </w:r>
    </w:p>
    <w:p w14:paraId="3EF1703F" w14:textId="4E407940"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4D1046">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14:paraId="4F6C0763" w14:textId="77777777"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14:paraId="7E644D62" w14:textId="77777777"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14:paraId="68F9A26F" w14:textId="77777777"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14:paraId="7CEEAA2B" w14:textId="77777777" w:rsidTr="00192B51">
        <w:tc>
          <w:tcPr>
            <w:tcW w:w="1175" w:type="dxa"/>
            <w:tcMar>
              <w:left w:w="0" w:type="dxa"/>
              <w:right w:w="0" w:type="dxa"/>
            </w:tcMar>
          </w:tcPr>
          <w:p w14:paraId="4BD963A6" w14:textId="77777777"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14:paraId="6DD0C3A6"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14:paraId="4193E6E2" w14:textId="77777777" w:rsidTr="00192B51">
        <w:tc>
          <w:tcPr>
            <w:tcW w:w="1175" w:type="dxa"/>
            <w:tcMar>
              <w:left w:w="0" w:type="dxa"/>
              <w:right w:w="0" w:type="dxa"/>
            </w:tcMar>
          </w:tcPr>
          <w:p w14:paraId="6B031EFE" w14:textId="77777777"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14:paraId="71C8DB59"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14:paraId="620D4830" w14:textId="18CBC834"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4D1046">
        <w:t>4.5.2</w:t>
      </w:r>
      <w:r w:rsidR="00E966DE" w:rsidRPr="009333EF">
        <w:fldChar w:fldCharType="end"/>
      </w:r>
      <w:r w:rsidR="00E966DE" w:rsidRPr="009333EF">
        <w:t xml:space="preserve">). </w:t>
      </w:r>
    </w:p>
    <w:p w14:paraId="32973C58" w14:textId="1DE60176"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4D1046">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14:paraId="6EF2CCD0" w14:textId="02C93931"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2" w:name="_Ref513903117"/>
      <w:r w:rsidR="00192B51" w:rsidRPr="009333EF">
        <w:rPr>
          <w:rStyle w:val="FootnoteReference"/>
        </w:rPr>
        <w:footnoteReference w:id="86"/>
      </w:r>
      <w:bookmarkEnd w:id="502"/>
      <w:r w:rsidR="00DD2F18" w:rsidRPr="00DD2F18">
        <w:t xml:space="preserve"> The method can tell that the packet is incomplete, if the number of bits in the intereference histogram is less than the packet's total length (attribute </w:t>
      </w:r>
      <w:r w:rsidR="00DD2F18" w:rsidRPr="00110DBE">
        <w:rPr>
          <w:i/>
        </w:rPr>
        <w:t>TLength</w:t>
      </w:r>
      <w:r w:rsidR="00DD2F18" w:rsidRPr="00DD2F18">
        <w:t>, Sec</w:t>
      </w:r>
      <w:r w:rsidR="00110DBE">
        <w:t>tion </w:t>
      </w:r>
      <w:r w:rsidR="00AC3996">
        <w:fldChar w:fldCharType="begin"/>
      </w:r>
      <w:r w:rsidR="00AC3996">
        <w:instrText xml:space="preserve"> REF _Ref506153693 \r \h </w:instrText>
      </w:r>
      <w:r w:rsidR="00AC3996">
        <w:fldChar w:fldCharType="separate"/>
      </w:r>
      <w:r w:rsidR="004D1046">
        <w:t>6.2</w:t>
      </w:r>
      <w:r w:rsidR="00AC3996">
        <w:fldChar w:fldCharType="end"/>
      </w:r>
      <w:r w:rsidR="00DD2F18" w:rsidRPr="00DD2F18">
        <w:t>).</w:t>
      </w:r>
    </w:p>
    <w:p w14:paraId="19C79CAD" w14:textId="5378E234"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4D1046">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4D1046">
        <w:t>4.4.2</w:t>
      </w:r>
      <w:r w:rsidR="003819A2" w:rsidRPr="009333EF">
        <w:fldChar w:fldCharType="end"/>
      </w:r>
      <w:r w:rsidR="003819A2" w:rsidRPr="009333EF">
        <w:t>).</w:t>
      </w:r>
    </w:p>
    <w:p w14:paraId="19D24821" w14:textId="63EEE1A4"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4D1046">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4D1046">
        <w:t>8.2.5</w:t>
      </w:r>
      <w:r w:rsidR="001643E8" w:rsidRPr="009333EF">
        <w:fldChar w:fldCharType="end"/>
      </w:r>
      <w:r w:rsidRPr="009333EF">
        <w:t>).</w:t>
      </w:r>
    </w:p>
    <w:p w14:paraId="3325E511" w14:textId="77777777"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14:paraId="5A6AE6CB" w14:textId="77777777" w:rsidTr="00F476D4">
        <w:tc>
          <w:tcPr>
            <w:tcW w:w="1085" w:type="dxa"/>
            <w:tcMar>
              <w:left w:w="0" w:type="dxa"/>
              <w:right w:w="0" w:type="dxa"/>
            </w:tcMar>
          </w:tcPr>
          <w:p w14:paraId="4FD1972A" w14:textId="77777777"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14:paraId="36A105DE" w14:textId="77777777"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14:paraId="66D03985" w14:textId="77777777" w:rsidTr="00F476D4">
        <w:tc>
          <w:tcPr>
            <w:tcW w:w="1085" w:type="dxa"/>
            <w:tcMar>
              <w:left w:w="0" w:type="dxa"/>
              <w:right w:w="0" w:type="dxa"/>
            </w:tcMar>
          </w:tcPr>
          <w:p w14:paraId="5224EF15" w14:textId="77777777"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14:paraId="6DF4E3B3" w14:textId="77777777" w:rsidR="00004D0D" w:rsidRPr="009333EF" w:rsidRDefault="00004D0D" w:rsidP="00FA2620">
            <w:pPr>
              <w:pStyle w:val="firstparagraph"/>
            </w:pPr>
            <w:r w:rsidRPr="009333EF">
              <w:t>end of preamble</w:t>
            </w:r>
          </w:p>
        </w:tc>
      </w:tr>
      <w:tr w:rsidR="00004D0D" w:rsidRPr="009333EF" w14:paraId="2563E98A" w14:textId="77777777" w:rsidTr="00F476D4">
        <w:tc>
          <w:tcPr>
            <w:tcW w:w="1085" w:type="dxa"/>
            <w:tcMar>
              <w:left w:w="0" w:type="dxa"/>
              <w:right w:w="0" w:type="dxa"/>
            </w:tcMar>
          </w:tcPr>
          <w:p w14:paraId="5D3B87F2" w14:textId="77777777"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14:paraId="4FDB2694" w14:textId="77777777"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14:paraId="500DD590" w14:textId="77777777" w:rsidTr="00F476D4">
        <w:tc>
          <w:tcPr>
            <w:tcW w:w="1085" w:type="dxa"/>
            <w:tcMar>
              <w:left w:w="0" w:type="dxa"/>
              <w:right w:w="0" w:type="dxa"/>
            </w:tcMar>
          </w:tcPr>
          <w:p w14:paraId="05030A95" w14:textId="77777777"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14:paraId="60B9B97D" w14:textId="77777777" w:rsidR="00004D0D" w:rsidRPr="009333EF" w:rsidRDefault="00004D0D" w:rsidP="00FA2620">
            <w:pPr>
              <w:pStyle w:val="firstparagraph"/>
            </w:pPr>
            <w:r w:rsidRPr="009333EF">
              <w:t xml:space="preserve">end of packet (stage </w:t>
            </w:r>
            <w:r w:rsidRPr="009333EF">
              <w:rPr>
                <w:i/>
              </w:rPr>
              <w:t>E</w:t>
            </w:r>
            <w:r w:rsidRPr="009333EF">
              <w:t>)</w:t>
            </w:r>
          </w:p>
        </w:tc>
      </w:tr>
    </w:tbl>
    <w:p w14:paraId="3DC6D765" w14:textId="384FB3E1"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4D1046">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14:paraId="10420E9E" w14:textId="7E1AA546"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4D1046">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4"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4"/>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14:paraId="51377D78" w14:textId="77777777" w:rsidR="00394F2A" w:rsidRPr="009333EF" w:rsidRDefault="00394F2A" w:rsidP="00596F24">
      <w:pPr>
        <w:pStyle w:val="Heading3"/>
        <w:numPr>
          <w:ilvl w:val="2"/>
          <w:numId w:val="4"/>
        </w:numPr>
        <w:rPr>
          <w:lang w:val="en-US"/>
        </w:rPr>
      </w:pPr>
      <w:bookmarkStart w:id="505" w:name="_Ref512509794"/>
      <w:bookmarkStart w:id="506" w:name="_Ref512509845"/>
      <w:bookmarkStart w:id="507" w:name="_Toc3886082"/>
      <w:r w:rsidRPr="009333EF">
        <w:rPr>
          <w:lang w:val="en-US"/>
        </w:rPr>
        <w:t>Event priorities</w:t>
      </w:r>
      <w:bookmarkEnd w:id="505"/>
      <w:bookmarkEnd w:id="506"/>
      <w:bookmarkEnd w:id="507"/>
    </w:p>
    <w:p w14:paraId="58D535AA" w14:textId="1B00C2D1"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4D1046">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4D1046">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14:paraId="0678A922" w14:textId="77777777"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14:paraId="5DFD1FD1" w14:textId="77777777" w:rsidR="00786F68" w:rsidRPr="009333EF" w:rsidRDefault="00786F68" w:rsidP="00596F24">
      <w:pPr>
        <w:pStyle w:val="Heading3"/>
        <w:numPr>
          <w:ilvl w:val="2"/>
          <w:numId w:val="4"/>
        </w:numPr>
        <w:rPr>
          <w:lang w:val="en-US"/>
        </w:rPr>
      </w:pPr>
      <w:bookmarkStart w:id="508" w:name="_Ref508383171"/>
      <w:bookmarkStart w:id="509" w:name="_Toc3886083"/>
      <w:r w:rsidRPr="009333EF">
        <w:rPr>
          <w:lang w:val="en-US"/>
        </w:rPr>
        <w:t>Receiving packets</w:t>
      </w:r>
      <w:bookmarkEnd w:id="508"/>
      <w:bookmarkEnd w:id="509"/>
    </w:p>
    <w:p w14:paraId="52BA840B" w14:textId="038DA563"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14:paraId="58688225" w14:textId="77777777" w:rsidR="00786F68" w:rsidRPr="009333EF" w:rsidRDefault="00786F68" w:rsidP="00786F68">
      <w:pPr>
        <w:pStyle w:val="firstparagraph"/>
        <w:spacing w:after="0"/>
        <w:ind w:firstLine="720"/>
        <w:rPr>
          <w:i/>
        </w:rPr>
      </w:pPr>
      <w:r w:rsidRPr="009333EF">
        <w:rPr>
          <w:i/>
        </w:rPr>
        <w:lastRenderedPageBreak/>
        <w:t>void receive (Packet *pk, Transceiver *tr);</w:t>
      </w:r>
    </w:p>
    <w:p w14:paraId="3C55B1B7" w14:textId="77777777" w:rsidR="00786F68" w:rsidRPr="009333EF" w:rsidRDefault="00786F68" w:rsidP="00786F68">
      <w:pPr>
        <w:pStyle w:val="firstparagraph"/>
        <w:spacing w:after="0"/>
        <w:ind w:firstLine="720"/>
        <w:rPr>
          <w:i/>
        </w:rPr>
      </w:pPr>
      <w:r w:rsidRPr="009333EF">
        <w:rPr>
          <w:i/>
        </w:rPr>
        <w:t>void receive (Packet *pk, RFChannel *rfc = NULL);</w:t>
      </w:r>
    </w:p>
    <w:p w14:paraId="3E8F7F04" w14:textId="77777777" w:rsidR="00786F68" w:rsidRPr="009333EF" w:rsidRDefault="00786F68" w:rsidP="00786F68">
      <w:pPr>
        <w:pStyle w:val="firstparagraph"/>
        <w:spacing w:after="0"/>
        <w:ind w:firstLine="720"/>
        <w:rPr>
          <w:i/>
        </w:rPr>
      </w:pPr>
      <w:r w:rsidRPr="009333EF">
        <w:rPr>
          <w:i/>
        </w:rPr>
        <w:t>void receive (Packet &amp;pk, Transceiver &amp;pr);</w:t>
      </w:r>
    </w:p>
    <w:p w14:paraId="22088583" w14:textId="77777777" w:rsidR="00786F68" w:rsidRPr="009333EF" w:rsidRDefault="00786F68" w:rsidP="00786F68">
      <w:pPr>
        <w:pStyle w:val="firstparagraph"/>
        <w:ind w:firstLine="720"/>
      </w:pPr>
      <w:r w:rsidRPr="009333EF">
        <w:rPr>
          <w:i/>
        </w:rPr>
        <w:t>void receive (Packet &amp;pk, RFChannel &amp;rfc);</w:t>
      </w:r>
    </w:p>
    <w:p w14:paraId="3BF6A9E3" w14:textId="77777777"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14:paraId="00E04542" w14:textId="77777777" w:rsidR="00786F68" w:rsidRPr="009333EF" w:rsidRDefault="00786F68" w:rsidP="00786F68">
      <w:pPr>
        <w:pStyle w:val="firstparagraph"/>
      </w:pPr>
      <w:r w:rsidRPr="009333EF">
        <w:t>A sample code of a process responsible for receiving packets from a transceiver may look like this:</w:t>
      </w:r>
    </w:p>
    <w:p w14:paraId="36CD95A5" w14:textId="77777777"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7F2BC47" w14:textId="77777777" w:rsidR="00786F68" w:rsidRPr="009333EF" w:rsidRDefault="00786F68" w:rsidP="00786F68">
      <w:pPr>
        <w:pStyle w:val="firstparagraph"/>
        <w:spacing w:after="0"/>
        <w:ind w:left="720" w:firstLine="720"/>
        <w:rPr>
          <w:i/>
        </w:rPr>
      </w:pPr>
      <w:r w:rsidRPr="009333EF">
        <w:rPr>
          <w:i/>
        </w:rPr>
        <w:t>state WaitForPacket:</w:t>
      </w:r>
    </w:p>
    <w:p w14:paraId="062DACDD" w14:textId="77777777"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214D4F30" w14:textId="77777777" w:rsidR="00786F68" w:rsidRPr="009333EF" w:rsidRDefault="00786F68" w:rsidP="00786F68">
      <w:pPr>
        <w:pStyle w:val="firstparagraph"/>
        <w:spacing w:after="0"/>
        <w:ind w:left="720" w:firstLine="720"/>
        <w:rPr>
          <w:i/>
        </w:rPr>
      </w:pPr>
      <w:r w:rsidRPr="009333EF">
        <w:rPr>
          <w:i/>
        </w:rPr>
        <w:t>state NewPacket:</w:t>
      </w:r>
    </w:p>
    <w:p w14:paraId="2DE3A10E" w14:textId="77777777"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10"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10"/>
      <w:r w:rsidRPr="009333EF">
        <w:rPr>
          <w:i/>
        </w:rPr>
        <w:t>);</w:t>
      </w:r>
    </w:p>
    <w:p w14:paraId="10A66DE8" w14:textId="77777777"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5BD30C43" w14:textId="77777777" w:rsidR="00786F68" w:rsidRPr="009333EF" w:rsidRDefault="00786F68" w:rsidP="00786F68">
      <w:pPr>
        <w:pStyle w:val="firstparagraph"/>
        <w:ind w:firstLine="720"/>
      </w:pPr>
      <w:r w:rsidRPr="009333EF">
        <w:rPr>
          <w:i/>
        </w:rPr>
        <w:t>};</w:t>
      </w:r>
    </w:p>
    <w:p w14:paraId="4A8A3BE8" w14:textId="77777777"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14:paraId="34291DC1" w14:textId="62D0AE0A" w:rsidR="00003093" w:rsidRPr="009333EF" w:rsidRDefault="00003093" w:rsidP="000262BD">
      <w:pPr>
        <w:pStyle w:val="firstparagraph"/>
      </w:pPr>
      <w:r w:rsidRPr="009333EF">
        <w:t xml:space="preserve">In the wireless environment, where interference affects packet reception in a much subtler way than in a wired link, one can think of more elaborate reception schemes that make the model closer to the way the reception is handled </w:t>
      </w:r>
      <w:r w:rsidR="00EE4C5E">
        <w:t>by</w:t>
      </w:r>
      <w:r w:rsidRPr="009333EF">
        <w:t xml:space="preserve"> real-life transceivers. In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4D1046">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14:paraId="2867533A" w14:textId="77777777" w:rsidR="00702417" w:rsidRPr="009333EF" w:rsidRDefault="00702417" w:rsidP="00596F24">
      <w:pPr>
        <w:pStyle w:val="Heading3"/>
        <w:numPr>
          <w:ilvl w:val="2"/>
          <w:numId w:val="4"/>
        </w:numPr>
        <w:rPr>
          <w:lang w:val="en-US"/>
        </w:rPr>
      </w:pPr>
      <w:bookmarkStart w:id="511" w:name="_Ref508378275"/>
      <w:bookmarkStart w:id="512" w:name="_Toc3886084"/>
      <w:r w:rsidRPr="009333EF">
        <w:rPr>
          <w:lang w:val="en-US"/>
        </w:rPr>
        <w:t>Hooks for handling bit errors</w:t>
      </w:r>
      <w:bookmarkEnd w:id="511"/>
      <w:bookmarkEnd w:id="512"/>
    </w:p>
    <w:p w14:paraId="1EF090F1" w14:textId="77777777"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14:paraId="0DF54239" w14:textId="77777777"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14:paraId="14FA41ED" w14:textId="77777777" w:rsidR="00702417" w:rsidRPr="009333EF" w:rsidRDefault="00702417" w:rsidP="002611C7">
      <w:pPr>
        <w:pStyle w:val="firstparagraph"/>
        <w:ind w:firstLine="720"/>
        <w:rPr>
          <w:i/>
        </w:rPr>
      </w:pPr>
      <w:r w:rsidRPr="009333EF">
        <w:rPr>
          <w:i/>
        </w:rPr>
        <w:t>double ber (double sl, double rs, double il);</w:t>
      </w:r>
    </w:p>
    <w:p w14:paraId="5FBFE3EF" w14:textId="77777777"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14:paraId="6A72C6E0" w14:textId="77777777"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14:paraId="5044740A" w14:textId="094FC155"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4D1046">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14:paraId="6D24765A" w14:textId="77777777"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2ADD48EB" w14:textId="77777777" w:rsidR="00702417" w:rsidRPr="009333EF" w:rsidRDefault="00702417" w:rsidP="002611C7">
      <w:pPr>
        <w:pStyle w:val="firstparagraph"/>
        <w:spacing w:after="0"/>
        <w:ind w:left="720" w:firstLine="720"/>
        <w:rPr>
          <w:i/>
        </w:rPr>
      </w:pPr>
      <w:r w:rsidRPr="009333EF">
        <w:rPr>
          <w:i/>
        </w:rPr>
        <w:t>int i;</w:t>
      </w:r>
    </w:p>
    <w:p w14:paraId="06431A58" w14:textId="77777777" w:rsidR="00702417" w:rsidRPr="009333EF" w:rsidRDefault="00702417" w:rsidP="002611C7">
      <w:pPr>
        <w:pStyle w:val="firstparagraph"/>
        <w:spacing w:after="0"/>
        <w:ind w:left="720" w:firstLine="720"/>
        <w:rPr>
          <w:i/>
        </w:rPr>
      </w:pPr>
      <w:r w:rsidRPr="009333EF">
        <w:rPr>
          <w:i/>
        </w:rPr>
        <w:t>Long nb;</w:t>
      </w:r>
    </w:p>
    <w:p w14:paraId="57565392" w14:textId="77777777" w:rsidR="00702417" w:rsidRPr="009333EF" w:rsidRDefault="00702417" w:rsidP="002611C7">
      <w:pPr>
        <w:pStyle w:val="firstparagraph"/>
        <w:spacing w:after="0"/>
        <w:ind w:left="720" w:firstLine="720"/>
        <w:rPr>
          <w:i/>
        </w:rPr>
      </w:pPr>
      <w:r w:rsidRPr="009333EF">
        <w:rPr>
          <w:i/>
        </w:rPr>
        <w:t>double intf;</w:t>
      </w:r>
    </w:p>
    <w:p w14:paraId="25D0EB52" w14:textId="77777777" w:rsidR="00702417" w:rsidRPr="009333EF" w:rsidRDefault="00702417" w:rsidP="002611C7">
      <w:pPr>
        <w:pStyle w:val="firstparagraph"/>
        <w:spacing w:after="0"/>
        <w:ind w:left="720" w:firstLine="720"/>
        <w:rPr>
          <w:i/>
        </w:rPr>
      </w:pPr>
      <w:r w:rsidRPr="009333EF">
        <w:rPr>
          <w:i/>
        </w:rPr>
        <w:t>for (i = 0; i &lt; h-&gt;NEntries; i++) {</w:t>
      </w:r>
    </w:p>
    <w:p w14:paraId="5AE0761D" w14:textId="77777777" w:rsidR="00702417" w:rsidRPr="009333EF" w:rsidRDefault="00702417" w:rsidP="002611C7">
      <w:pPr>
        <w:pStyle w:val="firstparagraph"/>
        <w:spacing w:after="0"/>
        <w:ind w:left="1440" w:firstLine="720"/>
        <w:rPr>
          <w:i/>
        </w:rPr>
      </w:pPr>
      <w:r w:rsidRPr="009333EF">
        <w:rPr>
          <w:i/>
        </w:rPr>
        <w:t>h-&gt;entry (i, r, nb, intf);</w:t>
      </w:r>
    </w:p>
    <w:p w14:paraId="702021C1" w14:textId="77777777"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14:paraId="1BBBE68C" w14:textId="77777777"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12883F09" w14:textId="77777777" w:rsidR="00702417" w:rsidRPr="009333EF" w:rsidRDefault="00702417" w:rsidP="002611C7">
      <w:pPr>
        <w:pStyle w:val="firstparagraph"/>
        <w:spacing w:after="0"/>
        <w:ind w:left="720" w:firstLine="720"/>
        <w:rPr>
          <w:i/>
        </w:rPr>
      </w:pPr>
      <w:r w:rsidRPr="009333EF">
        <w:rPr>
          <w:i/>
        </w:rPr>
        <w:t>}</w:t>
      </w:r>
    </w:p>
    <w:p w14:paraId="0FE6FC43" w14:textId="77777777" w:rsidR="00702417" w:rsidRPr="009333EF" w:rsidRDefault="00702417" w:rsidP="002611C7">
      <w:pPr>
        <w:pStyle w:val="firstparagraph"/>
        <w:spacing w:after="0"/>
        <w:ind w:left="720" w:firstLine="720"/>
        <w:rPr>
          <w:i/>
        </w:rPr>
      </w:pPr>
      <w:r w:rsidRPr="009333EF">
        <w:rPr>
          <w:i/>
        </w:rPr>
        <w:t>return YES;</w:t>
      </w:r>
    </w:p>
    <w:p w14:paraId="2B684E76" w14:textId="77777777" w:rsidR="00702417" w:rsidRPr="009333EF" w:rsidRDefault="00702417" w:rsidP="00CB66DB">
      <w:pPr>
        <w:pStyle w:val="firstparagraph"/>
        <w:ind w:firstLine="720"/>
      </w:pPr>
      <w:r w:rsidRPr="009333EF">
        <w:rPr>
          <w:i/>
        </w:rPr>
        <w:t>}</w:t>
      </w:r>
    </w:p>
    <w:p w14:paraId="5B96E094" w14:textId="77777777"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14:paraId="0CD4FD35" w14:textId="3205AB64"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4D1046">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4D1046">
        <w:t>8.1.5</w:t>
      </w:r>
      <w:r w:rsidRPr="009333EF">
        <w:fldChar w:fldCharType="end"/>
      </w:r>
      <w:r w:rsidRPr="009333EF">
        <w:t xml:space="preserve"> (while discussing interference histograms), but now we can see how this randomness nicely fits a larger scheme of generating randomized error bits.</w:t>
      </w:r>
    </w:p>
    <w:p w14:paraId="620282F0" w14:textId="77777777"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14:paraId="1566233B" w14:textId="48705654"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14:paraId="0A625372" w14:textId="36317600"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14:paraId="7927FB0D" w14:textId="77777777" w:rsidR="00702417" w:rsidRPr="009333EF" w:rsidRDefault="00702417" w:rsidP="00702417">
      <w:pPr>
        <w:pStyle w:val="firstparagraph"/>
      </w:pPr>
      <w:r w:rsidRPr="009333EF">
        <w:t xml:space="preserve">The two methods have identical </w:t>
      </w:r>
      <w:r w:rsidR="00B514E2" w:rsidRPr="009333EF">
        <w:t>signatures</w:t>
      </w:r>
      <w:r w:rsidRPr="009333EF">
        <w:t>:</w:t>
      </w:r>
    </w:p>
    <w:p w14:paraId="0DD71C3C"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14:paraId="1062DCAD" w14:textId="77777777"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14:paraId="3BB89923" w14:textId="77777777"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14:paraId="33D7A7B6"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14:paraId="7349BC58" w14:textId="77777777"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14:paraId="6ECB63E4" w14:textId="77777777" w:rsidR="00702417" w:rsidRPr="009333EF" w:rsidRDefault="00702417" w:rsidP="00CB66DB">
      <w:pPr>
        <w:pStyle w:val="firstparagraph"/>
        <w:ind w:firstLine="720"/>
      </w:pPr>
      <w:r w:rsidRPr="009333EF">
        <w:rPr>
          <w:i/>
        </w:rPr>
        <w:t>};</w:t>
      </w:r>
    </w:p>
    <w:p w14:paraId="0BC41FA3" w14:textId="77777777"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14:paraId="2320D087" w14:textId="77777777"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14:paraId="3CEC894F" w14:textId="77777777"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14:paraId="595C735D" w14:textId="77777777"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4AC2A48E" w14:textId="77777777"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14:paraId="282FB966" w14:textId="77777777"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14:paraId="49E8416A" w14:textId="21303E16"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4D1046">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14:paraId="387C897A" w14:textId="77777777"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14:paraId="1CB2DE52" w14:textId="77777777"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1507B0D4" w14:textId="77777777"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14:paraId="631781F7" w14:textId="77777777" w:rsidR="00702417" w:rsidRPr="009333EF" w:rsidRDefault="00702417" w:rsidP="00D70ABF">
      <w:pPr>
        <w:pStyle w:val="firstparagraph"/>
        <w:ind w:firstLine="720"/>
      </w:pPr>
      <w:r w:rsidRPr="009333EF">
        <w:rPr>
          <w:i/>
        </w:rPr>
        <w:t>}</w:t>
      </w:r>
    </w:p>
    <w:p w14:paraId="17E1CF7A" w14:textId="77777777"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14:paraId="4CE140A1" w14:textId="77777777" w:rsidR="00702417" w:rsidRPr="009333EF" w:rsidRDefault="00702417" w:rsidP="0060664D">
      <w:pPr>
        <w:pStyle w:val="firstparagraph"/>
        <w:spacing w:after="0"/>
        <w:ind w:firstLine="720"/>
        <w:rPr>
          <w:i/>
        </w:rPr>
      </w:pPr>
      <w:r w:rsidRPr="009333EF">
        <w:rPr>
          <w:i/>
        </w:rPr>
        <w:t>Long errors</w:t>
      </w:r>
      <w:bookmarkStart w:id="513"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3"/>
      <w:r w:rsidRPr="009333EF">
        <w:rPr>
          <w:i/>
        </w:rPr>
        <w:t xml:space="preserve"> (SLEntry *sl, const IHist *h);</w:t>
      </w:r>
    </w:p>
    <w:p w14:paraId="78793B00" w14:textId="77777777"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14:paraId="5DD95906" w14:textId="77777777"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 xml:space="preserve">from the current settings of </w:t>
      </w:r>
      <w:r w:rsidRPr="00AC35DE">
        <w:rPr>
          <w:i/>
        </w:rPr>
        <w:t>this</w:t>
      </w:r>
      <w:r w:rsidRPr="009333EF">
        <w:t xml:space="preserve">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14:paraId="070AB0F1" w14:textId="4337A72C"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4D1046">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14:paraId="4032B5A3" w14:textId="77777777"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14:paraId="746F0EDF" w14:textId="77777777"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14:paraId="639A66FD" w14:textId="77777777"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14:paraId="356DD9FE" w14:textId="77777777" w:rsidR="00702417" w:rsidRPr="009333EF" w:rsidRDefault="00702417" w:rsidP="00596F24">
      <w:pPr>
        <w:pStyle w:val="firstparagraph"/>
        <w:numPr>
          <w:ilvl w:val="0"/>
          <w:numId w:val="43"/>
        </w:numPr>
      </w:pPr>
      <w:r w:rsidRPr="009333EF">
        <w:t>an event representing the occurrence of an illegal symbol in the received sequence</w:t>
      </w:r>
    </w:p>
    <w:p w14:paraId="5250B632" w14:textId="77777777"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14:paraId="7D6A7C98" w14:textId="77777777"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14:paraId="793ACAA7" w14:textId="77777777"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14:paraId="5F7D5730" w14:textId="4B4D0D52"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4D1046">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14:paraId="6686A347" w14:textId="6698FB3D"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w:t>
      </w:r>
      <w:r w:rsidR="00A85FBD">
        <w:t xml:space="preserve">the </w:t>
      </w:r>
      <w:r w:rsidRPr="009333EF">
        <w:t>channel</w:t>
      </w:r>
      <w:r w:rsidR="00A85FBD">
        <w:t xml:space="preserve"> variant of</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4D1046">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14:paraId="5632C8A3" w14:textId="77777777" w:rsidR="00702417" w:rsidRPr="009333EF" w:rsidRDefault="00BA2486" w:rsidP="00702417">
      <w:pPr>
        <w:pStyle w:val="firstparagraph"/>
      </w:pPr>
      <w:r w:rsidRPr="009333EF">
        <w:t>For illustration, t</w:t>
      </w:r>
      <w:r w:rsidR="00702417" w:rsidRPr="009333EF">
        <w:t>he following method:</w:t>
      </w:r>
    </w:p>
    <w:p w14:paraId="7547F9FE" w14:textId="77777777"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14:paraId="654E6AE0" w14:textId="77777777"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14:paraId="0C66F8E8" w14:textId="77777777" w:rsidR="00702417" w:rsidRPr="009333EF" w:rsidRDefault="00702417" w:rsidP="00BA2486">
      <w:pPr>
        <w:pStyle w:val="firstparagraph"/>
        <w:ind w:firstLine="720"/>
      </w:pPr>
      <w:r w:rsidRPr="009333EF">
        <w:rPr>
          <w:i/>
        </w:rPr>
        <w:t>};</w:t>
      </w:r>
    </w:p>
    <w:p w14:paraId="6567947A" w14:textId="77777777"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14:paraId="1858B54F" w14:textId="77777777" w:rsidR="00702417" w:rsidRPr="009333EF" w:rsidRDefault="00702417" w:rsidP="00BA2486">
      <w:pPr>
        <w:pStyle w:val="firstparagraph"/>
        <w:spacing w:after="0"/>
        <w:ind w:firstLine="720"/>
        <w:rPr>
          <w:i/>
        </w:rPr>
      </w:pPr>
      <w:r w:rsidRPr="009333EF">
        <w:rPr>
          <w:i/>
        </w:rPr>
        <w:t>...</w:t>
      </w:r>
    </w:p>
    <w:p w14:paraId="1E30572A" w14:textId="77777777" w:rsidR="00702417" w:rsidRPr="009333EF" w:rsidRDefault="00702417" w:rsidP="00BA2486">
      <w:pPr>
        <w:pStyle w:val="firstparagraph"/>
        <w:spacing w:after="0"/>
        <w:ind w:firstLine="720"/>
        <w:rPr>
          <w:i/>
        </w:rPr>
      </w:pPr>
      <w:r w:rsidRPr="009333EF">
        <w:rPr>
          <w:i/>
        </w:rPr>
        <w:t>state RCV_WAIT:</w:t>
      </w:r>
    </w:p>
    <w:p w14:paraId="3F8CBA54" w14:textId="77777777"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14D4FAB7" w14:textId="77777777" w:rsidR="00702417" w:rsidRPr="009333EF" w:rsidRDefault="00702417" w:rsidP="00BA2486">
      <w:pPr>
        <w:pStyle w:val="firstparagraph"/>
        <w:spacing w:after="0"/>
        <w:ind w:firstLine="720"/>
        <w:rPr>
          <w:i/>
        </w:rPr>
      </w:pPr>
      <w:r w:rsidRPr="009333EF">
        <w:rPr>
          <w:i/>
        </w:rPr>
        <w:t>state RCV_START:</w:t>
      </w:r>
    </w:p>
    <w:p w14:paraId="49A2FBEC" w14:textId="77777777"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CA7647B" w14:textId="77777777"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14:paraId="0CC66AB3" w14:textId="77777777"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14:paraId="32F8085B" w14:textId="77777777"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14:paraId="70654ECB" w14:textId="77777777" w:rsidR="00702417" w:rsidRPr="009333EF" w:rsidRDefault="00702417" w:rsidP="00BA2486">
      <w:pPr>
        <w:pStyle w:val="firstparagraph"/>
        <w:spacing w:after="0"/>
        <w:ind w:left="720" w:firstLine="720"/>
        <w:rPr>
          <w:i/>
        </w:rPr>
      </w:pPr>
      <w:r w:rsidRPr="009333EF">
        <w:rPr>
          <w:i/>
        </w:rPr>
        <w:t>Tcv-&gt;wait (BERROR, RCV_IGNORE);</w:t>
      </w:r>
    </w:p>
    <w:p w14:paraId="798CA360" w14:textId="77777777"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14:paraId="23648DCB" w14:textId="77777777" w:rsidR="00702417" w:rsidRPr="009333EF" w:rsidRDefault="00702417" w:rsidP="00BA2486">
      <w:pPr>
        <w:pStyle w:val="firstparagraph"/>
        <w:ind w:left="720" w:firstLine="720"/>
      </w:pPr>
      <w:r w:rsidRPr="009333EF">
        <w:rPr>
          <w:i/>
        </w:rPr>
        <w:t>...</w:t>
      </w:r>
    </w:p>
    <w:p w14:paraId="63A05838" w14:textId="77777777"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14:paraId="19655462" w14:textId="77777777"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14:paraId="5F62E6A0" w14:textId="77777777"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70367CB6" w14:textId="77777777"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55B443B" w14:textId="77777777" w:rsidR="00BA2486" w:rsidRPr="009333EF" w:rsidRDefault="00BF3D5F" w:rsidP="00BF3D5F">
      <w:pPr>
        <w:pStyle w:val="firstparagraph"/>
        <w:ind w:firstLine="720"/>
      </w:pPr>
      <w:r w:rsidRPr="009333EF">
        <w:rPr>
          <w:i/>
        </w:rPr>
        <w:t>}</w:t>
      </w:r>
    </w:p>
    <w:p w14:paraId="49557DD9" w14:textId="34B13864" w:rsidR="00662311" w:rsidRPr="009333EF" w:rsidRDefault="00BF3D5F" w:rsidP="00750AB8">
      <w:pPr>
        <w:pStyle w:val="firstparagraph"/>
      </w:pPr>
      <w:r w:rsidRPr="009333EF">
        <w:t xml:space="preserve">because when the packet reaches </w:t>
      </w:r>
      <w:r w:rsidR="00965FF8">
        <w:t>stage</w:t>
      </w:r>
      <w:r w:rsidRPr="009333EF">
        <w:t xml:space="preserve"> </w:t>
      </w:r>
      <w:r w:rsidRPr="009333EF">
        <w:rPr>
          <w:i/>
        </w:rPr>
        <w:t>E</w:t>
      </w:r>
      <w:r w:rsidRPr="009333EF">
        <w:t>, and none of the other events has been triggered in the meantime, it means that the packet has made it without an error.</w:t>
      </w:r>
    </w:p>
    <w:p w14:paraId="6FC9D5C1" w14:textId="77777777" w:rsidR="00380631" w:rsidRPr="009333EF" w:rsidRDefault="00380631" w:rsidP="00596F24">
      <w:pPr>
        <w:pStyle w:val="Heading3"/>
        <w:numPr>
          <w:ilvl w:val="2"/>
          <w:numId w:val="4"/>
        </w:numPr>
        <w:rPr>
          <w:lang w:val="en-US"/>
        </w:rPr>
      </w:pPr>
      <w:bookmarkStart w:id="514" w:name="_Ref511062293"/>
      <w:bookmarkStart w:id="515" w:name="_Toc3886085"/>
      <w:r w:rsidRPr="009333EF">
        <w:rPr>
          <w:lang w:val="en-US"/>
        </w:rPr>
        <w:t>Transceiver inquiries</w:t>
      </w:r>
      <w:bookmarkEnd w:id="514"/>
      <w:bookmarkEnd w:id="515"/>
    </w:p>
    <w:p w14:paraId="2D1A4AD8" w14:textId="7FD2E97D"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6"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6"/>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4D1046">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14:paraId="64B61283" w14:textId="77777777" w:rsidR="00380631" w:rsidRPr="009333EF" w:rsidRDefault="00380631" w:rsidP="00380631">
      <w:pPr>
        <w:pStyle w:val="firstparagraph"/>
        <w:spacing w:after="0"/>
        <w:ind w:firstLine="720"/>
        <w:rPr>
          <w:i/>
        </w:rPr>
      </w:pPr>
      <w:r w:rsidRPr="009333EF">
        <w:rPr>
          <w:i/>
        </w:rPr>
        <w:t>int activities (int &amp;p);</w:t>
      </w:r>
    </w:p>
    <w:p w14:paraId="37F127D2" w14:textId="77777777" w:rsidR="00380631" w:rsidRPr="009333EF" w:rsidRDefault="00380631" w:rsidP="00380631">
      <w:pPr>
        <w:pStyle w:val="firstparagraph"/>
        <w:ind w:firstLine="720"/>
      </w:pPr>
      <w:r w:rsidRPr="009333EF">
        <w:rPr>
          <w:i/>
        </w:rPr>
        <w:t>int activities ( );</w:t>
      </w:r>
    </w:p>
    <w:p w14:paraId="39918346" w14:textId="245BE4AE"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 xml:space="preserve">erent stages) currently </w:t>
      </w:r>
      <w:r w:rsidR="00452C89">
        <w:t>sensed</w:t>
      </w:r>
      <w:r w:rsidRPr="009333EF">
        <w:t xml:space="preserve">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14:paraId="1E65E20F" w14:textId="142B02DF"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4D1046">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14:paraId="459E13D1" w14:textId="77777777" w:rsidR="00380631" w:rsidRPr="009333EF" w:rsidRDefault="00380631" w:rsidP="00C77307">
      <w:pPr>
        <w:pStyle w:val="firstparagraph"/>
        <w:ind w:firstLine="720"/>
        <w:rPr>
          <w:i/>
        </w:rPr>
      </w:pPr>
      <w:r w:rsidRPr="009333EF">
        <w:rPr>
          <w:i/>
        </w:rPr>
        <w:t>int events (int etype);</w:t>
      </w:r>
    </w:p>
    <w:p w14:paraId="5C6B25DF" w14:textId="77777777"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14:paraId="3B7D9D22" w14:textId="77777777" w:rsidTr="0004398F">
        <w:tc>
          <w:tcPr>
            <w:tcW w:w="810" w:type="dxa"/>
            <w:tcMar>
              <w:left w:w="0" w:type="dxa"/>
              <w:right w:w="0" w:type="dxa"/>
            </w:tcMar>
          </w:tcPr>
          <w:p w14:paraId="1598B9E6" w14:textId="77777777"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14:paraId="1F2076E3" w14:textId="77777777" w:rsidR="00C77307" w:rsidRPr="009333EF" w:rsidRDefault="00C77307" w:rsidP="00242FFD">
            <w:pPr>
              <w:pStyle w:val="firstparagraph"/>
            </w:pPr>
            <w:r w:rsidRPr="009333EF">
              <w:t>beginning of a preamble</w:t>
            </w:r>
          </w:p>
        </w:tc>
      </w:tr>
      <w:tr w:rsidR="00C77307" w:rsidRPr="009333EF" w14:paraId="3B0684C6" w14:textId="77777777" w:rsidTr="0004398F">
        <w:tc>
          <w:tcPr>
            <w:tcW w:w="810" w:type="dxa"/>
            <w:tcMar>
              <w:left w:w="0" w:type="dxa"/>
              <w:right w:w="0" w:type="dxa"/>
            </w:tcMar>
          </w:tcPr>
          <w:p w14:paraId="5D0203CE" w14:textId="77777777"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14:paraId="3158E99A" w14:textId="77777777"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14:paraId="1EE78B9C" w14:textId="77777777" w:rsidTr="0004398F">
        <w:tc>
          <w:tcPr>
            <w:tcW w:w="810" w:type="dxa"/>
            <w:tcMar>
              <w:left w:w="0" w:type="dxa"/>
              <w:right w:w="0" w:type="dxa"/>
            </w:tcMar>
          </w:tcPr>
          <w:p w14:paraId="042072E1" w14:textId="77777777"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14:paraId="6BE3D822" w14:textId="77777777"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14:paraId="3B45BAE2" w14:textId="77777777" w:rsidTr="0004398F">
        <w:tc>
          <w:tcPr>
            <w:tcW w:w="810" w:type="dxa"/>
            <w:tcMar>
              <w:left w:w="0" w:type="dxa"/>
              <w:right w:w="0" w:type="dxa"/>
            </w:tcMar>
          </w:tcPr>
          <w:p w14:paraId="33E3B1DF" w14:textId="77777777"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14:paraId="412B7574" w14:textId="77777777" w:rsidR="00C77307" w:rsidRPr="009333EF" w:rsidRDefault="00C77307" w:rsidP="00242FFD">
            <w:pPr>
              <w:pStyle w:val="firstparagraph"/>
            </w:pPr>
            <w:r w:rsidRPr="009333EF">
              <w:t xml:space="preserve">end of a packet (stage </w:t>
            </w:r>
            <w:r w:rsidRPr="009333EF">
              <w:rPr>
                <w:i/>
              </w:rPr>
              <w:t>E</w:t>
            </w:r>
            <w:r w:rsidRPr="009333EF">
              <w:t>)</w:t>
            </w:r>
          </w:p>
        </w:tc>
      </w:tr>
    </w:tbl>
    <w:p w14:paraId="7D1F3E79" w14:textId="77777777"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14:paraId="32ACA803" w14:textId="77777777"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14:paraId="24B63EE7" w14:textId="77777777"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14:paraId="7E97E627" w14:textId="77777777"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14:paraId="246555E3" w14:textId="77777777" w:rsidR="00C77307" w:rsidRPr="009333EF" w:rsidRDefault="00C77307" w:rsidP="00C77307">
      <w:pPr>
        <w:pStyle w:val="firstparagraph"/>
        <w:spacing w:after="0"/>
        <w:rPr>
          <w:i/>
        </w:rPr>
      </w:pPr>
      <w:r w:rsidRPr="009333EF">
        <w:rPr>
          <w:i/>
        </w:rPr>
        <w:lastRenderedPageBreak/>
        <w:tab/>
        <w:t>…</w:t>
      </w:r>
    </w:p>
    <w:p w14:paraId="5E9CB8B5" w14:textId="77777777" w:rsidR="00380631" w:rsidRPr="009333EF" w:rsidRDefault="00380631" w:rsidP="00C77307">
      <w:pPr>
        <w:pStyle w:val="firstparagraph"/>
        <w:spacing w:after="0"/>
        <w:ind w:firstLine="720"/>
        <w:rPr>
          <w:i/>
        </w:rPr>
      </w:pPr>
      <w:r w:rsidRPr="009333EF">
        <w:rPr>
          <w:i/>
        </w:rPr>
        <w:t>state WaitPacket:</w:t>
      </w:r>
    </w:p>
    <w:p w14:paraId="3D66F064" w14:textId="77777777"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14:paraId="3120F0BD" w14:textId="77777777" w:rsidR="00380631" w:rsidRPr="009333EF" w:rsidRDefault="00380631" w:rsidP="00C77307">
      <w:pPr>
        <w:pStyle w:val="firstparagraph"/>
        <w:spacing w:after="0"/>
        <w:ind w:firstLine="720"/>
        <w:rPr>
          <w:i/>
        </w:rPr>
      </w:pPr>
      <w:r w:rsidRPr="009333EF">
        <w:rPr>
          <w:i/>
        </w:rPr>
        <w:t>state LookAtThem:</w:t>
      </w:r>
    </w:p>
    <w:p w14:paraId="57C05647" w14:textId="77777777"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14:paraId="08BAD6E9" w14:textId="77777777" w:rsidR="00380631" w:rsidRPr="009333EF" w:rsidRDefault="00380631" w:rsidP="00C77307">
      <w:pPr>
        <w:pStyle w:val="firstparagraph"/>
        <w:spacing w:after="0"/>
        <w:ind w:left="1440" w:firstLine="720"/>
        <w:rPr>
          <w:i/>
        </w:rPr>
      </w:pPr>
      <w:r w:rsidRPr="009333EF">
        <w:rPr>
          <w:i/>
        </w:rPr>
        <w:t>handlePacket (ThePacket);</w:t>
      </w:r>
    </w:p>
    <w:p w14:paraId="02D35874" w14:textId="77777777"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00F50946" w14:textId="77777777" w:rsidR="00C77307" w:rsidRPr="009333EF" w:rsidRDefault="00C77307" w:rsidP="00C77307">
      <w:pPr>
        <w:pStyle w:val="firstparagraph"/>
      </w:pPr>
      <w:r w:rsidRPr="009333EF">
        <w:rPr>
          <w:i/>
        </w:rPr>
        <w:tab/>
        <w:t>…</w:t>
      </w:r>
    </w:p>
    <w:p w14:paraId="53717F93" w14:textId="6ABAC0BD" w:rsidR="00380631" w:rsidRPr="009333EF" w:rsidRDefault="00380631" w:rsidP="00380631">
      <w:pPr>
        <w:pStyle w:val="firstparagraph"/>
      </w:pPr>
      <w:r w:rsidRPr="009333EF">
        <w:t>which traverses all packets</w:t>
      </w:r>
      <w:r w:rsidR="00A7006B">
        <w:t xml:space="preserve"> sensed by the transceiver and</w:t>
      </w:r>
      <w:r w:rsidRPr="009333EF">
        <w:t xml:space="preserve">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4D1046">
        <w:t>5.3.1</w:t>
      </w:r>
      <w:r w:rsidR="00C77307" w:rsidRPr="009333EF">
        <w:fldChar w:fldCharType="end"/>
      </w:r>
      <w:r w:rsidRPr="009333EF">
        <w:t>).</w:t>
      </w:r>
    </w:p>
    <w:p w14:paraId="4437FD44" w14:textId="77777777"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14:paraId="32FC02C1" w14:textId="77777777"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14:paraId="090272EB" w14:textId="77777777"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14:paraId="3DFF5BD1" w14:textId="77777777"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14:paraId="08722E7B" w14:textId="77777777"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14:paraId="1F6DD816" w14:textId="77777777"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14:paraId="54078EB2" w14:textId="77777777"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14:paraId="40FA202D" w14:textId="77777777"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14:paraId="56B12C32" w14:textId="77777777"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14:paraId="65F96FCD" w14:textId="77777777"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14:paraId="2D42EC0F" w14:textId="77777777"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14:paraId="7B66B417" w14:textId="069B2706"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4D1046">
        <w:t>4.4.3</w:t>
      </w:r>
      <w:r w:rsidR="00C77307" w:rsidRPr="009333EF">
        <w:fldChar w:fldCharType="end"/>
      </w:r>
      <w:r w:rsidRPr="009333EF">
        <w:t>).</w:t>
      </w:r>
    </w:p>
    <w:p w14:paraId="2E17E2D9" w14:textId="77777777"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14:paraId="6566687C"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14:paraId="24C34C18" w14:textId="77777777"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14:paraId="17544F6B" w14:textId="77777777" w:rsidTr="0004398F">
        <w:tc>
          <w:tcPr>
            <w:tcW w:w="1535" w:type="dxa"/>
            <w:tcMar>
              <w:left w:w="0" w:type="dxa"/>
              <w:right w:w="0" w:type="dxa"/>
            </w:tcMar>
          </w:tcPr>
          <w:p w14:paraId="734AEF89" w14:textId="77777777"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14:paraId="1CD44B2A" w14:textId="77777777" w:rsidR="00716D8D" w:rsidRPr="009333EF" w:rsidRDefault="00716D8D" w:rsidP="00242FFD">
            <w:pPr>
              <w:pStyle w:val="firstparagraph"/>
            </w:pPr>
            <w:r w:rsidRPr="009333EF">
              <w:t>The perceived signal level of this activity.</w:t>
            </w:r>
          </w:p>
        </w:tc>
      </w:tr>
      <w:tr w:rsidR="00716D8D" w:rsidRPr="009333EF" w14:paraId="575B4020" w14:textId="77777777" w:rsidTr="0004398F">
        <w:tc>
          <w:tcPr>
            <w:tcW w:w="1535" w:type="dxa"/>
            <w:tcMar>
              <w:left w:w="0" w:type="dxa"/>
              <w:right w:w="0" w:type="dxa"/>
            </w:tcMar>
          </w:tcPr>
          <w:p w14:paraId="18778873" w14:textId="77777777"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14:paraId="3CBA6FAE" w14:textId="77777777"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14:paraId="3F02F40F" w14:textId="77777777" w:rsidTr="0004398F">
        <w:tc>
          <w:tcPr>
            <w:tcW w:w="1535" w:type="dxa"/>
            <w:tcMar>
              <w:left w:w="0" w:type="dxa"/>
              <w:right w:w="0" w:type="dxa"/>
            </w:tcMar>
          </w:tcPr>
          <w:p w14:paraId="62B7E443" w14:textId="77777777"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14:paraId="43BCD9F9" w14:textId="77777777"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14:paraId="759C99BE" w14:textId="77777777" w:rsidTr="0004398F">
        <w:tc>
          <w:tcPr>
            <w:tcW w:w="1535" w:type="dxa"/>
            <w:tcMar>
              <w:left w:w="0" w:type="dxa"/>
              <w:right w:w="0" w:type="dxa"/>
            </w:tcMar>
          </w:tcPr>
          <w:p w14:paraId="6F59ABAD" w14:textId="77777777"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14:paraId="5E1C0FF2" w14:textId="77777777"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14:paraId="13C2FE45" w14:textId="77777777" w:rsidR="00716D8D" w:rsidRPr="009333EF" w:rsidRDefault="00380631" w:rsidP="00380631">
      <w:pPr>
        <w:pStyle w:val="firstparagraph"/>
      </w:pPr>
      <w:r w:rsidRPr="009333EF">
        <w:t>One more variant of the method</w:t>
      </w:r>
      <w:r w:rsidR="00716D8D" w:rsidRPr="009333EF">
        <w:t>:</w:t>
      </w:r>
    </w:p>
    <w:p w14:paraId="3AA15470"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14:paraId="5A312F71" w14:textId="5E32B51D"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3B0B92">
        <w:t>to</w:t>
      </w:r>
      <w:r w:rsidR="00716D8D" w:rsidRPr="009333EF">
        <w:t xml:space="preserve"> the transceiver</w:t>
      </w:r>
      <w:r w:rsidRPr="009333EF">
        <w:t>.</w:t>
      </w:r>
    </w:p>
    <w:p w14:paraId="2BF5EB54" w14:textId="77777777"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14:paraId="1451B0DD" w14:textId="77777777" w:rsidR="00242FFD" w:rsidRPr="009333EF" w:rsidRDefault="00242FFD" w:rsidP="00F82F4A">
      <w:pPr>
        <w:pStyle w:val="firstparagraph"/>
        <w:spacing w:after="0"/>
        <w:ind w:firstLine="720"/>
        <w:rPr>
          <w:i/>
        </w:rPr>
      </w:pPr>
      <w:r w:rsidRPr="009333EF">
        <w:rPr>
          <w:i/>
        </w:rPr>
        <w:t>…</w:t>
      </w:r>
    </w:p>
    <w:p w14:paraId="1CFABC5E" w14:textId="77777777" w:rsidR="00242FFD" w:rsidRPr="009333EF" w:rsidRDefault="00242FFD" w:rsidP="00F82F4A">
      <w:pPr>
        <w:pStyle w:val="firstparagraph"/>
        <w:spacing w:after="0"/>
        <w:ind w:firstLine="720"/>
        <w:rPr>
          <w:i/>
        </w:rPr>
      </w:pPr>
      <w:r w:rsidRPr="009333EF">
        <w:rPr>
          <w:i/>
        </w:rPr>
        <w:t>state StartWaiting:</w:t>
      </w:r>
    </w:p>
    <w:p w14:paraId="5A1930D2"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14:paraId="1372DDDB" w14:textId="77777777" w:rsidR="00242FFD" w:rsidRPr="009333EF" w:rsidRDefault="00242FFD" w:rsidP="00F82F4A">
      <w:pPr>
        <w:pStyle w:val="firstparagraph"/>
        <w:spacing w:after="0"/>
        <w:ind w:firstLine="720"/>
        <w:rPr>
          <w:i/>
        </w:rPr>
      </w:pPr>
      <w:r w:rsidRPr="009333EF">
        <w:rPr>
          <w:i/>
        </w:rPr>
        <w:t>state EndPacket:</w:t>
      </w:r>
    </w:p>
    <w:p w14:paraId="38B5CDCF"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14:paraId="31A56155" w14:textId="77777777" w:rsidR="00F82F4A" w:rsidRPr="009333EF" w:rsidRDefault="00F82F4A" w:rsidP="00F82F4A">
      <w:pPr>
        <w:pStyle w:val="firstparagraph"/>
        <w:spacing w:after="0"/>
        <w:rPr>
          <w:i/>
        </w:rPr>
      </w:pPr>
      <w:r w:rsidRPr="009333EF">
        <w:rPr>
          <w:i/>
        </w:rPr>
        <w:tab/>
      </w:r>
      <w:r w:rsidRPr="009333EF">
        <w:rPr>
          <w:i/>
        </w:rPr>
        <w:tab/>
        <w:t>double sig = 0.0;</w:t>
      </w:r>
    </w:p>
    <w:p w14:paraId="3093B945"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14:paraId="2E37592B"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14:paraId="1C649CF1" w14:textId="77777777" w:rsidR="00F82F4A" w:rsidRPr="009333EF" w:rsidRDefault="00F82F4A" w:rsidP="00380631">
      <w:pPr>
        <w:pStyle w:val="firstparagraph"/>
      </w:pPr>
      <w:r w:rsidRPr="009333EF">
        <w:rPr>
          <w:i/>
        </w:rPr>
        <w:tab/>
      </w:r>
      <w:r w:rsidRPr="009333EF">
        <w:rPr>
          <w:i/>
        </w:rPr>
        <w:tab/>
        <w:t>…</w:t>
      </w:r>
    </w:p>
    <w:p w14:paraId="5AE5869E" w14:textId="77777777"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14:paraId="326A36AA" w14:textId="77777777" w:rsidR="00F82F4A" w:rsidRPr="009333EF" w:rsidRDefault="00F82F4A" w:rsidP="00F82F4A">
      <w:pPr>
        <w:pStyle w:val="firstparagraph"/>
        <w:spacing w:after="0"/>
        <w:ind w:firstLine="720"/>
        <w:rPr>
          <w:i/>
        </w:rPr>
      </w:pPr>
      <w:r w:rsidRPr="009333EF">
        <w:rPr>
          <w:i/>
        </w:rPr>
        <w:t>…</w:t>
      </w:r>
    </w:p>
    <w:p w14:paraId="2FBFD460" w14:textId="77777777" w:rsidR="00F82F4A" w:rsidRPr="009333EF" w:rsidRDefault="00F82F4A" w:rsidP="00F82F4A">
      <w:pPr>
        <w:pStyle w:val="firstparagraph"/>
        <w:spacing w:after="0"/>
        <w:ind w:firstLine="720"/>
        <w:rPr>
          <w:i/>
        </w:rPr>
      </w:pPr>
      <w:r w:rsidRPr="009333EF">
        <w:rPr>
          <w:i/>
        </w:rPr>
        <w:t>state EndPacket:</w:t>
      </w:r>
    </w:p>
    <w:p w14:paraId="6D433EB0" w14:textId="77777777" w:rsidR="00F82F4A" w:rsidRPr="009333EF" w:rsidRDefault="00F82F4A" w:rsidP="00F82F4A">
      <w:pPr>
        <w:pStyle w:val="firstparagraph"/>
        <w:spacing w:after="0"/>
        <w:rPr>
          <w:i/>
        </w:rPr>
      </w:pPr>
      <w:r w:rsidRPr="009333EF">
        <w:rPr>
          <w:i/>
        </w:rPr>
        <w:tab/>
      </w:r>
      <w:r w:rsidRPr="009333EF">
        <w:rPr>
          <w:i/>
        </w:rPr>
        <w:tab/>
        <w:t>double sig = 0.0;</w:t>
      </w:r>
    </w:p>
    <w:p w14:paraId="47C8E1A5"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0854C97"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14:paraId="14D7E193" w14:textId="77777777" w:rsidR="00F82F4A" w:rsidRPr="009333EF" w:rsidRDefault="00F82F4A" w:rsidP="00F82F4A">
      <w:pPr>
        <w:pStyle w:val="firstparagraph"/>
      </w:pPr>
      <w:r w:rsidRPr="009333EF">
        <w:rPr>
          <w:i/>
        </w:rPr>
        <w:tab/>
      </w:r>
      <w:r w:rsidRPr="009333EF">
        <w:rPr>
          <w:i/>
        </w:rPr>
        <w:tab/>
        <w:t>…</w:t>
      </w:r>
    </w:p>
    <w:p w14:paraId="38F57808" w14:textId="77777777"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14:paraId="3C0A8FA7" w14:textId="77777777" w:rsidR="00F82F4A" w:rsidRPr="009333EF" w:rsidRDefault="00F82F4A" w:rsidP="00F82F4A">
      <w:pPr>
        <w:pStyle w:val="firstparagraph"/>
        <w:spacing w:after="0"/>
        <w:ind w:firstLine="720"/>
        <w:rPr>
          <w:i/>
        </w:rPr>
      </w:pPr>
      <w:r w:rsidRPr="009333EF">
        <w:rPr>
          <w:i/>
        </w:rPr>
        <w:t>…</w:t>
      </w:r>
    </w:p>
    <w:p w14:paraId="7C35D96C" w14:textId="77777777" w:rsidR="00F82F4A" w:rsidRPr="009333EF" w:rsidRDefault="00F82F4A" w:rsidP="00F82F4A">
      <w:pPr>
        <w:pStyle w:val="firstparagraph"/>
        <w:spacing w:after="0"/>
        <w:ind w:firstLine="720"/>
        <w:rPr>
          <w:i/>
        </w:rPr>
      </w:pPr>
      <w:r w:rsidRPr="009333EF">
        <w:rPr>
          <w:i/>
        </w:rPr>
        <w:t>state EndPacket:</w:t>
      </w:r>
    </w:p>
    <w:p w14:paraId="38E309AF" w14:textId="77777777" w:rsidR="00F82F4A" w:rsidRPr="009333EF" w:rsidRDefault="00F82F4A" w:rsidP="00F82F4A">
      <w:pPr>
        <w:pStyle w:val="firstparagraph"/>
        <w:spacing w:after="0"/>
        <w:rPr>
          <w:i/>
        </w:rPr>
      </w:pPr>
      <w:r w:rsidRPr="009333EF">
        <w:rPr>
          <w:i/>
        </w:rPr>
        <w:tab/>
      </w:r>
      <w:r w:rsidRPr="009333EF">
        <w:rPr>
          <w:i/>
        </w:rPr>
        <w:tab/>
        <w:t>double sig = 0.0;</w:t>
      </w:r>
    </w:p>
    <w:p w14:paraId="78F74561" w14:textId="77777777"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12D8D07" w14:textId="77777777" w:rsidR="005B0245" w:rsidRPr="009333EF" w:rsidRDefault="005B0245" w:rsidP="00F82F4A">
      <w:pPr>
        <w:pStyle w:val="firstparagraph"/>
        <w:spacing w:after="0"/>
        <w:rPr>
          <w:i/>
        </w:rPr>
      </w:pPr>
      <w:r w:rsidRPr="009333EF">
        <w:rPr>
          <w:i/>
        </w:rPr>
        <w:tab/>
      </w:r>
      <w:r w:rsidRPr="009333EF">
        <w:rPr>
          <w:i/>
        </w:rPr>
        <w:tab/>
        <w:t>activities ( );</w:t>
      </w:r>
    </w:p>
    <w:p w14:paraId="0B8829E0"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1BB322C" w14:textId="77777777"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14:paraId="05807384" w14:textId="77777777"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14:paraId="2BDC44E8" w14:textId="77777777" w:rsidR="00F82F4A" w:rsidRPr="009333EF" w:rsidRDefault="00F82F4A" w:rsidP="00F82F4A">
      <w:pPr>
        <w:pStyle w:val="firstparagraph"/>
      </w:pPr>
      <w:r w:rsidRPr="009333EF">
        <w:rPr>
          <w:i/>
        </w:rPr>
        <w:tab/>
      </w:r>
      <w:r w:rsidRPr="009333EF">
        <w:rPr>
          <w:i/>
        </w:rPr>
        <w:tab/>
        <w:t>…</w:t>
      </w:r>
    </w:p>
    <w:p w14:paraId="3C4C3A5C" w14:textId="72A85995"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which will now scan through all</w:t>
      </w:r>
      <w:r w:rsidR="006672BF">
        <w:t xml:space="preserve"> </w:t>
      </w:r>
      <w:r w:rsidRPr="009333EF">
        <w:t xml:space="preserve">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14:paraId="5367ADF4" w14:textId="0FB1392D"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w:t>
      </w:r>
      <w:r w:rsidR="006672BF">
        <w:t xml:space="preserve">even </w:t>
      </w:r>
      <w:r w:rsidRPr="009333EF">
        <w:t xml:space="preserve">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 The situation would change,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14:paraId="4B895995" w14:textId="77777777"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14:paraId="6F3E9134" w14:textId="77777777"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14:paraId="4E555D31" w14:textId="2292520E"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4D1046">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D1046">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p>
    <w:p w14:paraId="3BE510D2" w14:textId="77777777" w:rsidR="007C299F" w:rsidRPr="009333EF" w:rsidRDefault="007C299F" w:rsidP="007C299F">
      <w:pPr>
        <w:pStyle w:val="firstparagraph"/>
      </w:pPr>
      <w:r w:rsidRPr="009333EF">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lastRenderedPageBreak/>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14:paraId="5DC310F8" w14:textId="77777777"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14:paraId="1F6EDB47" w14:textId="77777777"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14:paraId="7ADEFCD2" w14:textId="77777777"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14:paraId="5795EFCF" w14:textId="77777777"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14:paraId="2E1DCB37" w14:textId="77777777"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14:paraId="4809CFDA" w14:textId="77777777"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14:paraId="3B77B3FD" w14:textId="1450E5E2"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w:t>
      </w:r>
      <w:r w:rsidR="00146566">
        <w:t>has been</w:t>
      </w:r>
      <w:r w:rsidRPr="009333EF">
        <w:t xml:space="preserve"> negative.</w:t>
      </w:r>
    </w:p>
    <w:p w14:paraId="7A40C9EC" w14:textId="77777777"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14:paraId="228F5AD9" w14:textId="1727A308"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4D1046">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4D1046">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4D1046">
        <w:rPr>
          <w:noProof/>
        </w:rPr>
        <w:t>283</w:t>
      </w:r>
      <w:r w:rsidR="00793543" w:rsidRPr="009333EF">
        <w:fldChar w:fldCharType="end"/>
      </w:r>
      <w:r w:rsidR="007C299F" w:rsidRPr="009333EF">
        <w:t>).</w:t>
      </w:r>
    </w:p>
    <w:p w14:paraId="709CF0E6" w14:textId="77777777"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14:paraId="4FD29EFD" w14:textId="10A4C90A"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14:paraId="5E2A3E6E" w14:textId="3DC2E2A0"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D1046">
        <w:t>8.2.4</w:t>
      </w:r>
      <w:r w:rsidR="005A7538" w:rsidRPr="009333EF">
        <w:fldChar w:fldCharType="end"/>
      </w:r>
      <w:r w:rsidRPr="009333EF">
        <w:t xml:space="preserve">), these two </w:t>
      </w:r>
      <w:r w:rsidR="005A7538" w:rsidRPr="009333EF">
        <w:rPr>
          <w:i/>
        </w:rPr>
        <w:t>Transceiver</w:t>
      </w:r>
      <w:r w:rsidRPr="009333EF">
        <w:t xml:space="preserve"> methods become available:</w:t>
      </w:r>
    </w:p>
    <w:p w14:paraId="15A9D8BB" w14:textId="77777777"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14:paraId="2FEC3E73" w14:textId="77777777"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14:paraId="15248451" w14:textId="6BFE4BAF"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D1046">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w:t>
      </w:r>
      <w:r w:rsidRPr="009333EF">
        <w:lastRenderedPageBreak/>
        <w:t>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14:paraId="34F4D64B" w14:textId="77777777" w:rsidR="00380631" w:rsidRPr="009333EF" w:rsidRDefault="00380631" w:rsidP="00596F24">
      <w:pPr>
        <w:pStyle w:val="Heading2"/>
        <w:numPr>
          <w:ilvl w:val="1"/>
          <w:numId w:val="4"/>
        </w:numPr>
        <w:rPr>
          <w:lang w:val="en-US"/>
        </w:rPr>
      </w:pPr>
      <w:bookmarkStart w:id="517" w:name="_Ref512508163"/>
      <w:bookmarkStart w:id="518" w:name="_Toc3886086"/>
      <w:r w:rsidRPr="009333EF">
        <w:rPr>
          <w:lang w:val="en-US"/>
        </w:rPr>
        <w:t>Cleaning after packets</w:t>
      </w:r>
      <w:bookmarkEnd w:id="517"/>
      <w:bookmarkEnd w:id="518"/>
    </w:p>
    <w:p w14:paraId="2FCDBDEF" w14:textId="46614DA1"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4D1046">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14:paraId="02FC46A1" w14:textId="77777777"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232E48EF" w14:textId="77777777" w:rsidR="007A7F8E" w:rsidRPr="009333EF" w:rsidRDefault="007A7F8E" w:rsidP="00596F24">
      <w:pPr>
        <w:pStyle w:val="Heading1"/>
        <w:numPr>
          <w:ilvl w:val="0"/>
          <w:numId w:val="4"/>
        </w:numPr>
        <w:rPr>
          <w:lang w:val="en-US"/>
        </w:rPr>
      </w:pPr>
      <w:bookmarkStart w:id="519" w:name="_Toc3886087"/>
      <w:r w:rsidRPr="009333EF">
        <w:rPr>
          <w:lang w:val="en-US"/>
        </w:rPr>
        <w:lastRenderedPageBreak/>
        <w:t>MAILBOXES</w:t>
      </w:r>
      <w:bookmarkEnd w:id="519"/>
    </w:p>
    <w:p w14:paraId="41B0C661" w14:textId="7E9DDDCC"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4D1046">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14:paraId="35B741A5" w14:textId="77777777" w:rsidR="007A7F8E" w:rsidRPr="009333EF" w:rsidRDefault="007A7F8E" w:rsidP="00596F24">
      <w:pPr>
        <w:pStyle w:val="Heading2"/>
        <w:numPr>
          <w:ilvl w:val="1"/>
          <w:numId w:val="4"/>
        </w:numPr>
        <w:rPr>
          <w:lang w:val="en-US"/>
        </w:rPr>
      </w:pPr>
      <w:bookmarkStart w:id="520" w:name="_Ref512506699"/>
      <w:bookmarkStart w:id="521" w:name="_Toc3886088"/>
      <w:r w:rsidRPr="009333EF">
        <w:rPr>
          <w:lang w:val="en-US"/>
        </w:rPr>
        <w:t>General concepts</w:t>
      </w:r>
      <w:bookmarkEnd w:id="520"/>
      <w:bookmarkEnd w:id="521"/>
    </w:p>
    <w:p w14:paraId="525E1894" w14:textId="77777777"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14:paraId="7EE1C419" w14:textId="77777777"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14:paraId="73AF3E29" w14:textId="77777777"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14:paraId="24F09D89" w14:textId="77777777"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14:paraId="3DD86750" w14:textId="77777777" w:rsidR="00A81B69" w:rsidRPr="009333EF" w:rsidRDefault="00A81B69" w:rsidP="00596F24">
      <w:pPr>
        <w:pStyle w:val="Heading2"/>
        <w:numPr>
          <w:ilvl w:val="1"/>
          <w:numId w:val="4"/>
        </w:numPr>
        <w:rPr>
          <w:lang w:val="en-US"/>
        </w:rPr>
      </w:pPr>
      <w:bookmarkStart w:id="522" w:name="_Ref508747823"/>
      <w:bookmarkStart w:id="523" w:name="_Toc3886089"/>
      <w:bookmarkStart w:id="524" w:name="fifo"/>
      <w:r w:rsidRPr="009333EF">
        <w:rPr>
          <w:lang w:val="en-US"/>
        </w:rPr>
        <w:t>Fifo mailboxes</w:t>
      </w:r>
      <w:bookmarkEnd w:id="522"/>
      <w:bookmarkEnd w:id="523"/>
    </w:p>
    <w:p w14:paraId="32003A09" w14:textId="4B6F3554"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4D1046">
        <w:t>3.1.5</w:t>
      </w:r>
      <w:r w:rsidRPr="009333EF">
        <w:fldChar w:fldCharType="end"/>
      </w:r>
      <w:r w:rsidRPr="009333EF">
        <w:t>), the mailbox becomes an essentially unlimited FIFO-type storage.</w:t>
      </w:r>
    </w:p>
    <w:p w14:paraId="4DBF3A2B" w14:textId="77777777"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14:paraId="3C2767BA" w14:textId="77777777"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14:paraId="4EC317D2" w14:textId="77777777"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14:paraId="2D75B78B" w14:textId="77777777" w:rsidR="001636D6" w:rsidRPr="009333EF" w:rsidRDefault="001636D6" w:rsidP="00596F24">
      <w:pPr>
        <w:pStyle w:val="Heading3"/>
        <w:numPr>
          <w:ilvl w:val="2"/>
          <w:numId w:val="4"/>
        </w:numPr>
        <w:rPr>
          <w:lang w:val="en-US"/>
        </w:rPr>
      </w:pPr>
      <w:bookmarkStart w:id="525" w:name="_Ref508891196"/>
      <w:bookmarkStart w:id="526" w:name="_Ref509060958"/>
      <w:bookmarkStart w:id="527" w:name="_Ref509061127"/>
      <w:bookmarkStart w:id="528" w:name="_Ref509064258"/>
      <w:bookmarkStart w:id="529" w:name="_Ref509064471"/>
      <w:bookmarkStart w:id="530" w:name="_Ref509065729"/>
      <w:bookmarkStart w:id="531" w:name="_Toc3886090"/>
      <w:r w:rsidRPr="009333EF">
        <w:rPr>
          <w:lang w:val="en-US"/>
        </w:rPr>
        <w:t xml:space="preserve">Declaring and creating </w:t>
      </w:r>
      <w:r w:rsidR="009E3D57" w:rsidRPr="009333EF">
        <w:rPr>
          <w:lang w:val="en-US"/>
        </w:rPr>
        <w:t>fi</w:t>
      </w:r>
      <w:r w:rsidRPr="009333EF">
        <w:rPr>
          <w:lang w:val="en-US"/>
        </w:rPr>
        <w:t>fo mailboxes</w:t>
      </w:r>
      <w:bookmarkEnd w:id="525"/>
      <w:bookmarkEnd w:id="526"/>
      <w:bookmarkEnd w:id="527"/>
      <w:bookmarkEnd w:id="528"/>
      <w:bookmarkEnd w:id="529"/>
      <w:bookmarkEnd w:id="530"/>
      <w:bookmarkEnd w:id="531"/>
    </w:p>
    <w:p w14:paraId="180F2AB0" w14:textId="77777777"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14:paraId="18E55797" w14:textId="77777777"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15DF16E" w14:textId="77777777" w:rsidR="001636D6" w:rsidRPr="009333EF" w:rsidRDefault="001636D6" w:rsidP="001636D6">
      <w:pPr>
        <w:pStyle w:val="firstparagraph"/>
        <w:spacing w:after="0"/>
        <w:ind w:firstLine="720"/>
        <w:rPr>
          <w:i/>
        </w:rPr>
      </w:pPr>
      <w:r w:rsidRPr="009333EF">
        <w:rPr>
          <w:i/>
        </w:rPr>
        <w:t>...</w:t>
      </w:r>
    </w:p>
    <w:p w14:paraId="7C03DDED" w14:textId="77777777" w:rsidR="001636D6" w:rsidRPr="009333EF" w:rsidRDefault="001636D6" w:rsidP="001636D6">
      <w:pPr>
        <w:pStyle w:val="firstparagraph"/>
        <w:ind w:firstLine="720"/>
        <w:rPr>
          <w:i/>
        </w:rPr>
      </w:pPr>
      <w:r w:rsidRPr="009333EF">
        <w:rPr>
          <w:i/>
        </w:rPr>
        <w:t>mb = create Mailbox;</w:t>
      </w:r>
    </w:p>
    <w:p w14:paraId="3B65CC8D" w14:textId="77777777" w:rsidR="001636D6" w:rsidRPr="009333EF" w:rsidRDefault="001636D6" w:rsidP="001636D6">
      <w:pPr>
        <w:pStyle w:val="firstparagraph"/>
      </w:pPr>
      <w:r w:rsidRPr="009333EF">
        <w:t>illustrates how to create such a mailbox.</w:t>
      </w:r>
    </w:p>
    <w:p w14:paraId="4B651603" w14:textId="77777777"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14:paraId="000A544D" w14:textId="77777777" w:rsidR="001636D6" w:rsidRPr="009333EF" w:rsidRDefault="001636D6" w:rsidP="001636D6">
      <w:pPr>
        <w:pStyle w:val="firstparagraph"/>
        <w:ind w:firstLine="720"/>
        <w:rPr>
          <w:i/>
        </w:rPr>
      </w:pPr>
      <w:r w:rsidRPr="009333EF">
        <w:rPr>
          <w:i/>
        </w:rPr>
        <w:t>mb = create Mailbox (1);</w:t>
      </w:r>
    </w:p>
    <w:p w14:paraId="2750ADF8" w14:textId="77777777"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14:paraId="5D2ECC13" w14:textId="77777777"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14:paraId="6757D93B" w14:textId="77777777" w:rsidR="001636D6" w:rsidRPr="009333EF" w:rsidRDefault="001636D6" w:rsidP="001636D6">
      <w:pPr>
        <w:pStyle w:val="firstparagraph"/>
        <w:spacing w:after="0"/>
        <w:ind w:firstLine="720"/>
        <w:rPr>
          <w:i/>
        </w:rPr>
      </w:pPr>
      <w:r w:rsidRPr="009333EF">
        <w:rPr>
          <w:i/>
        </w:rPr>
        <w:t>mailbox</w:t>
      </w:r>
      <w:bookmarkStart w:id="532"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2"/>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14:paraId="30358E97" w14:textId="77777777" w:rsidR="001636D6" w:rsidRPr="009333EF" w:rsidRDefault="001636D6" w:rsidP="001636D6">
      <w:pPr>
        <w:pStyle w:val="firstparagraph"/>
        <w:spacing w:after="0"/>
        <w:ind w:left="720" w:firstLine="720"/>
        <w:rPr>
          <w:i/>
        </w:rPr>
      </w:pPr>
      <w:r w:rsidRPr="009333EF">
        <w:rPr>
          <w:i/>
        </w:rPr>
        <w:t>...</w:t>
      </w:r>
    </w:p>
    <w:p w14:paraId="11AC0EC0" w14:textId="77777777" w:rsidR="001636D6" w:rsidRPr="009333EF" w:rsidRDefault="001636D6" w:rsidP="001636D6">
      <w:pPr>
        <w:pStyle w:val="firstparagraph"/>
        <w:spacing w:after="0"/>
        <w:ind w:left="720" w:firstLine="720"/>
      </w:pPr>
      <w:r w:rsidRPr="009333EF">
        <w:t>attributes and methods</w:t>
      </w:r>
    </w:p>
    <w:p w14:paraId="10BE91B4" w14:textId="77777777" w:rsidR="001636D6" w:rsidRPr="009333EF" w:rsidRDefault="001636D6" w:rsidP="001636D6">
      <w:pPr>
        <w:pStyle w:val="firstparagraph"/>
        <w:spacing w:after="0"/>
        <w:ind w:left="720" w:firstLine="720"/>
        <w:rPr>
          <w:i/>
        </w:rPr>
      </w:pPr>
      <w:r w:rsidRPr="009333EF">
        <w:rPr>
          <w:i/>
        </w:rPr>
        <w:t>...</w:t>
      </w:r>
    </w:p>
    <w:p w14:paraId="79E85179" w14:textId="77777777" w:rsidR="001636D6" w:rsidRPr="009333EF" w:rsidRDefault="001636D6" w:rsidP="001636D6">
      <w:pPr>
        <w:pStyle w:val="firstparagraph"/>
        <w:ind w:firstLine="720"/>
        <w:rPr>
          <w:i/>
        </w:rPr>
      </w:pPr>
      <w:r w:rsidRPr="009333EF">
        <w:rPr>
          <w:i/>
        </w:rPr>
        <w:t>};</w:t>
      </w:r>
    </w:p>
    <w:p w14:paraId="608A79CE" w14:textId="175B4F31"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xml:space="preserve">), it can be a pointer type. If the type argument is absent, the new mailbox </w:t>
      </w:r>
      <w:r w:rsidR="005D45C7">
        <w:t>class</w:t>
      </w:r>
      <w:r w:rsidR="0046365D" w:rsidRPr="009333EF">
        <w:t xml:space="preserve"> describes a counting mailbox.</w:t>
      </w:r>
    </w:p>
    <w:p w14:paraId="3B6FAE93" w14:textId="77777777"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14:paraId="468915F8" w14:textId="77777777"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14:paraId="141C9966" w14:textId="19726158"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4D1046">
        <w:t>3.3.6</w:t>
      </w:r>
      <w:r w:rsidRPr="009333EF">
        <w:fldChar w:fldCharType="end"/>
      </w:r>
      <w:r w:rsidRPr="009333EF">
        <w:t>).</w:t>
      </w:r>
    </w:p>
    <w:p w14:paraId="28358A6A" w14:textId="77777777"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14:paraId="290BCC5E" w14:textId="77777777"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44ABED0B" w14:textId="77777777"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12B18FFF" w14:textId="77777777"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14:paraId="40EDEAAD" w14:textId="1A76BAFD"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xml:space="preserve">). In such a case, </w:t>
      </w:r>
      <w:r w:rsidRPr="009333EF">
        <w:rPr>
          <w:i/>
        </w:rPr>
        <w:t>inItem</w:t>
      </w:r>
      <w:r w:rsidRPr="009333EF">
        <w:t xml:space="preserve"> will not be called. Similarly, </w:t>
      </w:r>
      <w:r w:rsidRPr="0011647D">
        <w:rPr>
          <w:i/>
        </w:rPr>
        <w:t>outItem</w:t>
      </w:r>
      <w:r w:rsidRPr="009333EF">
        <w:t xml:space="preserve"> will not be invoked upon a failed attempt to retrieve an item from an empty mailbox. </w:t>
      </w:r>
    </w:p>
    <w:p w14:paraId="0250BBCE" w14:textId="7B286B03"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4D1046">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4D1046">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4D1046">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4D1046">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4D1046">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14:paraId="5F6CE9DE" w14:textId="77777777"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14:paraId="7054DB2A" w14:textId="77777777"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14:paraId="0268BB38" w14:textId="77777777" w:rsidR="001636D6" w:rsidRPr="009333EF" w:rsidRDefault="001636D6" w:rsidP="001636D6">
      <w:pPr>
        <w:pStyle w:val="firstparagraph"/>
      </w:pPr>
      <w:r w:rsidRPr="009333EF">
        <w:t xml:space="preserve">The following </w:t>
      </w:r>
      <w:r w:rsidRPr="009333EF">
        <w:rPr>
          <w:i/>
        </w:rPr>
        <w:t>Station</w:t>
      </w:r>
      <w:r w:rsidRPr="009333EF">
        <w:t xml:space="preserve"> method:</w:t>
      </w:r>
    </w:p>
    <w:p w14:paraId="06E3089F" w14:textId="77777777"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14:paraId="4ECE74DC" w14:textId="4CF8B6B8"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4D1046">
        <w:t>4.1.3</w:t>
      </w:r>
      <w:r w:rsidR="003061EF" w:rsidRPr="009333EF">
        <w:fldChar w:fldCharType="end"/>
      </w:r>
      <w:r w:rsidRPr="009333EF">
        <w:t>).</w:t>
      </w:r>
    </w:p>
    <w:p w14:paraId="6165F620" w14:textId="77777777"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14:paraId="1FA00EDB" w14:textId="77777777"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14:paraId="5A66AA3E" w14:textId="77777777" w:rsidR="001636D6" w:rsidRPr="009333EF" w:rsidRDefault="001636D6" w:rsidP="003061EF">
      <w:pPr>
        <w:pStyle w:val="firstparagraph"/>
        <w:spacing w:after="0"/>
        <w:ind w:left="720" w:firstLine="720"/>
        <w:rPr>
          <w:i/>
        </w:rPr>
      </w:pPr>
      <w:r w:rsidRPr="009333EF">
        <w:rPr>
          <w:i/>
        </w:rPr>
        <w:t>...</w:t>
      </w:r>
    </w:p>
    <w:p w14:paraId="2F9DFFB1" w14:textId="77777777" w:rsidR="001636D6" w:rsidRPr="009333EF" w:rsidRDefault="001636D6" w:rsidP="003061EF">
      <w:pPr>
        <w:pStyle w:val="firstparagraph"/>
        <w:spacing w:after="0"/>
        <w:ind w:firstLine="720"/>
        <w:rPr>
          <w:i/>
        </w:rPr>
      </w:pPr>
      <w:r w:rsidRPr="009333EF">
        <w:rPr>
          <w:i/>
        </w:rPr>
        <w:t>};</w:t>
      </w:r>
    </w:p>
    <w:p w14:paraId="5B66E3BE" w14:textId="77777777" w:rsidR="001636D6" w:rsidRPr="009333EF" w:rsidRDefault="001636D6" w:rsidP="003061EF">
      <w:pPr>
        <w:pStyle w:val="firstparagraph"/>
        <w:spacing w:after="0"/>
        <w:ind w:firstLine="720"/>
        <w:rPr>
          <w:i/>
        </w:rPr>
      </w:pPr>
      <w:r w:rsidRPr="009333EF">
        <w:rPr>
          <w:i/>
        </w:rPr>
        <w:t>...</w:t>
      </w:r>
    </w:p>
    <w:p w14:paraId="153BE3F1" w14:textId="77777777" w:rsidR="001636D6" w:rsidRPr="009333EF" w:rsidRDefault="001636D6" w:rsidP="003061EF">
      <w:pPr>
        <w:pStyle w:val="firstparagraph"/>
        <w:spacing w:after="0"/>
        <w:ind w:firstLine="720"/>
        <w:rPr>
          <w:i/>
        </w:rPr>
      </w:pPr>
      <w:r w:rsidRPr="009333EF">
        <w:rPr>
          <w:i/>
        </w:rPr>
        <w:t>station MySType {</w:t>
      </w:r>
    </w:p>
    <w:p w14:paraId="35A447F4" w14:textId="77777777" w:rsidR="001636D6" w:rsidRPr="009333EF" w:rsidRDefault="001636D6" w:rsidP="003061EF">
      <w:pPr>
        <w:pStyle w:val="firstparagraph"/>
        <w:spacing w:after="0"/>
        <w:ind w:left="720" w:firstLine="720"/>
        <w:rPr>
          <w:i/>
        </w:rPr>
      </w:pPr>
      <w:r w:rsidRPr="009333EF">
        <w:rPr>
          <w:i/>
        </w:rPr>
        <w:t>...</w:t>
      </w:r>
    </w:p>
    <w:p w14:paraId="7A692657" w14:textId="77777777" w:rsidR="001636D6" w:rsidRPr="009333EF" w:rsidRDefault="001636D6" w:rsidP="003061EF">
      <w:pPr>
        <w:pStyle w:val="firstparagraph"/>
        <w:spacing w:after="0"/>
        <w:ind w:left="720" w:firstLine="720"/>
        <w:rPr>
          <w:i/>
        </w:rPr>
      </w:pPr>
      <w:r w:rsidRPr="009333EF">
        <w:rPr>
          <w:i/>
        </w:rPr>
        <w:t>MyMType Mbx;</w:t>
      </w:r>
    </w:p>
    <w:p w14:paraId="2EF0DB7B" w14:textId="77777777" w:rsidR="001636D6" w:rsidRPr="009333EF" w:rsidRDefault="001636D6" w:rsidP="003061EF">
      <w:pPr>
        <w:pStyle w:val="firstparagraph"/>
        <w:spacing w:after="0"/>
        <w:ind w:left="720" w:firstLine="720"/>
        <w:rPr>
          <w:i/>
        </w:rPr>
      </w:pPr>
      <w:r w:rsidRPr="009333EF">
        <w:rPr>
          <w:i/>
        </w:rPr>
        <w:t>...</w:t>
      </w:r>
    </w:p>
    <w:p w14:paraId="6920CB88" w14:textId="77777777" w:rsidR="001636D6" w:rsidRPr="009333EF" w:rsidRDefault="001636D6" w:rsidP="003061EF">
      <w:pPr>
        <w:pStyle w:val="firstparagraph"/>
        <w:ind w:firstLine="720"/>
        <w:rPr>
          <w:i/>
        </w:rPr>
      </w:pPr>
      <w:r w:rsidRPr="009333EF">
        <w:rPr>
          <w:i/>
        </w:rPr>
        <w:t>};</w:t>
      </w:r>
    </w:p>
    <w:p w14:paraId="2A2D160C" w14:textId="77777777"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14:paraId="1EB38495" w14:textId="77777777" w:rsidR="001636D6" w:rsidRPr="009333EF" w:rsidRDefault="001636D6" w:rsidP="003061EF">
      <w:pPr>
        <w:pStyle w:val="firstparagraph"/>
        <w:spacing w:after="0"/>
        <w:ind w:firstLine="720"/>
        <w:rPr>
          <w:i/>
        </w:rPr>
      </w:pPr>
      <w:r w:rsidRPr="009333EF">
        <w:rPr>
          <w:i/>
        </w:rPr>
        <w:t>station MyStation {</w:t>
      </w:r>
    </w:p>
    <w:p w14:paraId="67F200C6" w14:textId="77777777" w:rsidR="001636D6" w:rsidRPr="009333EF" w:rsidRDefault="001636D6" w:rsidP="003061EF">
      <w:pPr>
        <w:pStyle w:val="firstparagraph"/>
        <w:spacing w:after="0"/>
        <w:ind w:left="720" w:firstLine="720"/>
        <w:rPr>
          <w:i/>
        </w:rPr>
      </w:pPr>
      <w:r w:rsidRPr="009333EF">
        <w:rPr>
          <w:i/>
        </w:rPr>
        <w:t>...</w:t>
      </w:r>
    </w:p>
    <w:p w14:paraId="4A14920F" w14:textId="77777777"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14:paraId="12341308" w14:textId="77777777" w:rsidR="001636D6" w:rsidRPr="009333EF" w:rsidRDefault="001636D6" w:rsidP="003061EF">
      <w:pPr>
        <w:pStyle w:val="firstparagraph"/>
        <w:spacing w:after="0"/>
        <w:ind w:left="720" w:firstLine="720"/>
        <w:rPr>
          <w:i/>
        </w:rPr>
      </w:pPr>
      <w:r w:rsidRPr="009333EF">
        <w:rPr>
          <w:i/>
        </w:rPr>
        <w:t>...</w:t>
      </w:r>
    </w:p>
    <w:p w14:paraId="72CADB9E" w14:textId="77777777"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14:paraId="6B5821B3" w14:textId="77777777" w:rsidR="001636D6" w:rsidRPr="009333EF" w:rsidRDefault="001636D6" w:rsidP="003061EF">
      <w:pPr>
        <w:pStyle w:val="firstparagraph"/>
        <w:spacing w:after="0"/>
        <w:ind w:left="1440" w:firstLine="720"/>
        <w:rPr>
          <w:i/>
        </w:rPr>
      </w:pPr>
      <w:r w:rsidRPr="009333EF">
        <w:rPr>
          <w:i/>
        </w:rPr>
        <w:t>...</w:t>
      </w:r>
    </w:p>
    <w:p w14:paraId="2F11C00C" w14:textId="77777777" w:rsidR="001636D6" w:rsidRPr="009333EF" w:rsidRDefault="001636D6" w:rsidP="003061EF">
      <w:pPr>
        <w:pStyle w:val="firstparagraph"/>
        <w:spacing w:after="0"/>
        <w:ind w:left="1440" w:firstLine="720"/>
        <w:rPr>
          <w:i/>
        </w:rPr>
      </w:pPr>
      <w:r w:rsidRPr="009333EF">
        <w:rPr>
          <w:i/>
        </w:rPr>
        <w:t>MyMType.setLimit (4);</w:t>
      </w:r>
    </w:p>
    <w:p w14:paraId="5701551D" w14:textId="77777777"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692B21AF" w14:textId="77777777" w:rsidR="001636D6" w:rsidRPr="009333EF" w:rsidRDefault="001636D6" w:rsidP="003061EF">
      <w:pPr>
        <w:pStyle w:val="firstparagraph"/>
        <w:spacing w:after="0"/>
        <w:ind w:left="1440" w:firstLine="720"/>
        <w:rPr>
          <w:i/>
        </w:rPr>
      </w:pPr>
      <w:r w:rsidRPr="009333EF">
        <w:rPr>
          <w:i/>
        </w:rPr>
        <w:t>...</w:t>
      </w:r>
    </w:p>
    <w:p w14:paraId="36B822D9" w14:textId="77777777" w:rsidR="001636D6" w:rsidRPr="009333EF" w:rsidRDefault="001636D6" w:rsidP="003061EF">
      <w:pPr>
        <w:pStyle w:val="firstparagraph"/>
        <w:spacing w:after="0"/>
        <w:ind w:left="720" w:firstLine="720"/>
        <w:rPr>
          <w:i/>
        </w:rPr>
      </w:pPr>
      <w:r w:rsidRPr="009333EF">
        <w:rPr>
          <w:i/>
        </w:rPr>
        <w:t>};</w:t>
      </w:r>
    </w:p>
    <w:p w14:paraId="511DA45D" w14:textId="77777777" w:rsidR="001636D6" w:rsidRPr="009333EF" w:rsidRDefault="001636D6" w:rsidP="003061EF">
      <w:pPr>
        <w:pStyle w:val="firstparagraph"/>
        <w:spacing w:after="0"/>
        <w:ind w:left="720" w:firstLine="720"/>
        <w:rPr>
          <w:i/>
        </w:rPr>
      </w:pPr>
      <w:r w:rsidRPr="009333EF">
        <w:rPr>
          <w:i/>
        </w:rPr>
        <w:t>...</w:t>
      </w:r>
    </w:p>
    <w:p w14:paraId="79377333" w14:textId="77777777" w:rsidR="001636D6" w:rsidRPr="009333EF" w:rsidRDefault="001636D6" w:rsidP="003061EF">
      <w:pPr>
        <w:pStyle w:val="firstparagraph"/>
        <w:ind w:firstLine="720"/>
        <w:rPr>
          <w:i/>
        </w:rPr>
      </w:pPr>
      <w:r w:rsidRPr="009333EF">
        <w:rPr>
          <w:i/>
        </w:rPr>
        <w:t>};</w:t>
      </w:r>
    </w:p>
    <w:p w14:paraId="5F4B6F8D" w14:textId="752489B7"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4D1046">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4D1046">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14:paraId="6C035028" w14:textId="2228DE88"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process</w:t>
      </w:r>
      <w:r w:rsidR="00454DB0">
        <w:t>,</w:t>
      </w:r>
      <w:r w:rsidRPr="009333EF">
        <w:t xml:space="preserve">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4D1046">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14:paraId="562709DD" w14:textId="01074C2E"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4D1046">
        <w:t>9.2</w:t>
      </w:r>
      <w:r w:rsidR="00851314" w:rsidRPr="009333EF">
        <w:fldChar w:fldCharType="end"/>
      </w:r>
      <w:r w:rsidRPr="009333EF">
        <w:t>).</w:t>
      </w:r>
    </w:p>
    <w:p w14:paraId="32B23C87" w14:textId="77777777" w:rsidR="00C70A2E" w:rsidRPr="009333EF" w:rsidRDefault="00C70A2E" w:rsidP="00596F24">
      <w:pPr>
        <w:pStyle w:val="Heading3"/>
        <w:numPr>
          <w:ilvl w:val="2"/>
          <w:numId w:val="4"/>
        </w:numPr>
        <w:rPr>
          <w:lang w:val="en-US"/>
        </w:rPr>
      </w:pPr>
      <w:bookmarkStart w:id="533" w:name="_Ref509064377"/>
      <w:bookmarkStart w:id="534" w:name="_Toc3886091"/>
      <w:r w:rsidRPr="009333EF">
        <w:rPr>
          <w:lang w:val="en-US"/>
        </w:rPr>
        <w:t>Wait requests</w:t>
      </w:r>
      <w:bookmarkEnd w:id="533"/>
      <w:bookmarkEnd w:id="534"/>
    </w:p>
    <w:p w14:paraId="7AC8C754" w14:textId="77777777"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14:paraId="0393DBE1" w14:textId="77777777"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14:paraId="5A66EBAD" w14:textId="77777777"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14:paraId="396C3ABE" w14:textId="77777777"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14:paraId="08165E46" w14:textId="77777777" w:rsidR="00C70A2E" w:rsidRPr="009333EF" w:rsidRDefault="00C70A2E" w:rsidP="00C70A2E">
      <w:pPr>
        <w:pStyle w:val="firstparagraph"/>
        <w:ind w:firstLine="720"/>
        <w:rPr>
          <w:i/>
        </w:rPr>
      </w:pPr>
      <w:r w:rsidRPr="009333EF">
        <w:rPr>
          <w:i/>
        </w:rPr>
        <w:t>mb-&gt;wait (NEWITEM, GetIt);</w:t>
      </w:r>
    </w:p>
    <w:p w14:paraId="5D2B4F56" w14:textId="76BAD1B7"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on the mailbox.</w:t>
      </w:r>
    </w:p>
    <w:p w14:paraId="618F8103" w14:textId="77777777"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14:paraId="59554A12" w14:textId="77777777" w:rsidR="00C70A2E" w:rsidRPr="009333EF" w:rsidRDefault="00C70A2E" w:rsidP="00C70A2E">
      <w:pPr>
        <w:pStyle w:val="firstparagraph"/>
      </w:pPr>
      <w:r w:rsidRPr="009333EF">
        <w:t>Here is a way to await a guaranteed delivery of an item. A process calling</w:t>
      </w:r>
    </w:p>
    <w:p w14:paraId="380789A7" w14:textId="77777777"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14:paraId="1438A1D7" w14:textId="77777777"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14:paraId="7303354D" w14:textId="77777777"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14:paraId="49A182D3" w14:textId="0B74F05C"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4D1046">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14:paraId="5424B7CF" w14:textId="77777777"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14:paraId="1FAC7444" w14:textId="77777777"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14:paraId="35F5160B" w14:textId="77777777"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14:paraId="4B7674C3" w14:textId="77777777"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14:paraId="1A6A4A03" w14:textId="77777777"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14:paraId="7AA62183" w14:textId="490B24A3"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5"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5"/>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14:paraId="5260A948" w14:textId="77777777" w:rsidR="006C153B" w:rsidRPr="009333EF" w:rsidRDefault="006C153B" w:rsidP="00596F24">
      <w:pPr>
        <w:pStyle w:val="Heading3"/>
        <w:numPr>
          <w:ilvl w:val="2"/>
          <w:numId w:val="4"/>
        </w:numPr>
        <w:rPr>
          <w:lang w:val="en-US"/>
        </w:rPr>
      </w:pPr>
      <w:bookmarkStart w:id="536" w:name="_Ref509822836"/>
      <w:bookmarkStart w:id="537" w:name="_Ref509828641"/>
      <w:bookmarkStart w:id="538" w:name="_Ref509829567"/>
      <w:bookmarkStart w:id="539" w:name="_Ref509829872"/>
      <w:bookmarkStart w:id="540" w:name="_Ref509830179"/>
      <w:bookmarkStart w:id="541" w:name="_Ref509830331"/>
      <w:bookmarkStart w:id="542" w:name="_Ref509831630"/>
      <w:bookmarkStart w:id="543" w:name="_Ref509908495"/>
      <w:bookmarkStart w:id="544" w:name="_Ref509908690"/>
      <w:bookmarkStart w:id="545" w:name="_Ref509908760"/>
      <w:bookmarkStart w:id="546" w:name="_Toc3886092"/>
      <w:r w:rsidRPr="009333EF">
        <w:rPr>
          <w:lang w:val="en-US"/>
        </w:rPr>
        <w:t xml:space="preserve">Operations on </w:t>
      </w:r>
      <w:r w:rsidR="009E3D57" w:rsidRPr="009333EF">
        <w:rPr>
          <w:lang w:val="en-US"/>
        </w:rPr>
        <w:t>fi</w:t>
      </w:r>
      <w:r w:rsidRPr="009333EF">
        <w:rPr>
          <w:lang w:val="en-US"/>
        </w:rPr>
        <w:t>fo mailboxes</w:t>
      </w:r>
      <w:bookmarkEnd w:id="536"/>
      <w:bookmarkEnd w:id="537"/>
      <w:bookmarkEnd w:id="538"/>
      <w:bookmarkEnd w:id="539"/>
      <w:bookmarkEnd w:id="540"/>
      <w:bookmarkEnd w:id="541"/>
      <w:bookmarkEnd w:id="542"/>
      <w:bookmarkEnd w:id="543"/>
      <w:bookmarkEnd w:id="544"/>
      <w:bookmarkEnd w:id="545"/>
      <w:bookmarkEnd w:id="546"/>
    </w:p>
    <w:p w14:paraId="614B1163" w14:textId="77777777"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14:paraId="17E6E1D4" w14:textId="77777777"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14:paraId="0F7233D9" w14:textId="6EFE3F30"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4D1046">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14:paraId="5D052A72" w14:textId="77777777" w:rsidTr="00345A41">
        <w:tc>
          <w:tcPr>
            <w:tcW w:w="1355" w:type="dxa"/>
            <w:tcMar>
              <w:left w:w="0" w:type="dxa"/>
              <w:right w:w="0" w:type="dxa"/>
            </w:tcMar>
          </w:tcPr>
          <w:p w14:paraId="2B3BB74B" w14:textId="77777777"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14:paraId="2CF37936" w14:textId="77777777"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14:paraId="5677966F" w14:textId="77777777" w:rsidTr="00345A41">
        <w:tc>
          <w:tcPr>
            <w:tcW w:w="1355" w:type="dxa"/>
            <w:tcMar>
              <w:left w:w="0" w:type="dxa"/>
              <w:right w:w="0" w:type="dxa"/>
            </w:tcMar>
          </w:tcPr>
          <w:p w14:paraId="2A3A42B7" w14:textId="77777777"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14:paraId="181E1E28" w14:textId="77777777"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14:paraId="11A82F62" w14:textId="77777777" w:rsidTr="00345A41">
        <w:tc>
          <w:tcPr>
            <w:tcW w:w="1355" w:type="dxa"/>
            <w:tcMar>
              <w:left w:w="0" w:type="dxa"/>
              <w:right w:w="0" w:type="dxa"/>
            </w:tcMar>
          </w:tcPr>
          <w:p w14:paraId="44D2F91D" w14:textId="77777777"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14:paraId="6CABB0BD" w14:textId="77777777"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14:paraId="7C2E8BA7" w14:textId="4903CA6F"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4D1046">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14:paraId="20B089B2" w14:textId="77777777"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14:paraId="2F9F273D" w14:textId="77777777" w:rsidR="006C153B" w:rsidRPr="009333EF" w:rsidRDefault="006C153B" w:rsidP="00596F24">
      <w:pPr>
        <w:pStyle w:val="firstparagraph"/>
        <w:numPr>
          <w:ilvl w:val="0"/>
          <w:numId w:val="45"/>
        </w:numPr>
      </w:pPr>
      <w:r w:rsidRPr="009333EF">
        <w:t>the mailbox capacity is zero</w:t>
      </w:r>
    </w:p>
    <w:p w14:paraId="07B12422" w14:textId="77777777"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14:paraId="31C3DF14" w14:textId="77777777"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14:paraId="4251DAFB" w14:textId="77777777"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14:paraId="594AAB6B" w14:textId="77777777"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14:paraId="209F18B7" w14:textId="77777777"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14:paraId="1283ED17" w14:textId="77777777"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14:paraId="6A2B3F34" w14:textId="77777777" w:rsidR="006C153B" w:rsidRPr="009333EF" w:rsidRDefault="006C153B" w:rsidP="006C153B">
      <w:pPr>
        <w:pStyle w:val="firstparagraph"/>
        <w:spacing w:after="0"/>
        <w:ind w:firstLine="720"/>
        <w:rPr>
          <w:i/>
        </w:rPr>
      </w:pPr>
      <w:r w:rsidRPr="009333EF">
        <w:rPr>
          <w:i/>
        </w:rPr>
        <w:t>int full</w:t>
      </w:r>
      <w:bookmarkStart w:id="547"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7"/>
      <w:r w:rsidRPr="009333EF">
        <w:rPr>
          <w:i/>
        </w:rPr>
        <w:t xml:space="preserve"> ( );</w:t>
      </w:r>
    </w:p>
    <w:p w14:paraId="1824A268" w14:textId="77777777"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14:paraId="50773491" w14:textId="77777777"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14:paraId="08286EC7" w14:textId="77777777"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14:paraId="122E8271" w14:textId="77777777" w:rsidR="006C153B" w:rsidRPr="009333EF" w:rsidRDefault="00B62DCB" w:rsidP="00B62DCB">
      <w:pPr>
        <w:pStyle w:val="firstparagraph"/>
        <w:ind w:firstLine="720"/>
        <w:rPr>
          <w:i/>
        </w:rPr>
      </w:pPr>
      <w:r w:rsidRPr="009333EF">
        <w:t>rtype</w:t>
      </w:r>
      <w:r w:rsidR="006C153B" w:rsidRPr="009333EF">
        <w:rPr>
          <w:i/>
        </w:rPr>
        <w:t xml:space="preserve"> get</w:t>
      </w:r>
      <w:bookmarkStart w:id="548"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8"/>
      <w:r w:rsidR="006C153B" w:rsidRPr="009333EF">
        <w:rPr>
          <w:i/>
        </w:rPr>
        <w:t xml:space="preserve"> (</w:t>
      </w:r>
      <w:r w:rsidRPr="009333EF">
        <w:rPr>
          <w:i/>
        </w:rPr>
        <w:t xml:space="preserve"> </w:t>
      </w:r>
      <w:r w:rsidR="006C153B" w:rsidRPr="009333EF">
        <w:rPr>
          <w:i/>
        </w:rPr>
        <w:t>);</w:t>
      </w:r>
    </w:p>
    <w:p w14:paraId="1D4EDABB" w14:textId="77777777"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14:paraId="7529FBD1" w14:textId="2966F8CA"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4D1046">
        <w:t>9.2.1</w:t>
      </w:r>
      <w:r w:rsidR="00672DB1" w:rsidRPr="009333EF">
        <w:fldChar w:fldCharType="end"/>
      </w:r>
      <w:r w:rsidRPr="009333EF">
        <w:t>), the method is called with the r</w:t>
      </w:r>
      <w:r w:rsidR="00672DB1" w:rsidRPr="009333EF">
        <w:t>emoved item passed as the argu</w:t>
      </w:r>
      <w:r w:rsidRPr="009333EF">
        <w:t>ment.</w:t>
      </w:r>
    </w:p>
    <w:p w14:paraId="66AE707E" w14:textId="77777777"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14:paraId="4D1E7D72" w14:textId="77777777"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14:paraId="25BF58EE" w14:textId="77777777"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14:paraId="38C3661F" w14:textId="6A5C7027"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4D1046">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14:paraId="3B318DED" w14:textId="77777777"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14:paraId="771E8EB1" w14:textId="77777777"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14:paraId="6A551515" w14:textId="09622E93"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4D1046">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14:paraId="5D16BF56" w14:textId="5ABBA626"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4D1046">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4D1046">
        <w:t>9.2.2</w:t>
      </w:r>
      <w:r w:rsidR="005937F7" w:rsidRPr="009333EF">
        <w:fldChar w:fldCharType="end"/>
      </w:r>
      <w:r w:rsidRPr="009333EF">
        <w:t>).</w:t>
      </w:r>
    </w:p>
    <w:p w14:paraId="4CB737FC" w14:textId="567DB18A"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4D1046">
        <w:t>9.2.4</w:t>
      </w:r>
      <w:r w:rsidR="001643E8" w:rsidRPr="009333EF">
        <w:fldChar w:fldCharType="end"/>
      </w:r>
      <w:r w:rsidRPr="009333EF">
        <w:t>.</w:t>
      </w:r>
    </w:p>
    <w:p w14:paraId="2BEB8E0C" w14:textId="77777777"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14:paraId="06B5317D" w14:textId="77777777" w:rsidR="006C153B" w:rsidRPr="009333EF" w:rsidRDefault="006C153B" w:rsidP="005937F7">
      <w:pPr>
        <w:pStyle w:val="firstparagraph"/>
        <w:spacing w:after="0"/>
        <w:ind w:firstLine="720"/>
        <w:rPr>
          <w:i/>
        </w:rPr>
      </w:pPr>
      <w:r w:rsidRPr="009333EF">
        <w:rPr>
          <w:i/>
        </w:rPr>
        <w:t>process One (Node) {</w:t>
      </w:r>
    </w:p>
    <w:p w14:paraId="703834B1" w14:textId="77777777"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74A518E" w14:textId="77777777" w:rsidR="006C153B" w:rsidRPr="009333EF" w:rsidRDefault="006C153B" w:rsidP="005937F7">
      <w:pPr>
        <w:pStyle w:val="firstparagraph"/>
        <w:spacing w:after="0"/>
        <w:ind w:left="720" w:firstLine="720"/>
        <w:rPr>
          <w:i/>
        </w:rPr>
      </w:pPr>
      <w:r w:rsidRPr="009333EF">
        <w:rPr>
          <w:i/>
        </w:rPr>
        <w:t>int Sem;</w:t>
      </w:r>
    </w:p>
    <w:p w14:paraId="392773C0" w14:textId="77777777"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9906B4F" w14:textId="77777777"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14:paraId="74719860" w14:textId="77777777"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EFA38B" w14:textId="77777777" w:rsidR="006C153B" w:rsidRPr="009333EF" w:rsidRDefault="006C153B" w:rsidP="005937F7">
      <w:pPr>
        <w:pStyle w:val="firstparagraph"/>
        <w:spacing w:after="0"/>
        <w:ind w:left="1440" w:firstLine="720"/>
        <w:rPr>
          <w:i/>
        </w:rPr>
      </w:pPr>
      <w:r w:rsidRPr="009333EF">
        <w:rPr>
          <w:i/>
        </w:rPr>
        <w:t>state Start:</w:t>
      </w:r>
    </w:p>
    <w:p w14:paraId="3861F153" w14:textId="77777777" w:rsidR="006C153B" w:rsidRPr="009333EF" w:rsidRDefault="006C153B" w:rsidP="005937F7">
      <w:pPr>
        <w:pStyle w:val="firstparagraph"/>
        <w:spacing w:after="0"/>
        <w:ind w:left="2160" w:firstLine="720"/>
        <w:rPr>
          <w:i/>
        </w:rPr>
      </w:pPr>
      <w:r w:rsidRPr="009333EF">
        <w:rPr>
          <w:i/>
        </w:rPr>
        <w:t>if (Sem) {</w:t>
      </w:r>
    </w:p>
    <w:p w14:paraId="2073D139" w14:textId="77777777"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9"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9"/>
    </w:p>
    <w:p w14:paraId="162E49E8" w14:textId="77777777"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08D606BA" w14:textId="77777777" w:rsidR="006C153B" w:rsidRPr="009333EF" w:rsidRDefault="006C153B" w:rsidP="005937F7">
      <w:pPr>
        <w:pStyle w:val="firstparagraph"/>
        <w:spacing w:after="0"/>
        <w:ind w:left="2160" w:firstLine="720"/>
        <w:rPr>
          <w:i/>
        </w:rPr>
      </w:pPr>
      <w:r w:rsidRPr="009333EF">
        <w:rPr>
          <w:i/>
        </w:rPr>
        <w:t>} else</w:t>
      </w:r>
    </w:p>
    <w:p w14:paraId="15CCBEF3" w14:textId="77777777"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14:paraId="6AC63EA6" w14:textId="77777777" w:rsidR="006C153B" w:rsidRPr="009333EF" w:rsidRDefault="006C153B" w:rsidP="005937F7">
      <w:pPr>
        <w:pStyle w:val="firstparagraph"/>
        <w:spacing w:after="0"/>
        <w:ind w:left="1440" w:firstLine="720"/>
        <w:rPr>
          <w:i/>
        </w:rPr>
      </w:pPr>
      <w:r w:rsidRPr="009333EF">
        <w:rPr>
          <w:i/>
        </w:rPr>
        <w:t>state Stop:</w:t>
      </w:r>
    </w:p>
    <w:p w14:paraId="525E665B" w14:textId="77777777" w:rsidR="006C153B" w:rsidRPr="009333EF" w:rsidRDefault="006C153B" w:rsidP="005937F7">
      <w:pPr>
        <w:pStyle w:val="firstparagraph"/>
        <w:spacing w:after="0"/>
        <w:ind w:left="2160" w:firstLine="720"/>
        <w:rPr>
          <w:i/>
        </w:rPr>
      </w:pPr>
      <w:r w:rsidRPr="009333EF">
        <w:rPr>
          <w:i/>
        </w:rPr>
        <w:t>terminate;</w:t>
      </w:r>
    </w:p>
    <w:p w14:paraId="0A899B3C" w14:textId="77777777" w:rsidR="006C153B" w:rsidRPr="009333EF" w:rsidRDefault="006C153B" w:rsidP="005937F7">
      <w:pPr>
        <w:pStyle w:val="firstparagraph"/>
        <w:spacing w:after="0"/>
        <w:ind w:left="720" w:firstLine="720"/>
        <w:rPr>
          <w:i/>
        </w:rPr>
      </w:pPr>
      <w:r w:rsidRPr="009333EF">
        <w:rPr>
          <w:i/>
        </w:rPr>
        <w:t>};</w:t>
      </w:r>
    </w:p>
    <w:p w14:paraId="5C150F08" w14:textId="77777777" w:rsidR="006C153B" w:rsidRPr="009333EF" w:rsidRDefault="006C153B" w:rsidP="005937F7">
      <w:pPr>
        <w:pStyle w:val="firstparagraph"/>
        <w:ind w:firstLine="720"/>
        <w:rPr>
          <w:i/>
        </w:rPr>
      </w:pPr>
      <w:r w:rsidRPr="009333EF">
        <w:rPr>
          <w:i/>
        </w:rPr>
        <w:t>};</w:t>
      </w:r>
    </w:p>
    <w:p w14:paraId="2EEE95A0" w14:textId="77777777"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14:paraId="11EEEE4C" w14:textId="77777777" w:rsidR="006C153B" w:rsidRPr="009333EF" w:rsidRDefault="006C153B" w:rsidP="005937F7">
      <w:pPr>
        <w:pStyle w:val="firstparagraph"/>
        <w:spacing w:after="0"/>
        <w:ind w:firstLine="720"/>
        <w:rPr>
          <w:i/>
        </w:rPr>
      </w:pPr>
      <w:r w:rsidRPr="009333EF">
        <w:rPr>
          <w:i/>
        </w:rPr>
        <w:t>create (s) One (0);</w:t>
      </w:r>
    </w:p>
    <w:p w14:paraId="1638A4EA" w14:textId="77777777" w:rsidR="006C153B" w:rsidRPr="009333EF" w:rsidRDefault="006C153B" w:rsidP="005937F7">
      <w:pPr>
        <w:pStyle w:val="firstparagraph"/>
        <w:ind w:firstLine="720"/>
        <w:rPr>
          <w:i/>
        </w:rPr>
      </w:pPr>
      <w:r w:rsidRPr="009333EF">
        <w:rPr>
          <w:i/>
        </w:rPr>
        <w:t>create (s) One (1);</w:t>
      </w:r>
    </w:p>
    <w:p w14:paraId="161B6D8B" w14:textId="77777777"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14:paraId="35461A61" w14:textId="77777777"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14:paraId="5D6ECD82" w14:textId="77777777" w:rsidR="006C153B" w:rsidRPr="009333EF" w:rsidRDefault="006C153B" w:rsidP="005937F7">
      <w:pPr>
        <w:pStyle w:val="firstparagraph"/>
        <w:spacing w:after="0"/>
        <w:ind w:firstLine="720"/>
        <w:rPr>
          <w:i/>
        </w:rPr>
      </w:pPr>
      <w:r w:rsidRPr="009333EF">
        <w:rPr>
          <w:i/>
        </w:rPr>
        <w:t>void setup (int sem) {</w:t>
      </w:r>
    </w:p>
    <w:p w14:paraId="7ECEDEFF" w14:textId="77777777"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14:paraId="614DD69E" w14:textId="77777777" w:rsidR="006C153B" w:rsidRPr="001E0CB4" w:rsidRDefault="006C153B" w:rsidP="005937F7">
      <w:pPr>
        <w:pStyle w:val="firstparagraph"/>
        <w:spacing w:after="0"/>
        <w:ind w:left="720" w:firstLine="720"/>
        <w:rPr>
          <w:i/>
          <w:lang w:val="pl-PL"/>
        </w:rPr>
      </w:pPr>
      <w:r w:rsidRPr="001E0CB4">
        <w:rPr>
          <w:i/>
          <w:lang w:val="pl-PL"/>
        </w:rPr>
        <w:t>Sem = sem;</w:t>
      </w:r>
    </w:p>
    <w:p w14:paraId="022F6084" w14:textId="77777777" w:rsidR="006C153B" w:rsidRPr="001E0CB4" w:rsidRDefault="006C153B" w:rsidP="005937F7">
      <w:pPr>
        <w:pStyle w:val="firstparagraph"/>
        <w:spacing w:after="0"/>
        <w:ind w:left="720" w:firstLine="720"/>
        <w:rPr>
          <w:i/>
          <w:lang w:val="pl-PL"/>
        </w:rPr>
      </w:pPr>
      <w:r w:rsidRPr="001E0CB4">
        <w:rPr>
          <w:i/>
          <w:lang w:val="pl-PL"/>
        </w:rPr>
        <w:t>Mb = &amp;S-&gt;Mb;</w:t>
      </w:r>
    </w:p>
    <w:p w14:paraId="6E9657C1" w14:textId="77777777" w:rsidR="006C153B" w:rsidRPr="009333EF" w:rsidRDefault="006C153B" w:rsidP="005937F7">
      <w:pPr>
        <w:pStyle w:val="firstparagraph"/>
        <w:ind w:left="720"/>
        <w:rPr>
          <w:i/>
        </w:rPr>
      </w:pPr>
      <w:r w:rsidRPr="009333EF">
        <w:rPr>
          <w:i/>
        </w:rPr>
        <w:t>};</w:t>
      </w:r>
    </w:p>
    <w:p w14:paraId="18B182FA" w14:textId="33262D5F"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4D1046">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14:paraId="6CFA5E99" w14:textId="77777777"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14:paraId="5C0C131C" w14:textId="77777777"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14:paraId="5645F901" w14:textId="77777777"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14:paraId="556E816A" w14:textId="77777777" w:rsidR="006C153B" w:rsidRPr="009333EF" w:rsidRDefault="006C153B" w:rsidP="001402B1">
      <w:pPr>
        <w:pStyle w:val="firstparagraph"/>
        <w:spacing w:after="0"/>
        <w:ind w:firstLine="720"/>
        <w:rPr>
          <w:i/>
        </w:rPr>
      </w:pPr>
      <w:r w:rsidRPr="009333EF">
        <w:rPr>
          <w:i/>
        </w:rPr>
        <w:t>process Server (MyStation) {</w:t>
      </w:r>
    </w:p>
    <w:p w14:paraId="0B67A87C" w14:textId="77777777" w:rsidR="006C153B" w:rsidRPr="009333EF" w:rsidRDefault="006C153B" w:rsidP="001402B1">
      <w:pPr>
        <w:pStyle w:val="firstparagraph"/>
        <w:spacing w:after="0"/>
        <w:ind w:left="720" w:firstLine="720"/>
        <w:rPr>
          <w:i/>
        </w:rPr>
      </w:pPr>
      <w:r w:rsidRPr="009333EF">
        <w:rPr>
          <w:i/>
        </w:rPr>
        <w:t>Mailbox *Request, *Reply;</w:t>
      </w:r>
    </w:p>
    <w:p w14:paraId="22B762E2" w14:textId="77777777" w:rsidR="006C153B" w:rsidRPr="009333EF" w:rsidRDefault="006C153B" w:rsidP="001402B1">
      <w:pPr>
        <w:pStyle w:val="firstparagraph"/>
        <w:spacing w:after="0"/>
        <w:ind w:left="720" w:firstLine="720"/>
        <w:rPr>
          <w:i/>
        </w:rPr>
      </w:pPr>
      <w:r w:rsidRPr="009333EF">
        <w:rPr>
          <w:i/>
        </w:rPr>
        <w:t>int Rc;</w:t>
      </w:r>
    </w:p>
    <w:p w14:paraId="705936AA"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29930B4D" w14:textId="77777777" w:rsidR="006C153B" w:rsidRPr="009333EF" w:rsidRDefault="006C153B" w:rsidP="001402B1">
      <w:pPr>
        <w:pStyle w:val="firstparagraph"/>
        <w:spacing w:after="0"/>
        <w:ind w:left="1440" w:firstLine="720"/>
        <w:rPr>
          <w:i/>
        </w:rPr>
      </w:pPr>
      <w:r w:rsidRPr="009333EF">
        <w:rPr>
          <w:i/>
        </w:rPr>
        <w:t>Rc = 0;</w:t>
      </w:r>
    </w:p>
    <w:p w14:paraId="0925400C" w14:textId="77777777"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516D33D" w14:textId="77777777" w:rsidR="006C153B" w:rsidRPr="009333EF" w:rsidRDefault="006C153B" w:rsidP="001402B1">
      <w:pPr>
        <w:pStyle w:val="firstparagraph"/>
        <w:spacing w:after="0"/>
        <w:ind w:left="1440" w:firstLine="720"/>
        <w:rPr>
          <w:i/>
        </w:rPr>
      </w:pPr>
      <w:r w:rsidRPr="009333EF">
        <w:rPr>
          <w:i/>
        </w:rPr>
        <w:t>Reply = &amp;S-&gt;Reply;</w:t>
      </w:r>
    </w:p>
    <w:p w14:paraId="07B2C4EC" w14:textId="77777777" w:rsidR="006C153B" w:rsidRPr="009333EF" w:rsidRDefault="006C153B" w:rsidP="001402B1">
      <w:pPr>
        <w:pStyle w:val="firstparagraph"/>
        <w:spacing w:after="0"/>
        <w:ind w:left="720" w:firstLine="720"/>
        <w:rPr>
          <w:i/>
        </w:rPr>
      </w:pPr>
      <w:r w:rsidRPr="009333EF">
        <w:rPr>
          <w:i/>
        </w:rPr>
        <w:t>};</w:t>
      </w:r>
    </w:p>
    <w:p w14:paraId="70394BA7" w14:textId="77777777"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14:paraId="61182F2A" w14:textId="77777777" w:rsidR="006C153B" w:rsidRPr="009333EF" w:rsidRDefault="006C153B" w:rsidP="001402B1">
      <w:pPr>
        <w:pStyle w:val="firstparagraph"/>
        <w:spacing w:after="0"/>
        <w:ind w:left="720" w:firstLine="720"/>
        <w:rPr>
          <w:i/>
        </w:rPr>
      </w:pPr>
      <w:r w:rsidRPr="009333EF">
        <w:rPr>
          <w:i/>
        </w:rPr>
        <w:t>perform {</w:t>
      </w:r>
    </w:p>
    <w:p w14:paraId="77D654DE" w14:textId="77777777" w:rsidR="006C153B" w:rsidRPr="009333EF" w:rsidRDefault="006C153B" w:rsidP="001402B1">
      <w:pPr>
        <w:pStyle w:val="firstparagraph"/>
        <w:spacing w:after="0"/>
        <w:ind w:left="1440" w:firstLine="720"/>
        <w:rPr>
          <w:i/>
        </w:rPr>
      </w:pPr>
      <w:r w:rsidRPr="009333EF">
        <w:rPr>
          <w:i/>
        </w:rPr>
        <w:t>state Start:</w:t>
      </w:r>
    </w:p>
    <w:p w14:paraId="7482B717" w14:textId="77777777"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14:paraId="55B6E3AB" w14:textId="77777777" w:rsidR="006C153B" w:rsidRPr="009333EF" w:rsidRDefault="006C153B" w:rsidP="001402B1">
      <w:pPr>
        <w:pStyle w:val="firstparagraph"/>
        <w:spacing w:after="0"/>
        <w:ind w:left="1440" w:firstLine="720"/>
        <w:rPr>
          <w:i/>
        </w:rPr>
      </w:pPr>
      <w:r w:rsidRPr="009333EF">
        <w:rPr>
          <w:i/>
        </w:rPr>
        <w:t>state Stop:</w:t>
      </w:r>
    </w:p>
    <w:p w14:paraId="6448E9C4" w14:textId="77777777"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5C3CEB74" w14:textId="77777777"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2821A685" w14:textId="77777777" w:rsidR="006C153B" w:rsidRPr="009333EF" w:rsidRDefault="006C153B" w:rsidP="001402B1">
      <w:pPr>
        <w:pStyle w:val="firstparagraph"/>
        <w:spacing w:after="0"/>
        <w:ind w:left="720" w:firstLine="720"/>
        <w:rPr>
          <w:i/>
        </w:rPr>
      </w:pPr>
      <w:r w:rsidRPr="009333EF">
        <w:rPr>
          <w:i/>
        </w:rPr>
        <w:t>};</w:t>
      </w:r>
    </w:p>
    <w:p w14:paraId="2DFE0CF1" w14:textId="77777777" w:rsidR="006C153B" w:rsidRPr="009333EF" w:rsidRDefault="006C153B" w:rsidP="001402B1">
      <w:pPr>
        <w:pStyle w:val="firstparagraph"/>
        <w:spacing w:after="0"/>
        <w:ind w:firstLine="720"/>
        <w:rPr>
          <w:i/>
        </w:rPr>
      </w:pPr>
      <w:r w:rsidRPr="009333EF">
        <w:rPr>
          <w:i/>
        </w:rPr>
        <w:t>};</w:t>
      </w:r>
    </w:p>
    <w:p w14:paraId="06433E1D" w14:textId="77777777" w:rsidR="006C153B" w:rsidRPr="009333EF" w:rsidRDefault="006C153B" w:rsidP="001402B1">
      <w:pPr>
        <w:pStyle w:val="firstparagraph"/>
        <w:spacing w:after="0"/>
        <w:ind w:firstLine="720"/>
        <w:rPr>
          <w:i/>
        </w:rPr>
      </w:pPr>
      <w:r w:rsidRPr="009333EF">
        <w:rPr>
          <w:i/>
        </w:rPr>
        <w:lastRenderedPageBreak/>
        <w:t>process Customer (MyStation) {</w:t>
      </w:r>
    </w:p>
    <w:p w14:paraId="5CB299BA" w14:textId="77777777"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14:paraId="4AC06171"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516702F8" w14:textId="77777777" w:rsidR="006C153B" w:rsidRPr="009333EF" w:rsidRDefault="006C153B" w:rsidP="001402B1">
      <w:pPr>
        <w:pStyle w:val="firstparagraph"/>
        <w:spacing w:after="0"/>
        <w:ind w:left="1440" w:firstLine="720"/>
        <w:rPr>
          <w:i/>
        </w:rPr>
      </w:pPr>
      <w:r w:rsidRPr="009333EF">
        <w:rPr>
          <w:i/>
        </w:rPr>
        <w:t>Request = &amp;S-&gt;Request;</w:t>
      </w:r>
    </w:p>
    <w:p w14:paraId="77E9B28A" w14:textId="77777777" w:rsidR="006C153B" w:rsidRPr="009333EF" w:rsidRDefault="006C153B" w:rsidP="001402B1">
      <w:pPr>
        <w:pStyle w:val="firstparagraph"/>
        <w:spacing w:after="0"/>
        <w:ind w:left="1440" w:firstLine="720"/>
        <w:rPr>
          <w:i/>
        </w:rPr>
      </w:pPr>
      <w:r w:rsidRPr="009333EF">
        <w:rPr>
          <w:i/>
        </w:rPr>
        <w:t>Reply = &amp;S-&gt;Reply;</w:t>
      </w:r>
    </w:p>
    <w:p w14:paraId="5B735F27" w14:textId="77777777" w:rsidR="006C153B" w:rsidRPr="009333EF" w:rsidRDefault="006C153B" w:rsidP="001402B1">
      <w:pPr>
        <w:pStyle w:val="firstparagraph"/>
        <w:spacing w:after="0"/>
        <w:ind w:left="720" w:firstLine="720"/>
        <w:rPr>
          <w:i/>
        </w:rPr>
      </w:pPr>
      <w:r w:rsidRPr="009333EF">
        <w:rPr>
          <w:i/>
        </w:rPr>
        <w:t>};</w:t>
      </w:r>
    </w:p>
    <w:p w14:paraId="7416414B" w14:textId="77777777" w:rsidR="006C153B" w:rsidRPr="009333EF" w:rsidRDefault="006C153B" w:rsidP="001402B1">
      <w:pPr>
        <w:pStyle w:val="firstparagraph"/>
        <w:spacing w:after="0"/>
        <w:ind w:left="720" w:firstLine="720"/>
        <w:rPr>
          <w:i/>
        </w:rPr>
      </w:pPr>
      <w:r w:rsidRPr="009333EF">
        <w:rPr>
          <w:i/>
        </w:rPr>
        <w:t>states { ..., GetNumber,... };</w:t>
      </w:r>
    </w:p>
    <w:p w14:paraId="14D3CA31" w14:textId="77777777"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007BAA" w14:textId="77777777" w:rsidR="006C153B" w:rsidRPr="009333EF" w:rsidRDefault="006C153B" w:rsidP="001402B1">
      <w:pPr>
        <w:pStyle w:val="firstparagraph"/>
        <w:spacing w:after="0"/>
        <w:ind w:left="1440" w:firstLine="720"/>
        <w:rPr>
          <w:i/>
        </w:rPr>
      </w:pPr>
      <w:r w:rsidRPr="009333EF">
        <w:rPr>
          <w:i/>
        </w:rPr>
        <w:t>...</w:t>
      </w:r>
    </w:p>
    <w:p w14:paraId="5994F5A2" w14:textId="77777777" w:rsidR="006C153B" w:rsidRPr="009333EF" w:rsidRDefault="006C153B" w:rsidP="001402B1">
      <w:pPr>
        <w:pStyle w:val="firstparagraph"/>
        <w:spacing w:after="0"/>
        <w:ind w:left="1440" w:firstLine="720"/>
        <w:rPr>
          <w:i/>
        </w:rPr>
      </w:pPr>
      <w:r w:rsidRPr="009333EF">
        <w:rPr>
          <w:i/>
        </w:rPr>
        <w:t>state GetNumber:</w:t>
      </w:r>
    </w:p>
    <w:p w14:paraId="42A02FA1" w14:textId="77777777"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14:paraId="164FFCEC" w14:textId="77777777"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5A69D83" w14:textId="77777777" w:rsidR="006C153B" w:rsidRPr="009333EF" w:rsidRDefault="006C153B" w:rsidP="001402B1">
      <w:pPr>
        <w:pStyle w:val="firstparagraph"/>
        <w:spacing w:after="0"/>
        <w:ind w:left="1440" w:firstLine="720"/>
        <w:rPr>
          <w:i/>
        </w:rPr>
      </w:pPr>
      <w:r w:rsidRPr="009333EF">
        <w:rPr>
          <w:i/>
        </w:rPr>
        <w:t>state GetIt:</w:t>
      </w:r>
    </w:p>
    <w:p w14:paraId="33F571C6" w14:textId="77777777"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6A1A81D5" w14:textId="77777777" w:rsidR="006C153B" w:rsidRPr="009333EF" w:rsidRDefault="006C153B" w:rsidP="001402B1">
      <w:pPr>
        <w:pStyle w:val="firstparagraph"/>
        <w:spacing w:after="0"/>
        <w:ind w:left="2160" w:firstLine="720"/>
        <w:rPr>
          <w:i/>
        </w:rPr>
      </w:pPr>
      <w:r w:rsidRPr="009333EF">
        <w:rPr>
          <w:i/>
        </w:rPr>
        <w:t>...</w:t>
      </w:r>
    </w:p>
    <w:p w14:paraId="15F3BE78" w14:textId="77777777" w:rsidR="006C153B" w:rsidRPr="009333EF" w:rsidRDefault="006C153B" w:rsidP="001402B1">
      <w:pPr>
        <w:pStyle w:val="firstparagraph"/>
        <w:spacing w:after="0"/>
        <w:ind w:left="720" w:firstLine="720"/>
        <w:rPr>
          <w:i/>
        </w:rPr>
      </w:pPr>
      <w:r w:rsidRPr="009333EF">
        <w:rPr>
          <w:i/>
        </w:rPr>
        <w:t>};</w:t>
      </w:r>
    </w:p>
    <w:p w14:paraId="42DEBF43" w14:textId="77777777" w:rsidR="006C153B" w:rsidRPr="009333EF" w:rsidRDefault="006C153B" w:rsidP="001402B1">
      <w:pPr>
        <w:pStyle w:val="firstparagraph"/>
        <w:ind w:firstLine="720"/>
        <w:rPr>
          <w:i/>
        </w:rPr>
      </w:pPr>
      <w:r w:rsidRPr="009333EF">
        <w:rPr>
          <w:i/>
        </w:rPr>
        <w:t>};</w:t>
      </w:r>
    </w:p>
    <w:p w14:paraId="765C339F" w14:textId="77777777"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14:paraId="4A354323" w14:textId="77777777" w:rsidR="006C153B" w:rsidRPr="009333EF" w:rsidRDefault="006C153B" w:rsidP="006C153B">
      <w:pPr>
        <w:pStyle w:val="firstparagraph"/>
      </w:pPr>
      <w:r w:rsidRPr="009333EF">
        <w:t>The following method:</w:t>
      </w:r>
    </w:p>
    <w:p w14:paraId="785D709A" w14:textId="77777777"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3B5AA73" w14:textId="77777777" w:rsidR="006C153B" w:rsidRPr="009333EF" w:rsidRDefault="006C153B" w:rsidP="006C153B">
      <w:pPr>
        <w:pStyle w:val="firstparagraph"/>
      </w:pPr>
      <w:r w:rsidRPr="009333EF">
        <w:t>returns the number of elements in the mailbox.</w:t>
      </w:r>
    </w:p>
    <w:p w14:paraId="5B58C3D5" w14:textId="77777777"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14:paraId="775DBC36" w14:textId="77777777"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14:paraId="620A4ACB" w14:textId="77777777"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FE42C3B" w14:textId="77777777"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14:paraId="2F81AF26" w14:textId="646D611B"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4D1046">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14:paraId="1D2904DF" w14:textId="77777777" w:rsidR="00D671B7" w:rsidRPr="009333EF" w:rsidRDefault="00D671B7" w:rsidP="00596F24">
      <w:pPr>
        <w:pStyle w:val="Heading3"/>
        <w:numPr>
          <w:ilvl w:val="2"/>
          <w:numId w:val="4"/>
        </w:numPr>
        <w:rPr>
          <w:lang w:val="en-US"/>
        </w:rPr>
      </w:pPr>
      <w:bookmarkStart w:id="550" w:name="_Ref509830067"/>
      <w:bookmarkStart w:id="551" w:name="_Toc3886093"/>
      <w:r w:rsidRPr="009333EF">
        <w:rPr>
          <w:lang w:val="en-US"/>
        </w:rPr>
        <w:t>The priority put operation</w:t>
      </w:r>
      <w:bookmarkEnd w:id="550"/>
      <w:bookmarkEnd w:id="551"/>
    </w:p>
    <w:p w14:paraId="49AC9E1A" w14:textId="5A1CA936"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4D1046">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14:paraId="7E3A2308" w14:textId="77777777"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14:paraId="175EF713" w14:textId="77777777"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14:paraId="31394F79" w14:textId="106ED987"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4D1046">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14:paraId="7EAA97F0" w14:textId="00B393F2"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4D1046">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14:paraId="7193E139" w14:textId="77777777"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14:paraId="51343E78" w14:textId="77777777"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14:paraId="5C4D57AF" w14:textId="77777777"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14:paraId="1E29C977" w14:textId="77777777"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14:paraId="44229B7E" w14:textId="0D5FDC27"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4D1046">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14:paraId="7EB412A0" w14:textId="77777777" w:rsidR="005C1BD4" w:rsidRPr="009333EF" w:rsidRDefault="005C1BD4" w:rsidP="005C1BD4">
      <w:pPr>
        <w:pStyle w:val="firstparagraph"/>
        <w:spacing w:after="0"/>
        <w:ind w:firstLine="720"/>
        <w:rPr>
          <w:i/>
        </w:rPr>
      </w:pPr>
      <w:r w:rsidRPr="009333EF">
        <w:rPr>
          <w:i/>
        </w:rPr>
        <w:t>…</w:t>
      </w:r>
    </w:p>
    <w:p w14:paraId="5D3B8CDE" w14:textId="77777777" w:rsidR="00D671B7" w:rsidRPr="009333EF" w:rsidRDefault="00D671B7" w:rsidP="005C1BD4">
      <w:pPr>
        <w:pStyle w:val="firstparagraph"/>
        <w:spacing w:after="0"/>
        <w:ind w:firstLine="720"/>
        <w:rPr>
          <w:i/>
        </w:rPr>
      </w:pPr>
      <w:r w:rsidRPr="009333EF">
        <w:rPr>
          <w:i/>
        </w:rPr>
        <w:t>state GetNumber:</w:t>
      </w:r>
    </w:p>
    <w:p w14:paraId="50980D85" w14:textId="77777777" w:rsidR="00D671B7" w:rsidRPr="009333EF" w:rsidRDefault="00D671B7" w:rsidP="005C1BD4">
      <w:pPr>
        <w:pStyle w:val="firstparagraph"/>
        <w:spacing w:after="0"/>
        <w:ind w:left="720" w:firstLine="720"/>
        <w:rPr>
          <w:i/>
        </w:rPr>
      </w:pPr>
      <w:r w:rsidRPr="009333EF">
        <w:rPr>
          <w:i/>
        </w:rPr>
        <w:t>NRcv = 0;</w:t>
      </w:r>
    </w:p>
    <w:p w14:paraId="744B7E3B"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0F369240"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B955B9F"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6BE8A958" w14:textId="77777777" w:rsidR="00D671B7" w:rsidRPr="009333EF" w:rsidRDefault="00D671B7" w:rsidP="005C1BD4">
      <w:pPr>
        <w:pStyle w:val="firstparagraph"/>
        <w:spacing w:after="0"/>
        <w:ind w:left="720" w:firstLine="720"/>
        <w:rPr>
          <w:i/>
        </w:rPr>
      </w:pPr>
      <w:r w:rsidRPr="009333EF">
        <w:rPr>
          <w:i/>
        </w:rPr>
        <w:t>Reply2-&gt;wait (NEWITEM, GetIt);</w:t>
      </w:r>
    </w:p>
    <w:p w14:paraId="57B572DA" w14:textId="77777777" w:rsidR="00D671B7" w:rsidRPr="009333EF" w:rsidRDefault="00D671B7" w:rsidP="005C1BD4">
      <w:pPr>
        <w:pStyle w:val="firstparagraph"/>
        <w:spacing w:after="0"/>
        <w:ind w:firstLine="720"/>
        <w:rPr>
          <w:i/>
        </w:rPr>
      </w:pPr>
      <w:r w:rsidRPr="009333EF">
        <w:rPr>
          <w:i/>
        </w:rPr>
        <w:t>state GetIt:</w:t>
      </w:r>
    </w:p>
    <w:p w14:paraId="670405F6"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065965F" w14:textId="77777777" w:rsidR="00D671B7" w:rsidRPr="009333EF" w:rsidRDefault="00D671B7" w:rsidP="005C1BD4">
      <w:pPr>
        <w:pStyle w:val="firstparagraph"/>
        <w:spacing w:after="0"/>
        <w:ind w:left="720" w:firstLine="720"/>
        <w:rPr>
          <w:i/>
        </w:rPr>
      </w:pPr>
      <w:r w:rsidRPr="009333EF">
        <w:rPr>
          <w:i/>
        </w:rPr>
        <w:t>if (!NRcv++) {</w:t>
      </w:r>
    </w:p>
    <w:p w14:paraId="7446727B" w14:textId="77777777" w:rsidR="00D671B7" w:rsidRPr="009333EF" w:rsidRDefault="00D671B7" w:rsidP="005C1BD4">
      <w:pPr>
        <w:pStyle w:val="firstparagraph"/>
        <w:spacing w:after="0"/>
        <w:ind w:left="1440" w:firstLine="720"/>
        <w:rPr>
          <w:i/>
        </w:rPr>
      </w:pPr>
      <w:r w:rsidRPr="009333EF">
        <w:rPr>
          <w:i/>
        </w:rPr>
        <w:t>Reply1-&gt;wait (NEWITEM, GetIt);</w:t>
      </w:r>
    </w:p>
    <w:p w14:paraId="4DA2CCD2" w14:textId="77777777" w:rsidR="00D671B7" w:rsidRPr="009333EF" w:rsidRDefault="00D671B7" w:rsidP="005C1BD4">
      <w:pPr>
        <w:pStyle w:val="firstparagraph"/>
        <w:spacing w:after="0"/>
        <w:ind w:left="1440" w:firstLine="720"/>
        <w:rPr>
          <w:i/>
        </w:rPr>
      </w:pPr>
      <w:r w:rsidRPr="009333EF">
        <w:rPr>
          <w:i/>
        </w:rPr>
        <w:t>Reply2-&gt;wait (NEWITEM, GetIt);</w:t>
      </w:r>
    </w:p>
    <w:p w14:paraId="7998831B" w14:textId="77777777"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AEA9572" w14:textId="77777777" w:rsidR="00D671B7" w:rsidRPr="009333EF" w:rsidRDefault="00D671B7" w:rsidP="005C1BD4">
      <w:pPr>
        <w:pStyle w:val="firstparagraph"/>
        <w:spacing w:after="0"/>
        <w:ind w:left="720" w:firstLine="720"/>
        <w:rPr>
          <w:i/>
        </w:rPr>
      </w:pPr>
      <w:r w:rsidRPr="009333EF">
        <w:rPr>
          <w:i/>
        </w:rPr>
        <w:t>}</w:t>
      </w:r>
    </w:p>
    <w:p w14:paraId="44743352" w14:textId="77777777" w:rsidR="005C1BD4" w:rsidRPr="009333EF" w:rsidRDefault="005C1BD4" w:rsidP="005C1BD4">
      <w:pPr>
        <w:pStyle w:val="firstparagraph"/>
        <w:rPr>
          <w:i/>
        </w:rPr>
      </w:pPr>
      <w:r w:rsidRPr="009333EF">
        <w:rPr>
          <w:i/>
        </w:rPr>
        <w:lastRenderedPageBreak/>
        <w:tab/>
        <w:t>…</w:t>
      </w:r>
    </w:p>
    <w:p w14:paraId="38E1A2D6" w14:textId="77777777"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14:paraId="4330C19C" w14:textId="77777777"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14:paraId="40805DA8" w14:textId="77777777"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14:paraId="1795C3A9" w14:textId="77777777"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14:paraId="677FE4C3" w14:textId="1B8584F1"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4D1046">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14:paraId="3077F9C9" w14:textId="77777777"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14:paraId="05B671E9" w14:textId="77777777" w:rsidR="005C1BD4" w:rsidRPr="009333EF" w:rsidRDefault="005C1BD4" w:rsidP="005C1BD4">
      <w:pPr>
        <w:pStyle w:val="firstparagraph"/>
        <w:spacing w:after="0"/>
        <w:ind w:firstLine="720"/>
        <w:rPr>
          <w:i/>
        </w:rPr>
      </w:pPr>
      <w:r w:rsidRPr="009333EF">
        <w:rPr>
          <w:i/>
        </w:rPr>
        <w:t>…</w:t>
      </w:r>
    </w:p>
    <w:p w14:paraId="433C9B9C" w14:textId="77777777" w:rsidR="00D671B7" w:rsidRPr="009333EF" w:rsidRDefault="00D671B7" w:rsidP="005C1BD4">
      <w:pPr>
        <w:pStyle w:val="firstparagraph"/>
        <w:spacing w:after="0"/>
        <w:ind w:firstLine="720"/>
        <w:rPr>
          <w:i/>
        </w:rPr>
      </w:pPr>
      <w:r w:rsidRPr="009333EF">
        <w:rPr>
          <w:i/>
        </w:rPr>
        <w:t>state GetNumber:</w:t>
      </w:r>
    </w:p>
    <w:p w14:paraId="072A90B5" w14:textId="77777777" w:rsidR="00D671B7" w:rsidRPr="009333EF" w:rsidRDefault="00D671B7" w:rsidP="005C1BD4">
      <w:pPr>
        <w:pStyle w:val="firstparagraph"/>
        <w:spacing w:after="0"/>
        <w:ind w:left="720" w:firstLine="720"/>
        <w:rPr>
          <w:i/>
        </w:rPr>
      </w:pPr>
      <w:r w:rsidRPr="009333EF">
        <w:rPr>
          <w:i/>
        </w:rPr>
        <w:t>NRcv = 0;</w:t>
      </w:r>
    </w:p>
    <w:p w14:paraId="06FE2BDA"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5FE4F13B"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D07569F" w14:textId="77777777" w:rsidR="00D671B7" w:rsidRPr="009333EF" w:rsidRDefault="00D671B7" w:rsidP="005C1BD4">
      <w:pPr>
        <w:pStyle w:val="firstparagraph"/>
        <w:spacing w:after="0"/>
        <w:ind w:left="720"/>
        <w:rPr>
          <w:i/>
        </w:rPr>
      </w:pPr>
      <w:r w:rsidRPr="009333EF">
        <w:rPr>
          <w:i/>
        </w:rPr>
        <w:t>transient Loop:</w:t>
      </w:r>
    </w:p>
    <w:p w14:paraId="4D930B12"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D1C8E61" w14:textId="77777777" w:rsidR="00D671B7" w:rsidRPr="009333EF" w:rsidRDefault="00D671B7" w:rsidP="005C1BD4">
      <w:pPr>
        <w:pStyle w:val="firstparagraph"/>
        <w:spacing w:after="0"/>
        <w:ind w:left="720" w:firstLine="720"/>
        <w:rPr>
          <w:i/>
        </w:rPr>
      </w:pPr>
      <w:r w:rsidRPr="009333EF">
        <w:rPr>
          <w:i/>
        </w:rPr>
        <w:t>Reply2-&gt;wait (NEWITEM, GetIt);</w:t>
      </w:r>
    </w:p>
    <w:p w14:paraId="6B8ED4BC" w14:textId="77777777" w:rsidR="00D671B7" w:rsidRPr="009333EF" w:rsidRDefault="00D671B7" w:rsidP="005C1BD4">
      <w:pPr>
        <w:pStyle w:val="firstparagraph"/>
        <w:spacing w:after="0"/>
        <w:ind w:firstLine="720"/>
        <w:rPr>
          <w:i/>
        </w:rPr>
      </w:pPr>
      <w:r w:rsidRPr="009333EF">
        <w:rPr>
          <w:i/>
        </w:rPr>
        <w:t>state GetIt:</w:t>
      </w:r>
    </w:p>
    <w:p w14:paraId="618424A9"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57F44AF" w14:textId="77777777"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E7AA686" w14:textId="77777777" w:rsidR="005C1BD4" w:rsidRPr="009333EF" w:rsidRDefault="005C1BD4" w:rsidP="005C1BD4">
      <w:pPr>
        <w:pStyle w:val="firstparagraph"/>
        <w:rPr>
          <w:i/>
        </w:rPr>
      </w:pPr>
      <w:r w:rsidRPr="009333EF">
        <w:rPr>
          <w:i/>
        </w:rPr>
        <w:tab/>
        <w:t>…</w:t>
      </w:r>
    </w:p>
    <w:p w14:paraId="625317F4" w14:textId="6917C12C"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4D1046">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14:paraId="28CACB1A" w14:textId="77777777" w:rsidR="006D29DA" w:rsidRPr="009333EF" w:rsidRDefault="006D29DA" w:rsidP="00596F24">
      <w:pPr>
        <w:pStyle w:val="Heading2"/>
        <w:numPr>
          <w:ilvl w:val="1"/>
          <w:numId w:val="4"/>
        </w:numPr>
        <w:rPr>
          <w:lang w:val="en-US"/>
        </w:rPr>
      </w:pPr>
      <w:bookmarkStart w:id="552" w:name="_Ref512507067"/>
      <w:bookmarkStart w:id="553" w:name="_Toc3886094"/>
      <w:r w:rsidRPr="009333EF">
        <w:rPr>
          <w:lang w:val="en-US"/>
        </w:rPr>
        <w:t>Barrie</w:t>
      </w:r>
      <w:bookmarkEnd w:id="524"/>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2"/>
      <w:bookmarkEnd w:id="553"/>
    </w:p>
    <w:p w14:paraId="06DE67A9" w14:textId="77777777" w:rsidR="006D29DA" w:rsidRPr="009333EF" w:rsidRDefault="006D29DA" w:rsidP="006D29DA">
      <w:pPr>
        <w:pStyle w:val="firstparagraph"/>
      </w:pPr>
      <w:bookmarkStart w:id="554"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14:paraId="1D3B6F40" w14:textId="77777777" w:rsidR="006D29DA" w:rsidRPr="009333EF" w:rsidRDefault="006D29DA" w:rsidP="00596F24">
      <w:pPr>
        <w:pStyle w:val="Heading3"/>
        <w:numPr>
          <w:ilvl w:val="2"/>
          <w:numId w:val="4"/>
        </w:numPr>
        <w:rPr>
          <w:lang w:val="en-US"/>
        </w:rPr>
      </w:pPr>
      <w:bookmarkStart w:id="555" w:name="_Toc3886095"/>
      <w:r w:rsidRPr="009333EF">
        <w:rPr>
          <w:lang w:val="en-US"/>
        </w:rPr>
        <w:lastRenderedPageBreak/>
        <w:t>Declaring and creating barrier mailboxes</w:t>
      </w:r>
      <w:bookmarkEnd w:id="555"/>
    </w:p>
    <w:p w14:paraId="0C27AE37" w14:textId="77777777"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14:paraId="69531DCA" w14:textId="77777777"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14:paraId="34AAB5DC" w14:textId="77777777" w:rsidR="006D29DA" w:rsidRPr="009333EF" w:rsidRDefault="006D29DA" w:rsidP="006D29DA">
      <w:pPr>
        <w:pStyle w:val="firstparagraph"/>
        <w:spacing w:after="0"/>
        <w:ind w:firstLine="720"/>
        <w:rPr>
          <w:i/>
        </w:rPr>
      </w:pPr>
      <w:r w:rsidRPr="009333EF">
        <w:rPr>
          <w:i/>
        </w:rPr>
        <w:t>...</w:t>
      </w:r>
    </w:p>
    <w:p w14:paraId="140F8CD8" w14:textId="77777777" w:rsidR="006D29DA" w:rsidRPr="009333EF" w:rsidRDefault="006D29DA" w:rsidP="006D29DA">
      <w:pPr>
        <w:pStyle w:val="firstparagraph"/>
        <w:ind w:firstLine="720"/>
        <w:rPr>
          <w:i/>
        </w:rPr>
      </w:pPr>
      <w:r w:rsidRPr="009333EF">
        <w:rPr>
          <w:i/>
        </w:rPr>
        <w:t>bm = create Mailbox (–1);</w:t>
      </w:r>
    </w:p>
    <w:p w14:paraId="339AFEBB" w14:textId="77777777" w:rsidR="006D29DA" w:rsidRPr="009333EF" w:rsidRDefault="006D29DA" w:rsidP="006D29DA">
      <w:pPr>
        <w:pStyle w:val="firstparagraph"/>
      </w:pPr>
      <w:r w:rsidRPr="009333EF">
        <w:t>It may be convenient to introduce a non-standard type, to improve code clarity, e.g.:</w:t>
      </w:r>
    </w:p>
    <w:p w14:paraId="5C2B119E" w14:textId="77777777" w:rsidR="006D29DA" w:rsidRPr="009333EF" w:rsidRDefault="006D29DA" w:rsidP="006D29DA">
      <w:pPr>
        <w:pStyle w:val="firstparagraph"/>
        <w:spacing w:after="0"/>
        <w:ind w:firstLine="720"/>
        <w:rPr>
          <w:i/>
        </w:rPr>
      </w:pPr>
      <w:r w:rsidRPr="009333EF">
        <w:rPr>
          <w:i/>
        </w:rPr>
        <w:t>mailbox Barrier {</w:t>
      </w:r>
    </w:p>
    <w:p w14:paraId="7B4FB163" w14:textId="77777777" w:rsidR="006D29DA" w:rsidRPr="009333EF" w:rsidRDefault="006D29DA" w:rsidP="006D29DA">
      <w:pPr>
        <w:pStyle w:val="firstparagraph"/>
        <w:spacing w:after="0"/>
        <w:ind w:left="720" w:firstLine="720"/>
        <w:rPr>
          <w:i/>
        </w:rPr>
      </w:pPr>
      <w:r w:rsidRPr="009333EF">
        <w:rPr>
          <w:i/>
        </w:rPr>
        <w:t>void setup ( ) {</w:t>
      </w:r>
    </w:p>
    <w:p w14:paraId="3B551EBF"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4B8961EC" w14:textId="77777777" w:rsidR="006D29DA" w:rsidRPr="009333EF" w:rsidRDefault="006D29DA" w:rsidP="006D29DA">
      <w:pPr>
        <w:pStyle w:val="firstparagraph"/>
        <w:spacing w:after="0"/>
        <w:ind w:left="720" w:firstLine="720"/>
        <w:rPr>
          <w:i/>
        </w:rPr>
      </w:pPr>
      <w:r w:rsidRPr="009333EF">
        <w:rPr>
          <w:i/>
        </w:rPr>
        <w:t>};</w:t>
      </w:r>
    </w:p>
    <w:p w14:paraId="707E8115" w14:textId="77777777" w:rsidR="006D29DA" w:rsidRPr="009333EF" w:rsidRDefault="006D29DA" w:rsidP="006D29DA">
      <w:pPr>
        <w:pStyle w:val="firstparagraph"/>
        <w:ind w:firstLine="720"/>
        <w:rPr>
          <w:i/>
        </w:rPr>
      </w:pPr>
      <w:r w:rsidRPr="009333EF">
        <w:rPr>
          <w:i/>
        </w:rPr>
        <w:t>};</w:t>
      </w:r>
    </w:p>
    <w:p w14:paraId="402B077A" w14:textId="77777777"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14:paraId="4DCAAF1B" w14:textId="77777777" w:rsidR="006D29DA" w:rsidRPr="009333EF" w:rsidRDefault="006D29DA" w:rsidP="006D29DA">
      <w:pPr>
        <w:pStyle w:val="firstparagraph"/>
        <w:spacing w:after="0"/>
        <w:ind w:firstLine="720"/>
        <w:rPr>
          <w:i/>
        </w:rPr>
      </w:pPr>
      <w:r w:rsidRPr="009333EF">
        <w:rPr>
          <w:i/>
        </w:rPr>
        <w:t>mailbox Barrier (int) {</w:t>
      </w:r>
    </w:p>
    <w:p w14:paraId="73AC8C33" w14:textId="77777777" w:rsidR="006D29DA" w:rsidRPr="009333EF" w:rsidRDefault="006D29DA" w:rsidP="006D29DA">
      <w:pPr>
        <w:pStyle w:val="firstparagraph"/>
        <w:spacing w:after="0"/>
        <w:ind w:left="720" w:firstLine="720"/>
        <w:rPr>
          <w:i/>
        </w:rPr>
      </w:pPr>
      <w:r w:rsidRPr="009333EF">
        <w:rPr>
          <w:i/>
        </w:rPr>
        <w:t>void setup ( ) {</w:t>
      </w:r>
    </w:p>
    <w:p w14:paraId="3D8B8839"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CF5CAC0" w14:textId="77777777" w:rsidR="006D29DA" w:rsidRPr="009333EF" w:rsidRDefault="006D29DA" w:rsidP="006D29DA">
      <w:pPr>
        <w:pStyle w:val="firstparagraph"/>
        <w:spacing w:after="0"/>
        <w:ind w:left="720" w:firstLine="720"/>
        <w:rPr>
          <w:i/>
        </w:rPr>
      </w:pPr>
      <w:r w:rsidRPr="009333EF">
        <w:rPr>
          <w:i/>
        </w:rPr>
        <w:t>};</w:t>
      </w:r>
    </w:p>
    <w:p w14:paraId="6C6FEBA2" w14:textId="77777777" w:rsidR="006D29DA" w:rsidRPr="009333EF" w:rsidRDefault="006D29DA" w:rsidP="006D29DA">
      <w:pPr>
        <w:pStyle w:val="firstparagraph"/>
        <w:ind w:firstLine="720"/>
        <w:rPr>
          <w:i/>
        </w:rPr>
      </w:pPr>
      <w:r w:rsidRPr="009333EF">
        <w:rPr>
          <w:i/>
        </w:rPr>
        <w:t>};</w:t>
      </w:r>
    </w:p>
    <w:p w14:paraId="1CAF956C" w14:textId="6475D4A9"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14:paraId="1704158C" w14:textId="77777777" w:rsidR="006D29DA" w:rsidRPr="009333EF" w:rsidRDefault="006D29DA" w:rsidP="00596F24">
      <w:pPr>
        <w:pStyle w:val="Heading3"/>
        <w:numPr>
          <w:ilvl w:val="2"/>
          <w:numId w:val="4"/>
        </w:numPr>
        <w:rPr>
          <w:lang w:val="en-US"/>
        </w:rPr>
      </w:pPr>
      <w:bookmarkStart w:id="556" w:name="_Toc3886096"/>
      <w:r w:rsidRPr="009333EF">
        <w:rPr>
          <w:lang w:val="en-US"/>
        </w:rPr>
        <w:t>Wait requests</w:t>
      </w:r>
      <w:bookmarkEnd w:id="556"/>
    </w:p>
    <w:p w14:paraId="12BB5003" w14:textId="30E82B96"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007F37AD">
        <w:fldChar w:fldCharType="begin"/>
      </w:r>
      <w:r w:rsidR="007F37AD">
        <w:instrText xml:space="preserve"> REF _Ref3153189 \r \h </w:instrText>
      </w:r>
      <w:r w:rsidR="007F37AD">
        <w:fldChar w:fldCharType="separate"/>
      </w:r>
      <w:r w:rsidR="004D1046">
        <w:t>9.3.3</w:t>
      </w:r>
      <w:r w:rsidR="007F37AD">
        <w:fldChar w:fldCharType="end"/>
      </w:r>
      <w:r w:rsidRPr="009333EF">
        <w:t>) whose argument identi</w:t>
      </w:r>
      <w:r w:rsidR="009E3D57" w:rsidRPr="009333EF">
        <w:t>fi</w:t>
      </w:r>
      <w:r w:rsidRPr="009333EF">
        <w:t>es the same event.</w:t>
      </w:r>
    </w:p>
    <w:p w14:paraId="36F946C0" w14:textId="77777777"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14:paraId="141C0E6B" w14:textId="77777777"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14:paraId="1361CA1C" w14:textId="14E37E6C"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4D1046">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14:paraId="2993403B" w14:textId="77777777" w:rsidR="006D29DA" w:rsidRPr="009333EF" w:rsidRDefault="006D29DA" w:rsidP="00596F24">
      <w:pPr>
        <w:pStyle w:val="Heading3"/>
        <w:numPr>
          <w:ilvl w:val="2"/>
          <w:numId w:val="4"/>
        </w:numPr>
        <w:rPr>
          <w:lang w:val="en-US"/>
        </w:rPr>
      </w:pPr>
      <w:bookmarkStart w:id="557" w:name="_Ref3153189"/>
      <w:bookmarkStart w:id="558" w:name="_Toc3886097"/>
      <w:r w:rsidRPr="009333EF">
        <w:rPr>
          <w:lang w:val="en-US"/>
        </w:rPr>
        <w:t>Operations on barrier mailboxes</w:t>
      </w:r>
      <w:bookmarkEnd w:id="557"/>
      <w:bookmarkEnd w:id="558"/>
    </w:p>
    <w:p w14:paraId="1113E9C8" w14:textId="77777777" w:rsidR="006D29DA" w:rsidRPr="009333EF" w:rsidRDefault="006D29DA" w:rsidP="006D29DA">
      <w:pPr>
        <w:pStyle w:val="firstparagraph"/>
      </w:pPr>
      <w:r w:rsidRPr="009333EF">
        <w:t>The practically single relevant and characteristic operation on a barrier mailbox is provided by this method:</w:t>
      </w:r>
    </w:p>
    <w:p w14:paraId="43FC6909" w14:textId="77777777"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14:paraId="45564DC5" w14:textId="1A746430"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4D1046">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14:paraId="1AF24DB1" w14:textId="3453AA6C"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4D1046">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4D1046">
        <w:t>9.2.4</w:t>
      </w:r>
      <w:r w:rsidR="00B75733" w:rsidRPr="009333EF">
        <w:fldChar w:fldCharType="end"/>
      </w:r>
      <w:r w:rsidRPr="009333EF">
        <w:t>) is also available. Thus, by calling</w:t>
      </w:r>
      <w:r w:rsidR="00B75733" w:rsidRPr="009333EF">
        <w:t>:</w:t>
      </w:r>
    </w:p>
    <w:p w14:paraId="5C9B51F2" w14:textId="77777777"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4DA3982A" w14:textId="702AD75A"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4D1046">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14:paraId="181168A3" w14:textId="77777777"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14:paraId="6EE805D6" w14:textId="7DAB2343"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4D1046">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14:paraId="5634CDAA" w14:textId="77777777" w:rsidR="00D167A5" w:rsidRPr="009333EF" w:rsidRDefault="00D167A5" w:rsidP="00596F24">
      <w:pPr>
        <w:pStyle w:val="Heading2"/>
        <w:numPr>
          <w:ilvl w:val="1"/>
          <w:numId w:val="4"/>
        </w:numPr>
        <w:rPr>
          <w:lang w:val="en-US"/>
        </w:rPr>
      </w:pPr>
      <w:bookmarkStart w:id="559" w:name="_Ref511048959"/>
      <w:bookmarkStart w:id="560" w:name="_Ref511066489"/>
      <w:bookmarkStart w:id="561" w:name="_Toc3886098"/>
      <w:bookmarkEnd w:id="554"/>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9"/>
      <w:bookmarkEnd w:id="560"/>
      <w:bookmarkEnd w:id="561"/>
    </w:p>
    <w:p w14:paraId="42C2D464" w14:textId="00FACEC2"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4D1046">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14:paraId="475ACDCE" w14:textId="77777777" w:rsidR="00D167A5" w:rsidRPr="009333EF" w:rsidRDefault="00D167A5" w:rsidP="00596F24">
      <w:pPr>
        <w:pStyle w:val="Heading3"/>
        <w:numPr>
          <w:ilvl w:val="2"/>
          <w:numId w:val="4"/>
        </w:numPr>
        <w:rPr>
          <w:lang w:val="en-US"/>
        </w:rPr>
      </w:pPr>
      <w:bookmarkStart w:id="562" w:name="_Ref509835918"/>
      <w:bookmarkStart w:id="563" w:name="_Toc3886099"/>
      <w:r w:rsidRPr="009333EF">
        <w:rPr>
          <w:lang w:val="en-US"/>
        </w:rPr>
        <w:lastRenderedPageBreak/>
        <w:t>Binding mailboxes</w:t>
      </w:r>
      <w:bookmarkEnd w:id="562"/>
      <w:bookmarkEnd w:id="563"/>
    </w:p>
    <w:p w14:paraId="01962AA3" w14:textId="4F2D3F56" w:rsidR="00D167A5" w:rsidRPr="009333EF" w:rsidRDefault="00D167A5" w:rsidP="00D167A5">
      <w:pPr>
        <w:pStyle w:val="firstparagraph"/>
      </w:pPr>
      <w:bookmarkStart w:id="564"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14:paraId="78EE57AC" w14:textId="77777777"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14:paraId="6AA664FC" w14:textId="77777777" w:rsidR="00D167A5" w:rsidRPr="009333EF" w:rsidRDefault="00D167A5" w:rsidP="00D167A5">
      <w:pPr>
        <w:pStyle w:val="firstparagraph"/>
        <w:ind w:left="720" w:firstLine="720"/>
        <w:rPr>
          <w:i/>
        </w:rPr>
      </w:pPr>
      <w:r w:rsidRPr="009333EF">
        <w:rPr>
          <w:i/>
        </w:rPr>
        <w:t>int stopbits = 0);</w:t>
      </w:r>
    </w:p>
    <w:p w14:paraId="0C7CF489" w14:textId="77777777"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14:paraId="5451730D" w14:textId="77777777" w:rsidTr="00004876">
        <w:tc>
          <w:tcPr>
            <w:tcW w:w="3245" w:type="dxa"/>
            <w:tcMar>
              <w:left w:w="0" w:type="dxa"/>
              <w:right w:w="0" w:type="dxa"/>
            </w:tcMar>
          </w:tcPr>
          <w:p w14:paraId="30BDEF35" w14:textId="77777777"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14:paraId="018E8A04" w14:textId="77777777"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14:paraId="33D52F92" w14:textId="77777777" w:rsidTr="00004876">
        <w:tc>
          <w:tcPr>
            <w:tcW w:w="3245" w:type="dxa"/>
            <w:tcMar>
              <w:left w:w="0" w:type="dxa"/>
              <w:right w:w="0" w:type="dxa"/>
            </w:tcMar>
          </w:tcPr>
          <w:p w14:paraId="53B78B05" w14:textId="77777777"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14:paraId="435D2731" w14:textId="2AB9AE60" w:rsidR="00004876" w:rsidRPr="009333EF" w:rsidRDefault="00004876" w:rsidP="00004876">
            <w:pPr>
              <w:pStyle w:val="firstparagraph"/>
            </w:pPr>
            <w:r w:rsidRPr="009333EF">
              <w:t xml:space="preserve">This </w:t>
            </w:r>
            <w:r w:rsidR="009E3D57" w:rsidRPr="009333EF">
              <w:t>fl</w:t>
            </w:r>
            <w:r w:rsidRPr="009333EF">
              <w:t>ag is only applicable to a socket mailbox. It selects between the client and server mode</w:t>
            </w:r>
            <w:r w:rsidR="00D8156A">
              <w:t>s</w:t>
            </w:r>
            <w:r w:rsidRPr="009333EF">
              <w:t xml:space="preserv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14:paraId="67B55D9D" w14:textId="77777777"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14:paraId="6055DC62" w14:textId="77777777" w:rsidTr="00004876">
        <w:tc>
          <w:tcPr>
            <w:tcW w:w="3245" w:type="dxa"/>
            <w:tcMar>
              <w:left w:w="0" w:type="dxa"/>
              <w:right w:w="0" w:type="dxa"/>
            </w:tcMar>
          </w:tcPr>
          <w:p w14:paraId="148EBE39" w14:textId="77777777"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14:paraId="43243D70" w14:textId="171F14ED"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14:paraId="39332ADC" w14:textId="77777777" w:rsidTr="00004876">
        <w:tc>
          <w:tcPr>
            <w:tcW w:w="3245" w:type="dxa"/>
            <w:tcMar>
              <w:left w:w="0" w:type="dxa"/>
              <w:right w:w="0" w:type="dxa"/>
            </w:tcMar>
          </w:tcPr>
          <w:p w14:paraId="58F48E9E" w14:textId="77777777"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5"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5"/>
          </w:p>
        </w:tc>
        <w:tc>
          <w:tcPr>
            <w:tcW w:w="6023" w:type="dxa"/>
          </w:tcPr>
          <w:p w14:paraId="39101645" w14:textId="77777777"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14:paraId="47F17B42" w14:textId="77777777" w:rsidTr="00004876">
        <w:tc>
          <w:tcPr>
            <w:tcW w:w="3245" w:type="dxa"/>
            <w:tcMar>
              <w:left w:w="0" w:type="dxa"/>
              <w:right w:w="0" w:type="dxa"/>
            </w:tcMar>
          </w:tcPr>
          <w:p w14:paraId="7B0012EF" w14:textId="77777777" w:rsidR="00FE0172" w:rsidRPr="009333EF" w:rsidRDefault="00FE0172" w:rsidP="00004876">
            <w:pPr>
              <w:pStyle w:val="firstparagraph"/>
              <w:rPr>
                <w:i/>
              </w:rPr>
            </w:pPr>
            <w:r w:rsidRPr="009333EF">
              <w:rPr>
                <w:i/>
              </w:rPr>
              <w:t>READ</w:t>
            </w:r>
            <w:bookmarkStart w:id="566"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6"/>
            <w:r w:rsidRPr="009333EF">
              <w:t xml:space="preserve">and/or </w:t>
            </w:r>
            <w:r w:rsidRPr="009333EF">
              <w:rPr>
                <w:i/>
              </w:rPr>
              <w:t>WRITE</w:t>
            </w:r>
            <w:bookmarkStart w:id="567"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7"/>
          </w:p>
        </w:tc>
        <w:tc>
          <w:tcPr>
            <w:tcW w:w="6023" w:type="dxa"/>
          </w:tcPr>
          <w:p w14:paraId="4CE352EF" w14:textId="0487C4BD"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14:paraId="1612640D" w14:textId="77777777"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14:paraId="5A950EBA" w14:textId="77777777" w:rsidR="00D167A5" w:rsidRPr="009333EF" w:rsidRDefault="00D167A5" w:rsidP="00596F24">
      <w:pPr>
        <w:pStyle w:val="firstparagraph"/>
        <w:keepNext/>
        <w:numPr>
          <w:ilvl w:val="0"/>
          <w:numId w:val="48"/>
        </w:numPr>
      </w:pPr>
      <w:r w:rsidRPr="009333EF">
        <w:t>the mailbox is already bound, i.e., an attempt is made to bind the same mailbox twice</w:t>
      </w:r>
    </w:p>
    <w:p w14:paraId="2362E4C4" w14:textId="77777777"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14:paraId="23EEFBF6" w14:textId="77777777"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14:paraId="2244CE28" w14:textId="77777777" w:rsidR="00D167A5" w:rsidRPr="009333EF" w:rsidRDefault="00D167A5" w:rsidP="00596F24">
      <w:pPr>
        <w:pStyle w:val="firstparagraph"/>
        <w:numPr>
          <w:ilvl w:val="0"/>
          <w:numId w:val="48"/>
        </w:numPr>
      </w:pPr>
      <w:r w:rsidRPr="009333EF">
        <w:t>there are processes waiting for some events on the mailbox</w:t>
      </w:r>
    </w:p>
    <w:p w14:paraId="44A59A70" w14:textId="77777777"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14:paraId="2022A696" w14:textId="68C2BC11"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4D1046">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4D1046">
        <w:t>9.4.4</w:t>
      </w:r>
      <w:r w:rsidR="001643E8" w:rsidRPr="009333EF">
        <w:fldChar w:fldCharType="end"/>
      </w:r>
      <w:r w:rsidRPr="009333EF">
        <w:t>), the resulting bu</w:t>
      </w:r>
      <w:r w:rsidR="009E3D57" w:rsidRPr="009333EF">
        <w:t>ff</w:t>
      </w:r>
      <w:r w:rsidRPr="009333EF">
        <w:t>er size must be greater than zero.</w:t>
      </w:r>
    </w:p>
    <w:p w14:paraId="6C5D918B" w14:textId="0782DB31"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4D1046">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14:paraId="5CA58585" w14:textId="77777777"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14:paraId="55001B41" w14:textId="50A53084"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4D1046">
        <w:t>9.2.3</w:t>
      </w:r>
      <w:r w:rsidR="00FF6F81" w:rsidRPr="009333EF">
        <w:fldChar w:fldCharType="end"/>
      </w:r>
      <w:r w:rsidR="00FF6F81" w:rsidRPr="009333EF">
        <w:t>)</w:t>
      </w:r>
      <w:r w:rsidR="00372A8E" w:rsidRPr="009333EF">
        <w:t xml:space="preserve"> before being bound.</w:t>
      </w:r>
    </w:p>
    <w:p w14:paraId="00226196" w14:textId="77777777" w:rsidR="00E610EA" w:rsidRPr="009333EF" w:rsidRDefault="00E610EA" w:rsidP="00596F24">
      <w:pPr>
        <w:pStyle w:val="Heading3"/>
        <w:numPr>
          <w:ilvl w:val="2"/>
          <w:numId w:val="4"/>
        </w:numPr>
        <w:rPr>
          <w:lang w:val="en-US"/>
        </w:rPr>
      </w:pPr>
      <w:bookmarkStart w:id="568" w:name="_Ref509906938"/>
      <w:bookmarkStart w:id="569" w:name="_Toc3886100"/>
      <w:r w:rsidRPr="009333EF">
        <w:rPr>
          <w:lang w:val="en-US"/>
        </w:rPr>
        <w:t>Device mailboxes</w:t>
      </w:r>
      <w:bookmarkEnd w:id="568"/>
      <w:bookmarkEnd w:id="569"/>
    </w:p>
    <w:p w14:paraId="42066A38" w14:textId="613B6106"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4D1046">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14:paraId="0B25BF10" w14:textId="77777777"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14:paraId="421F8D13" w14:textId="77777777"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14:paraId="4F73D796" w14:textId="77777777"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14:paraId="2A226C7C" w14:textId="77777777"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14:paraId="05A8A678" w14:textId="77777777"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14:paraId="3206FFC5" w14:textId="77777777"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14:paraId="518EE88E" w14:textId="77777777" w:rsidR="00E610EA" w:rsidRPr="009333EF" w:rsidRDefault="00E610EA" w:rsidP="00485F00">
      <w:pPr>
        <w:pStyle w:val="firstparagraph"/>
        <w:spacing w:after="0"/>
        <w:ind w:firstLine="720"/>
        <w:rPr>
          <w:i/>
        </w:rPr>
      </w:pPr>
      <w:r w:rsidRPr="009333EF">
        <w:rPr>
          <w:i/>
        </w:rPr>
        <w:t>mailbox File (int);</w:t>
      </w:r>
    </w:p>
    <w:p w14:paraId="727C6E11" w14:textId="77777777" w:rsidR="00485F00" w:rsidRPr="009333EF" w:rsidRDefault="00485F00" w:rsidP="00485F00">
      <w:pPr>
        <w:pStyle w:val="firstparagraph"/>
        <w:spacing w:after="0"/>
        <w:ind w:firstLine="720"/>
        <w:rPr>
          <w:i/>
        </w:rPr>
      </w:pPr>
      <w:r w:rsidRPr="009333EF">
        <w:rPr>
          <w:i/>
        </w:rPr>
        <w:t>…</w:t>
      </w:r>
    </w:p>
    <w:p w14:paraId="2A978441" w14:textId="77777777" w:rsidR="00E610EA" w:rsidRPr="009333EF" w:rsidRDefault="00E610EA" w:rsidP="00485F00">
      <w:pPr>
        <w:pStyle w:val="firstparagraph"/>
        <w:spacing w:after="0"/>
        <w:ind w:firstLine="720"/>
        <w:rPr>
          <w:i/>
        </w:rPr>
      </w:pPr>
      <w:r w:rsidRPr="009333EF">
        <w:rPr>
          <w:i/>
        </w:rPr>
        <w:t>process Reader {</w:t>
      </w:r>
    </w:p>
    <w:p w14:paraId="11B971AE" w14:textId="77777777" w:rsidR="00E610EA" w:rsidRPr="009333EF" w:rsidRDefault="00E610EA" w:rsidP="00485F00">
      <w:pPr>
        <w:pStyle w:val="firstparagraph"/>
        <w:spacing w:after="0"/>
        <w:ind w:left="720" w:firstLine="720"/>
        <w:rPr>
          <w:i/>
        </w:rPr>
      </w:pPr>
      <w:r w:rsidRPr="009333EF">
        <w:rPr>
          <w:i/>
        </w:rPr>
        <w:t>File *Fi, *Fo;</w:t>
      </w:r>
    </w:p>
    <w:p w14:paraId="124ADF4E" w14:textId="77777777" w:rsidR="00E610EA" w:rsidRPr="009333EF" w:rsidRDefault="00E610EA" w:rsidP="00485F00">
      <w:pPr>
        <w:pStyle w:val="firstparagraph"/>
        <w:spacing w:after="0"/>
        <w:ind w:left="720" w:firstLine="720"/>
        <w:rPr>
          <w:i/>
        </w:rPr>
      </w:pPr>
      <w:r w:rsidRPr="009333EF">
        <w:rPr>
          <w:i/>
        </w:rPr>
        <w:t>int outchar;</w:t>
      </w:r>
    </w:p>
    <w:p w14:paraId="5D656490" w14:textId="77777777" w:rsidR="00E610EA" w:rsidRPr="009333EF" w:rsidRDefault="00E610EA" w:rsidP="00485F00">
      <w:pPr>
        <w:pStyle w:val="firstparagraph"/>
        <w:spacing w:after="0"/>
        <w:ind w:left="720" w:firstLine="720"/>
        <w:rPr>
          <w:i/>
        </w:rPr>
      </w:pPr>
      <w:r w:rsidRPr="009333EF">
        <w:rPr>
          <w:i/>
        </w:rPr>
        <w:t>setup (const char *finame, const char *foname) {</w:t>
      </w:r>
    </w:p>
    <w:p w14:paraId="15CFCF1E" w14:textId="77777777" w:rsidR="00E610EA" w:rsidRPr="009333EF" w:rsidRDefault="00E610EA" w:rsidP="00485F00">
      <w:pPr>
        <w:pStyle w:val="firstparagraph"/>
        <w:spacing w:after="0"/>
        <w:ind w:left="1440" w:firstLine="720"/>
        <w:rPr>
          <w:i/>
        </w:rPr>
      </w:pPr>
      <w:r w:rsidRPr="009333EF">
        <w:rPr>
          <w:i/>
        </w:rPr>
        <w:t>Fi = create File;</w:t>
      </w:r>
    </w:p>
    <w:p w14:paraId="60496D77" w14:textId="77777777" w:rsidR="00E610EA" w:rsidRPr="009333EF" w:rsidRDefault="00E610EA" w:rsidP="00485F00">
      <w:pPr>
        <w:pStyle w:val="firstparagraph"/>
        <w:spacing w:after="0"/>
        <w:ind w:left="1440" w:firstLine="720"/>
        <w:rPr>
          <w:i/>
        </w:rPr>
      </w:pPr>
      <w:r w:rsidRPr="009333EF">
        <w:rPr>
          <w:i/>
        </w:rPr>
        <w:t>Fo = create File;</w:t>
      </w:r>
    </w:p>
    <w:p w14:paraId="7BF95794" w14:textId="77777777"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14:paraId="27A1B171" w14:textId="77777777"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1210C74" w14:textId="77777777"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14:paraId="6BE76DCB" w14:textId="77777777" w:rsidR="00E610EA" w:rsidRPr="009333EF" w:rsidRDefault="00E610EA" w:rsidP="00485F00">
      <w:pPr>
        <w:pStyle w:val="firstparagraph"/>
        <w:spacing w:after="0"/>
        <w:ind w:left="2160" w:firstLine="720"/>
        <w:rPr>
          <w:i/>
        </w:rPr>
      </w:pPr>
      <w:r w:rsidRPr="009333EF">
        <w:rPr>
          <w:i/>
        </w:rPr>
        <w:t>excptn ("cannot connect output mailbox");</w:t>
      </w:r>
    </w:p>
    <w:p w14:paraId="286BF2AB" w14:textId="77777777" w:rsidR="00E610EA" w:rsidRPr="009333EF" w:rsidRDefault="00E610EA" w:rsidP="00485F00">
      <w:pPr>
        <w:pStyle w:val="firstparagraph"/>
        <w:spacing w:after="0"/>
        <w:ind w:left="720" w:firstLine="720"/>
        <w:rPr>
          <w:i/>
        </w:rPr>
      </w:pPr>
      <w:r w:rsidRPr="009333EF">
        <w:rPr>
          <w:i/>
        </w:rPr>
        <w:t>};</w:t>
      </w:r>
    </w:p>
    <w:p w14:paraId="50495B1E" w14:textId="77777777"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14:paraId="2939754D" w14:textId="77777777"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55D7ED" w14:textId="77777777" w:rsidR="00E610EA" w:rsidRPr="009333EF" w:rsidRDefault="00E610EA" w:rsidP="00485F00">
      <w:pPr>
        <w:pStyle w:val="firstparagraph"/>
        <w:spacing w:after="0"/>
        <w:ind w:left="1440" w:firstLine="720"/>
        <w:rPr>
          <w:i/>
        </w:rPr>
      </w:pPr>
      <w:r w:rsidRPr="009333EF">
        <w:rPr>
          <w:i/>
        </w:rPr>
        <w:t>state GetChar:</w:t>
      </w:r>
    </w:p>
    <w:p w14:paraId="2449677B" w14:textId="77777777"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14:paraId="2F139EFE" w14:textId="77777777"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1EC750CA" w14:textId="77777777"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14:paraId="5F73190B" w14:textId="77777777"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D9495A8" w14:textId="77777777" w:rsidR="00E610EA" w:rsidRPr="009333EF" w:rsidRDefault="00E610EA" w:rsidP="00485F00">
      <w:pPr>
        <w:pStyle w:val="firstparagraph"/>
        <w:spacing w:after="0"/>
        <w:ind w:left="2880" w:firstLine="720"/>
        <w:rPr>
          <w:i/>
        </w:rPr>
      </w:pPr>
      <w:r w:rsidRPr="009333EF">
        <w:rPr>
          <w:i/>
        </w:rPr>
        <w:t>} else</w:t>
      </w:r>
    </w:p>
    <w:p w14:paraId="283E45FE" w14:textId="77777777"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14:paraId="780FF3B1" w14:textId="77777777" w:rsidR="00E610EA" w:rsidRPr="009333EF" w:rsidRDefault="00E610EA" w:rsidP="00485F00">
      <w:pPr>
        <w:pStyle w:val="firstparagraph"/>
        <w:spacing w:after="0"/>
        <w:ind w:left="2160" w:firstLine="720"/>
        <w:rPr>
          <w:i/>
        </w:rPr>
      </w:pPr>
      <w:r w:rsidRPr="009333EF">
        <w:rPr>
          <w:i/>
        </w:rPr>
        <w:t>}</w:t>
      </w:r>
    </w:p>
    <w:p w14:paraId="1704C603" w14:textId="77777777"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14:paraId="2D2D2C8B" w14:textId="77777777" w:rsidR="00E610EA" w:rsidRPr="009333EF" w:rsidRDefault="00E610EA" w:rsidP="00485F00">
      <w:pPr>
        <w:pStyle w:val="firstparagraph"/>
        <w:spacing w:after="0"/>
        <w:ind w:left="1440" w:firstLine="720"/>
        <w:rPr>
          <w:i/>
        </w:rPr>
      </w:pPr>
      <w:r w:rsidRPr="009333EF">
        <w:rPr>
          <w:i/>
        </w:rPr>
        <w:t>transient PutChar:</w:t>
      </w:r>
    </w:p>
    <w:p w14:paraId="3912A6F7" w14:textId="77777777"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1B9C1CBC" w14:textId="77777777"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4F072B51" w14:textId="77777777"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14:paraId="6115A627" w14:textId="77777777" w:rsidR="00E610EA" w:rsidRPr="009333EF" w:rsidRDefault="00E610EA" w:rsidP="00485F00">
      <w:pPr>
        <w:pStyle w:val="firstparagraph"/>
        <w:spacing w:after="0"/>
        <w:ind w:left="4320" w:firstLine="720"/>
        <w:rPr>
          <w:i/>
        </w:rPr>
      </w:pPr>
      <w:r w:rsidRPr="009333EF">
        <w:rPr>
          <w:i/>
        </w:rPr>
        <w:t>sleep;</w:t>
      </w:r>
    </w:p>
    <w:p w14:paraId="16941D4F" w14:textId="77777777" w:rsidR="00E610EA" w:rsidRPr="009333EF" w:rsidRDefault="00E610EA" w:rsidP="00485F00">
      <w:pPr>
        <w:pStyle w:val="firstparagraph"/>
        <w:spacing w:after="0"/>
        <w:ind w:left="2880" w:firstLine="720"/>
        <w:rPr>
          <w:i/>
        </w:rPr>
      </w:pPr>
      <w:r w:rsidRPr="009333EF">
        <w:rPr>
          <w:i/>
        </w:rPr>
        <w:t>} else</w:t>
      </w:r>
    </w:p>
    <w:p w14:paraId="4B350BD5" w14:textId="77777777"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D13C3B1" w14:textId="77777777" w:rsidR="00E610EA" w:rsidRPr="009333EF" w:rsidRDefault="00E610EA" w:rsidP="00485F00">
      <w:pPr>
        <w:pStyle w:val="firstparagraph"/>
        <w:spacing w:after="0"/>
        <w:ind w:left="2160" w:firstLine="720"/>
        <w:rPr>
          <w:i/>
        </w:rPr>
      </w:pPr>
      <w:r w:rsidRPr="009333EF">
        <w:rPr>
          <w:i/>
        </w:rPr>
        <w:t>}</w:t>
      </w:r>
    </w:p>
    <w:p w14:paraId="0A474AED" w14:textId="77777777"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C120F9B" w14:textId="77777777" w:rsidR="00E610EA" w:rsidRPr="009333EF" w:rsidRDefault="00E610EA" w:rsidP="00485F00">
      <w:pPr>
        <w:pStyle w:val="firstparagraph"/>
        <w:spacing w:after="0"/>
        <w:ind w:left="720" w:firstLine="720"/>
        <w:rPr>
          <w:i/>
        </w:rPr>
      </w:pPr>
      <w:r w:rsidRPr="009333EF">
        <w:rPr>
          <w:i/>
        </w:rPr>
        <w:t>};</w:t>
      </w:r>
    </w:p>
    <w:p w14:paraId="0BED9F47" w14:textId="77777777" w:rsidR="00E610EA" w:rsidRPr="009333EF" w:rsidRDefault="00E610EA" w:rsidP="00485F00">
      <w:pPr>
        <w:pStyle w:val="firstparagraph"/>
        <w:ind w:firstLine="720"/>
        <w:rPr>
          <w:i/>
        </w:rPr>
      </w:pPr>
      <w:r w:rsidRPr="009333EF">
        <w:rPr>
          <w:i/>
        </w:rPr>
        <w:t>};</w:t>
      </w:r>
    </w:p>
    <w:p w14:paraId="360424E9" w14:textId="23266DE1"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4D1046">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14:paraId="5808C85F" w14:textId="77777777"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14:paraId="63FBDA86" w14:textId="77777777"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14:paraId="4FFB23BD" w14:textId="77777777"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096FA6D" w14:textId="77777777" w:rsidR="003B3AC4" w:rsidRPr="009333EF" w:rsidRDefault="003B3AC4" w:rsidP="00596F24">
      <w:pPr>
        <w:pStyle w:val="Heading3"/>
        <w:numPr>
          <w:ilvl w:val="2"/>
          <w:numId w:val="4"/>
        </w:numPr>
        <w:rPr>
          <w:lang w:val="en-US"/>
        </w:rPr>
      </w:pPr>
      <w:bookmarkStart w:id="570" w:name="_Ref509910164"/>
      <w:bookmarkStart w:id="571" w:name="_Toc3886101"/>
      <w:r w:rsidRPr="009333EF">
        <w:rPr>
          <w:lang w:val="en-US"/>
        </w:rPr>
        <w:t>Client mailboxes</w:t>
      </w:r>
      <w:bookmarkEnd w:id="570"/>
      <w:bookmarkEnd w:id="571"/>
    </w:p>
    <w:p w14:paraId="6B120F99" w14:textId="77777777"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14:paraId="2EED3EEB" w14:textId="77777777"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14:paraId="5E938B38" w14:textId="77777777"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14:paraId="5D50D8FB" w14:textId="2DC29240"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4D1046">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14:paraId="01A0F5C5" w14:textId="77777777"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17013F37" w14:textId="77777777"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14:paraId="25E2E0BF" w14:textId="77777777"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14:paraId="0BD4D479" w14:textId="77777777" w:rsidR="003B3AC4" w:rsidRPr="009333EF" w:rsidRDefault="003B3AC4" w:rsidP="003B3AC4">
      <w:pPr>
        <w:pStyle w:val="firstparagraph"/>
      </w:pPr>
      <w:r w:rsidRPr="009333EF">
        <w:t>A local client-type connection is illustrated by the following call:</w:t>
      </w:r>
    </w:p>
    <w:p w14:paraId="7EE7CFF3" w14:textId="77777777"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14:paraId="1E21A95C" w14:textId="77777777"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14:paraId="0C6AE4E6" w14:textId="77777777"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BDC010D" w14:textId="77777777" w:rsidR="006023AE" w:rsidRPr="009333EF" w:rsidRDefault="006023AE" w:rsidP="00596F24">
      <w:pPr>
        <w:pStyle w:val="Heading3"/>
        <w:numPr>
          <w:ilvl w:val="2"/>
          <w:numId w:val="4"/>
        </w:numPr>
        <w:rPr>
          <w:lang w:val="en-US"/>
        </w:rPr>
      </w:pPr>
      <w:bookmarkStart w:id="572" w:name="_Ref510685635"/>
      <w:bookmarkStart w:id="573" w:name="_Toc3886102"/>
      <w:r w:rsidRPr="009333EF">
        <w:rPr>
          <w:lang w:val="en-US"/>
        </w:rPr>
        <w:t>Server mailboxes</w:t>
      </w:r>
      <w:bookmarkEnd w:id="572"/>
      <w:bookmarkEnd w:id="573"/>
    </w:p>
    <w:p w14:paraId="42214416" w14:textId="77777777"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14:paraId="113DDD48" w14:textId="77777777"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0D5ECC1B" w14:textId="77777777" w:rsidR="006023AE" w:rsidRPr="009333EF" w:rsidRDefault="006023AE" w:rsidP="00F20FF0">
      <w:pPr>
        <w:pStyle w:val="firstparagraph"/>
        <w:spacing w:after="0"/>
        <w:ind w:firstLine="720"/>
        <w:rPr>
          <w:i/>
        </w:rPr>
      </w:pPr>
      <w:r w:rsidRPr="009333EF">
        <w:rPr>
          <w:i/>
        </w:rPr>
        <w:t>int connect (int tp, int port, int bsize = 0) {</w:t>
      </w:r>
    </w:p>
    <w:p w14:paraId="08C8DD16" w14:textId="77777777" w:rsidR="006023AE" w:rsidRPr="009333EF" w:rsidRDefault="006023AE" w:rsidP="00F20FF0">
      <w:pPr>
        <w:pStyle w:val="firstparagraph"/>
        <w:spacing w:after="0"/>
        <w:ind w:left="720" w:firstLine="720"/>
        <w:rPr>
          <w:i/>
        </w:rPr>
      </w:pPr>
      <w:r w:rsidRPr="009333EF">
        <w:rPr>
          <w:i/>
        </w:rPr>
        <w:t>return connect (tp, NULL, port, bsize);</w:t>
      </w:r>
    </w:p>
    <w:p w14:paraId="1CD64E17" w14:textId="77777777" w:rsidR="006023AE" w:rsidRPr="009333EF" w:rsidRDefault="006023AE" w:rsidP="00F20FF0">
      <w:pPr>
        <w:pStyle w:val="firstparagraph"/>
        <w:ind w:firstLine="720"/>
        <w:rPr>
          <w:i/>
        </w:rPr>
      </w:pPr>
      <w:r w:rsidRPr="009333EF">
        <w:rPr>
          <w:i/>
        </w:rPr>
        <w:t>};</w:t>
      </w:r>
    </w:p>
    <w:p w14:paraId="647E8B90" w14:textId="0BBE338E"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14:paraId="65BD10E4" w14:textId="4846F622"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4D1046">
        <w:t>9.4.1</w:t>
      </w:r>
      <w:r w:rsidR="00F20FF0" w:rsidRPr="009333EF">
        <w:fldChar w:fldCharType="end"/>
      </w:r>
      <w:r w:rsidRPr="009333EF">
        <w:t>). The remaining arguments are ignored.</w:t>
      </w:r>
    </w:p>
    <w:p w14:paraId="213DE527" w14:textId="455C162F"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4D1046">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14:paraId="5E8CD957" w14:textId="77777777"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14:paraId="5C7AC614" w14:textId="77777777"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14:paraId="6D0DE78C" w14:textId="77777777"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14:paraId="4978D07B" w14:textId="77777777"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14:paraId="3AE2EACE" w14:textId="77777777"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14:paraId="2E56BECC" w14:textId="3FDB878B"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4D1046">
        <w:t>9.4.5</w:t>
      </w:r>
      <w:r w:rsidR="003B3AC4" w:rsidRPr="009333EF">
        <w:fldChar w:fldCharType="end"/>
      </w:r>
      <w:r w:rsidRPr="009333EF">
        <w:t>), which will make the</w:t>
      </w:r>
      <w:r w:rsidR="003B3AC4" w:rsidRPr="009333EF">
        <w:t xml:space="preserve"> </w:t>
      </w:r>
      <w:r w:rsidRPr="009333EF">
        <w:t>mailbox ready to accommodate another client.</w:t>
      </w:r>
    </w:p>
    <w:p w14:paraId="50E26968" w14:textId="77777777"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14:paraId="18F297B2" w14:textId="77777777"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14:paraId="2DB24422" w14:textId="77777777"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14:paraId="2AEC963C" w14:textId="77777777"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14:paraId="514C3305" w14:textId="77777777"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14:paraId="734E1BA2" w14:textId="6548E8E1"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4D1046">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14:paraId="1687075F" w14:textId="77777777"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5532822E" w14:textId="77777777" w:rsidR="006023AE" w:rsidRPr="009333EF" w:rsidRDefault="006023AE" w:rsidP="003B3AC4">
      <w:pPr>
        <w:pStyle w:val="firstparagraph"/>
        <w:ind w:firstLine="720"/>
        <w:rPr>
          <w:i/>
        </w:rPr>
      </w:pPr>
      <w:r w:rsidRPr="009333EF">
        <w:rPr>
          <w:i/>
        </w:rPr>
        <w:t>int connect (Mailbox *m, int bsize = 0);</w:t>
      </w:r>
    </w:p>
    <w:p w14:paraId="0DB9012C" w14:textId="77777777"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14:paraId="0D6E9C07" w14:textId="77777777"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14:paraId="67645E01" w14:textId="77777777" w:rsidR="006023AE" w:rsidRPr="009333EF" w:rsidRDefault="006023AE" w:rsidP="003B3AC4">
      <w:pPr>
        <w:pStyle w:val="firstparagraph"/>
        <w:spacing w:after="0"/>
        <w:ind w:firstLine="720"/>
        <w:rPr>
          <w:i/>
        </w:rPr>
      </w:pPr>
      <w:r w:rsidRPr="009333EF">
        <w:rPr>
          <w:i/>
        </w:rPr>
        <w:t>process Server {</w:t>
      </w:r>
    </w:p>
    <w:p w14:paraId="107745AD"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14:paraId="4AB8B43F" w14:textId="77777777" w:rsidR="006023AE" w:rsidRPr="009333EF" w:rsidRDefault="006023AE" w:rsidP="003B3AC4">
      <w:pPr>
        <w:pStyle w:val="firstparagraph"/>
        <w:spacing w:after="0"/>
        <w:ind w:left="720" w:firstLine="720"/>
        <w:rPr>
          <w:i/>
        </w:rPr>
      </w:pPr>
      <w:r w:rsidRPr="009333EF">
        <w:rPr>
          <w:i/>
        </w:rPr>
        <w:t>void setup (int Port) {</w:t>
      </w:r>
    </w:p>
    <w:p w14:paraId="2AE7A9C8" w14:textId="77777777" w:rsidR="006023AE" w:rsidRPr="009333EF" w:rsidRDefault="006023AE" w:rsidP="003B3AC4">
      <w:pPr>
        <w:pStyle w:val="firstparagraph"/>
        <w:spacing w:after="0"/>
        <w:ind w:left="1440" w:firstLine="720"/>
        <w:rPr>
          <w:i/>
        </w:rPr>
      </w:pPr>
      <w:r w:rsidRPr="009333EF">
        <w:rPr>
          <w:i/>
        </w:rPr>
        <w:t>Master = create Mailbox;</w:t>
      </w:r>
    </w:p>
    <w:p w14:paraId="14692FC8" w14:textId="77777777"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225AC222" w14:textId="77777777"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ED647DB" w14:textId="77777777" w:rsidR="006023AE" w:rsidRPr="009333EF" w:rsidRDefault="006023AE" w:rsidP="003B3AC4">
      <w:pPr>
        <w:pStyle w:val="firstparagraph"/>
        <w:spacing w:after="0"/>
        <w:ind w:left="720" w:firstLine="720"/>
        <w:rPr>
          <w:i/>
        </w:rPr>
      </w:pPr>
      <w:r w:rsidRPr="009333EF">
        <w:rPr>
          <w:i/>
        </w:rPr>
        <w:t>};</w:t>
      </w:r>
    </w:p>
    <w:p w14:paraId="4D8F4432" w14:textId="77777777"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14:paraId="0C380F61" w14:textId="77777777"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2AE37" w14:textId="77777777" w:rsidR="006023AE" w:rsidRPr="009333EF" w:rsidRDefault="006023AE" w:rsidP="003B3AC4">
      <w:pPr>
        <w:pStyle w:val="firstparagraph"/>
        <w:spacing w:after="0"/>
        <w:ind w:left="2160" w:firstLine="720"/>
        <w:rPr>
          <w:i/>
        </w:rPr>
      </w:pPr>
      <w:r w:rsidRPr="009333EF">
        <w:rPr>
          <w:i/>
        </w:rPr>
        <w:t>state WaitConnection:</w:t>
      </w:r>
    </w:p>
    <w:p w14:paraId="2AD253BE" w14:textId="77777777"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14:paraId="61E358BE" w14:textId="77777777" w:rsidR="006023AE" w:rsidRPr="009333EF" w:rsidRDefault="006023AE" w:rsidP="003B3AC4">
      <w:pPr>
        <w:pStyle w:val="firstparagraph"/>
        <w:spacing w:after="0"/>
        <w:ind w:left="3600" w:firstLine="720"/>
        <w:rPr>
          <w:i/>
        </w:rPr>
      </w:pPr>
      <w:r w:rsidRPr="009333EF">
        <w:rPr>
          <w:i/>
        </w:rPr>
        <w:t>create Service (Master);</w:t>
      </w:r>
    </w:p>
    <w:p w14:paraId="69D05E1E" w14:textId="77777777"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79B790B8" w14:textId="77777777" w:rsidR="006023AE" w:rsidRPr="009333EF" w:rsidRDefault="006023AE" w:rsidP="003B3AC4">
      <w:pPr>
        <w:pStyle w:val="firstparagraph"/>
        <w:spacing w:after="0"/>
        <w:ind w:left="2880" w:firstLine="720"/>
        <w:rPr>
          <w:i/>
        </w:rPr>
      </w:pPr>
      <w:r w:rsidRPr="009333EF">
        <w:rPr>
          <w:i/>
        </w:rPr>
        <w:t>}</w:t>
      </w:r>
    </w:p>
    <w:p w14:paraId="1237CB4C" w14:textId="77777777"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14:paraId="017EDE2E" w14:textId="77777777" w:rsidR="006023AE" w:rsidRPr="009333EF" w:rsidRDefault="006023AE" w:rsidP="003B3AC4">
      <w:pPr>
        <w:pStyle w:val="firstparagraph"/>
        <w:spacing w:after="0"/>
        <w:ind w:left="1440" w:firstLine="720"/>
        <w:rPr>
          <w:i/>
        </w:rPr>
      </w:pPr>
      <w:r w:rsidRPr="009333EF">
        <w:rPr>
          <w:i/>
        </w:rPr>
        <w:t>};</w:t>
      </w:r>
    </w:p>
    <w:p w14:paraId="7B1E4DB2" w14:textId="77777777" w:rsidR="006023AE" w:rsidRPr="009333EF" w:rsidRDefault="006023AE" w:rsidP="003B3AC4">
      <w:pPr>
        <w:pStyle w:val="firstparagraph"/>
        <w:ind w:firstLine="720"/>
        <w:rPr>
          <w:i/>
        </w:rPr>
      </w:pPr>
      <w:r w:rsidRPr="009333EF">
        <w:rPr>
          <w:i/>
        </w:rPr>
        <w:t>};</w:t>
      </w:r>
    </w:p>
    <w:p w14:paraId="54978E57" w14:textId="77777777"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14:paraId="553C7B8B" w14:textId="77777777" w:rsidR="006023AE" w:rsidRPr="009333EF" w:rsidRDefault="006023AE" w:rsidP="003B3AC4">
      <w:pPr>
        <w:pStyle w:val="firstparagraph"/>
        <w:spacing w:after="0"/>
        <w:ind w:firstLine="720"/>
        <w:rPr>
          <w:i/>
        </w:rPr>
      </w:pPr>
      <w:r w:rsidRPr="009333EF">
        <w:rPr>
          <w:i/>
        </w:rPr>
        <w:t>process Service {</w:t>
      </w:r>
    </w:p>
    <w:p w14:paraId="0C5C5878"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14:paraId="4DBAA652" w14:textId="77777777" w:rsidR="006023AE" w:rsidRPr="009333EF" w:rsidRDefault="006023AE" w:rsidP="003B3AC4">
      <w:pPr>
        <w:pStyle w:val="firstparagraph"/>
        <w:spacing w:after="0"/>
        <w:ind w:left="720" w:firstLine="720"/>
        <w:rPr>
          <w:i/>
        </w:rPr>
      </w:pPr>
      <w:r w:rsidRPr="009333EF">
        <w:rPr>
          <w:i/>
        </w:rPr>
        <w:t>void setup (Mailbox *master) {</w:t>
      </w:r>
    </w:p>
    <w:p w14:paraId="0C8B7082" w14:textId="77777777" w:rsidR="006023AE" w:rsidRPr="009333EF" w:rsidRDefault="006023AE" w:rsidP="003B3AC4">
      <w:pPr>
        <w:pStyle w:val="firstparagraph"/>
        <w:spacing w:after="0"/>
        <w:ind w:left="1440" w:firstLine="720"/>
        <w:rPr>
          <w:i/>
        </w:rPr>
      </w:pPr>
      <w:r w:rsidRPr="009333EF">
        <w:rPr>
          <w:i/>
        </w:rPr>
        <w:t>Local = create Mailbox;</w:t>
      </w:r>
    </w:p>
    <w:p w14:paraId="5C67E119" w14:textId="77777777" w:rsidR="006023AE" w:rsidRPr="009333EF" w:rsidRDefault="006023AE" w:rsidP="003B3AC4">
      <w:pPr>
        <w:pStyle w:val="firstparagraph"/>
        <w:spacing w:after="0"/>
        <w:ind w:left="1440" w:firstLine="720"/>
        <w:rPr>
          <w:i/>
        </w:rPr>
      </w:pPr>
      <w:r w:rsidRPr="009333EF">
        <w:rPr>
          <w:i/>
        </w:rPr>
        <w:t>if (Local-&gt;connect (master, BUFSIZE) != OK) {</w:t>
      </w:r>
    </w:p>
    <w:p w14:paraId="18336CED" w14:textId="77777777" w:rsidR="006023AE" w:rsidRPr="009333EF" w:rsidRDefault="006023AE" w:rsidP="003B3AC4">
      <w:pPr>
        <w:pStyle w:val="firstparagraph"/>
        <w:spacing w:after="0"/>
        <w:ind w:left="2160" w:firstLine="720"/>
        <w:rPr>
          <w:i/>
        </w:rPr>
      </w:pPr>
      <w:r w:rsidRPr="009333EF">
        <w:rPr>
          <w:i/>
        </w:rPr>
        <w:t>delete Local;</w:t>
      </w:r>
    </w:p>
    <w:p w14:paraId="07E688B5" w14:textId="77777777"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14:paraId="32173B9B" w14:textId="77777777" w:rsidR="006023AE" w:rsidRPr="009333EF" w:rsidRDefault="006023AE" w:rsidP="003B3AC4">
      <w:pPr>
        <w:pStyle w:val="firstparagraph"/>
        <w:spacing w:after="0"/>
        <w:ind w:left="1440" w:firstLine="720"/>
        <w:rPr>
          <w:i/>
        </w:rPr>
      </w:pPr>
      <w:r w:rsidRPr="009333EF">
        <w:rPr>
          <w:i/>
        </w:rPr>
        <w:t>}</w:t>
      </w:r>
    </w:p>
    <w:p w14:paraId="40567776" w14:textId="77777777" w:rsidR="006023AE" w:rsidRPr="009333EF" w:rsidRDefault="006023AE" w:rsidP="003B3AC4">
      <w:pPr>
        <w:pStyle w:val="firstparagraph"/>
        <w:spacing w:after="0"/>
        <w:ind w:left="720" w:firstLine="720"/>
        <w:rPr>
          <w:i/>
        </w:rPr>
      </w:pPr>
      <w:r w:rsidRPr="009333EF">
        <w:rPr>
          <w:i/>
        </w:rPr>
        <w:t>};</w:t>
      </w:r>
    </w:p>
    <w:p w14:paraId="5031AEA7" w14:textId="77777777" w:rsidR="006023AE" w:rsidRPr="009333EF" w:rsidRDefault="006023AE" w:rsidP="003B3AC4">
      <w:pPr>
        <w:pStyle w:val="firstparagraph"/>
        <w:spacing w:after="0"/>
        <w:ind w:left="720" w:firstLine="720"/>
        <w:rPr>
          <w:i/>
        </w:rPr>
      </w:pPr>
      <w:r w:rsidRPr="009333EF">
        <w:rPr>
          <w:i/>
        </w:rPr>
        <w:t>states {...};</w:t>
      </w:r>
    </w:p>
    <w:p w14:paraId="1D060CC5" w14:textId="77777777"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C249BB7" w14:textId="77777777" w:rsidR="006023AE" w:rsidRPr="009333EF" w:rsidRDefault="006023AE" w:rsidP="003B3AC4">
      <w:pPr>
        <w:pStyle w:val="firstparagraph"/>
        <w:spacing w:after="0"/>
        <w:ind w:left="720" w:firstLine="720"/>
        <w:rPr>
          <w:i/>
        </w:rPr>
      </w:pPr>
      <w:r w:rsidRPr="009333EF">
        <w:rPr>
          <w:i/>
        </w:rPr>
        <w:t>...</w:t>
      </w:r>
    </w:p>
    <w:p w14:paraId="73766D28" w14:textId="77777777" w:rsidR="006023AE" w:rsidRPr="009333EF" w:rsidRDefault="006023AE" w:rsidP="003B3AC4">
      <w:pPr>
        <w:pStyle w:val="firstparagraph"/>
        <w:ind w:firstLine="720"/>
        <w:rPr>
          <w:i/>
        </w:rPr>
      </w:pPr>
      <w:r w:rsidRPr="009333EF">
        <w:rPr>
          <w:i/>
        </w:rPr>
        <w:t>};</w:t>
      </w:r>
    </w:p>
    <w:p w14:paraId="214681C8" w14:textId="77777777"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14:paraId="28ED9F03" w14:textId="77777777" w:rsidR="006E5D84" w:rsidRPr="009333EF" w:rsidRDefault="003B3AC4" w:rsidP="00596F24">
      <w:pPr>
        <w:pStyle w:val="Heading3"/>
        <w:numPr>
          <w:ilvl w:val="2"/>
          <w:numId w:val="4"/>
        </w:numPr>
        <w:rPr>
          <w:lang w:val="en-US"/>
        </w:rPr>
      </w:pPr>
      <w:bookmarkStart w:id="574" w:name="_Ref509905978"/>
      <w:bookmarkStart w:id="575" w:name="_Toc3886103"/>
      <w:r w:rsidRPr="009333EF">
        <w:rPr>
          <w:lang w:val="en-US"/>
        </w:rPr>
        <w:lastRenderedPageBreak/>
        <w:t>Unbinding and determining the bound status</w:t>
      </w:r>
      <w:bookmarkEnd w:id="574"/>
      <w:bookmarkEnd w:id="575"/>
    </w:p>
    <w:p w14:paraId="3EFA0943" w14:textId="77777777" w:rsidR="006E5D84" w:rsidRPr="009333EF" w:rsidRDefault="006E5D84" w:rsidP="001636D6">
      <w:pPr>
        <w:pStyle w:val="firstparagraph"/>
      </w:pPr>
    </w:p>
    <w:p w14:paraId="19421AA5" w14:textId="77777777"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14:paraId="1804F47A" w14:textId="77777777" w:rsidR="003B3AC4" w:rsidRPr="009333EF" w:rsidRDefault="003B3AC4" w:rsidP="003B3AC4">
      <w:pPr>
        <w:pStyle w:val="firstparagraph"/>
        <w:ind w:firstLine="720"/>
        <w:rPr>
          <w:i/>
        </w:rPr>
      </w:pPr>
      <w:r w:rsidRPr="009333EF">
        <w:rPr>
          <w:i/>
        </w:rPr>
        <w:t>int disconnect</w:t>
      </w:r>
      <w:bookmarkStart w:id="576"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6"/>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14:paraId="11239935" w14:textId="77777777"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14:paraId="239F28BE" w14:textId="77777777" w:rsidTr="00CC1A5D">
        <w:tc>
          <w:tcPr>
            <w:tcW w:w="2705" w:type="dxa"/>
            <w:tcMar>
              <w:left w:w="0" w:type="dxa"/>
              <w:right w:w="0" w:type="dxa"/>
            </w:tcMar>
          </w:tcPr>
          <w:p w14:paraId="1DB9322A" w14:textId="77777777" w:rsidR="00CC1A5D" w:rsidRPr="009333EF" w:rsidRDefault="00CC1A5D" w:rsidP="00CC1A5D">
            <w:pPr>
              <w:pStyle w:val="firstparagraph"/>
              <w:rPr>
                <w:i/>
              </w:rPr>
            </w:pPr>
            <w:r w:rsidRPr="009333EF">
              <w:rPr>
                <w:i/>
              </w:rPr>
              <w:t>device mailbox</w:t>
            </w:r>
          </w:p>
        </w:tc>
        <w:tc>
          <w:tcPr>
            <w:tcW w:w="6563" w:type="dxa"/>
          </w:tcPr>
          <w:p w14:paraId="64C639AA" w14:textId="77777777"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14:paraId="0FFD5594" w14:textId="77777777" w:rsidTr="00CC1A5D">
        <w:tc>
          <w:tcPr>
            <w:tcW w:w="2705" w:type="dxa"/>
            <w:tcMar>
              <w:left w:w="0" w:type="dxa"/>
              <w:right w:w="0" w:type="dxa"/>
            </w:tcMar>
          </w:tcPr>
          <w:p w14:paraId="2BEACFC6" w14:textId="77777777" w:rsidR="00CC1A5D" w:rsidRPr="009333EF" w:rsidRDefault="00CC1A5D" w:rsidP="00CC1A5D">
            <w:pPr>
              <w:pStyle w:val="firstparagraph"/>
              <w:rPr>
                <w:i/>
              </w:rPr>
            </w:pPr>
            <w:r w:rsidRPr="009333EF">
              <w:rPr>
                <w:i/>
              </w:rPr>
              <w:t>client mailbox</w:t>
            </w:r>
          </w:p>
        </w:tc>
        <w:tc>
          <w:tcPr>
            <w:tcW w:w="6563" w:type="dxa"/>
          </w:tcPr>
          <w:p w14:paraId="6A31B518" w14:textId="77777777"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14:paraId="029A3174" w14:textId="77777777" w:rsidTr="00CC1A5D">
        <w:tc>
          <w:tcPr>
            <w:tcW w:w="2705" w:type="dxa"/>
            <w:tcMar>
              <w:left w:w="0" w:type="dxa"/>
              <w:right w:w="0" w:type="dxa"/>
            </w:tcMar>
          </w:tcPr>
          <w:p w14:paraId="04C8CBE9" w14:textId="77777777" w:rsidR="00CC1A5D" w:rsidRPr="009333EF" w:rsidRDefault="00CC1A5D" w:rsidP="00CC1A5D">
            <w:pPr>
              <w:pStyle w:val="firstparagraph"/>
              <w:rPr>
                <w:i/>
              </w:rPr>
            </w:pPr>
            <w:r w:rsidRPr="009333EF">
              <w:rPr>
                <w:i/>
              </w:rPr>
              <w:t>immediate server mailbox</w:t>
            </w:r>
          </w:p>
        </w:tc>
        <w:tc>
          <w:tcPr>
            <w:tcW w:w="6563" w:type="dxa"/>
          </w:tcPr>
          <w:p w14:paraId="26436584" w14:textId="77777777"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14:paraId="79891E69" w14:textId="77777777" w:rsidTr="00CC1A5D">
        <w:tc>
          <w:tcPr>
            <w:tcW w:w="2705" w:type="dxa"/>
            <w:tcMar>
              <w:left w:w="0" w:type="dxa"/>
              <w:right w:w="0" w:type="dxa"/>
            </w:tcMar>
          </w:tcPr>
          <w:p w14:paraId="7067E0F7" w14:textId="77777777" w:rsidR="00CC1A5D" w:rsidRPr="009333EF" w:rsidRDefault="00CC1A5D" w:rsidP="00CC1A5D">
            <w:pPr>
              <w:pStyle w:val="firstparagraph"/>
              <w:rPr>
                <w:i/>
              </w:rPr>
            </w:pPr>
            <w:r w:rsidRPr="009333EF">
              <w:rPr>
                <w:i/>
              </w:rPr>
              <w:t>master mailbox</w:t>
            </w:r>
          </w:p>
        </w:tc>
        <w:tc>
          <w:tcPr>
            <w:tcW w:w="6563" w:type="dxa"/>
          </w:tcPr>
          <w:p w14:paraId="5C2E5BEB" w14:textId="77777777"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14:paraId="1C608C65" w14:textId="77777777"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14:paraId="3EF6C80C" w14:textId="77777777" w:rsidR="003B3AC4" w:rsidRPr="009333EF" w:rsidRDefault="003B3AC4" w:rsidP="00596F24">
      <w:pPr>
        <w:pStyle w:val="firstparagraph"/>
        <w:numPr>
          <w:ilvl w:val="0"/>
          <w:numId w:val="49"/>
        </w:numPr>
      </w:pPr>
      <w:r w:rsidRPr="009333EF">
        <w:t>there are some processes waiting on the mailbox</w:t>
      </w:r>
    </w:p>
    <w:p w14:paraId="1C654788" w14:textId="77777777"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14:paraId="7475F7B5" w14:textId="77777777"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14:paraId="6CACC9A5" w14:textId="77777777"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14:paraId="3BC0B88D" w14:textId="0C57C8E0"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4D1046">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4D1046">
        <w:t>9.4.7</w:t>
      </w:r>
      <w:r w:rsidRPr="009333EF">
        <w:fldChar w:fldCharType="end"/>
      </w:r>
      <w:r w:rsidRPr="009333EF">
        <w:t>) receives the awaited event</w:t>
      </w:r>
    </w:p>
    <w:p w14:paraId="6B74CB91" w14:textId="77777777"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14:paraId="7AB26B6A" w14:textId="77777777"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14:paraId="29CFB786" w14:textId="77777777"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14:paraId="20C04674" w14:textId="77777777"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14:paraId="0B5BA184" w14:textId="77777777"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14:paraId="55500278" w14:textId="77777777"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14:paraId="797B944D" w14:textId="77777777"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14:paraId="14F53E98" w14:textId="13F552D9"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4D1046">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14:paraId="1F6F00FF" w14:textId="77777777"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14:paraId="2F672A32" w14:textId="77777777" w:rsidR="003B3AC4" w:rsidRPr="009333EF" w:rsidRDefault="003B3AC4" w:rsidP="00596F24">
      <w:pPr>
        <w:pStyle w:val="Heading3"/>
        <w:numPr>
          <w:ilvl w:val="2"/>
          <w:numId w:val="4"/>
        </w:numPr>
        <w:rPr>
          <w:lang w:val="en-US"/>
        </w:rPr>
      </w:pPr>
      <w:bookmarkStart w:id="577" w:name="_Ref509907511"/>
      <w:bookmarkStart w:id="578" w:name="_Toc3886104"/>
      <w:r w:rsidRPr="009333EF">
        <w:rPr>
          <w:lang w:val="en-US"/>
        </w:rPr>
        <w:t>Wait requests</w:t>
      </w:r>
      <w:bookmarkEnd w:id="577"/>
      <w:bookmarkEnd w:id="578"/>
    </w:p>
    <w:p w14:paraId="23CA8FE4" w14:textId="2A534779"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4D1046">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14:paraId="2CFEE6FF" w14:textId="77777777"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14:paraId="49F09991" w14:textId="77777777"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14:paraId="2E403877" w14:textId="3C712952"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D1046">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14:paraId="70C2F4DC" w14:textId="42F078AE"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D1046">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14:paraId="02388EA4" w14:textId="60BB3EE4"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D1046">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14:paraId="4EC4E0A6" w14:textId="77777777"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14:paraId="71EB2D8D" w14:textId="77777777"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14:paraId="663F649E" w14:textId="7ACE27C2"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4D1046">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4D1046">
        <w:t>9.4.7</w:t>
      </w:r>
      <w:r w:rsidR="00375EC7" w:rsidRPr="009333EF">
        <w:fldChar w:fldCharType="end"/>
      </w:r>
      <w:r w:rsidRPr="009333EF">
        <w:t>.</w:t>
      </w:r>
    </w:p>
    <w:p w14:paraId="2903FEE8" w14:textId="77777777" w:rsidR="003B3AC4" w:rsidRPr="009333EF" w:rsidRDefault="003B3AC4" w:rsidP="00596F24">
      <w:pPr>
        <w:pStyle w:val="Heading3"/>
        <w:numPr>
          <w:ilvl w:val="2"/>
          <w:numId w:val="4"/>
        </w:numPr>
        <w:rPr>
          <w:lang w:val="en-US"/>
        </w:rPr>
      </w:pPr>
      <w:bookmarkStart w:id="579" w:name="_Ref509907513"/>
      <w:bookmarkStart w:id="580" w:name="_Toc3886105"/>
      <w:r w:rsidRPr="009333EF">
        <w:rPr>
          <w:lang w:val="en-US"/>
        </w:rPr>
        <w:t>Operations on bound mailboxes</w:t>
      </w:r>
      <w:bookmarkEnd w:id="579"/>
      <w:bookmarkEnd w:id="580"/>
    </w:p>
    <w:p w14:paraId="1956C747" w14:textId="2F6368C9"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4D1046">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4D1046">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14:paraId="31279CBA" w14:textId="0BC7A597"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4D1046">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14:paraId="57B44C4F" w14:textId="46052AED"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4D1046">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4D1046">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14:paraId="3AE04A24" w14:textId="77777777"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14:paraId="49891FF1" w14:textId="77777777"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14:paraId="2C9B4ABA" w14:textId="77777777"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14:paraId="5C8E83CE" w14:textId="77777777"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14:paraId="6263658D" w14:textId="77777777"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14:paraId="1A3BCBC2" w14:textId="77777777"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14:paraId="03049CC9" w14:textId="77777777"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14:paraId="62FF6D2F" w14:textId="77777777"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14:paraId="7C0C9DAF" w14:textId="49F9A7DA"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4D1046">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14:paraId="0B0A2BDA" w14:textId="38AD9193"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14:paraId="2041059E" w14:textId="77777777"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14:paraId="79813372" w14:textId="77777777"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14:paraId="6C9F8D54" w14:textId="77777777"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14:paraId="3FFDC587" w14:textId="7F7D2CA7"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00D25639" w:rsidRPr="009333EF">
        <w:t xml:space="preserve">) </w:t>
      </w:r>
      <w:r w:rsidRPr="009333EF">
        <w:t>and then retry the operation.</w:t>
      </w:r>
    </w:p>
    <w:p w14:paraId="058FA92F" w14:textId="720249A3"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4D1046">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14:paraId="735A1B15" w14:textId="77777777" w:rsidR="003B3AC4" w:rsidRPr="009333EF" w:rsidRDefault="003B3AC4" w:rsidP="003B3AC4">
      <w:pPr>
        <w:pStyle w:val="firstparagraph"/>
      </w:pPr>
      <w:r w:rsidRPr="009333EF">
        <w:t xml:space="preserve">The following </w:t>
      </w:r>
      <w:r w:rsidRPr="009333EF">
        <w:rPr>
          <w:i/>
        </w:rPr>
        <w:t>Mailbox</w:t>
      </w:r>
      <w:r w:rsidRPr="009333EF">
        <w:t xml:space="preserve"> method:</w:t>
      </w:r>
    </w:p>
    <w:p w14:paraId="62CDD882" w14:textId="77777777"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14:paraId="0DF7D204" w14:textId="77777777"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14:paraId="77408E4F" w14:textId="77777777"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14:paraId="02A06902" w14:textId="2FBC3CA1"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14:paraId="5EE93263" w14:textId="77777777"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14:paraId="333EF6CE" w14:textId="77777777"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14:paraId="118F0A77" w14:textId="77777777"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14:paraId="3791319A" w14:textId="77777777"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14:paraId="5828A787" w14:textId="77777777"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14:paraId="2AAFC3EE" w14:textId="77777777"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14:paraId="33FC4BCA" w14:textId="77777777" w:rsidR="003B3AC4" w:rsidRPr="009333EF" w:rsidRDefault="003B3AC4" w:rsidP="00D25639">
      <w:pPr>
        <w:pStyle w:val="firstparagraph"/>
        <w:spacing w:after="0"/>
        <w:ind w:firstLine="720"/>
        <w:rPr>
          <w:i/>
        </w:rPr>
      </w:pPr>
      <w:r w:rsidRPr="009333EF">
        <w:rPr>
          <w:i/>
        </w:rPr>
        <w:t>process PhysicalToVirtual {</w:t>
      </w:r>
    </w:p>
    <w:p w14:paraId="70F4656A" w14:textId="77777777" w:rsidR="003B3AC4" w:rsidRPr="009333EF" w:rsidRDefault="003B3AC4" w:rsidP="00D25639">
      <w:pPr>
        <w:pStyle w:val="firstparagraph"/>
        <w:spacing w:after="0"/>
        <w:ind w:left="720" w:firstLine="720"/>
        <w:rPr>
          <w:i/>
        </w:rPr>
      </w:pPr>
      <w:r w:rsidRPr="009333EF">
        <w:rPr>
          <w:i/>
        </w:rPr>
        <w:t>SensorMailbox *Sm;</w:t>
      </w:r>
    </w:p>
    <w:p w14:paraId="6AE375F6" w14:textId="77777777" w:rsidR="003B3AC4" w:rsidRPr="009333EF" w:rsidRDefault="003B3AC4" w:rsidP="00D25639">
      <w:pPr>
        <w:pStyle w:val="firstparagraph"/>
        <w:spacing w:after="0"/>
        <w:ind w:left="720" w:firstLine="720"/>
        <w:rPr>
          <w:i/>
        </w:rPr>
      </w:pPr>
      <w:r w:rsidRPr="009333EF">
        <w:rPr>
          <w:i/>
        </w:rPr>
        <w:t>NetMailbox *Nm;</w:t>
      </w:r>
    </w:p>
    <w:p w14:paraId="33315248" w14:textId="77777777" w:rsidR="003B3AC4" w:rsidRPr="009333EF" w:rsidRDefault="003B3AC4" w:rsidP="00D25639">
      <w:pPr>
        <w:pStyle w:val="firstparagraph"/>
        <w:spacing w:after="0"/>
        <w:ind w:left="720" w:firstLine="720"/>
        <w:rPr>
          <w:i/>
        </w:rPr>
      </w:pPr>
      <w:r w:rsidRPr="009333EF">
        <w:rPr>
          <w:i/>
        </w:rPr>
        <w:t>void setup (SensorMailbox, const char*, int, int);</w:t>
      </w:r>
    </w:p>
    <w:p w14:paraId="062E6E00" w14:textId="77777777"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14:paraId="3E3EA14F" w14:textId="77777777" w:rsidR="003B3AC4" w:rsidRPr="009333EF" w:rsidRDefault="003B3AC4" w:rsidP="00D25639">
      <w:pPr>
        <w:pStyle w:val="firstparagraph"/>
        <w:ind w:firstLine="720"/>
        <w:rPr>
          <w:i/>
        </w:rPr>
      </w:pPr>
      <w:r w:rsidRPr="009333EF">
        <w:rPr>
          <w:i/>
        </w:rPr>
        <w:t>};</w:t>
      </w:r>
    </w:p>
    <w:p w14:paraId="03BF2D18" w14:textId="77777777"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14:paraId="58319994" w14:textId="77777777"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14:paraId="01DDB4E3" w14:textId="77777777" w:rsidR="003B3AC4" w:rsidRPr="009333EF" w:rsidRDefault="003B3AC4" w:rsidP="00D25639">
      <w:pPr>
        <w:pStyle w:val="firstparagraph"/>
        <w:spacing w:after="0"/>
        <w:ind w:left="720" w:firstLine="720"/>
        <w:rPr>
          <w:i/>
        </w:rPr>
      </w:pPr>
      <w:r w:rsidRPr="009333EF">
        <w:rPr>
          <w:i/>
        </w:rPr>
        <w:t>Sm = s;</w:t>
      </w:r>
    </w:p>
    <w:p w14:paraId="31710E14" w14:textId="77777777" w:rsidR="003B3AC4" w:rsidRPr="009333EF" w:rsidRDefault="003B3AC4" w:rsidP="00D25639">
      <w:pPr>
        <w:pStyle w:val="firstparagraph"/>
        <w:spacing w:after="0"/>
        <w:ind w:left="720" w:firstLine="720"/>
        <w:rPr>
          <w:i/>
        </w:rPr>
      </w:pPr>
      <w:r w:rsidRPr="009333EF">
        <w:rPr>
          <w:i/>
        </w:rPr>
        <w:t>Nm = create NetMailbox;</w:t>
      </w:r>
    </w:p>
    <w:p w14:paraId="5935F626" w14:textId="77777777"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630FB55" w14:textId="77777777"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20269218" w14:textId="77777777"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02BF6EA0" w14:textId="77777777" w:rsidR="003B3AC4" w:rsidRPr="009333EF" w:rsidRDefault="003B3AC4" w:rsidP="00D25639">
      <w:pPr>
        <w:pStyle w:val="firstparagraph"/>
        <w:ind w:firstLine="720"/>
        <w:rPr>
          <w:i/>
        </w:rPr>
      </w:pPr>
      <w:r w:rsidRPr="009333EF">
        <w:rPr>
          <w:i/>
        </w:rPr>
        <w:t>};</w:t>
      </w:r>
    </w:p>
    <w:p w14:paraId="0503A3AE" w14:textId="2B457B7E"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4D1046">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14:paraId="77AAFC7D" w14:textId="77777777" w:rsidR="003B3AC4" w:rsidRPr="009333EF" w:rsidRDefault="00595720" w:rsidP="003B3AC4">
      <w:pPr>
        <w:pStyle w:val="firstparagraph"/>
      </w:pPr>
      <w:r w:rsidRPr="009333EF">
        <w:t>Here is the</w:t>
      </w:r>
      <w:r w:rsidR="003B3AC4" w:rsidRPr="009333EF">
        <w:t xml:space="preserve"> code method of our process:</w:t>
      </w:r>
    </w:p>
    <w:p w14:paraId="75A533AB" w14:textId="77777777"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C2A2B" w14:textId="77777777" w:rsidR="003B3AC4" w:rsidRPr="009333EF" w:rsidRDefault="003B3AC4" w:rsidP="00595720">
      <w:pPr>
        <w:pStyle w:val="firstparagraph"/>
        <w:spacing w:after="0"/>
        <w:ind w:left="720" w:firstLine="720"/>
        <w:rPr>
          <w:i/>
        </w:rPr>
      </w:pPr>
      <w:r w:rsidRPr="009333EF">
        <w:rPr>
          <w:i/>
        </w:rPr>
        <w:t>char msg [STATMESSIZE];</w:t>
      </w:r>
    </w:p>
    <w:p w14:paraId="16AAA7FD" w14:textId="77777777" w:rsidR="003B3AC4" w:rsidRPr="009333EF" w:rsidRDefault="003B3AC4" w:rsidP="00595720">
      <w:pPr>
        <w:pStyle w:val="firstparagraph"/>
        <w:spacing w:after="0"/>
        <w:ind w:left="720" w:firstLine="720"/>
        <w:rPr>
          <w:i/>
        </w:rPr>
      </w:pPr>
      <w:r w:rsidRPr="009333EF">
        <w:rPr>
          <w:i/>
        </w:rPr>
        <w:t>state WaitStatusChange:</w:t>
      </w:r>
    </w:p>
    <w:p w14:paraId="2BFB4BC2"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29629D1"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5CF16AF" w14:textId="77777777" w:rsidR="003B3AC4" w:rsidRPr="009333EF" w:rsidRDefault="003B3AC4" w:rsidP="00595720">
      <w:pPr>
        <w:pStyle w:val="firstparagraph"/>
        <w:spacing w:after="0"/>
        <w:ind w:left="2160" w:firstLine="720"/>
        <w:rPr>
          <w:i/>
        </w:rPr>
      </w:pPr>
      <w:r w:rsidRPr="009333EF">
        <w:rPr>
          <w:i/>
        </w:rPr>
        <w:t>proceed WaitStatusChange;</w:t>
      </w:r>
    </w:p>
    <w:p w14:paraId="64A616A8" w14:textId="77777777" w:rsidR="003B3AC4" w:rsidRPr="009333EF" w:rsidRDefault="003B3AC4" w:rsidP="00595720">
      <w:pPr>
        <w:pStyle w:val="firstparagraph"/>
        <w:spacing w:after="0"/>
        <w:ind w:left="1440" w:firstLine="720"/>
        <w:rPr>
          <w:i/>
        </w:rPr>
      </w:pPr>
      <w:r w:rsidRPr="009333EF">
        <w:rPr>
          <w:i/>
        </w:rPr>
        <w:t>} else</w:t>
      </w:r>
    </w:p>
    <w:p w14:paraId="52C01820" w14:textId="77777777" w:rsidR="003B3AC4" w:rsidRPr="009333EF" w:rsidRDefault="003B3AC4" w:rsidP="00595720">
      <w:pPr>
        <w:pStyle w:val="firstparagraph"/>
        <w:spacing w:after="0"/>
        <w:ind w:left="2160" w:firstLine="720"/>
        <w:rPr>
          <w:i/>
        </w:rPr>
      </w:pPr>
      <w:r w:rsidRPr="009333EF">
        <w:rPr>
          <w:i/>
        </w:rPr>
        <w:t>Nm-&gt;wait (STATMESSIZE, WaitStatusChange);</w:t>
      </w:r>
    </w:p>
    <w:p w14:paraId="2E6A6F73" w14:textId="77777777" w:rsidR="003B3AC4" w:rsidRPr="009333EF" w:rsidRDefault="003B3AC4" w:rsidP="00595720">
      <w:pPr>
        <w:pStyle w:val="firstparagraph"/>
        <w:ind w:left="720"/>
        <w:rPr>
          <w:i/>
        </w:rPr>
      </w:pPr>
      <w:r w:rsidRPr="009333EF">
        <w:rPr>
          <w:i/>
        </w:rPr>
        <w:lastRenderedPageBreak/>
        <w:t>};</w:t>
      </w:r>
    </w:p>
    <w:p w14:paraId="444250DD" w14:textId="77777777"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14:paraId="3F251011" w14:textId="77777777"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14:paraId="0BE63798" w14:textId="77777777" w:rsidR="003B3AC4" w:rsidRPr="009333EF" w:rsidRDefault="003B3AC4" w:rsidP="00595720">
      <w:pPr>
        <w:pStyle w:val="firstparagraph"/>
        <w:spacing w:after="0"/>
        <w:ind w:left="720" w:firstLine="720"/>
        <w:rPr>
          <w:i/>
        </w:rPr>
      </w:pPr>
      <w:r w:rsidRPr="009333EF">
        <w:rPr>
          <w:i/>
        </w:rPr>
        <w:t>...</w:t>
      </w:r>
    </w:p>
    <w:p w14:paraId="19EF6669" w14:textId="77777777" w:rsidR="003B3AC4" w:rsidRPr="009333EF" w:rsidRDefault="003B3AC4" w:rsidP="00595720">
      <w:pPr>
        <w:pStyle w:val="firstparagraph"/>
        <w:spacing w:after="0"/>
        <w:ind w:left="720" w:firstLine="720"/>
        <w:rPr>
          <w:i/>
        </w:rPr>
      </w:pPr>
      <w:r w:rsidRPr="009333EF">
        <w:rPr>
          <w:i/>
        </w:rPr>
        <w:t>state WaitStatusChange:</w:t>
      </w:r>
    </w:p>
    <w:p w14:paraId="103899B9"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66DFDEF"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4B3AEB7" w14:textId="77777777"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C4263BF" w14:textId="77777777" w:rsidR="003B3AC4" w:rsidRPr="009333EF" w:rsidRDefault="003B3AC4" w:rsidP="00595720">
      <w:pPr>
        <w:pStyle w:val="firstparagraph"/>
        <w:spacing w:after="0"/>
        <w:ind w:left="1440" w:firstLine="720"/>
        <w:rPr>
          <w:i/>
        </w:rPr>
      </w:pPr>
      <w:r w:rsidRPr="009333EF">
        <w:rPr>
          <w:i/>
        </w:rPr>
        <w:t>} else if (Nm-&gt;isActive</w:t>
      </w:r>
      <w:bookmarkStart w:id="581"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81"/>
      <w:r w:rsidRPr="009333EF">
        <w:rPr>
          <w:i/>
        </w:rPr>
        <w:t xml:space="preserve"> (</w:t>
      </w:r>
      <w:r w:rsidR="00F251E4" w:rsidRPr="009333EF">
        <w:rPr>
          <w:i/>
        </w:rPr>
        <w:t xml:space="preserve"> </w:t>
      </w:r>
      <w:r w:rsidRPr="009333EF">
        <w:rPr>
          <w:i/>
        </w:rPr>
        <w:t>)) {</w:t>
      </w:r>
    </w:p>
    <w:p w14:paraId="39F951E1" w14:textId="77777777" w:rsidR="003B3AC4" w:rsidRPr="009333EF" w:rsidRDefault="003B3AC4" w:rsidP="00595720">
      <w:pPr>
        <w:pStyle w:val="firstparagraph"/>
        <w:spacing w:after="0"/>
        <w:ind w:left="2160" w:firstLine="720"/>
        <w:rPr>
          <w:i/>
        </w:rPr>
      </w:pPr>
      <w:r w:rsidRPr="009333EF">
        <w:rPr>
          <w:i/>
        </w:rPr>
        <w:t>Nm-&gt;wait (STATMESSIZE, WaitStatusChange);</w:t>
      </w:r>
    </w:p>
    <w:p w14:paraId="2CC7071F" w14:textId="77777777" w:rsidR="003B3AC4" w:rsidRPr="009333EF" w:rsidRDefault="003B3AC4" w:rsidP="00595720">
      <w:pPr>
        <w:pStyle w:val="firstparagraph"/>
        <w:spacing w:after="0"/>
        <w:ind w:left="1440" w:firstLine="720"/>
        <w:rPr>
          <w:i/>
        </w:rPr>
      </w:pPr>
      <w:r w:rsidRPr="009333EF">
        <w:rPr>
          <w:i/>
        </w:rPr>
        <w:t>} else {</w:t>
      </w:r>
    </w:p>
    <w:p w14:paraId="6A68F6B1" w14:textId="77777777" w:rsidR="003B3AC4" w:rsidRPr="009333EF" w:rsidRDefault="003B3AC4" w:rsidP="00595720">
      <w:pPr>
        <w:pStyle w:val="firstparagraph"/>
        <w:spacing w:after="0"/>
        <w:ind w:left="2160" w:firstLine="720"/>
        <w:rPr>
          <w:i/>
        </w:rPr>
      </w:pPr>
      <w:r w:rsidRPr="009333EF">
        <w:rPr>
          <w:i/>
        </w:rPr>
        <w:t>// The connection has been dropped</w:t>
      </w:r>
    </w:p>
    <w:p w14:paraId="57CCDA9D" w14:textId="77777777" w:rsidR="003B3AC4" w:rsidRPr="009333EF" w:rsidRDefault="003B3AC4" w:rsidP="00595720">
      <w:pPr>
        <w:pStyle w:val="firstparagraph"/>
        <w:spacing w:after="0"/>
        <w:ind w:left="2160" w:firstLine="720"/>
        <w:rPr>
          <w:i/>
        </w:rPr>
      </w:pPr>
      <w:r w:rsidRPr="009333EF">
        <w:rPr>
          <w:i/>
        </w:rPr>
        <w:t>...</w:t>
      </w:r>
    </w:p>
    <w:p w14:paraId="68EB8B9B" w14:textId="77777777" w:rsidR="003B3AC4" w:rsidRPr="009333EF" w:rsidRDefault="003B3AC4" w:rsidP="00595720">
      <w:pPr>
        <w:pStyle w:val="firstparagraph"/>
        <w:spacing w:after="0"/>
        <w:ind w:left="2160" w:firstLine="720"/>
        <w:rPr>
          <w:i/>
        </w:rPr>
      </w:pPr>
      <w:r w:rsidRPr="009333EF">
        <w:rPr>
          <w:i/>
        </w:rPr>
        <w:t>terminate;</w:t>
      </w:r>
    </w:p>
    <w:p w14:paraId="2F579998" w14:textId="77777777" w:rsidR="003B3AC4" w:rsidRPr="009333EF" w:rsidRDefault="003B3AC4" w:rsidP="00595720">
      <w:pPr>
        <w:pStyle w:val="firstparagraph"/>
        <w:spacing w:after="0"/>
        <w:ind w:left="1440" w:firstLine="720"/>
        <w:rPr>
          <w:i/>
        </w:rPr>
      </w:pPr>
      <w:r w:rsidRPr="009333EF">
        <w:rPr>
          <w:i/>
        </w:rPr>
        <w:t>}</w:t>
      </w:r>
    </w:p>
    <w:p w14:paraId="4EAC1F5B" w14:textId="77777777" w:rsidR="003B3AC4" w:rsidRPr="009333EF" w:rsidRDefault="003B3AC4" w:rsidP="00595720">
      <w:pPr>
        <w:pStyle w:val="firstparagraph"/>
        <w:ind w:left="720" w:firstLine="720"/>
        <w:rPr>
          <w:i/>
        </w:rPr>
      </w:pPr>
      <w:r w:rsidRPr="009333EF">
        <w:rPr>
          <w:i/>
        </w:rPr>
        <w:t>...</w:t>
      </w:r>
    </w:p>
    <w:p w14:paraId="3C3BB64F" w14:textId="77777777"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14:paraId="59CDBCC7" w14:textId="49B7AC73"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4D1046">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4D1046">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4D1046">
        <w:t>9.4.5</w:t>
      </w:r>
      <w:r w:rsidR="00595720" w:rsidRPr="009333EF">
        <w:fldChar w:fldCharType="end"/>
      </w:r>
      <w:r w:rsidRPr="009333EF">
        <w:t>).</w:t>
      </w:r>
    </w:p>
    <w:p w14:paraId="44D01474" w14:textId="77777777" w:rsidR="00CC61D6" w:rsidRPr="009333EF" w:rsidRDefault="00CC61D6" w:rsidP="00596F24">
      <w:pPr>
        <w:pStyle w:val="Heading2"/>
        <w:numPr>
          <w:ilvl w:val="1"/>
          <w:numId w:val="4"/>
        </w:numPr>
        <w:rPr>
          <w:lang w:val="en-US"/>
        </w:rPr>
      </w:pPr>
      <w:bookmarkStart w:id="582" w:name="_Ref511762313"/>
      <w:bookmarkStart w:id="583" w:name="_Ref511762381"/>
      <w:bookmarkStart w:id="584" w:name="_Toc3886106"/>
      <w:bookmarkEnd w:id="564"/>
      <w:r w:rsidRPr="009333EF">
        <w:rPr>
          <w:lang w:val="en-US"/>
        </w:rPr>
        <w:t>Journaling</w:t>
      </w:r>
      <w:bookmarkEnd w:id="582"/>
      <w:bookmarkEnd w:id="583"/>
      <w:bookmarkEnd w:id="584"/>
    </w:p>
    <w:p w14:paraId="7DAD9123" w14:textId="3B5F4C33"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4D1046">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14:paraId="06A5D43E" w14:textId="77777777"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14:paraId="22CC10FD" w14:textId="77777777"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5"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5"/>
      <w:r w:rsidRPr="009333EF">
        <w:t xml:space="preserve"> and </w:t>
      </w:r>
      <w:bookmarkStart w:id="586"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6"/>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14:paraId="693C74EE" w14:textId="77777777" w:rsidR="0054118E" w:rsidRPr="009333EF" w:rsidRDefault="0054118E" w:rsidP="00596F24">
      <w:pPr>
        <w:pStyle w:val="Heading3"/>
        <w:numPr>
          <w:ilvl w:val="2"/>
          <w:numId w:val="4"/>
        </w:numPr>
        <w:rPr>
          <w:lang w:val="en-US"/>
        </w:rPr>
      </w:pPr>
      <w:bookmarkStart w:id="587" w:name="_Ref510685270"/>
      <w:bookmarkStart w:id="588" w:name="_Toc3886107"/>
      <w:r w:rsidRPr="009333EF">
        <w:rPr>
          <w:lang w:val="en-US"/>
        </w:rPr>
        <w:t>Declaring mailboxes to be journaled</w:t>
      </w:r>
      <w:bookmarkEnd w:id="587"/>
      <w:bookmarkEnd w:id="588"/>
    </w:p>
    <w:p w14:paraId="4F5EACA5" w14:textId="29BC337C"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4D1046">
        <w:t>B.5</w:t>
      </w:r>
      <w:r w:rsidR="001643E8" w:rsidRPr="009333EF">
        <w:fldChar w:fldCharType="end"/>
      </w:r>
      <w:r w:rsidRPr="009333EF">
        <w:t>):</w:t>
      </w:r>
    </w:p>
    <w:p w14:paraId="7E121C24" w14:textId="77777777" w:rsidR="0054118E" w:rsidRPr="009333EF" w:rsidRDefault="0054118E" w:rsidP="0054118E">
      <w:pPr>
        <w:pStyle w:val="firstparagraph"/>
        <w:ind w:firstLine="720"/>
        <w:rPr>
          <w:i/>
        </w:rPr>
      </w:pPr>
      <w:r w:rsidRPr="009333EF">
        <w:rPr>
          <w:i/>
        </w:rPr>
        <w:t xml:space="preserve">–J </w:t>
      </w:r>
      <w:r w:rsidRPr="009333EF">
        <w:t>mailboxident</w:t>
      </w:r>
    </w:p>
    <w:p w14:paraId="17CE87FE" w14:textId="2BAC725A"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4D1046">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14:paraId="6943D8F0" w14:textId="77777777"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14:paraId="6AE65BD5" w14:textId="77777777"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14:paraId="225DE2C2" w14:textId="00FE27E0"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4D1046">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14:paraId="06D0E101" w14:textId="77777777" w:rsidR="0054118E" w:rsidRPr="009333EF" w:rsidRDefault="0054118E" w:rsidP="00596F24">
      <w:pPr>
        <w:pStyle w:val="Heading3"/>
        <w:numPr>
          <w:ilvl w:val="2"/>
          <w:numId w:val="4"/>
        </w:numPr>
        <w:rPr>
          <w:lang w:val="en-US"/>
        </w:rPr>
      </w:pPr>
      <w:bookmarkStart w:id="589" w:name="_Ref511771095"/>
      <w:bookmarkStart w:id="590" w:name="_Ref511771989"/>
      <w:bookmarkStart w:id="591" w:name="_Ref511772071"/>
      <w:bookmarkStart w:id="592" w:name="_Toc3886108"/>
      <w:r w:rsidRPr="009333EF">
        <w:rPr>
          <w:lang w:val="en-US"/>
        </w:rPr>
        <w:lastRenderedPageBreak/>
        <w:t xml:space="preserve">Driving mailboxes from journal </w:t>
      </w:r>
      <w:r w:rsidR="009E3D57" w:rsidRPr="009333EF">
        <w:rPr>
          <w:lang w:val="en-US"/>
        </w:rPr>
        <w:t>fi</w:t>
      </w:r>
      <w:r w:rsidRPr="009333EF">
        <w:rPr>
          <w:lang w:val="en-US"/>
        </w:rPr>
        <w:t>les</w:t>
      </w:r>
      <w:bookmarkEnd w:id="589"/>
      <w:bookmarkEnd w:id="590"/>
      <w:bookmarkEnd w:id="591"/>
      <w:bookmarkEnd w:id="592"/>
    </w:p>
    <w:p w14:paraId="1654A381" w14:textId="77777777"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14:paraId="481151EC" w14:textId="77777777" w:rsidR="0054118E" w:rsidRPr="009333EF" w:rsidRDefault="0054118E" w:rsidP="0054118E">
      <w:pPr>
        <w:pStyle w:val="firstparagraph"/>
        <w:ind w:firstLine="720"/>
      </w:pPr>
      <w:r w:rsidRPr="009333EF">
        <w:rPr>
          <w:i/>
        </w:rPr>
        <w:t>–I</w:t>
      </w:r>
      <w:r w:rsidRPr="009333EF">
        <w:t xml:space="preserve"> mailboxident</w:t>
      </w:r>
    </w:p>
    <w:p w14:paraId="5B809E34" w14:textId="77777777"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14:paraId="70421810" w14:textId="77777777" w:rsidR="0054118E" w:rsidRPr="009333EF" w:rsidRDefault="0054118E" w:rsidP="0054118E">
      <w:pPr>
        <w:pStyle w:val="firstparagraph"/>
        <w:ind w:firstLine="720"/>
      </w:pPr>
      <w:r w:rsidRPr="009333EF">
        <w:rPr>
          <w:i/>
        </w:rPr>
        <w:t>–O</w:t>
      </w:r>
      <w:r w:rsidRPr="009333EF">
        <w:t xml:space="preserve"> mailboxident</w:t>
      </w:r>
    </w:p>
    <w:p w14:paraId="32A22296" w14:textId="77777777"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14:paraId="1115A93D" w14:textId="59D98D7C"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14:paraId="070A4D59" w14:textId="7B313888"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14:paraId="31460E0C" w14:textId="4314A281"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4D1046">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14:paraId="6795BD78" w14:textId="25659202"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14:paraId="76929FFF" w14:textId="77777777" w:rsidR="000A4098" w:rsidRPr="009333EF" w:rsidRDefault="000A4098" w:rsidP="00596F24">
      <w:pPr>
        <w:pStyle w:val="Heading3"/>
        <w:numPr>
          <w:ilvl w:val="2"/>
          <w:numId w:val="4"/>
        </w:numPr>
        <w:rPr>
          <w:lang w:val="en-US"/>
        </w:rPr>
      </w:pPr>
      <w:bookmarkStart w:id="593" w:name="_Toc3886109"/>
      <w:bookmarkStart w:id="594" w:name="journals"/>
      <w:r w:rsidRPr="009333EF">
        <w:rPr>
          <w:lang w:val="en-US"/>
        </w:rPr>
        <w:lastRenderedPageBreak/>
        <w:t>Journaling client and server mailboxes</w:t>
      </w:r>
      <w:bookmarkEnd w:id="593"/>
    </w:p>
    <w:p w14:paraId="7211000E" w14:textId="5617203E"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4D1046">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4D1046">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14:paraId="113C1432" w14:textId="40ED03F6"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4D1046">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4D1046">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14:paraId="48DF866C" w14:textId="0ECDA23E"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4D1046">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4"/>
    <w:p w14:paraId="4234C948" w14:textId="23C60DCF"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14:paraId="7E1AA625" w14:textId="77777777"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14:paraId="5F64D539" w14:textId="77777777"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A54C83F" w14:textId="77777777" w:rsidR="000B1A31" w:rsidRPr="009333EF" w:rsidRDefault="000B1A31" w:rsidP="00596F24">
      <w:pPr>
        <w:pStyle w:val="Heading1"/>
        <w:numPr>
          <w:ilvl w:val="0"/>
          <w:numId w:val="4"/>
        </w:numPr>
        <w:rPr>
          <w:lang w:val="en-US"/>
        </w:rPr>
      </w:pPr>
      <w:bookmarkStart w:id="595" w:name="_Toc3886110"/>
      <w:r w:rsidRPr="009333EF">
        <w:rPr>
          <w:lang w:val="en-US"/>
        </w:rPr>
        <w:lastRenderedPageBreak/>
        <w:t>MEASURING PERFORMANCE</w:t>
      </w:r>
      <w:bookmarkEnd w:id="595"/>
    </w:p>
    <w:p w14:paraId="6192D8E0" w14:textId="77777777"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14:paraId="5996E7DC" w14:textId="77777777" w:rsidR="000B1A31" w:rsidRPr="009333EF" w:rsidRDefault="000B1A31" w:rsidP="00596F24">
      <w:pPr>
        <w:pStyle w:val="Heading2"/>
        <w:numPr>
          <w:ilvl w:val="1"/>
          <w:numId w:val="4"/>
        </w:numPr>
        <w:rPr>
          <w:lang w:val="en-US"/>
        </w:rPr>
      </w:pPr>
      <w:bookmarkStart w:id="596" w:name="_Ref511048999"/>
      <w:bookmarkStart w:id="597" w:name="_Toc3886111"/>
      <w:r w:rsidRPr="009333EF">
        <w:rPr>
          <w:lang w:val="en-US"/>
        </w:rPr>
        <w:t xml:space="preserve">Type </w:t>
      </w:r>
      <w:r w:rsidRPr="009333EF">
        <w:rPr>
          <w:i/>
          <w:lang w:val="en-US"/>
        </w:rPr>
        <w:t>RVariable</w:t>
      </w:r>
      <w:bookmarkEnd w:id="596"/>
      <w:bookmarkEnd w:id="597"/>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14:paraId="0D49BEA3" w14:textId="77777777"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14:paraId="61233347" w14:textId="77777777" w:rsidR="000B1A31" w:rsidRPr="009333EF" w:rsidRDefault="000B1A31" w:rsidP="00596F24">
      <w:pPr>
        <w:pStyle w:val="firstparagraph"/>
        <w:numPr>
          <w:ilvl w:val="0"/>
          <w:numId w:val="51"/>
        </w:numPr>
      </w:pPr>
      <w:r w:rsidRPr="009333EF">
        <w:t>the number of samples</w:t>
      </w:r>
    </w:p>
    <w:p w14:paraId="1E731040" w14:textId="77777777" w:rsidR="000B1A31" w:rsidRPr="009333EF" w:rsidRDefault="000B1A31" w:rsidP="00596F24">
      <w:pPr>
        <w:pStyle w:val="firstparagraph"/>
        <w:numPr>
          <w:ilvl w:val="0"/>
          <w:numId w:val="51"/>
        </w:numPr>
      </w:pPr>
      <w:r w:rsidRPr="009333EF">
        <w:t>the minimum value encountered so far</w:t>
      </w:r>
    </w:p>
    <w:p w14:paraId="3F43187A" w14:textId="77777777" w:rsidR="000B1A31" w:rsidRPr="009333EF" w:rsidRDefault="000B1A31" w:rsidP="00596F24">
      <w:pPr>
        <w:pStyle w:val="firstparagraph"/>
        <w:numPr>
          <w:ilvl w:val="0"/>
          <w:numId w:val="51"/>
        </w:numPr>
      </w:pPr>
      <w:r w:rsidRPr="009333EF">
        <w:t>the maximum value encountered so far</w:t>
      </w:r>
    </w:p>
    <w:p w14:paraId="0C0EE720" w14:textId="77777777" w:rsidR="000B1A31" w:rsidRPr="009333EF" w:rsidRDefault="000B1A31" w:rsidP="00596F24">
      <w:pPr>
        <w:pStyle w:val="firstparagraph"/>
        <w:numPr>
          <w:ilvl w:val="0"/>
          <w:numId w:val="51"/>
        </w:numPr>
      </w:pPr>
      <w:r w:rsidRPr="009333EF">
        <w:t>the mean value,</w:t>
      </w:r>
      <w:r w:rsidR="003729B2" w:rsidRPr="009333EF">
        <w:t xml:space="preserve"> i.e., the sampled average</w:t>
      </w:r>
    </w:p>
    <w:p w14:paraId="32C57232" w14:textId="77777777"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14:paraId="5BBAAB26" w14:textId="77777777" w:rsidR="000B1A31" w:rsidRPr="009333EF" w:rsidRDefault="000B1A31" w:rsidP="00596F24">
      <w:pPr>
        <w:pStyle w:val="firstparagraph"/>
        <w:numPr>
          <w:ilvl w:val="0"/>
          <w:numId w:val="51"/>
        </w:numPr>
      </w:pPr>
      <w:r w:rsidRPr="009333EF">
        <w:t xml:space="preserve">higher-order central moments </w:t>
      </w:r>
    </w:p>
    <w:p w14:paraId="2344B97B" w14:textId="79C7DC20"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4D1046">
        <w:t>12.1</w:t>
      </w:r>
      <w:r w:rsidR="001643E8" w:rsidRPr="009333EF">
        <w:fldChar w:fldCharType="end"/>
      </w:r>
      <w:r w:rsidRPr="009333EF">
        <w:t>).</w:t>
      </w:r>
    </w:p>
    <w:p w14:paraId="1E8C7402" w14:textId="77777777"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14:paraId="0D4B3FC8" w14:textId="77777777" w:rsidR="000B1A31" w:rsidRPr="009333EF" w:rsidRDefault="000B1A31" w:rsidP="00596F24">
      <w:pPr>
        <w:pStyle w:val="Heading3"/>
        <w:numPr>
          <w:ilvl w:val="2"/>
          <w:numId w:val="4"/>
        </w:numPr>
        <w:rPr>
          <w:lang w:val="en-US"/>
        </w:rPr>
      </w:pPr>
      <w:bookmarkStart w:id="598" w:name="_Ref510687970"/>
      <w:bookmarkStart w:id="599" w:name="_Toc3886112"/>
      <w:r w:rsidRPr="009333EF">
        <w:rPr>
          <w:lang w:val="en-US"/>
        </w:rPr>
        <w:lastRenderedPageBreak/>
        <w:t>Creating and destroying random variables</w:t>
      </w:r>
      <w:bookmarkEnd w:id="598"/>
      <w:bookmarkEnd w:id="599"/>
    </w:p>
    <w:p w14:paraId="1ADA80F9" w14:textId="27178AEB"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e.g.:</w:t>
      </w:r>
    </w:p>
    <w:p w14:paraId="4B929577" w14:textId="77777777"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14:paraId="517CDB3C" w14:textId="77777777"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600"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600"/>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14:paraId="3DF360F1" w14:textId="77777777"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14:paraId="3CDAD6B7" w14:textId="77777777"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14:paraId="326C0A2A" w14:textId="77777777"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14:paraId="75CEC55F" w14:textId="77777777"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14:paraId="1876BEBB" w14:textId="668C6F54"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w:t>
      </w:r>
      <w:r w:rsidR="003729B2" w:rsidRPr="009333EF">
        <w:t>can</w:t>
      </w:r>
      <w:r w:rsidRPr="009333EF">
        <w:t xml:space="preserve"> be used for this purpose.</w:t>
      </w:r>
    </w:p>
    <w:p w14:paraId="1E7FD118" w14:textId="77777777"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14:paraId="2885524C" w14:textId="77777777" w:rsidR="000B1A31" w:rsidRPr="009333EF" w:rsidRDefault="000B1A31" w:rsidP="00596F24">
      <w:pPr>
        <w:pStyle w:val="Heading3"/>
        <w:numPr>
          <w:ilvl w:val="2"/>
          <w:numId w:val="4"/>
        </w:numPr>
        <w:rPr>
          <w:lang w:val="en-US"/>
        </w:rPr>
      </w:pPr>
      <w:bookmarkStart w:id="601" w:name="_Ref510690059"/>
      <w:bookmarkStart w:id="602" w:name="_Toc3886113"/>
      <w:r w:rsidRPr="009333EF">
        <w:rPr>
          <w:lang w:val="en-US"/>
        </w:rPr>
        <w:t>Operations on random variables</w:t>
      </w:r>
      <w:bookmarkEnd w:id="601"/>
      <w:bookmarkEnd w:id="602"/>
    </w:p>
    <w:p w14:paraId="1DB2F984" w14:textId="77777777"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14:paraId="761AF080" w14:textId="77777777"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14:paraId="02895D82" w14:textId="77777777"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14:paraId="6AD4F334" w14:textId="77777777"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14:paraId="06830DD4" w14:textId="77777777" w:rsidR="000B1A31" w:rsidRPr="009333EF" w:rsidRDefault="000B1A31" w:rsidP="000B1A31">
      <w:pPr>
        <w:pStyle w:val="firstparagraph"/>
        <w:spacing w:after="0"/>
        <w:ind w:firstLine="720"/>
        <w:rPr>
          <w:i/>
        </w:rPr>
      </w:pPr>
      <w:r w:rsidRPr="009333EF">
        <w:rPr>
          <w:i/>
        </w:rPr>
        <w:t>r-&gt;update (2.0, 1);</w:t>
      </w:r>
    </w:p>
    <w:p w14:paraId="6CB632D6" w14:textId="77777777"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24C93E1F" w14:textId="77777777"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14:paraId="5760E0D6" w14:textId="77777777"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14:paraId="3A9E46B6" w14:textId="77777777"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14:paraId="650B8D34" w14:textId="77777777"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14:paraId="073502F9" w14:textId="77777777"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14:paraId="17BFC055" w14:textId="77777777"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14:paraId="3242475C" w14:textId="77777777"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14:paraId="33B85D07" w14:textId="77777777" w:rsidR="000B1A31" w:rsidRPr="009333EF" w:rsidRDefault="000B1A31" w:rsidP="000B1A31">
      <w:pPr>
        <w:pStyle w:val="firstparagraph"/>
        <w:ind w:firstLine="720"/>
        <w:rPr>
          <w:i/>
        </w:rPr>
      </w:pPr>
      <w:r w:rsidRPr="009333EF">
        <w:rPr>
          <w:i/>
        </w:rPr>
        <w:t>void calculate</w:t>
      </w:r>
      <w:bookmarkStart w:id="603" w:name="_Hlk514843171"/>
      <w:r w:rsidR="00B7626C" w:rsidRPr="009333EF">
        <w:rPr>
          <w:i/>
        </w:rPr>
        <w:fldChar w:fldCharType="begin"/>
      </w:r>
      <w:r w:rsidR="00B7626C" w:rsidRPr="009333EF">
        <w:instrText xml:space="preserve"> XE "</w:instrText>
      </w:r>
      <w:r w:rsidR="00B7626C" w:rsidRPr="00CB72AA">
        <w:rPr>
          <w:i/>
        </w:rPr>
        <w:instrText>calculate</w:instrText>
      </w:r>
      <w:r w:rsidR="00B7626C" w:rsidRPr="009333EF">
        <w:instrText xml:space="preserve"> (</w:instrText>
      </w:r>
      <w:r w:rsidR="00B7626C" w:rsidRPr="009333EF">
        <w:rPr>
          <w:i/>
        </w:rPr>
        <w:instrText>RVariable</w:instrText>
      </w:r>
      <w:r w:rsidR="00B7626C" w:rsidRPr="009333EF">
        <w:instrText xml:space="preserve">)" </w:instrText>
      </w:r>
      <w:r w:rsidR="00B7626C" w:rsidRPr="009333EF">
        <w:rPr>
          <w:i/>
        </w:rPr>
        <w:fldChar w:fldCharType="end"/>
      </w:r>
      <w:bookmarkEnd w:id="603"/>
      <w:r w:rsidRPr="009333EF">
        <w:rPr>
          <w:i/>
        </w:rPr>
        <w:t xml:space="preserve"> (double &amp;min, double &amp;max, double *m, </w:t>
      </w:r>
      <w:r w:rsidRPr="009333EF">
        <w:t>CTYPE</w:t>
      </w:r>
      <w:r w:rsidRPr="009333EF">
        <w:rPr>
          <w:i/>
        </w:rPr>
        <w:t xml:space="preserve"> &amp;c);</w:t>
      </w:r>
    </w:p>
    <w:p w14:paraId="42D5AFC2" w14:textId="77777777"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14:paraId="1AC473A1" w14:textId="77777777"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14:paraId="7D94AC45" w14:textId="77777777"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14:paraId="4BA1C987" w14:textId="77777777"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14:paraId="18BD20A1" w14:textId="77777777"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14:paraId="2A997923" w14:textId="77777777"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14:paraId="5CC8F37A" w14:textId="77777777"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14:paraId="24317F44" w14:textId="77777777"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14:paraId="19EC156B" w14:textId="77777777" w:rsidR="00FF56E5" w:rsidRPr="009333EF" w:rsidRDefault="00FF56E5" w:rsidP="00596F24">
      <w:pPr>
        <w:pStyle w:val="Heading2"/>
        <w:numPr>
          <w:ilvl w:val="1"/>
          <w:numId w:val="4"/>
        </w:numPr>
        <w:rPr>
          <w:lang w:val="en-US"/>
        </w:rPr>
      </w:pPr>
      <w:bookmarkStart w:id="604" w:name="_Ref511831161"/>
      <w:bookmarkStart w:id="605" w:name="_Ref512507434"/>
      <w:bookmarkStart w:id="606" w:name="_Ref512507644"/>
      <w:bookmarkStart w:id="607" w:name="_Ref512507699"/>
      <w:bookmarkStart w:id="608" w:name="_Toc3886114"/>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4"/>
      <w:bookmarkEnd w:id="605"/>
      <w:bookmarkEnd w:id="606"/>
      <w:bookmarkEnd w:id="607"/>
      <w:bookmarkEnd w:id="608"/>
    </w:p>
    <w:p w14:paraId="10FE68D0" w14:textId="0B8449A7" w:rsidR="00FF56E5" w:rsidRPr="009333EF" w:rsidRDefault="00AF589F" w:rsidP="00FF56E5">
      <w:pPr>
        <w:pStyle w:val="firstparagraph"/>
      </w:pPr>
      <w:bookmarkStart w:id="609"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4D1046">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4D1046">
        <w:t>10.1.1</w:t>
      </w:r>
      <w:r w:rsidR="00FF56E5" w:rsidRPr="009333EF">
        <w:fldChar w:fldCharType="end"/>
      </w:r>
      <w:r w:rsidR="00FF56E5" w:rsidRPr="009333EF">
        <w:t>) and counters, which are updated automatically under certain circumstances.</w:t>
      </w:r>
    </w:p>
    <w:p w14:paraId="0B07BD38" w14:textId="77777777" w:rsidR="00FF56E5" w:rsidRPr="009333EF" w:rsidRDefault="00FF56E5" w:rsidP="00596F24">
      <w:pPr>
        <w:pStyle w:val="Heading3"/>
        <w:numPr>
          <w:ilvl w:val="2"/>
          <w:numId w:val="4"/>
        </w:numPr>
        <w:rPr>
          <w:lang w:val="en-US"/>
        </w:rPr>
      </w:pPr>
      <w:bookmarkStart w:id="610" w:name="_Ref510690077"/>
      <w:bookmarkStart w:id="611" w:name="_Toc3886115"/>
      <w:r w:rsidRPr="009333EF">
        <w:rPr>
          <w:lang w:val="en-US"/>
        </w:rPr>
        <w:t>Random variables</w:t>
      </w:r>
      <w:bookmarkEnd w:id="610"/>
      <w:bookmarkEnd w:id="611"/>
    </w:p>
    <w:p w14:paraId="42F2D606" w14:textId="77777777"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14:paraId="7909855C" w14:textId="77777777"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14:paraId="7D4E0AD0" w14:textId="667AE2C0"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14:paraId="3601B916" w14:textId="77777777"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14:paraId="7B264DA4" w14:textId="77777777"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14:paraId="077D85D1" w14:textId="7722C5A4"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w:t>
      </w:r>
    </w:p>
    <w:p w14:paraId="75835281" w14:textId="77777777"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14:paraId="4A0105D1" w14:textId="3B7AE8C0"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4D1046">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14:paraId="1CA8D8D0" w14:textId="723CEFA4" w:rsidR="00FF56E5" w:rsidRPr="009333EF" w:rsidRDefault="00FF56E5" w:rsidP="00FF56E5">
      <w:pPr>
        <w:pStyle w:val="firstparagraph"/>
        <w:ind w:left="720"/>
      </w:pPr>
      <w:r w:rsidRPr="009333EF">
        <w:t xml:space="preserve">For this measure, </w:t>
      </w:r>
      <w:r w:rsidR="001776A5">
        <w:t>every</w:t>
      </w:r>
      <w:r w:rsidRPr="009333EF">
        <w:t xml:space="preserve">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14:paraId="14925E62" w14:textId="77777777"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14:paraId="4E3B9FA1" w14:textId="77777777"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14:paraId="6067CF02" w14:textId="77777777"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14:paraId="097D72AC" w14:textId="58F74D60"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w:t>
      </w:r>
      <w:r w:rsidR="00F75009">
        <w:t>very</w:t>
      </w:r>
      <w:r w:rsidRPr="009333EF">
        <w:t xml:space="preserve"> operation of releasing the last packet of a message generates a data sample for this measure.</w:t>
      </w:r>
    </w:p>
    <w:p w14:paraId="2CA4D606" w14:textId="77777777"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14:paraId="4AB37E18" w14:textId="31CDB56A"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w:t>
      </w:r>
      <w:r w:rsidR="00F75009">
        <w:t>very</w:t>
      </w:r>
      <w:r w:rsidRPr="009333EF">
        <w:t xml:space="preserve"> operation of releasing a packet generates a data sample for this measure.</w:t>
      </w:r>
    </w:p>
    <w:p w14:paraId="62F9375B" w14:textId="77777777"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14:paraId="0DCD99B2" w14:textId="73C0B0E2"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4D1046">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4D1046">
        <w:t>6.6.3</w:t>
      </w:r>
      <w:r w:rsidR="00B57334" w:rsidRPr="009333EF">
        <w:fldChar w:fldCharType="end"/>
      </w:r>
      <w:r w:rsidR="00B57334" w:rsidRPr="009333EF">
        <w:t>).</w:t>
      </w:r>
    </w:p>
    <w:p w14:paraId="238DE9E7" w14:textId="2AC4D1A8"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w:t>
      </w:r>
      <w:r w:rsidR="00541E55">
        <w:t>are set to</w:t>
      </w:r>
      <w:r w:rsidRPr="009333EF">
        <w:t xml:space="preserve"> </w:t>
      </w:r>
      <w:r w:rsidRPr="009333EF">
        <w:rPr>
          <w:i/>
        </w:rPr>
        <w:t>NULL</w:t>
      </w:r>
      <w:r w:rsidRPr="009333EF">
        <w:t>.</w:t>
      </w:r>
    </w:p>
    <w:p w14:paraId="16530B27" w14:textId="77777777" w:rsidR="00375C07" w:rsidRPr="009333EF" w:rsidRDefault="00375C07" w:rsidP="00596F24">
      <w:pPr>
        <w:pStyle w:val="Heading3"/>
        <w:numPr>
          <w:ilvl w:val="2"/>
          <w:numId w:val="4"/>
        </w:numPr>
        <w:rPr>
          <w:lang w:val="en-US"/>
        </w:rPr>
      </w:pPr>
      <w:bookmarkStart w:id="612" w:name="_Ref510690090"/>
      <w:bookmarkStart w:id="613" w:name="_Toc3886116"/>
      <w:r w:rsidRPr="009333EF">
        <w:rPr>
          <w:lang w:val="en-US"/>
        </w:rPr>
        <w:t>Counters</w:t>
      </w:r>
      <w:bookmarkEnd w:id="612"/>
      <w:bookmarkEnd w:id="613"/>
    </w:p>
    <w:p w14:paraId="0ADF8E8B" w14:textId="77777777"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14:paraId="3D6C26E4" w14:textId="77777777"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791CBBBC" w14:textId="77777777"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5E5B235D" w14:textId="77777777"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14:paraId="6968A197" w14:textId="6769B6E4"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4D1046">
        <w:t>3.1.6</w:t>
      </w:r>
      <w:r w:rsidR="00812542" w:rsidRPr="009333EF">
        <w:fldChar w:fldCharType="end"/>
      </w:r>
      <w:r w:rsidR="00812542" w:rsidRPr="009333EF">
        <w:t xml:space="preserve"> for the definition of type </w:t>
      </w:r>
      <w:r w:rsidR="00812542" w:rsidRPr="009333EF">
        <w:rPr>
          <w:i/>
        </w:rPr>
        <w:t>BITCOUNT</w:t>
      </w:r>
      <w:r w:rsidR="00812542" w:rsidRPr="009333EF">
        <w:t>.</w:t>
      </w:r>
    </w:p>
    <w:p w14:paraId="6E0C12E4" w14:textId="77777777"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14:paraId="603DAA64" w14:textId="77777777"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38BE9805" w14:textId="025DF02E"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4D1046">
        <w:t>12.5.4</w:t>
      </w:r>
      <w:r w:rsidR="001643E8" w:rsidRPr="009333EF">
        <w:fldChar w:fldCharType="end"/>
      </w:r>
      <w:r w:rsidRPr="009333EF">
        <w:t>.</w:t>
      </w:r>
    </w:p>
    <w:p w14:paraId="02DABB8E" w14:textId="77777777" w:rsidR="006A008D" w:rsidRPr="009333EF" w:rsidRDefault="006A008D" w:rsidP="00596F24">
      <w:pPr>
        <w:pStyle w:val="Heading3"/>
        <w:numPr>
          <w:ilvl w:val="2"/>
          <w:numId w:val="4"/>
        </w:numPr>
        <w:rPr>
          <w:lang w:val="en-US"/>
        </w:rPr>
      </w:pPr>
      <w:bookmarkStart w:id="614" w:name="_Ref512507627"/>
      <w:bookmarkStart w:id="615" w:name="_Ref512508219"/>
      <w:bookmarkStart w:id="616" w:name="_Toc3886117"/>
      <w:r w:rsidRPr="009333EF">
        <w:rPr>
          <w:lang w:val="en-US"/>
        </w:rPr>
        <w:t>Virtual methods</w:t>
      </w:r>
      <w:bookmarkEnd w:id="614"/>
      <w:bookmarkEnd w:id="615"/>
      <w:bookmarkEnd w:id="616"/>
    </w:p>
    <w:p w14:paraId="1C59F1DB" w14:textId="1CA2EE6C"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00412B42">
        <w:t>“</w:t>
      </w:r>
      <w:r w:rsidRPr="00412B42">
        <w:t>mtype</w:t>
      </w:r>
      <w:r w:rsidR="00412B42">
        <w:t>”</w:t>
      </w:r>
      <w:r w:rsidRPr="009333EF">
        <w:t xml:space="preserve"> and </w:t>
      </w:r>
      <w:r w:rsidR="00412B42">
        <w:t>“</w:t>
      </w:r>
      <w:r w:rsidRPr="00412B42">
        <w:t>ptype</w:t>
      </w:r>
      <w:r w:rsidR="00412B42">
        <w:t>”</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4D1046">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14:paraId="286E5B4D" w14:textId="77777777" w:rsidTr="00DC5F66">
        <w:tc>
          <w:tcPr>
            <w:tcW w:w="2795" w:type="dxa"/>
            <w:tcMar>
              <w:left w:w="0" w:type="dxa"/>
              <w:right w:w="0" w:type="dxa"/>
            </w:tcMar>
          </w:tcPr>
          <w:p w14:paraId="41A02C09" w14:textId="77777777"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14:paraId="38C63F12" w14:textId="1556957B"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and queued at the sender. The argument points to the newly generated message.</w:t>
            </w:r>
          </w:p>
        </w:tc>
      </w:tr>
      <w:tr w:rsidR="00DC5F66" w:rsidRPr="009333EF" w14:paraId="4C683A27" w14:textId="77777777" w:rsidTr="00DC5F66">
        <w:tc>
          <w:tcPr>
            <w:tcW w:w="2795" w:type="dxa"/>
            <w:tcMar>
              <w:left w:w="0" w:type="dxa"/>
              <w:right w:w="0" w:type="dxa"/>
            </w:tcMar>
          </w:tcPr>
          <w:p w14:paraId="2CB15092" w14:textId="77777777"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296CC257" w14:textId="70865E3B"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 The argument points to th</w:t>
            </w:r>
            <w:r w:rsidR="00812542" w:rsidRPr="009333EF">
              <w:t>e</w:t>
            </w:r>
            <w:r w:rsidRPr="009333EF">
              <w:t xml:space="preserve"> packet.</w:t>
            </w:r>
          </w:p>
        </w:tc>
      </w:tr>
      <w:tr w:rsidR="00DC5F66" w:rsidRPr="009333EF" w14:paraId="28C68F53" w14:textId="77777777" w:rsidTr="00DC5F66">
        <w:tc>
          <w:tcPr>
            <w:tcW w:w="2795" w:type="dxa"/>
            <w:tcMar>
              <w:left w:w="0" w:type="dxa"/>
              <w:right w:w="0" w:type="dxa"/>
            </w:tcMar>
          </w:tcPr>
          <w:p w14:paraId="558BCCFF" w14:textId="77777777"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6F4442E0" w14:textId="3F242F7B"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 The argument points to the received packet.</w:t>
            </w:r>
          </w:p>
        </w:tc>
      </w:tr>
      <w:tr w:rsidR="00DC5F66" w:rsidRPr="009333EF" w14:paraId="4D43A985" w14:textId="77777777" w:rsidTr="00DC5F66">
        <w:tc>
          <w:tcPr>
            <w:tcW w:w="2795" w:type="dxa"/>
            <w:tcMar>
              <w:left w:w="0" w:type="dxa"/>
              <w:right w:w="0" w:type="dxa"/>
            </w:tcMar>
          </w:tcPr>
          <w:p w14:paraId="6475380B" w14:textId="77777777"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7FF3F67A" w14:textId="77777777"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14:paraId="2D3D1E38" w14:textId="77777777" w:rsidTr="00DC5F66">
        <w:tc>
          <w:tcPr>
            <w:tcW w:w="2795" w:type="dxa"/>
            <w:tcMar>
              <w:left w:w="0" w:type="dxa"/>
              <w:right w:w="0" w:type="dxa"/>
            </w:tcMar>
          </w:tcPr>
          <w:p w14:paraId="37CB2F41" w14:textId="77777777"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08E0A596" w14:textId="77777777"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14:paraId="1CBD2310" w14:textId="5EDD2302"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F33320">
        <w:t xml:space="preserve">functions for collecting </w:t>
      </w:r>
      <w:r w:rsidR="00812542" w:rsidRPr="009333EF">
        <w:t xml:space="preserve">performance </w:t>
      </w:r>
      <w:r w:rsidR="00547171">
        <w:t>data</w:t>
      </w:r>
      <w:r w:rsidR="00812542" w:rsidRPr="009333EF">
        <w:t>.</w:t>
      </w:r>
    </w:p>
    <w:p w14:paraId="1EF6D2B0" w14:textId="750AB832"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4D1046">
        <w:t>6.6.4</w:t>
      </w:r>
      <w:r w:rsidR="008F6DEE" w:rsidRPr="009333EF">
        <w:fldChar w:fldCharType="end"/>
      </w:r>
      <w:r w:rsidRPr="009333EF">
        <w:t>.</w:t>
      </w:r>
    </w:p>
    <w:p w14:paraId="7DFD746A" w14:textId="77777777" w:rsidR="008202E7" w:rsidRPr="009333EF" w:rsidRDefault="008202E7" w:rsidP="00596F24">
      <w:pPr>
        <w:pStyle w:val="Heading3"/>
        <w:numPr>
          <w:ilvl w:val="2"/>
          <w:numId w:val="4"/>
        </w:numPr>
        <w:rPr>
          <w:lang w:val="en-US"/>
        </w:rPr>
      </w:pPr>
      <w:bookmarkStart w:id="617" w:name="_Ref510989956"/>
      <w:bookmarkStart w:id="618" w:name="_Toc3886118"/>
      <w:r w:rsidRPr="009333EF">
        <w:rPr>
          <w:lang w:val="en-US"/>
        </w:rPr>
        <w:t>Resetting performance measures</w:t>
      </w:r>
      <w:bookmarkEnd w:id="617"/>
      <w:bookmarkEnd w:id="618"/>
    </w:p>
    <w:p w14:paraId="7F67F579" w14:textId="77777777"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14:paraId="5241239C" w14:textId="77777777"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14:paraId="27FFECDE" w14:textId="645EA2AB"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4D1046">
        <w:t>6.6.2</w:t>
      </w:r>
      <w:r w:rsidRPr="009333EF">
        <w:fldChar w:fldCharType="end"/>
      </w:r>
      <w:r w:rsidRPr="009333EF">
        <w:t xml:space="preserve">), i.e., if no automatic performance </w:t>
      </w:r>
      <w:r w:rsidR="00DA48B5">
        <w:t>measures</w:t>
      </w:r>
      <w:r w:rsidRPr="009333EF">
        <w:t xml:space="preserve">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4D1046">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4D1046">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4D1046">
        <w:t>10.2.2</w:t>
      </w:r>
      <w:r w:rsidRPr="009333EF">
        <w:fldChar w:fldCharType="end"/>
      </w:r>
      <w:r w:rsidRPr="009333EF">
        <w:t>) in the following way:</w:t>
      </w:r>
    </w:p>
    <w:p w14:paraId="202EC848" w14:textId="77777777"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3DC63E82" w14:textId="77777777"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14:paraId="7958DE96" w14:textId="77777777"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616006C5" w14:textId="77777777" w:rsidR="008202E7" w:rsidRPr="009333EF" w:rsidRDefault="008202E7" w:rsidP="008202E7">
      <w:pPr>
        <w:pStyle w:val="firstparagraph"/>
        <w:spacing w:after="0"/>
        <w:ind w:firstLine="720"/>
        <w:rPr>
          <w:i/>
        </w:rPr>
      </w:pPr>
      <w:r w:rsidRPr="009333EF">
        <w:rPr>
          <w:i/>
        </w:rPr>
        <w:t>NRPackets = 0;</w:t>
      </w:r>
    </w:p>
    <w:p w14:paraId="3BF08B28" w14:textId="77777777"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16176456" w14:textId="77777777" w:rsidR="008202E7" w:rsidRPr="009333EF" w:rsidRDefault="008202E7" w:rsidP="008202E7">
      <w:pPr>
        <w:pStyle w:val="firstparagraph"/>
        <w:ind w:firstLine="720"/>
        <w:rPr>
          <w:i/>
        </w:rPr>
      </w:pPr>
      <w:r w:rsidRPr="009333EF">
        <w:rPr>
          <w:i/>
        </w:rPr>
        <w:t>NRBits = 0;</w:t>
      </w:r>
    </w:p>
    <w:p w14:paraId="1A70F2D0" w14:textId="77777777"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14:paraId="7A1FD88C" w14:textId="77777777"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14:paraId="32C35B89" w14:textId="77777777"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14:paraId="0B9B672C" w14:textId="77777777"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14:paraId="7EBF0522" w14:textId="77777777"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14:paraId="0134D51A" w14:textId="3D5B58BD"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14:paraId="62E001B6" w14:textId="77777777"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14:paraId="46AE96F5" w14:textId="04FAF925"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4D1046">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4D1046">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14:paraId="32E21344" w14:textId="6D3201E0"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4D1046">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4D1046">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4D1046">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14:paraId="2609DE83" w14:textId="77777777"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14:paraId="63AA1404" w14:textId="77777777" w:rsidR="00C548B8" w:rsidRPr="009333EF" w:rsidRDefault="00C548B8" w:rsidP="00596F24">
      <w:pPr>
        <w:pStyle w:val="Heading2"/>
        <w:numPr>
          <w:ilvl w:val="1"/>
          <w:numId w:val="4"/>
        </w:numPr>
        <w:rPr>
          <w:lang w:val="en-US"/>
        </w:rPr>
      </w:pPr>
      <w:bookmarkStart w:id="619" w:name="_Ref510691935"/>
      <w:bookmarkStart w:id="620" w:name="_Toc3886119"/>
      <w:bookmarkEnd w:id="609"/>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9"/>
      <w:bookmarkEnd w:id="620"/>
    </w:p>
    <w:p w14:paraId="0ECEC1C9" w14:textId="2EE5F9B3" w:rsidR="00C548B8" w:rsidRPr="009333EF" w:rsidRDefault="00C548B8" w:rsidP="00C548B8">
      <w:pPr>
        <w:pStyle w:val="firstparagraph"/>
      </w:pPr>
      <w:bookmarkStart w:id="621"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4D1046">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4D1046">
        <w:t>4.2.2</w:t>
      </w:r>
      <w:r w:rsidRPr="009333EF">
        <w:fldChar w:fldCharType="end"/>
      </w:r>
      <w:r w:rsidRPr="009333EF">
        <w:t>).</w:t>
      </w:r>
    </w:p>
    <w:p w14:paraId="2CECF7D0" w14:textId="77777777"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14:paraId="19EBBE7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14:paraId="03F64475"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14:paraId="19ACE797" w14:textId="77777777"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193D5058" w14:textId="77777777"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14:paraId="603FF431" w14:textId="77777777"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1087ECCC" w14:textId="77777777"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14:paraId="4993FE4A" w14:textId="77777777"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14:paraId="4D8F2EDB" w14:textId="77777777"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14:paraId="09055676" w14:textId="77777777"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2CD2AA9C" w14:textId="77777777"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28E7EFED" w14:textId="3E8DB2EF"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64EC14FD" w14:textId="3ACF458C"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14:paraId="4FEE0919" w14:textId="25E62040"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4D1046">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14:paraId="1CA4D4A9" w14:textId="77777777"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14:paraId="3461401D" w14:textId="77777777" w:rsidTr="00B45875">
        <w:tc>
          <w:tcPr>
            <w:tcW w:w="1175" w:type="dxa"/>
            <w:tcMar>
              <w:left w:w="0" w:type="dxa"/>
              <w:right w:w="0" w:type="dxa"/>
            </w:tcMar>
          </w:tcPr>
          <w:p w14:paraId="7A7F0612" w14:textId="77777777"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14:paraId="7618E6F5" w14:textId="77777777"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14:paraId="6ED519BC" w14:textId="77777777" w:rsidTr="00B45875">
        <w:tc>
          <w:tcPr>
            <w:tcW w:w="1175" w:type="dxa"/>
            <w:tcMar>
              <w:left w:w="0" w:type="dxa"/>
              <w:right w:w="0" w:type="dxa"/>
            </w:tcMar>
          </w:tcPr>
          <w:p w14:paraId="11E55CCC" w14:textId="77777777"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14:paraId="2725C3CB"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14:paraId="18FA12D4" w14:textId="77777777" w:rsidTr="00B45875">
        <w:tc>
          <w:tcPr>
            <w:tcW w:w="1175" w:type="dxa"/>
            <w:tcMar>
              <w:left w:w="0" w:type="dxa"/>
              <w:right w:w="0" w:type="dxa"/>
            </w:tcMar>
          </w:tcPr>
          <w:p w14:paraId="00493D15" w14:textId="77777777"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14:paraId="14B904CE" w14:textId="77777777"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14:paraId="5BF3FD94" w14:textId="77777777" w:rsidTr="00B45875">
        <w:tc>
          <w:tcPr>
            <w:tcW w:w="1175" w:type="dxa"/>
            <w:tcMar>
              <w:left w:w="0" w:type="dxa"/>
              <w:right w:w="0" w:type="dxa"/>
            </w:tcMar>
          </w:tcPr>
          <w:p w14:paraId="4CB11581" w14:textId="77777777"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14:paraId="4092D4A1"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14:paraId="2EE3B137" w14:textId="77777777" w:rsidTr="00B45875">
        <w:tc>
          <w:tcPr>
            <w:tcW w:w="1175" w:type="dxa"/>
            <w:tcMar>
              <w:left w:w="0" w:type="dxa"/>
              <w:right w:w="0" w:type="dxa"/>
            </w:tcMar>
          </w:tcPr>
          <w:p w14:paraId="3A53EF7B" w14:textId="77777777"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14:paraId="41171DEC" w14:textId="77777777"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14:paraId="281F9CE8" w14:textId="77777777" w:rsidTr="00B45875">
        <w:tc>
          <w:tcPr>
            <w:tcW w:w="1175" w:type="dxa"/>
            <w:tcMar>
              <w:left w:w="0" w:type="dxa"/>
              <w:right w:w="0" w:type="dxa"/>
            </w:tcMar>
          </w:tcPr>
          <w:p w14:paraId="70125395" w14:textId="77777777"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14:paraId="0A1D7BB6" w14:textId="4C6D1380"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4D1046">
              <w:t>7.3</w:t>
            </w:r>
            <w:r w:rsidRPr="009333EF">
              <w:fldChar w:fldCharType="end"/>
            </w:r>
            <w:r w:rsidRPr="009333EF">
              <w:t>) to determine the nature of the damage.</w:t>
            </w:r>
          </w:p>
        </w:tc>
      </w:tr>
    </w:tbl>
    <w:p w14:paraId="5FD33510" w14:textId="6D470663"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4D1046">
        <w:t>12.5.6</w:t>
      </w:r>
      <w:r w:rsidR="00AE6998" w:rsidRPr="009333EF">
        <w:fldChar w:fldCharType="end"/>
      </w:r>
      <w:r w:rsidRPr="009333EF">
        <w:t>.</w:t>
      </w:r>
    </w:p>
    <w:p w14:paraId="44A79D46" w14:textId="77777777" w:rsidR="00C548B8" w:rsidRPr="009333EF" w:rsidRDefault="00C548B8" w:rsidP="00596F24">
      <w:pPr>
        <w:pStyle w:val="Heading2"/>
        <w:numPr>
          <w:ilvl w:val="1"/>
          <w:numId w:val="4"/>
        </w:numPr>
        <w:rPr>
          <w:lang w:val="en-US"/>
        </w:rPr>
      </w:pPr>
      <w:bookmarkStart w:id="622" w:name="_Ref536043361"/>
      <w:bookmarkStart w:id="623" w:name="_Toc3886120"/>
      <w:bookmarkEnd w:id="621"/>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2"/>
      <w:bookmarkEnd w:id="623"/>
    </w:p>
    <w:p w14:paraId="6D4966EF" w14:textId="5447319F" w:rsidR="00C548B8" w:rsidRPr="009333EF" w:rsidRDefault="00C548B8" w:rsidP="00C548B8">
      <w:pPr>
        <w:pStyle w:val="firstparagraph"/>
      </w:pPr>
      <w:bookmarkStart w:id="624"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4D1046">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4D1046">
        <w:t>4.4.2</w:t>
      </w:r>
      <w:r w:rsidRPr="009333EF">
        <w:fldChar w:fldCharType="end"/>
      </w:r>
      <w:r w:rsidRPr="009333EF">
        <w:t>).</w:t>
      </w:r>
    </w:p>
    <w:p w14:paraId="33FEDD3B" w14:textId="77777777"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14:paraId="5379E46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14:paraId="063BC6DE"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14:paraId="3E48F3C3" w14:textId="77777777"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0FBC53C3" w14:textId="77777777"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46E62419" w14:textId="77777777"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14:paraId="0603BF22" w14:textId="77777777"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58C82BFB" w14:textId="34428B97"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124C119B" w14:textId="19021378"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14:paraId="0213DE0A" w14:textId="77777777"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14:paraId="7C7B6C14" w14:textId="77777777" w:rsidTr="00DF3874">
        <w:tc>
          <w:tcPr>
            <w:tcW w:w="1175" w:type="dxa"/>
            <w:tcMar>
              <w:left w:w="0" w:type="dxa"/>
              <w:right w:w="0" w:type="dxa"/>
            </w:tcMar>
          </w:tcPr>
          <w:p w14:paraId="4F39DDC1" w14:textId="77777777"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14:paraId="79FD10D3"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14:paraId="383A9A07" w14:textId="77777777" w:rsidTr="00DF3874">
        <w:tc>
          <w:tcPr>
            <w:tcW w:w="1175" w:type="dxa"/>
            <w:tcMar>
              <w:left w:w="0" w:type="dxa"/>
              <w:right w:w="0" w:type="dxa"/>
            </w:tcMar>
          </w:tcPr>
          <w:p w14:paraId="25EE3E2B" w14:textId="77777777"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14:paraId="3FD3B7AF" w14:textId="77777777"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14:paraId="0727631A" w14:textId="77777777" w:rsidTr="00DF3874">
        <w:tc>
          <w:tcPr>
            <w:tcW w:w="1175" w:type="dxa"/>
            <w:tcMar>
              <w:left w:w="0" w:type="dxa"/>
              <w:right w:w="0" w:type="dxa"/>
            </w:tcMar>
          </w:tcPr>
          <w:p w14:paraId="3B33D622" w14:textId="77777777"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14:paraId="4EAABD27" w14:textId="77777777"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14:paraId="37E3688A" w14:textId="77777777" w:rsidTr="00DF3874">
        <w:tc>
          <w:tcPr>
            <w:tcW w:w="1175" w:type="dxa"/>
            <w:tcMar>
              <w:left w:w="0" w:type="dxa"/>
              <w:right w:w="0" w:type="dxa"/>
            </w:tcMar>
          </w:tcPr>
          <w:p w14:paraId="0D119F6F" w14:textId="77777777"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14:paraId="781E27A2"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14:paraId="25679C20" w14:textId="77777777" w:rsidTr="00DF3874">
        <w:tc>
          <w:tcPr>
            <w:tcW w:w="1175" w:type="dxa"/>
            <w:tcMar>
              <w:left w:w="0" w:type="dxa"/>
              <w:right w:w="0" w:type="dxa"/>
            </w:tcMar>
          </w:tcPr>
          <w:p w14:paraId="2A2E452F" w14:textId="77777777"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14:paraId="4C20E7C0" w14:textId="77777777"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14:paraId="12DD3645" w14:textId="5B66BBBE"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4D1046">
        <w:t>12.5.8</w:t>
      </w:r>
      <w:r w:rsidR="00AE6998" w:rsidRPr="009333EF">
        <w:fldChar w:fldCharType="end"/>
      </w:r>
      <w:r w:rsidR="003957B2" w:rsidRPr="009333EF">
        <w:t>.</w:t>
      </w:r>
    </w:p>
    <w:p w14:paraId="4B77A2D9" w14:textId="77777777" w:rsidR="00DD60AA" w:rsidRPr="009333EF" w:rsidRDefault="00DD60AA" w:rsidP="00596F24">
      <w:pPr>
        <w:pStyle w:val="Heading2"/>
        <w:numPr>
          <w:ilvl w:val="1"/>
          <w:numId w:val="4"/>
        </w:numPr>
        <w:rPr>
          <w:lang w:val="en-US"/>
        </w:rPr>
      </w:pPr>
      <w:bookmarkStart w:id="625" w:name="_Ref511830208"/>
      <w:bookmarkStart w:id="626" w:name="_Ref512506680"/>
      <w:bookmarkStart w:id="627" w:name="_Toc3886121"/>
      <w:bookmarkEnd w:id="624"/>
      <w:r w:rsidRPr="009333EF">
        <w:rPr>
          <w:lang w:val="en-US"/>
        </w:rPr>
        <w:t>Terminating execution</w:t>
      </w:r>
      <w:bookmarkEnd w:id="625"/>
      <w:bookmarkEnd w:id="626"/>
      <w:bookmarkEnd w:id="627"/>
    </w:p>
    <w:p w14:paraId="47AF37FF" w14:textId="352E2CFE"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4D1046">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4D1046">
        <w:t>5.3.4</w:t>
      </w:r>
      <w:r w:rsidR="0037110E" w:rsidRPr="009333EF">
        <w:fldChar w:fldCharType="end"/>
      </w:r>
      <w:r w:rsidR="0037110E" w:rsidRPr="009333EF">
        <w:t>).</w:t>
      </w:r>
    </w:p>
    <w:p w14:paraId="28041152" w14:textId="7C233B3B"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EndPr/>
        <w:sdtContent>
          <w:r w:rsidR="00354B3C" w:rsidRPr="009333EF">
            <w:fldChar w:fldCharType="begin"/>
          </w:r>
          <w:r w:rsidR="00354B3C" w:rsidRPr="009333EF">
            <w:instrText xml:space="preserve"> CITATION lak91 \l 1033 </w:instrText>
          </w:r>
          <w:r w:rsidR="00354B3C" w:rsidRPr="009333EF">
            <w:fldChar w:fldCharType="separate"/>
          </w:r>
          <w:r w:rsidR="004D1046" w:rsidRPr="004D1046">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14:paraId="48F4E522" w14:textId="548D994F"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4D1046">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4D1046">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14:paraId="0D816216"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14:paraId="379C8FBA" w14:textId="77777777" w:rsidR="00DD60AA" w:rsidRPr="009333EF" w:rsidRDefault="00DD60AA" w:rsidP="00354B3C">
      <w:pPr>
        <w:pStyle w:val="firstparagraph"/>
        <w:spacing w:after="0"/>
        <w:ind w:firstLine="720"/>
        <w:rPr>
          <w:i/>
        </w:rPr>
      </w:pPr>
      <w:r w:rsidRPr="009333EF">
        <w:rPr>
          <w:i/>
        </w:rPr>
        <w:t>setLimit (Long MaxNM, TIME MaxTime);</w:t>
      </w:r>
    </w:p>
    <w:p w14:paraId="0C42B315" w14:textId="77777777" w:rsidR="00DD60AA" w:rsidRPr="009333EF" w:rsidRDefault="00DD60AA" w:rsidP="00354B3C">
      <w:pPr>
        <w:pStyle w:val="firstparagraph"/>
        <w:ind w:firstLine="720"/>
        <w:rPr>
          <w:i/>
        </w:rPr>
      </w:pPr>
      <w:r w:rsidRPr="009333EF">
        <w:rPr>
          <w:i/>
        </w:rPr>
        <w:t>setLimit (Long MaxNM);</w:t>
      </w:r>
    </w:p>
    <w:p w14:paraId="75DCDE4E" w14:textId="77777777"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14:paraId="35494096" w14:textId="77777777"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14:paraId="563F83D9"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14:paraId="5DB1EF00" w14:textId="77777777"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14:paraId="0E2AC4AB" w14:textId="77777777"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14:paraId="19C79CA8" w14:textId="6D489BBE"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4D1046">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4D1046">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14:paraId="19D185EA" w14:textId="77777777" w:rsidR="00EF50DC" w:rsidRPr="009333EF" w:rsidRDefault="00EF50DC" w:rsidP="00596F24">
      <w:pPr>
        <w:pStyle w:val="Heading3"/>
        <w:numPr>
          <w:ilvl w:val="2"/>
          <w:numId w:val="4"/>
        </w:numPr>
        <w:rPr>
          <w:lang w:val="en-US"/>
        </w:rPr>
      </w:pPr>
      <w:bookmarkStart w:id="628" w:name="_Ref511769538"/>
      <w:bookmarkStart w:id="629" w:name="_Toc3886122"/>
      <w:r w:rsidRPr="009333EF">
        <w:rPr>
          <w:lang w:val="en-US"/>
        </w:rPr>
        <w:lastRenderedPageBreak/>
        <w:t>Maximum number of received messages</w:t>
      </w:r>
      <w:bookmarkEnd w:id="628"/>
      <w:bookmarkEnd w:id="629"/>
    </w:p>
    <w:p w14:paraId="160B3448" w14:textId="028928D5"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14:paraId="46E17291" w14:textId="66BD01FD"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4D1046">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14:paraId="51F4F84C" w14:textId="77777777"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14:paraId="3DE64A5C" w14:textId="77777777"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14:paraId="46BF8197" w14:textId="7B109C00"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4D1046">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14:paraId="3BDB5359" w14:textId="77777777" w:rsidR="00EF50DC" w:rsidRPr="009333EF" w:rsidRDefault="00EF50DC" w:rsidP="00596F24">
      <w:pPr>
        <w:pStyle w:val="Heading3"/>
        <w:numPr>
          <w:ilvl w:val="2"/>
          <w:numId w:val="4"/>
        </w:numPr>
        <w:rPr>
          <w:lang w:val="en-US"/>
        </w:rPr>
      </w:pPr>
      <w:bookmarkStart w:id="630" w:name="_Ref511768027"/>
      <w:bookmarkStart w:id="631" w:name="_Toc3886123"/>
      <w:r w:rsidRPr="009333EF">
        <w:rPr>
          <w:lang w:val="en-US"/>
        </w:rPr>
        <w:t>Virtual time limit</w:t>
      </w:r>
      <w:bookmarkEnd w:id="630"/>
      <w:bookmarkEnd w:id="631"/>
    </w:p>
    <w:p w14:paraId="681960D6" w14:textId="77777777"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14:paraId="3E64D651" w14:textId="25460A28"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14:paraId="3D7EB99E" w14:textId="77777777" w:rsidR="00EF50DC" w:rsidRPr="009333EF" w:rsidRDefault="00EF50DC" w:rsidP="00596F24">
      <w:pPr>
        <w:pStyle w:val="Heading3"/>
        <w:numPr>
          <w:ilvl w:val="2"/>
          <w:numId w:val="4"/>
        </w:numPr>
        <w:rPr>
          <w:lang w:val="en-US"/>
        </w:rPr>
      </w:pPr>
      <w:bookmarkStart w:id="632" w:name="_Ref512503093"/>
      <w:bookmarkStart w:id="633" w:name="_Toc3886124"/>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2"/>
      <w:bookmarkEnd w:id="633"/>
    </w:p>
    <w:p w14:paraId="41A3B438" w14:textId="77777777"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14:paraId="4045AFAC" w14:textId="77777777"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14:paraId="4C711F78" w14:textId="77777777"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14:paraId="2AD10B19" w14:textId="77777777" w:rsidR="00EF50DC" w:rsidRPr="009333EF" w:rsidRDefault="00421151" w:rsidP="00596F24">
      <w:pPr>
        <w:pStyle w:val="Heading3"/>
        <w:numPr>
          <w:ilvl w:val="2"/>
          <w:numId w:val="4"/>
        </w:numPr>
        <w:rPr>
          <w:lang w:val="en-US"/>
        </w:rPr>
      </w:pPr>
      <w:bookmarkStart w:id="634" w:name="_Toc3886125"/>
      <w:r w:rsidRPr="009333EF">
        <w:rPr>
          <w:lang w:val="en-US"/>
        </w:rPr>
        <w:t>The e</w:t>
      </w:r>
      <w:r w:rsidR="00EF50DC" w:rsidRPr="009333EF">
        <w:rPr>
          <w:lang w:val="en-US"/>
        </w:rPr>
        <w:t>xit code</w:t>
      </w:r>
      <w:bookmarkEnd w:id="634"/>
    </w:p>
    <w:p w14:paraId="30A38304" w14:textId="0EA0AE0A"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4D1046">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5"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5"/>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4D1046">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14:paraId="47682AA3" w14:textId="77777777" w:rsidTr="00B81848">
        <w:tc>
          <w:tcPr>
            <w:tcW w:w="1715" w:type="dxa"/>
            <w:tcMar>
              <w:left w:w="0" w:type="dxa"/>
              <w:right w:w="0" w:type="dxa"/>
            </w:tcMar>
          </w:tcPr>
          <w:p w14:paraId="0BE60E7E" w14:textId="77777777"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14:paraId="13C6A9AE" w14:textId="77777777" w:rsidR="00310F15" w:rsidRPr="009333EF" w:rsidRDefault="00310F15" w:rsidP="00B81848">
            <w:pPr>
              <w:pStyle w:val="firstparagraph"/>
            </w:pPr>
            <w:r w:rsidRPr="009333EF">
              <w:t>the message number limit has been reached</w:t>
            </w:r>
          </w:p>
        </w:tc>
      </w:tr>
      <w:tr w:rsidR="00310F15" w:rsidRPr="009333EF" w14:paraId="313B3334" w14:textId="77777777" w:rsidTr="00B81848">
        <w:tc>
          <w:tcPr>
            <w:tcW w:w="1715" w:type="dxa"/>
            <w:tcMar>
              <w:left w:w="0" w:type="dxa"/>
              <w:right w:w="0" w:type="dxa"/>
            </w:tcMar>
          </w:tcPr>
          <w:p w14:paraId="0238926D" w14:textId="77777777"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14:paraId="4F55FF97" w14:textId="77777777" w:rsidR="00310F15" w:rsidRPr="009333EF" w:rsidRDefault="00310F15" w:rsidP="00B81848">
            <w:pPr>
              <w:pStyle w:val="firstparagraph"/>
            </w:pPr>
            <w:r w:rsidRPr="009333EF">
              <w:t>the simulated time has reached the declared limit</w:t>
            </w:r>
          </w:p>
        </w:tc>
      </w:tr>
      <w:tr w:rsidR="00310F15" w:rsidRPr="009333EF" w14:paraId="3E3CC6B4" w14:textId="77777777" w:rsidTr="00B81848">
        <w:tc>
          <w:tcPr>
            <w:tcW w:w="1715" w:type="dxa"/>
            <w:tcMar>
              <w:left w:w="0" w:type="dxa"/>
              <w:right w:w="0" w:type="dxa"/>
            </w:tcMar>
          </w:tcPr>
          <w:p w14:paraId="47281939" w14:textId="77777777"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14:paraId="685C768C" w14:textId="77777777"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14:paraId="1719373D" w14:textId="77777777" w:rsidTr="00B81848">
        <w:tc>
          <w:tcPr>
            <w:tcW w:w="1715" w:type="dxa"/>
            <w:tcMar>
              <w:left w:w="0" w:type="dxa"/>
              <w:right w:w="0" w:type="dxa"/>
            </w:tcMar>
          </w:tcPr>
          <w:p w14:paraId="3C9FCC2B" w14:textId="77777777"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14:paraId="59687339" w14:textId="77777777" w:rsidR="00310F15" w:rsidRPr="009333EF" w:rsidRDefault="00310F15" w:rsidP="00B81848">
            <w:pPr>
              <w:pStyle w:val="firstparagraph"/>
            </w:pPr>
            <w:r w:rsidRPr="009333EF">
              <w:t>there are no more events to process</w:t>
            </w:r>
          </w:p>
        </w:tc>
      </w:tr>
      <w:tr w:rsidR="00310F15" w:rsidRPr="009333EF" w14:paraId="6A9554F7" w14:textId="77777777" w:rsidTr="00B81848">
        <w:tc>
          <w:tcPr>
            <w:tcW w:w="1715" w:type="dxa"/>
            <w:tcMar>
              <w:left w:w="0" w:type="dxa"/>
              <w:right w:w="0" w:type="dxa"/>
            </w:tcMar>
          </w:tcPr>
          <w:p w14:paraId="3D68D75B" w14:textId="77777777"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14:paraId="7A1AA0BC" w14:textId="77777777"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14:paraId="110B212A" w14:textId="77777777" w:rsidTr="00B81848">
        <w:tc>
          <w:tcPr>
            <w:tcW w:w="1715" w:type="dxa"/>
            <w:tcMar>
              <w:left w:w="0" w:type="dxa"/>
              <w:right w:w="0" w:type="dxa"/>
            </w:tcMar>
          </w:tcPr>
          <w:p w14:paraId="7DE96D8E" w14:textId="77777777"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14:paraId="7F1CDB04" w14:textId="77777777"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14:paraId="730413B5" w14:textId="77777777"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14:paraId="7E750395" w14:textId="77777777"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14:paraId="6A175CA5" w14:textId="77777777"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4A06FA" w14:textId="77777777" w:rsidR="00B81848" w:rsidRPr="009333EF" w:rsidRDefault="00B81848" w:rsidP="00596F24">
      <w:pPr>
        <w:pStyle w:val="Heading1"/>
        <w:numPr>
          <w:ilvl w:val="0"/>
          <w:numId w:val="4"/>
        </w:numPr>
        <w:rPr>
          <w:lang w:val="en-US"/>
        </w:rPr>
      </w:pPr>
      <w:bookmarkStart w:id="636" w:name="_Toc3886126"/>
      <w:r w:rsidRPr="009333EF">
        <w:rPr>
          <w:lang w:val="en-US"/>
        </w:rPr>
        <w:lastRenderedPageBreak/>
        <w:t>TOOLS FOR TESTING AND DEBUGGING</w:t>
      </w:r>
      <w:bookmarkEnd w:id="636"/>
    </w:p>
    <w:p w14:paraId="3BFA60EA" w14:textId="77777777"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14:paraId="0F64BE69" w14:textId="77777777" w:rsidR="00B81848" w:rsidRPr="009333EF" w:rsidRDefault="00B81848" w:rsidP="00596F24">
      <w:pPr>
        <w:pStyle w:val="firstparagraph"/>
        <w:numPr>
          <w:ilvl w:val="0"/>
          <w:numId w:val="56"/>
        </w:numPr>
      </w:pPr>
      <w:r w:rsidRPr="009333EF">
        <w:t>under certain circumstances, the protocol crashes and ceases to operate</w:t>
      </w:r>
    </w:p>
    <w:p w14:paraId="26E98DF9" w14:textId="4D276405"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5151D0">
        <w:t xml:space="preserve">the </w:t>
      </w:r>
      <w:r w:rsidR="00FE17BF" w:rsidRPr="009333EF">
        <w:t>implementer</w:t>
      </w:r>
    </w:p>
    <w:p w14:paraId="68F85C67" w14:textId="54970554"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EndPr/>
        <w:sdtContent>
          <w:r w:rsidR="00B41CE5" w:rsidRPr="009333EF">
            <w:fldChar w:fldCharType="begin"/>
          </w:r>
          <w:r w:rsidR="00B41CE5" w:rsidRPr="009333EF">
            <w:instrText xml:space="preserve"> CITATION gol08 \l 1033 </w:instrText>
          </w:r>
          <w:r w:rsidR="00B41CE5" w:rsidRPr="009333EF">
            <w:fldChar w:fldCharType="separate"/>
          </w:r>
          <w:r w:rsidR="004D1046">
            <w:rPr>
              <w:noProof/>
            </w:rPr>
            <w:t xml:space="preserve"> </w:t>
          </w:r>
          <w:r w:rsidR="004D1046" w:rsidRPr="004D1046">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14:paraId="1AFDB82F" w14:textId="77777777" w:rsidR="0070490F" w:rsidRPr="009333EF" w:rsidRDefault="0070490F" w:rsidP="00596F24">
      <w:pPr>
        <w:pStyle w:val="Heading2"/>
        <w:numPr>
          <w:ilvl w:val="1"/>
          <w:numId w:val="4"/>
        </w:numPr>
        <w:rPr>
          <w:lang w:val="en-US"/>
        </w:rPr>
      </w:pPr>
      <w:bookmarkStart w:id="637" w:name="_Ref510807213"/>
      <w:bookmarkStart w:id="638" w:name="_Toc3886127"/>
      <w:r w:rsidRPr="009333EF">
        <w:rPr>
          <w:lang w:val="en-US"/>
        </w:rPr>
        <w:t>User-level tracing</w:t>
      </w:r>
      <w:bookmarkEnd w:id="637"/>
      <w:bookmarkEnd w:id="638"/>
    </w:p>
    <w:p w14:paraId="128F919C" w14:textId="5DF714D5"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4D1046">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14:paraId="28D1B96F" w14:textId="77777777"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14:paraId="10C38DCD" w14:textId="77777777"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14:paraId="3923A6F9" w14:textId="77777777"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14:paraId="27C96C76" w14:textId="77777777" w:rsidR="0070490F" w:rsidRPr="009333EF" w:rsidRDefault="0070490F" w:rsidP="0070490F">
      <w:pPr>
        <w:pStyle w:val="firstparagraph"/>
        <w:ind w:firstLine="720"/>
        <w:rPr>
          <w:i/>
        </w:rPr>
      </w:pPr>
      <w:r w:rsidRPr="009333EF">
        <w:rPr>
          <w:i/>
        </w:rPr>
        <w:t>trace ("Here is the value: %1d", n);</w:t>
      </w:r>
    </w:p>
    <w:p w14:paraId="7552A1B6" w14:textId="77777777" w:rsidR="0070490F" w:rsidRPr="009333EF" w:rsidRDefault="0070490F" w:rsidP="0070490F">
      <w:pPr>
        <w:pStyle w:val="firstparagraph"/>
      </w:pPr>
      <w:r w:rsidRPr="009333EF">
        <w:t>may produce a line looking like this:</w:t>
      </w:r>
    </w:p>
    <w:p w14:paraId="7E12C1D1" w14:textId="77777777" w:rsidR="0070490F" w:rsidRPr="009333EF" w:rsidRDefault="0070490F" w:rsidP="0070490F">
      <w:pPr>
        <w:pStyle w:val="firstparagraph"/>
        <w:ind w:firstLine="720"/>
        <w:rPr>
          <w:i/>
        </w:rPr>
      </w:pPr>
      <w:r w:rsidRPr="009333EF">
        <w:rPr>
          <w:i/>
        </w:rPr>
        <w:t>Time: 1184989002 Here is the value: 93</w:t>
      </w:r>
    </w:p>
    <w:p w14:paraId="30A27520" w14:textId="3F9B1583"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14:paraId="63740C63" w14:textId="77777777"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14:paraId="760C21E8" w14:textId="77777777"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14:paraId="4A7DA95B" w14:textId="77777777"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51D6ED70" w14:textId="77777777"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3D5FB250" w14:textId="77777777"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1B486BA0" w14:textId="77777777"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14:paraId="6D083E86" w14:textId="77777777" w:rsidTr="00484C27">
        <w:tc>
          <w:tcPr>
            <w:tcW w:w="3065" w:type="dxa"/>
            <w:tcMar>
              <w:left w:w="0" w:type="dxa"/>
              <w:right w:w="0" w:type="dxa"/>
            </w:tcMar>
          </w:tcPr>
          <w:p w14:paraId="44559452" w14:textId="77777777"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14:paraId="2227D44C" w14:textId="77777777"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14:paraId="3FA402E2" w14:textId="77777777" w:rsidTr="00484C27">
        <w:tc>
          <w:tcPr>
            <w:tcW w:w="3065" w:type="dxa"/>
            <w:tcMar>
              <w:left w:w="0" w:type="dxa"/>
              <w:right w:w="0" w:type="dxa"/>
            </w:tcMar>
          </w:tcPr>
          <w:p w14:paraId="70538F7E" w14:textId="77777777" w:rsidR="002D66DF" w:rsidRPr="009333EF" w:rsidRDefault="002D66DF" w:rsidP="00B41CE5">
            <w:pPr>
              <w:pStyle w:val="firstparagraph"/>
              <w:rPr>
                <w:i/>
              </w:rPr>
            </w:pPr>
            <w:r w:rsidRPr="009333EF">
              <w:rPr>
                <w:i/>
              </w:rPr>
              <w:t>TRACE_OPTION_ETIME</w:t>
            </w:r>
          </w:p>
        </w:tc>
        <w:tc>
          <w:tcPr>
            <w:tcW w:w="6203" w:type="dxa"/>
          </w:tcPr>
          <w:p w14:paraId="50B4B581" w14:textId="77777777"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14:paraId="7551BE05" w14:textId="77777777" w:rsidTr="00484C27">
        <w:tc>
          <w:tcPr>
            <w:tcW w:w="3065" w:type="dxa"/>
            <w:tcMar>
              <w:left w:w="0" w:type="dxa"/>
              <w:right w:w="0" w:type="dxa"/>
            </w:tcMar>
          </w:tcPr>
          <w:p w14:paraId="120F7CF5" w14:textId="77777777" w:rsidR="002D66DF" w:rsidRPr="009333EF" w:rsidRDefault="002D66DF" w:rsidP="00B41CE5">
            <w:pPr>
              <w:pStyle w:val="firstparagraph"/>
              <w:rPr>
                <w:i/>
              </w:rPr>
            </w:pPr>
            <w:r w:rsidRPr="009333EF">
              <w:rPr>
                <w:i/>
              </w:rPr>
              <w:t>TRACE_OPTION_STATID</w:t>
            </w:r>
          </w:p>
        </w:tc>
        <w:tc>
          <w:tcPr>
            <w:tcW w:w="6203" w:type="dxa"/>
          </w:tcPr>
          <w:p w14:paraId="77398935" w14:textId="617F047F"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w:t>
            </w:r>
          </w:p>
        </w:tc>
      </w:tr>
      <w:tr w:rsidR="002D66DF" w:rsidRPr="009333EF" w14:paraId="22DEB83D" w14:textId="77777777" w:rsidTr="00484C27">
        <w:tc>
          <w:tcPr>
            <w:tcW w:w="3065" w:type="dxa"/>
            <w:tcMar>
              <w:left w:w="0" w:type="dxa"/>
              <w:right w:w="0" w:type="dxa"/>
            </w:tcMar>
          </w:tcPr>
          <w:p w14:paraId="5BF3CB1D" w14:textId="77777777" w:rsidR="002D66DF" w:rsidRPr="009333EF" w:rsidRDefault="002D66DF" w:rsidP="00B41CE5">
            <w:pPr>
              <w:pStyle w:val="firstparagraph"/>
              <w:rPr>
                <w:i/>
              </w:rPr>
            </w:pPr>
            <w:r w:rsidRPr="009333EF">
              <w:rPr>
                <w:i/>
              </w:rPr>
              <w:t>TRACE_OPTION_PROCESS</w:t>
            </w:r>
          </w:p>
        </w:tc>
        <w:tc>
          <w:tcPr>
            <w:tcW w:w="6203" w:type="dxa"/>
          </w:tcPr>
          <w:p w14:paraId="32C3F6C5" w14:textId="7FEC68B6"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4D1046">
              <w:t>5.1.3</w:t>
            </w:r>
            <w:r w:rsidRPr="009333EF">
              <w:fldChar w:fldCharType="end"/>
            </w:r>
            <w:r w:rsidRPr="009333EF">
              <w:t>).</w:t>
            </w:r>
          </w:p>
        </w:tc>
      </w:tr>
      <w:tr w:rsidR="00387524" w:rsidRPr="009333EF" w14:paraId="21A690A5" w14:textId="77777777" w:rsidTr="00484C27">
        <w:tc>
          <w:tcPr>
            <w:tcW w:w="3065" w:type="dxa"/>
            <w:tcMar>
              <w:left w:w="0" w:type="dxa"/>
              <w:right w:w="0" w:type="dxa"/>
            </w:tcMar>
          </w:tcPr>
          <w:p w14:paraId="554EB960" w14:textId="77777777" w:rsidR="00387524" w:rsidRPr="009333EF" w:rsidRDefault="00387524" w:rsidP="00B41CE5">
            <w:pPr>
              <w:pStyle w:val="firstparagraph"/>
              <w:rPr>
                <w:i/>
              </w:rPr>
            </w:pPr>
            <w:r w:rsidRPr="009333EF">
              <w:rPr>
                <w:i/>
              </w:rPr>
              <w:t>TRACE_OPTION_STATE</w:t>
            </w:r>
          </w:p>
        </w:tc>
        <w:tc>
          <w:tcPr>
            <w:tcW w:w="6203" w:type="dxa"/>
          </w:tcPr>
          <w:p w14:paraId="482A8113" w14:textId="77777777"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14:paraId="0E07BC26" w14:textId="77777777" w:rsidR="0070490F" w:rsidRPr="009333EF" w:rsidRDefault="0070490F" w:rsidP="00484C27">
      <w:pPr>
        <w:pStyle w:val="firstparagraph"/>
        <w:keepNext/>
      </w:pPr>
      <w:r w:rsidRPr="009333EF">
        <w:t>For example, having executed:</w:t>
      </w:r>
    </w:p>
    <w:p w14:paraId="59C9A5BD" w14:textId="77777777"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14:paraId="27E83CBF" w14:textId="77777777" w:rsidR="0070490F" w:rsidRPr="009333EF" w:rsidRDefault="0070490F" w:rsidP="0070490F">
      <w:pPr>
        <w:pStyle w:val="firstparagraph"/>
      </w:pPr>
      <w:r w:rsidRPr="009333EF">
        <w:lastRenderedPageBreak/>
        <w:t>followed by:</w:t>
      </w:r>
    </w:p>
    <w:p w14:paraId="136F333F" w14:textId="77777777" w:rsidR="0070490F" w:rsidRPr="009333EF" w:rsidRDefault="0070490F" w:rsidP="0070490F">
      <w:pPr>
        <w:pStyle w:val="firstparagraph"/>
        <w:ind w:left="720"/>
        <w:rPr>
          <w:i/>
        </w:rPr>
      </w:pPr>
      <w:r w:rsidRPr="009333EF">
        <w:rPr>
          <w:i/>
        </w:rPr>
        <w:t>trace ("Here is the value: %1d, n);</w:t>
      </w:r>
    </w:p>
    <w:p w14:paraId="2C0DB2C8" w14:textId="77777777" w:rsidR="0070490F" w:rsidRPr="009333EF" w:rsidRDefault="0070490F" w:rsidP="0070490F">
      <w:pPr>
        <w:pStyle w:val="firstparagraph"/>
      </w:pPr>
      <w:r w:rsidRPr="009333EF">
        <w:t>we may see something like this:</w:t>
      </w:r>
    </w:p>
    <w:p w14:paraId="249073A8" w14:textId="77777777" w:rsidR="0070490F" w:rsidRPr="009333EF" w:rsidRDefault="0070490F" w:rsidP="0070490F">
      <w:pPr>
        <w:pStyle w:val="firstparagraph"/>
        <w:ind w:firstLine="720"/>
        <w:rPr>
          <w:i/>
        </w:rPr>
      </w:pPr>
      <w:r w:rsidRPr="009333EF">
        <w:rPr>
          <w:i/>
        </w:rPr>
        <w:t>Time: 13.554726 /Transmitter/ Here is the value: 93234</w:t>
      </w:r>
    </w:p>
    <w:p w14:paraId="54B1B511" w14:textId="744F871B"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14:paraId="407C407E" w14:textId="067E1AC7"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at the end of the previous one.</w:t>
      </w:r>
    </w:p>
    <w:p w14:paraId="79C2EA27" w14:textId="631320C7"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4D1046">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14:paraId="459DC5D7" w14:textId="4103CC77"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4D1046">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4D1046">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14:paraId="4983AE4B" w14:textId="77777777"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14:paraId="5BC249C9" w14:textId="77777777"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14:paraId="519C1DF5" w14:textId="77777777" w:rsidR="000B4973" w:rsidRPr="009333EF" w:rsidRDefault="000B4973" w:rsidP="00596F24">
      <w:pPr>
        <w:pStyle w:val="Heading2"/>
        <w:numPr>
          <w:ilvl w:val="1"/>
          <w:numId w:val="4"/>
        </w:numPr>
        <w:rPr>
          <w:lang w:val="en-US"/>
        </w:rPr>
      </w:pPr>
      <w:bookmarkStart w:id="639" w:name="_Ref510988957"/>
      <w:bookmarkStart w:id="640" w:name="_Toc3886128"/>
      <w:r w:rsidRPr="009333EF">
        <w:rPr>
          <w:lang w:val="en-US"/>
        </w:rPr>
        <w:t>Simulator-level tracing</w:t>
      </w:r>
      <w:bookmarkEnd w:id="639"/>
      <w:bookmarkEnd w:id="640"/>
    </w:p>
    <w:p w14:paraId="6D36241B" w14:textId="55D117F2"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5114136C" w14:textId="272CD343"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14:paraId="0A39FA91" w14:textId="77777777"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14:paraId="6D4E4877" w14:textId="77777777"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6F3EFB7B" w14:textId="77777777"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5E42A06F" w14:textId="77777777"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3D119AD1" w14:textId="4F67137F"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4D1046">
        <w:t>11.1</w:t>
      </w:r>
      <w:r w:rsidR="000B4973" w:rsidRPr="009333EF">
        <w:fldChar w:fldCharType="end"/>
      </w:r>
      <w:r w:rsidR="000B4973" w:rsidRPr="009333EF">
        <w:t>.</w:t>
      </w:r>
    </w:p>
    <w:p w14:paraId="676D0B41" w14:textId="77777777"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14:paraId="5D55B9D1" w14:textId="77777777" w:rsidR="000B4973" w:rsidRPr="009333EF" w:rsidRDefault="000B4973" w:rsidP="00596F24">
      <w:pPr>
        <w:pStyle w:val="firstparagraph"/>
        <w:numPr>
          <w:ilvl w:val="0"/>
          <w:numId w:val="57"/>
        </w:numPr>
      </w:pPr>
      <w:r w:rsidRPr="009333EF">
        <w:t>the current simulated time</w:t>
      </w:r>
    </w:p>
    <w:p w14:paraId="3CC674C5" w14:textId="77777777"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14:paraId="247A8E59" w14:textId="51AB9344"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4D1046">
        <w:t>12.5</w:t>
      </w:r>
      <w:r w:rsidR="00CE6721" w:rsidRPr="009333EF">
        <w:fldChar w:fldCharType="end"/>
      </w:r>
      <w:r w:rsidRPr="009333EF">
        <w:t>)</w:t>
      </w:r>
    </w:p>
    <w:p w14:paraId="0CB3AB93" w14:textId="77777777" w:rsidR="000B4973" w:rsidRPr="009333EF" w:rsidRDefault="000B4973" w:rsidP="00596F24">
      <w:pPr>
        <w:pStyle w:val="firstparagraph"/>
        <w:numPr>
          <w:ilvl w:val="0"/>
          <w:numId w:val="57"/>
        </w:numPr>
      </w:pPr>
      <w:r w:rsidRPr="009333EF">
        <w:t xml:space="preserve">the station </w:t>
      </w:r>
      <w:r w:rsidRPr="009333EF">
        <w:rPr>
          <w:i/>
        </w:rPr>
        <w:t>Id</w:t>
      </w:r>
    </w:p>
    <w:p w14:paraId="63C9E591" w14:textId="3F87AD4E"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4D1046">
        <w:t>5.1.3</w:t>
      </w:r>
      <w:r w:rsidRPr="009333EF">
        <w:fldChar w:fldCharType="end"/>
      </w:r>
      <w:r w:rsidRPr="009333EF">
        <w:t>)</w:t>
      </w:r>
    </w:p>
    <w:p w14:paraId="5378CA3C" w14:textId="77777777"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14:paraId="5BF3427A" w14:textId="0E746A31"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4D1046">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4D1046">
        <w:t>12.5.8</w:t>
      </w:r>
      <w:r w:rsidR="00CE6721" w:rsidRPr="009333EF">
        <w:fldChar w:fldCharType="end"/>
      </w:r>
      <w:r w:rsidRPr="009333EF">
        <w:t>).</w:t>
      </w:r>
    </w:p>
    <w:p w14:paraId="1E4A24A1" w14:textId="77777777"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14:paraId="1D6BF3F4" w14:textId="4EB01730"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w:t>
      </w:r>
    </w:p>
    <w:p w14:paraId="517AABB6" w14:textId="77777777" w:rsidR="00514CC6" w:rsidRPr="009333EF" w:rsidRDefault="00514CC6" w:rsidP="00596F24">
      <w:pPr>
        <w:pStyle w:val="Heading2"/>
        <w:numPr>
          <w:ilvl w:val="1"/>
          <w:numId w:val="4"/>
        </w:numPr>
        <w:rPr>
          <w:lang w:val="en-US"/>
        </w:rPr>
      </w:pPr>
      <w:bookmarkStart w:id="641" w:name="_Ref510991071"/>
      <w:bookmarkStart w:id="642" w:name="_Toc3886129"/>
      <w:r w:rsidRPr="009333EF">
        <w:rPr>
          <w:lang w:val="en-US"/>
        </w:rPr>
        <w:t>Observers</w:t>
      </w:r>
      <w:bookmarkEnd w:id="641"/>
      <w:bookmarkEnd w:id="642"/>
    </w:p>
    <w:p w14:paraId="6A1A3750" w14:textId="29E43711" w:rsidR="00514CC6" w:rsidRPr="009333EF" w:rsidRDefault="00514CC6" w:rsidP="00514CC6">
      <w:pPr>
        <w:pStyle w:val="firstparagraph"/>
      </w:pPr>
      <w:r w:rsidRPr="009333EF">
        <w:t>Observers</w:t>
      </w:r>
      <w:r w:rsidR="006E556A" w:rsidRPr="009333EF">
        <w:t> </w:t>
      </w:r>
      <w:sdt>
        <w:sdtPr>
          <w:id w:val="1112469517"/>
          <w:citation/>
        </w:sdtPr>
        <w:sdtEndPr/>
        <w:sdtContent>
          <w:r w:rsidR="006E556A" w:rsidRPr="009333EF">
            <w:fldChar w:fldCharType="begin"/>
          </w:r>
          <w:r w:rsidR="006E556A" w:rsidRPr="009333EF">
            <w:instrText xml:space="preserve"> CITATION grb91 \l 1045 </w:instrText>
          </w:r>
          <w:r w:rsidR="006E556A" w:rsidRPr="009333EF">
            <w:fldChar w:fldCharType="separate"/>
          </w:r>
          <w:r w:rsidR="004D1046" w:rsidRPr="004D1046">
            <w:rPr>
              <w:noProof/>
            </w:rPr>
            <w:t>[20]</w:t>
          </w:r>
          <w:r w:rsidR="006E556A" w:rsidRPr="009333EF">
            <w:fldChar w:fldCharType="end"/>
          </w:r>
        </w:sdtContent>
      </w:sdt>
      <w:sdt>
        <w:sdtPr>
          <w:id w:val="876736918"/>
          <w:citation/>
        </w:sdtPr>
        <w:sdtEndPr/>
        <w:sdtContent>
          <w:r w:rsidR="006E556A" w:rsidRPr="009333EF">
            <w:fldChar w:fldCharType="begin"/>
          </w:r>
          <w:r w:rsidR="006E556A" w:rsidRPr="009333EF">
            <w:instrText xml:space="preserve"> CITATION aad79 \l 1045 </w:instrText>
          </w:r>
          <w:r w:rsidR="006E556A" w:rsidRPr="009333EF">
            <w:fldChar w:fldCharType="separate"/>
          </w:r>
          <w:r w:rsidR="004D1046">
            <w:rPr>
              <w:noProof/>
            </w:rPr>
            <w:t xml:space="preserve"> </w:t>
          </w:r>
          <w:r w:rsidR="004D1046" w:rsidRPr="004D1046">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14:paraId="0AC8DBDF" w14:textId="77777777"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14:paraId="56A7AB63" w14:textId="77777777"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14:paraId="7966E9B3" w14:textId="77777777" w:rsidR="00514CC6" w:rsidRPr="009333EF" w:rsidRDefault="00514CC6" w:rsidP="00514CC6">
      <w:pPr>
        <w:pStyle w:val="firstparagraph"/>
        <w:spacing w:after="0"/>
        <w:ind w:left="720" w:firstLine="720"/>
        <w:rPr>
          <w:i/>
        </w:rPr>
      </w:pPr>
      <w:r w:rsidRPr="009333EF">
        <w:rPr>
          <w:i/>
        </w:rPr>
        <w:t>...</w:t>
      </w:r>
    </w:p>
    <w:p w14:paraId="7C207814" w14:textId="77777777" w:rsidR="00514CC6" w:rsidRPr="009333EF" w:rsidRDefault="00514CC6" w:rsidP="00514CC6">
      <w:pPr>
        <w:pStyle w:val="firstparagraph"/>
        <w:spacing w:after="0"/>
        <w:ind w:left="720" w:firstLine="720"/>
      </w:pPr>
      <w:r w:rsidRPr="009333EF">
        <w:t>local attributes and methods</w:t>
      </w:r>
    </w:p>
    <w:p w14:paraId="04AB8171" w14:textId="77777777" w:rsidR="00514CC6" w:rsidRPr="009333EF" w:rsidRDefault="00514CC6" w:rsidP="00514CC6">
      <w:pPr>
        <w:pStyle w:val="firstparagraph"/>
        <w:spacing w:after="0"/>
        <w:ind w:left="720" w:firstLine="720"/>
        <w:rPr>
          <w:i/>
        </w:rPr>
      </w:pPr>
      <w:r w:rsidRPr="009333EF">
        <w:rPr>
          <w:i/>
        </w:rPr>
        <w:t>...</w:t>
      </w:r>
    </w:p>
    <w:p w14:paraId="42918E5D" w14:textId="77777777"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14:paraId="650F561B" w14:textId="77777777" w:rsidR="00514CC6" w:rsidRPr="009333EF" w:rsidRDefault="00514CC6" w:rsidP="00514CC6">
      <w:pPr>
        <w:pStyle w:val="firstparagraph"/>
        <w:spacing w:after="0"/>
        <w:ind w:left="720" w:firstLine="720"/>
        <w:rPr>
          <w:i/>
        </w:rPr>
      </w:pPr>
      <w:r w:rsidRPr="009333EF">
        <w:rPr>
          <w:i/>
        </w:rPr>
        <w:t>...</w:t>
      </w:r>
    </w:p>
    <w:p w14:paraId="18673F39" w14:textId="77777777"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4BF13962" w14:textId="77777777" w:rsidR="00514CC6" w:rsidRPr="009333EF" w:rsidRDefault="00514CC6" w:rsidP="00514CC6">
      <w:pPr>
        <w:pStyle w:val="firstparagraph"/>
        <w:spacing w:after="0"/>
        <w:ind w:left="1440" w:firstLine="720"/>
      </w:pPr>
      <w:r w:rsidRPr="009333EF">
        <w:t>the observer code</w:t>
      </w:r>
    </w:p>
    <w:p w14:paraId="00334FFA" w14:textId="77777777" w:rsidR="00514CC6" w:rsidRPr="009333EF" w:rsidRDefault="00514CC6" w:rsidP="00514CC6">
      <w:pPr>
        <w:pStyle w:val="firstparagraph"/>
        <w:spacing w:after="0"/>
        <w:ind w:left="720" w:firstLine="720"/>
        <w:rPr>
          <w:i/>
        </w:rPr>
      </w:pPr>
      <w:r w:rsidRPr="009333EF">
        <w:rPr>
          <w:i/>
        </w:rPr>
        <w:t>};</w:t>
      </w:r>
    </w:p>
    <w:p w14:paraId="4B8FE876" w14:textId="77777777" w:rsidR="00514CC6" w:rsidRPr="009333EF" w:rsidRDefault="00514CC6" w:rsidP="00514CC6">
      <w:pPr>
        <w:pStyle w:val="firstparagraph"/>
        <w:ind w:firstLine="720"/>
        <w:rPr>
          <w:i/>
        </w:rPr>
      </w:pPr>
      <w:r w:rsidRPr="009333EF">
        <w:rPr>
          <w:i/>
        </w:rPr>
        <w:t>};</w:t>
      </w:r>
    </w:p>
    <w:p w14:paraId="6AD5CB03" w14:textId="1DBCBFDE"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4D1046">
        <w:t>3.3.3</w:t>
      </w:r>
      <w:r w:rsidR="00FB514F" w:rsidRPr="009333EF">
        <w:fldChar w:fldCharType="end"/>
      </w:r>
      <w:r w:rsidR="00DF6D4D" w:rsidRPr="009333EF">
        <w:t>.</w:t>
      </w:r>
    </w:p>
    <w:p w14:paraId="26DA19A5" w14:textId="0270394A"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4D1046">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14:paraId="1816839E" w14:textId="4711F0E8"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4D1046">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14:paraId="32C4127A" w14:textId="77777777" w:rsidR="00514CC6" w:rsidRPr="009333EF" w:rsidRDefault="00514CC6" w:rsidP="00514CC6">
      <w:pPr>
        <w:pStyle w:val="firstparagraph"/>
      </w:pPr>
      <w:r w:rsidRPr="009333EF">
        <w:t>The observer’s code method has the same layout</w:t>
      </w:r>
      <w:r w:rsidR="00DF6D4D" w:rsidRPr="009333EF">
        <w:t xml:space="preserve"> as a process code method, i.e.:</w:t>
      </w:r>
    </w:p>
    <w:p w14:paraId="27059023" w14:textId="77777777"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1B7762F0" w14:textId="77777777"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3"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3"/>
      <w:r w:rsidRPr="009333EF">
        <w:rPr>
          <w:i/>
        </w:rPr>
        <w:t>:</w:t>
      </w:r>
    </w:p>
    <w:p w14:paraId="643E6E7B" w14:textId="77777777" w:rsidR="00514CC6" w:rsidRPr="009333EF" w:rsidRDefault="00514CC6" w:rsidP="00DF6D4D">
      <w:pPr>
        <w:pStyle w:val="firstparagraph"/>
        <w:spacing w:after="0"/>
        <w:ind w:left="1440" w:firstLine="720"/>
        <w:rPr>
          <w:i/>
        </w:rPr>
      </w:pPr>
      <w:r w:rsidRPr="009333EF">
        <w:rPr>
          <w:i/>
        </w:rPr>
        <w:t>...</w:t>
      </w:r>
    </w:p>
    <w:p w14:paraId="4A215287" w14:textId="77777777"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6FC90714" w14:textId="77777777" w:rsidR="00514CC6" w:rsidRPr="009333EF" w:rsidRDefault="00514CC6" w:rsidP="00DF6D4D">
      <w:pPr>
        <w:pStyle w:val="firstparagraph"/>
        <w:spacing w:after="0"/>
        <w:ind w:left="1440" w:firstLine="720"/>
        <w:rPr>
          <w:i/>
        </w:rPr>
      </w:pPr>
      <w:r w:rsidRPr="009333EF">
        <w:rPr>
          <w:i/>
        </w:rPr>
        <w:t>...</w:t>
      </w:r>
    </w:p>
    <w:p w14:paraId="0E218394" w14:textId="77777777" w:rsidR="00514CC6" w:rsidRPr="009333EF" w:rsidRDefault="00514CC6" w:rsidP="00DF6D4D">
      <w:pPr>
        <w:pStyle w:val="firstparagraph"/>
        <w:spacing w:after="0"/>
        <w:ind w:left="720" w:firstLine="720"/>
        <w:rPr>
          <w:i/>
        </w:rPr>
      </w:pPr>
      <w:r w:rsidRPr="009333EF">
        <w:rPr>
          <w:i/>
        </w:rPr>
        <w:t xml:space="preserve">state </w:t>
      </w:r>
      <w:bookmarkStart w:id="644"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4"/>
      <w:r w:rsidRPr="009333EF">
        <w:rPr>
          <w:i/>
        </w:rPr>
        <w:t>:</w:t>
      </w:r>
    </w:p>
    <w:p w14:paraId="2B8A1214" w14:textId="77777777" w:rsidR="00514CC6" w:rsidRPr="009333EF" w:rsidRDefault="00514CC6" w:rsidP="00DF6D4D">
      <w:pPr>
        <w:pStyle w:val="firstparagraph"/>
        <w:spacing w:after="0"/>
        <w:ind w:left="1440" w:firstLine="720"/>
        <w:rPr>
          <w:i/>
        </w:rPr>
      </w:pPr>
      <w:r w:rsidRPr="009333EF">
        <w:rPr>
          <w:i/>
        </w:rPr>
        <w:t>...</w:t>
      </w:r>
    </w:p>
    <w:p w14:paraId="6AE442A9" w14:textId="77777777" w:rsidR="00514CC6" w:rsidRPr="009333EF" w:rsidRDefault="00514CC6" w:rsidP="00DF6D4D">
      <w:pPr>
        <w:pStyle w:val="firstparagraph"/>
        <w:ind w:firstLine="720"/>
        <w:rPr>
          <w:i/>
        </w:rPr>
      </w:pPr>
      <w:r w:rsidRPr="009333EF">
        <w:rPr>
          <w:i/>
        </w:rPr>
        <w:t>};</w:t>
      </w:r>
    </w:p>
    <w:p w14:paraId="51DE2C7A" w14:textId="77777777"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14:paraId="7B2F9AC9" w14:textId="77777777"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14:paraId="6C51FF29" w14:textId="77777777" w:rsidR="00514CC6" w:rsidRPr="009333EF" w:rsidRDefault="00514CC6" w:rsidP="00DF6D4D">
      <w:pPr>
        <w:pStyle w:val="firstparagraph"/>
        <w:spacing w:after="0"/>
        <w:ind w:firstLine="720"/>
        <w:rPr>
          <w:i/>
        </w:rPr>
      </w:pPr>
      <w:r w:rsidRPr="009333EF">
        <w:rPr>
          <w:i/>
        </w:rPr>
        <w:t>inspect</w:t>
      </w:r>
      <w:bookmarkStart w:id="645"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5"/>
      <w:r w:rsidRPr="009333EF">
        <w:rPr>
          <w:i/>
        </w:rPr>
        <w:t xml:space="preserve"> (s, p, n, ps, os);</w:t>
      </w:r>
    </w:p>
    <w:p w14:paraId="20B6C8B3" w14:textId="77777777" w:rsidR="00514CC6" w:rsidRPr="009333EF" w:rsidRDefault="00514CC6" w:rsidP="00DF6D4D">
      <w:pPr>
        <w:pStyle w:val="firstparagraph"/>
        <w:ind w:firstLine="720"/>
        <w:rPr>
          <w:i/>
        </w:rPr>
      </w:pPr>
      <w:r w:rsidRPr="009333EF">
        <w:rPr>
          <w:i/>
        </w:rPr>
        <w:t>timeout (t, os);</w:t>
      </w:r>
    </w:p>
    <w:p w14:paraId="1F3E37CC" w14:textId="77777777"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14:paraId="0002C544" w14:textId="77777777" w:rsidTr="00FB514F">
        <w:tc>
          <w:tcPr>
            <w:tcW w:w="455" w:type="dxa"/>
            <w:tcMar>
              <w:left w:w="0" w:type="dxa"/>
              <w:right w:w="0" w:type="dxa"/>
            </w:tcMar>
          </w:tcPr>
          <w:p w14:paraId="30EF4C80" w14:textId="77777777" w:rsidR="00DF6D4D" w:rsidRPr="009333EF" w:rsidRDefault="00DF6D4D" w:rsidP="004071AB">
            <w:pPr>
              <w:pStyle w:val="firstparagraph"/>
              <w:rPr>
                <w:i/>
              </w:rPr>
            </w:pPr>
            <w:r w:rsidRPr="009333EF">
              <w:rPr>
                <w:i/>
              </w:rPr>
              <w:t>s</w:t>
            </w:r>
          </w:p>
        </w:tc>
        <w:tc>
          <w:tcPr>
            <w:tcW w:w="8813" w:type="dxa"/>
          </w:tcPr>
          <w:p w14:paraId="67569799" w14:textId="77777777"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14:paraId="51C083D4" w14:textId="77777777" w:rsidTr="00FB514F">
        <w:tc>
          <w:tcPr>
            <w:tcW w:w="455" w:type="dxa"/>
            <w:tcMar>
              <w:left w:w="0" w:type="dxa"/>
              <w:right w:w="0" w:type="dxa"/>
            </w:tcMar>
          </w:tcPr>
          <w:p w14:paraId="05567EC6" w14:textId="77777777" w:rsidR="00DF6D4D" w:rsidRPr="009333EF" w:rsidRDefault="00DF6D4D" w:rsidP="004071AB">
            <w:pPr>
              <w:pStyle w:val="firstparagraph"/>
              <w:rPr>
                <w:i/>
              </w:rPr>
            </w:pPr>
            <w:r w:rsidRPr="009333EF">
              <w:rPr>
                <w:i/>
              </w:rPr>
              <w:t>p</w:t>
            </w:r>
          </w:p>
        </w:tc>
        <w:tc>
          <w:tcPr>
            <w:tcW w:w="8813" w:type="dxa"/>
          </w:tcPr>
          <w:p w14:paraId="624A26D4" w14:textId="77777777"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14:paraId="35FA36D1" w14:textId="77777777" w:rsidTr="00FB514F">
        <w:tc>
          <w:tcPr>
            <w:tcW w:w="455" w:type="dxa"/>
            <w:tcMar>
              <w:left w:w="0" w:type="dxa"/>
              <w:right w:w="0" w:type="dxa"/>
            </w:tcMar>
          </w:tcPr>
          <w:p w14:paraId="618E4391" w14:textId="77777777" w:rsidR="00DF6D4D" w:rsidRPr="009333EF" w:rsidRDefault="00DF6D4D" w:rsidP="004071AB">
            <w:pPr>
              <w:pStyle w:val="firstparagraph"/>
              <w:rPr>
                <w:i/>
              </w:rPr>
            </w:pPr>
            <w:r w:rsidRPr="009333EF">
              <w:rPr>
                <w:i/>
              </w:rPr>
              <w:t>n</w:t>
            </w:r>
          </w:p>
        </w:tc>
        <w:tc>
          <w:tcPr>
            <w:tcW w:w="8813" w:type="dxa"/>
          </w:tcPr>
          <w:p w14:paraId="29C2EC91" w14:textId="25F80561"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tc>
      </w:tr>
      <w:tr w:rsidR="00DF6D4D" w:rsidRPr="009333EF" w14:paraId="148478A2" w14:textId="77777777" w:rsidTr="00FB514F">
        <w:tc>
          <w:tcPr>
            <w:tcW w:w="455" w:type="dxa"/>
            <w:tcMar>
              <w:left w:w="0" w:type="dxa"/>
              <w:right w:w="0" w:type="dxa"/>
            </w:tcMar>
          </w:tcPr>
          <w:p w14:paraId="5B15B5FB" w14:textId="77777777" w:rsidR="00DF6D4D" w:rsidRPr="009333EF" w:rsidRDefault="00DF6D4D" w:rsidP="004071AB">
            <w:pPr>
              <w:pStyle w:val="firstparagraph"/>
              <w:rPr>
                <w:i/>
              </w:rPr>
            </w:pPr>
            <w:r w:rsidRPr="009333EF">
              <w:rPr>
                <w:i/>
              </w:rPr>
              <w:t>ps</w:t>
            </w:r>
          </w:p>
        </w:tc>
        <w:tc>
          <w:tcPr>
            <w:tcW w:w="8813" w:type="dxa"/>
          </w:tcPr>
          <w:p w14:paraId="6AF35804" w14:textId="77777777" w:rsidR="00DF6D4D" w:rsidRPr="009333EF" w:rsidRDefault="00DF6D4D" w:rsidP="004071AB">
            <w:pPr>
              <w:pStyle w:val="firstparagraph"/>
            </w:pPr>
            <w:r w:rsidRPr="009333EF">
              <w:t>is the process’s state identifier</w:t>
            </w:r>
          </w:p>
        </w:tc>
      </w:tr>
      <w:tr w:rsidR="00DF6D4D" w:rsidRPr="009333EF" w14:paraId="5CBD1A0C" w14:textId="77777777" w:rsidTr="00FB514F">
        <w:tc>
          <w:tcPr>
            <w:tcW w:w="455" w:type="dxa"/>
            <w:tcMar>
              <w:left w:w="0" w:type="dxa"/>
              <w:right w:w="0" w:type="dxa"/>
            </w:tcMar>
          </w:tcPr>
          <w:p w14:paraId="391496F9" w14:textId="77777777" w:rsidR="00DF6D4D" w:rsidRPr="009333EF" w:rsidRDefault="00DF6D4D" w:rsidP="004071AB">
            <w:pPr>
              <w:pStyle w:val="firstparagraph"/>
              <w:rPr>
                <w:i/>
              </w:rPr>
            </w:pPr>
            <w:r w:rsidRPr="009333EF">
              <w:rPr>
                <w:i/>
              </w:rPr>
              <w:t>os</w:t>
            </w:r>
          </w:p>
        </w:tc>
        <w:tc>
          <w:tcPr>
            <w:tcW w:w="8813" w:type="dxa"/>
          </w:tcPr>
          <w:p w14:paraId="65F0AA2B" w14:textId="77777777"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14:paraId="5D9D23D0" w14:textId="77777777"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14:paraId="7073BA27" w14:textId="77777777"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14:paraId="22B950F9" w14:textId="77777777" w:rsidR="00514CC6" w:rsidRPr="009333EF" w:rsidRDefault="00514CC6" w:rsidP="00DF6D4D">
      <w:pPr>
        <w:pStyle w:val="firstparagraph"/>
        <w:ind w:firstLine="720"/>
        <w:rPr>
          <w:i/>
        </w:rPr>
      </w:pPr>
      <w:r w:rsidRPr="009333EF">
        <w:rPr>
          <w:i/>
        </w:rPr>
        <w:t>inspect (ANY, transmitter, ANY, ANY, WakeMeUp);</w:t>
      </w:r>
    </w:p>
    <w:p w14:paraId="3A641C07" w14:textId="77777777"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14:paraId="2D93FB88" w14:textId="270E43E2"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4D1046">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14:paraId="212552B8" w14:textId="77777777"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14:paraId="2FE32D2B" w14:textId="77777777"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14:paraId="6BB73B44" w14:textId="77777777" w:rsidTr="004969AB">
        <w:tc>
          <w:tcPr>
            <w:tcW w:w="3065" w:type="dxa"/>
            <w:tcMar>
              <w:left w:w="0" w:type="dxa"/>
              <w:right w:w="0" w:type="dxa"/>
            </w:tcMar>
          </w:tcPr>
          <w:p w14:paraId="394899AC" w14:textId="77777777"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14:paraId="313C272A" w14:textId="77777777"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14:paraId="43113BCB" w14:textId="77777777" w:rsidTr="004969AB">
        <w:tc>
          <w:tcPr>
            <w:tcW w:w="3065" w:type="dxa"/>
            <w:tcMar>
              <w:left w:w="0" w:type="dxa"/>
              <w:right w:w="0" w:type="dxa"/>
            </w:tcMar>
          </w:tcPr>
          <w:p w14:paraId="6F6984B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14:paraId="3E14E7E6"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14:paraId="058ECFF4" w14:textId="77777777" w:rsidTr="004969AB">
        <w:tc>
          <w:tcPr>
            <w:tcW w:w="3065" w:type="dxa"/>
            <w:tcMar>
              <w:left w:w="0" w:type="dxa"/>
              <w:right w:w="0" w:type="dxa"/>
            </w:tcMar>
          </w:tcPr>
          <w:p w14:paraId="072FC167"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14:paraId="4E1B3A0C"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14:paraId="3D66FCE0" w14:textId="77777777" w:rsidTr="004969AB">
        <w:tc>
          <w:tcPr>
            <w:tcW w:w="3065" w:type="dxa"/>
            <w:tcMar>
              <w:left w:w="0" w:type="dxa"/>
              <w:right w:w="0" w:type="dxa"/>
            </w:tcMar>
          </w:tcPr>
          <w:p w14:paraId="52CC853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14:paraId="0B1EF343"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14:paraId="32FFE54F" w14:textId="77777777"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14:paraId="1E0CC990" w14:textId="77777777"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14:paraId="6B9D6630" w14:textId="77777777"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14:paraId="10662737" w14:textId="77777777" w:rsidR="00514CC6" w:rsidRPr="009333EF" w:rsidRDefault="00DF6D4D" w:rsidP="00514CC6">
      <w:pPr>
        <w:pStyle w:val="firstparagraph"/>
      </w:pPr>
      <w:r w:rsidRPr="009333EF">
        <w:t>For illustration, a</w:t>
      </w:r>
      <w:r w:rsidR="00514CC6" w:rsidRPr="009333EF">
        <w:t>ssume that an observer has issued the following sequence of inspect requests:</w:t>
      </w:r>
    </w:p>
    <w:p w14:paraId="39FB327C" w14:textId="77777777"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4CCA027" w14:textId="77777777"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14:paraId="6928E197" w14:textId="77777777"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60634D92" w14:textId="0EB87800" w:rsidR="00514CC6" w:rsidRPr="009333EF" w:rsidRDefault="00002BBC" w:rsidP="00514CC6">
      <w:pPr>
        <w:pStyle w:val="firstparagraph"/>
      </w:pPr>
      <w:r>
        <w:t>T</w:t>
      </w:r>
      <w:r w:rsidR="00DF6D4D" w:rsidRPr="009333EF">
        <w:t>he</w:t>
      </w:r>
      <w:r w:rsidR="00514CC6" w:rsidRPr="009333EF">
        <w:t xml:space="preserve"> observer will wake up at </w:t>
      </w:r>
      <w:r w:rsidR="00514CC6" w:rsidRPr="009333EF">
        <w:rPr>
          <w:i/>
        </w:rPr>
        <w:t>State1</w:t>
      </w:r>
      <w:r w:rsidR="00514CC6" w:rsidRPr="009333EF">
        <w:t xml:space="preserve">, if the next process restarted by </w:t>
      </w:r>
      <w:r w:rsidR="00DF6D4D" w:rsidRPr="009333EF">
        <w:t>SMURPH:</w:t>
      </w:r>
    </w:p>
    <w:p w14:paraId="5CA3D392" w14:textId="77777777" w:rsidR="00514CC6" w:rsidRPr="009333EF" w:rsidRDefault="00514CC6" w:rsidP="00596F24">
      <w:pPr>
        <w:pStyle w:val="firstparagraph"/>
        <w:numPr>
          <w:ilvl w:val="0"/>
          <w:numId w:val="58"/>
        </w:numPr>
      </w:pPr>
      <w:r w:rsidRPr="009333EF">
        <w:t xml:space="preserve">is of type </w:t>
      </w:r>
      <w:r w:rsidRPr="009333EF">
        <w:rPr>
          <w:i/>
        </w:rPr>
        <w:t>receiver</w:t>
      </w:r>
    </w:p>
    <w:p w14:paraId="13F879B5" w14:textId="77777777"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14:paraId="3E61DD49" w14:textId="77777777" w:rsidR="00514CC6" w:rsidRPr="009333EF" w:rsidRDefault="00514CC6" w:rsidP="00596F24">
      <w:pPr>
        <w:pStyle w:val="firstparagraph"/>
        <w:numPr>
          <w:ilvl w:val="0"/>
          <w:numId w:val="58"/>
        </w:numPr>
      </w:pPr>
      <w:r w:rsidRPr="009333EF">
        <w:t xml:space="preserve">wakes up in state </w:t>
      </w:r>
      <w:r w:rsidRPr="009333EF">
        <w:rPr>
          <w:i/>
        </w:rPr>
        <w:t>Rcv</w:t>
      </w:r>
    </w:p>
    <w:p w14:paraId="4B730CC4" w14:textId="77777777"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14:paraId="17BD8D7A" w14:textId="77777777"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14:paraId="5DE945BA" w14:textId="77777777" w:rsidR="00514CC6" w:rsidRPr="009333EF" w:rsidRDefault="00514CC6" w:rsidP="00DF6D4D">
      <w:pPr>
        <w:pStyle w:val="firstparagraph"/>
        <w:spacing w:after="0"/>
        <w:ind w:firstLine="720"/>
        <w:rPr>
          <w:i/>
        </w:rPr>
      </w:pPr>
      <w:r w:rsidRPr="009333EF">
        <w:rPr>
          <w:i/>
        </w:rPr>
        <w:t>inspect (ThePacket-&gt;Receiver, receiver, Rcv, State1);</w:t>
      </w:r>
    </w:p>
    <w:p w14:paraId="5924EA8D" w14:textId="77777777" w:rsidR="00514CC6" w:rsidRPr="009333EF" w:rsidRDefault="00514CC6" w:rsidP="00DF6D4D">
      <w:pPr>
        <w:pStyle w:val="firstparagraph"/>
        <w:spacing w:after="0"/>
        <w:ind w:firstLine="720"/>
        <w:rPr>
          <w:i/>
        </w:rPr>
      </w:pPr>
      <w:r w:rsidRPr="009333EF">
        <w:rPr>
          <w:i/>
        </w:rPr>
        <w:t>inspect (TheStation, State2);</w:t>
      </w:r>
    </w:p>
    <w:p w14:paraId="78471855" w14:textId="77777777"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5A7D7169" w14:textId="77777777"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14:paraId="19749ECA" w14:textId="77777777" w:rsidR="00514CC6" w:rsidRPr="009333EF" w:rsidRDefault="00514CC6" w:rsidP="00514CC6">
      <w:pPr>
        <w:pStyle w:val="firstparagraph"/>
      </w:pPr>
      <w:r w:rsidRPr="009333EF">
        <w:t>Being in one state, an observer can branch directly to another state by executing</w:t>
      </w:r>
    </w:p>
    <w:p w14:paraId="29FC7676" w14:textId="77777777"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14:paraId="555966DB" w14:textId="18E32664"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4D1046">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14:paraId="61CBBF2A" w14:textId="77777777"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14:paraId="6071A5C4" w14:textId="77777777"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14:paraId="02F1458B" w14:textId="2758FC7C"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14:paraId="7D05AA34" w14:textId="37BB6BF6"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4D1046">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14:paraId="5D5F7C63" w14:textId="50FBB1DE"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14:paraId="3333B74F" w14:textId="77777777"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14:paraId="620C2744" w14:textId="77777777"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6" w:name="_Ref511137484"/>
    </w:p>
    <w:p w14:paraId="074B462E" w14:textId="77777777" w:rsidR="008804BC" w:rsidRPr="009333EF" w:rsidRDefault="008804BC" w:rsidP="00596F24">
      <w:pPr>
        <w:pStyle w:val="Heading1"/>
        <w:numPr>
          <w:ilvl w:val="0"/>
          <w:numId w:val="4"/>
        </w:numPr>
        <w:rPr>
          <w:lang w:val="en-US"/>
        </w:rPr>
      </w:pPr>
      <w:bookmarkStart w:id="647" w:name="_Toc3886130"/>
      <w:r w:rsidRPr="009333EF">
        <w:rPr>
          <w:lang w:val="en-US"/>
        </w:rPr>
        <w:lastRenderedPageBreak/>
        <w:t>EXPOSING OBJECTS</w:t>
      </w:r>
      <w:bookmarkEnd w:id="646"/>
      <w:bookmarkEnd w:id="647"/>
    </w:p>
    <w:p w14:paraId="6DD00A75" w14:textId="77777777"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14:paraId="3E386C68" w14:textId="77777777" w:rsidR="008804BC" w:rsidRPr="009333EF" w:rsidRDefault="008804BC" w:rsidP="00596F24">
      <w:pPr>
        <w:pStyle w:val="Heading2"/>
        <w:numPr>
          <w:ilvl w:val="1"/>
          <w:numId w:val="4"/>
        </w:numPr>
        <w:rPr>
          <w:lang w:val="en-US"/>
        </w:rPr>
      </w:pPr>
      <w:bookmarkStart w:id="648" w:name="_Ref510988280"/>
      <w:bookmarkStart w:id="649" w:name="_Toc3886131"/>
      <w:r w:rsidRPr="009333EF">
        <w:rPr>
          <w:lang w:val="en-US"/>
        </w:rPr>
        <w:t>General concepts</w:t>
      </w:r>
      <w:bookmarkEnd w:id="648"/>
      <w:bookmarkEnd w:id="649"/>
    </w:p>
    <w:p w14:paraId="15A395F8" w14:textId="7D2E5DD3"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4D1046">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14:paraId="3FBD09CF" w14:textId="77777777"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14:paraId="522E2550" w14:textId="77777777"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14:paraId="618B133E" w14:textId="77777777" w:rsidTr="004071AB">
        <w:tc>
          <w:tcPr>
            <w:tcW w:w="635" w:type="dxa"/>
            <w:tcMar>
              <w:left w:w="0" w:type="dxa"/>
              <w:right w:w="0" w:type="dxa"/>
            </w:tcMar>
          </w:tcPr>
          <w:p w14:paraId="4F5A431B" w14:textId="77777777" w:rsidR="008804BC" w:rsidRPr="009333EF" w:rsidRDefault="008804BC" w:rsidP="004071AB">
            <w:pPr>
              <w:pStyle w:val="firstparagraph"/>
            </w:pPr>
            <m:oMathPara>
              <m:oMath>
                <m:r>
                  <w:rPr>
                    <w:rFonts w:ascii="Cambria Math" w:hAnsi="Cambria Math"/>
                  </w:rPr>
                  <m:t>0</m:t>
                </m:r>
              </m:oMath>
            </m:oMathPara>
          </w:p>
        </w:tc>
        <w:tc>
          <w:tcPr>
            <w:tcW w:w="8633" w:type="dxa"/>
          </w:tcPr>
          <w:p w14:paraId="54CD42DE" w14:textId="77777777"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14:paraId="0D2F6FDA" w14:textId="77777777" w:rsidTr="004071AB">
        <w:tc>
          <w:tcPr>
            <w:tcW w:w="635" w:type="dxa"/>
            <w:tcMar>
              <w:left w:w="0" w:type="dxa"/>
              <w:right w:w="0" w:type="dxa"/>
            </w:tcMar>
          </w:tcPr>
          <w:p w14:paraId="2F6E0E23" w14:textId="77777777" w:rsidR="008804BC" w:rsidRPr="009333EF" w:rsidRDefault="008804BC" w:rsidP="004071AB">
            <w:pPr>
              <w:pStyle w:val="firstparagraph"/>
            </w:pPr>
            <m:oMathPara>
              <m:oMath>
                <m:r>
                  <w:rPr>
                    <w:rFonts w:ascii="Cambria Math" w:hAnsi="Cambria Math"/>
                  </w:rPr>
                  <m:t>1</m:t>
                </m:r>
              </m:oMath>
            </m:oMathPara>
          </w:p>
        </w:tc>
        <w:tc>
          <w:tcPr>
            <w:tcW w:w="8633" w:type="dxa"/>
          </w:tcPr>
          <w:p w14:paraId="2C211BAC" w14:textId="77777777"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14:paraId="639271A4" w14:textId="77777777" w:rsidTr="004071AB">
        <w:tc>
          <w:tcPr>
            <w:tcW w:w="635" w:type="dxa"/>
            <w:tcMar>
              <w:left w:w="0" w:type="dxa"/>
              <w:right w:w="0" w:type="dxa"/>
            </w:tcMar>
          </w:tcPr>
          <w:p w14:paraId="6FE2B3EB" w14:textId="77777777" w:rsidR="008804BC" w:rsidRPr="009333EF" w:rsidRDefault="008804BC" w:rsidP="004071AB">
            <w:pPr>
              <w:pStyle w:val="firstparagraph"/>
            </w:pPr>
            <m:oMathPara>
              <m:oMath>
                <m:r>
                  <w:rPr>
                    <w:rFonts w:ascii="Cambria Math" w:hAnsi="Cambria Math"/>
                  </w:rPr>
                  <m:t>2</m:t>
                </m:r>
              </m:oMath>
            </m:oMathPara>
          </w:p>
        </w:tc>
        <w:tc>
          <w:tcPr>
            <w:tcW w:w="8633" w:type="dxa"/>
          </w:tcPr>
          <w:p w14:paraId="671D2146" w14:textId="77777777"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14:paraId="5798986E" w14:textId="77777777" w:rsidTr="004071AB">
        <w:tc>
          <w:tcPr>
            <w:tcW w:w="635" w:type="dxa"/>
            <w:tcMar>
              <w:left w:w="0" w:type="dxa"/>
              <w:right w:w="0" w:type="dxa"/>
            </w:tcMar>
          </w:tcPr>
          <w:p w14:paraId="041E7A0C" w14:textId="77777777" w:rsidR="008804BC" w:rsidRPr="009333EF" w:rsidRDefault="008804BC" w:rsidP="004071AB">
            <w:pPr>
              <w:pStyle w:val="firstparagraph"/>
            </w:pPr>
            <m:oMathPara>
              <m:oMath>
                <m:r>
                  <w:rPr>
                    <w:rFonts w:ascii="Cambria Math" w:hAnsi="Cambria Math"/>
                  </w:rPr>
                  <m:t>3</m:t>
                </m:r>
              </m:oMath>
            </m:oMathPara>
          </w:p>
        </w:tc>
        <w:tc>
          <w:tcPr>
            <w:tcW w:w="8633" w:type="dxa"/>
          </w:tcPr>
          <w:p w14:paraId="203CCD31" w14:textId="77777777"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14:paraId="141CA6AE" w14:textId="77777777"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14:paraId="2A331836" w14:textId="77777777"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14:paraId="05348F89" w14:textId="77777777" w:rsidR="004071AB" w:rsidRPr="009333EF" w:rsidRDefault="004071AB" w:rsidP="00596F24">
      <w:pPr>
        <w:pStyle w:val="Heading2"/>
        <w:numPr>
          <w:ilvl w:val="1"/>
          <w:numId w:val="4"/>
        </w:numPr>
        <w:rPr>
          <w:lang w:val="en-US"/>
        </w:rPr>
      </w:pPr>
      <w:bookmarkStart w:id="650" w:name="_Ref510819061"/>
      <w:bookmarkStart w:id="651" w:name="_Toc3886132"/>
      <w:r w:rsidRPr="009333EF">
        <w:rPr>
          <w:lang w:val="en-US"/>
        </w:rPr>
        <w:t>Making objects exposable</w:t>
      </w:r>
      <w:bookmarkEnd w:id="650"/>
      <w:bookmarkEnd w:id="651"/>
    </w:p>
    <w:p w14:paraId="4C732BEC" w14:textId="7F298246"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2"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2"/>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14:paraId="7968DC91" w14:textId="67BBAB64"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4D1046">
        <w:t>APPENDIX C</w:t>
      </w:r>
      <w:r w:rsidR="00CE6721" w:rsidRPr="009333EF">
        <w:fldChar w:fldCharType="end"/>
      </w:r>
      <w:r w:rsidRPr="009333EF">
        <w:t>.</w:t>
      </w:r>
    </w:p>
    <w:p w14:paraId="46E28CBA" w14:textId="2FF00638"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14:paraId="7C3DA4B1" w14:textId="77777777" w:rsidR="004071AB" w:rsidRPr="009333EF" w:rsidRDefault="004071AB" w:rsidP="004071AB">
      <w:pPr>
        <w:pStyle w:val="firstparagraph"/>
        <w:spacing w:after="0"/>
        <w:ind w:firstLine="720"/>
        <w:rPr>
          <w:i/>
        </w:rPr>
      </w:pPr>
      <w:r w:rsidRPr="009333EF">
        <w:rPr>
          <w:i/>
        </w:rPr>
        <w:t>exposure {</w:t>
      </w:r>
    </w:p>
    <w:p w14:paraId="63E4146F" w14:textId="77777777"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14:paraId="3FF0C329" w14:textId="77777777" w:rsidR="004071AB" w:rsidRPr="009333EF" w:rsidRDefault="004071AB" w:rsidP="004071AB">
      <w:pPr>
        <w:pStyle w:val="firstparagraph"/>
        <w:spacing w:after="0"/>
        <w:ind w:left="1440" w:firstLine="720"/>
        <w:rPr>
          <w:i/>
        </w:rPr>
      </w:pPr>
      <w:r w:rsidRPr="009333EF">
        <w:rPr>
          <w:i/>
        </w:rPr>
        <w:lastRenderedPageBreak/>
        <w:t>exmode</w:t>
      </w:r>
      <w:bookmarkStart w:id="653"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3"/>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14:paraId="72E32824" w14:textId="77777777" w:rsidR="004071AB" w:rsidRPr="009333EF" w:rsidRDefault="004071AB" w:rsidP="004071AB">
      <w:pPr>
        <w:pStyle w:val="firstparagraph"/>
        <w:spacing w:after="0"/>
        <w:ind w:left="2160" w:firstLine="720"/>
        <w:rPr>
          <w:i/>
        </w:rPr>
      </w:pPr>
      <w:r w:rsidRPr="009333EF">
        <w:rPr>
          <w:i/>
        </w:rPr>
        <w:t>...</w:t>
      </w:r>
    </w:p>
    <w:p w14:paraId="0F87F287"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14:paraId="71FD8359" w14:textId="77777777" w:rsidR="004071AB" w:rsidRPr="009333EF" w:rsidRDefault="004071AB" w:rsidP="004071AB">
      <w:pPr>
        <w:pStyle w:val="firstparagraph"/>
        <w:spacing w:after="0"/>
        <w:ind w:left="2160" w:firstLine="720"/>
        <w:rPr>
          <w:i/>
        </w:rPr>
      </w:pPr>
      <w:r w:rsidRPr="009333EF">
        <w:rPr>
          <w:i/>
        </w:rPr>
        <w:t>…</w:t>
      </w:r>
    </w:p>
    <w:p w14:paraId="25A4EBE3" w14:textId="77777777" w:rsidR="004071AB" w:rsidRPr="009333EF" w:rsidRDefault="004071AB" w:rsidP="004071AB">
      <w:pPr>
        <w:pStyle w:val="firstparagraph"/>
        <w:spacing w:after="0"/>
        <w:ind w:left="2160" w:firstLine="720"/>
        <w:rPr>
          <w:i/>
        </w:rPr>
      </w:pPr>
      <w:r w:rsidRPr="009333EF">
        <w:rPr>
          <w:i/>
        </w:rPr>
        <w:t>...</w:t>
      </w:r>
    </w:p>
    <w:p w14:paraId="42FA355D"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14:paraId="22B84A36" w14:textId="77777777" w:rsidR="004071AB" w:rsidRPr="009333EF" w:rsidRDefault="004071AB" w:rsidP="004071AB">
      <w:pPr>
        <w:pStyle w:val="firstparagraph"/>
        <w:spacing w:after="0"/>
        <w:ind w:left="2160" w:firstLine="720"/>
        <w:rPr>
          <w:i/>
        </w:rPr>
      </w:pPr>
      <w:r w:rsidRPr="009333EF">
        <w:rPr>
          <w:i/>
        </w:rPr>
        <w:t>...</w:t>
      </w:r>
    </w:p>
    <w:p w14:paraId="1303B45D" w14:textId="77777777" w:rsidR="004071AB" w:rsidRPr="009333EF" w:rsidRDefault="004071AB" w:rsidP="004071AB">
      <w:pPr>
        <w:pStyle w:val="firstparagraph"/>
        <w:spacing w:after="0"/>
        <w:ind w:left="720" w:firstLine="720"/>
        <w:rPr>
          <w:i/>
        </w:rPr>
      </w:pPr>
      <w:r w:rsidRPr="009333EF">
        <w:rPr>
          <w:i/>
        </w:rPr>
        <w:t>};</w:t>
      </w:r>
    </w:p>
    <w:p w14:paraId="102B16D9"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14:paraId="60184C1C"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60984DEA" w14:textId="77777777" w:rsidR="004071AB" w:rsidRPr="009333EF" w:rsidRDefault="004071AB" w:rsidP="004071AB">
      <w:pPr>
        <w:pStyle w:val="firstparagraph"/>
        <w:spacing w:after="0"/>
        <w:ind w:left="2160" w:firstLine="720"/>
        <w:rPr>
          <w:i/>
        </w:rPr>
      </w:pPr>
      <w:r w:rsidRPr="009333EF">
        <w:rPr>
          <w:i/>
        </w:rPr>
        <w:t>...</w:t>
      </w:r>
    </w:p>
    <w:p w14:paraId="4DF1F2E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786AA8F6" w14:textId="77777777" w:rsidR="004071AB" w:rsidRPr="009333EF" w:rsidRDefault="004071AB" w:rsidP="004071AB">
      <w:pPr>
        <w:pStyle w:val="firstparagraph"/>
        <w:spacing w:after="0"/>
        <w:ind w:left="2160" w:firstLine="720"/>
        <w:rPr>
          <w:i/>
        </w:rPr>
      </w:pPr>
      <w:r w:rsidRPr="009333EF">
        <w:rPr>
          <w:i/>
        </w:rPr>
        <w:t>...</w:t>
      </w:r>
    </w:p>
    <w:p w14:paraId="2EE0E160" w14:textId="77777777" w:rsidR="004071AB" w:rsidRPr="009333EF" w:rsidRDefault="004071AB" w:rsidP="004071AB">
      <w:pPr>
        <w:pStyle w:val="firstparagraph"/>
        <w:spacing w:after="0"/>
        <w:ind w:left="2160" w:firstLine="720"/>
        <w:rPr>
          <w:i/>
        </w:rPr>
      </w:pPr>
      <w:r w:rsidRPr="009333EF">
        <w:rPr>
          <w:i/>
        </w:rPr>
        <w:t>...</w:t>
      </w:r>
    </w:p>
    <w:p w14:paraId="0432EB0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73064DC2" w14:textId="77777777" w:rsidR="004071AB" w:rsidRPr="009333EF" w:rsidRDefault="004071AB" w:rsidP="004071AB">
      <w:pPr>
        <w:pStyle w:val="firstparagraph"/>
        <w:spacing w:after="0"/>
        <w:ind w:left="2160" w:firstLine="720"/>
        <w:rPr>
          <w:i/>
        </w:rPr>
      </w:pPr>
      <w:r w:rsidRPr="009333EF">
        <w:rPr>
          <w:i/>
        </w:rPr>
        <w:t>...</w:t>
      </w:r>
    </w:p>
    <w:p w14:paraId="53E1FCD8" w14:textId="77777777" w:rsidR="004071AB" w:rsidRPr="009333EF" w:rsidRDefault="004071AB" w:rsidP="004071AB">
      <w:pPr>
        <w:pStyle w:val="firstparagraph"/>
        <w:spacing w:after="0"/>
        <w:ind w:left="720" w:firstLine="720"/>
        <w:rPr>
          <w:i/>
        </w:rPr>
      </w:pPr>
      <w:r w:rsidRPr="009333EF">
        <w:rPr>
          <w:i/>
        </w:rPr>
        <w:t>};</w:t>
      </w:r>
    </w:p>
    <w:p w14:paraId="1FADBD91" w14:textId="77777777" w:rsidR="004071AB" w:rsidRPr="009333EF" w:rsidRDefault="004071AB" w:rsidP="004071AB">
      <w:pPr>
        <w:pStyle w:val="firstparagraph"/>
        <w:ind w:firstLine="720"/>
        <w:rPr>
          <w:i/>
        </w:rPr>
      </w:pPr>
      <w:r w:rsidRPr="009333EF">
        <w:rPr>
          <w:i/>
        </w:rPr>
        <w:t>};</w:t>
      </w:r>
    </w:p>
    <w:p w14:paraId="674E2802" w14:textId="77777777"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14:paraId="3C61C7BE" w14:textId="77777777"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0E3896E6" w14:textId="77777777" w:rsidR="004071AB" w:rsidRPr="009333EF" w:rsidRDefault="004071AB" w:rsidP="004071AB">
      <w:pPr>
        <w:pStyle w:val="firstparagraph"/>
        <w:spacing w:after="0"/>
        <w:ind w:left="720" w:firstLine="720"/>
        <w:rPr>
          <w:i/>
        </w:rPr>
      </w:pPr>
      <w:r w:rsidRPr="009333EF">
        <w:rPr>
          <w:i/>
        </w:rPr>
        <w:t>Long NSamples;</w:t>
      </w:r>
    </w:p>
    <w:p w14:paraId="2C01A4FC" w14:textId="77777777"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14:paraId="56233090" w14:textId="77777777" w:rsidR="004071AB" w:rsidRPr="009333EF" w:rsidRDefault="004071AB" w:rsidP="004071AB">
      <w:pPr>
        <w:pStyle w:val="firstparagraph"/>
        <w:spacing w:after="0"/>
        <w:ind w:left="720" w:firstLine="720"/>
        <w:rPr>
          <w:i/>
        </w:rPr>
      </w:pPr>
      <w:r w:rsidRPr="009333EF">
        <w:rPr>
          <w:i/>
        </w:rPr>
        <w:t>void setup ( ) {</w:t>
      </w:r>
    </w:p>
    <w:p w14:paraId="1F0AD610" w14:textId="77777777" w:rsidR="004071AB" w:rsidRPr="009333EF" w:rsidRDefault="004071AB" w:rsidP="004071AB">
      <w:pPr>
        <w:pStyle w:val="firstparagraph"/>
        <w:spacing w:after="0"/>
        <w:ind w:left="1440" w:firstLine="720"/>
        <w:rPr>
          <w:i/>
        </w:rPr>
      </w:pPr>
      <w:r w:rsidRPr="009333EF">
        <w:rPr>
          <w:i/>
        </w:rPr>
        <w:t>v1 = create RVariable;</w:t>
      </w:r>
    </w:p>
    <w:p w14:paraId="7DC2DDCE" w14:textId="77777777" w:rsidR="004071AB" w:rsidRPr="009333EF" w:rsidRDefault="004071AB" w:rsidP="004071AB">
      <w:pPr>
        <w:pStyle w:val="firstparagraph"/>
        <w:spacing w:after="0"/>
        <w:ind w:left="1440" w:firstLine="720"/>
        <w:rPr>
          <w:i/>
        </w:rPr>
      </w:pPr>
      <w:r w:rsidRPr="009333EF">
        <w:rPr>
          <w:i/>
        </w:rPr>
        <w:t>v2 = create RVariable;</w:t>
      </w:r>
    </w:p>
    <w:p w14:paraId="37C4184E" w14:textId="77777777" w:rsidR="004071AB" w:rsidRPr="009333EF" w:rsidRDefault="004071AB" w:rsidP="004071AB">
      <w:pPr>
        <w:pStyle w:val="firstparagraph"/>
        <w:spacing w:after="0"/>
        <w:ind w:left="720" w:firstLine="720"/>
        <w:rPr>
          <w:i/>
        </w:rPr>
      </w:pPr>
      <w:r w:rsidRPr="009333EF">
        <w:rPr>
          <w:i/>
        </w:rPr>
        <w:t>};</w:t>
      </w:r>
    </w:p>
    <w:p w14:paraId="78E53489" w14:textId="77777777" w:rsidR="004071AB" w:rsidRPr="009333EF" w:rsidRDefault="004071AB" w:rsidP="004071AB">
      <w:pPr>
        <w:pStyle w:val="firstparagraph"/>
        <w:spacing w:after="0"/>
        <w:ind w:left="720" w:firstLine="720"/>
        <w:rPr>
          <w:i/>
        </w:rPr>
      </w:pPr>
      <w:r w:rsidRPr="009333EF">
        <w:rPr>
          <w:i/>
        </w:rPr>
        <w:t>exposure;</w:t>
      </w:r>
    </w:p>
    <w:p w14:paraId="0C1D618F" w14:textId="77777777" w:rsidR="004071AB" w:rsidRPr="009333EF" w:rsidRDefault="004071AB" w:rsidP="004071AB">
      <w:pPr>
        <w:pStyle w:val="firstparagraph"/>
        <w:ind w:firstLine="720"/>
        <w:rPr>
          <w:i/>
        </w:rPr>
      </w:pPr>
      <w:r w:rsidRPr="009333EF">
        <w:rPr>
          <w:i/>
        </w:rPr>
        <w:t>};</w:t>
      </w:r>
    </w:p>
    <w:p w14:paraId="5E34731B" w14:textId="77777777"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14:paraId="1D30A994" w14:textId="77777777" w:rsidR="004071AB" w:rsidRPr="009333EF" w:rsidRDefault="004071AB" w:rsidP="004071AB">
      <w:pPr>
        <w:pStyle w:val="firstparagraph"/>
        <w:spacing w:after="0"/>
        <w:ind w:firstLine="720"/>
        <w:rPr>
          <w:i/>
        </w:rPr>
      </w:pPr>
      <w:r w:rsidRPr="009333EF">
        <w:rPr>
          <w:i/>
        </w:rPr>
        <w:t>MyStat::exposure {</w:t>
      </w:r>
    </w:p>
    <w:p w14:paraId="6EE65347" w14:textId="77777777"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1515B3B2" w14:textId="77777777"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14:paraId="7C9B7287" w14:textId="77777777"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14:paraId="72858E17" w14:textId="77777777" w:rsidR="004071AB" w:rsidRPr="009333EF" w:rsidRDefault="004071AB" w:rsidP="004071AB">
      <w:pPr>
        <w:pStyle w:val="firstparagraph"/>
        <w:spacing w:after="0"/>
        <w:ind w:left="720" w:firstLine="720"/>
        <w:rPr>
          <w:i/>
        </w:rPr>
      </w:pPr>
      <w:r w:rsidRPr="009333EF">
        <w:rPr>
          <w:i/>
        </w:rPr>
        <w:t>}</w:t>
      </w:r>
    </w:p>
    <w:p w14:paraId="08A8FBAC"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5CBBDF0" w14:textId="77777777" w:rsidR="004071AB" w:rsidRPr="009333EF" w:rsidRDefault="004071AB" w:rsidP="004071AB">
      <w:pPr>
        <w:pStyle w:val="firstparagraph"/>
        <w:spacing w:after="0"/>
        <w:ind w:left="1440" w:firstLine="720"/>
        <w:rPr>
          <w:i/>
        </w:rPr>
      </w:pPr>
      <w:r w:rsidRPr="009333EF">
        <w:rPr>
          <w:i/>
        </w:rPr>
        <w:t>exmode 0: v1-&gt;displayOut (0);</w:t>
      </w:r>
    </w:p>
    <w:p w14:paraId="044292D5" w14:textId="77777777"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14:paraId="0907A569" w14:textId="77777777" w:rsidR="004071AB" w:rsidRPr="009333EF" w:rsidRDefault="004071AB" w:rsidP="004071AB">
      <w:pPr>
        <w:pStyle w:val="firstparagraph"/>
        <w:spacing w:after="0"/>
        <w:ind w:left="720" w:firstLine="720"/>
        <w:rPr>
          <w:i/>
        </w:rPr>
      </w:pPr>
      <w:r w:rsidRPr="009333EF">
        <w:rPr>
          <w:i/>
        </w:rPr>
        <w:t>}</w:t>
      </w:r>
    </w:p>
    <w:p w14:paraId="0561712F" w14:textId="77777777" w:rsidR="004071AB" w:rsidRPr="009333EF" w:rsidRDefault="00697C9E" w:rsidP="00697C9E">
      <w:pPr>
        <w:pStyle w:val="firstparagraph"/>
        <w:ind w:firstLine="720"/>
        <w:rPr>
          <w:i/>
        </w:rPr>
      </w:pPr>
      <w:r w:rsidRPr="009333EF">
        <w:rPr>
          <w:i/>
        </w:rPr>
        <w:t>}</w:t>
      </w:r>
    </w:p>
    <w:p w14:paraId="063FC8DB" w14:textId="77777777"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14:paraId="5809368D" w14:textId="77777777"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14:paraId="747E9384" w14:textId="77777777" w:rsidR="004071AB" w:rsidRPr="009333EF" w:rsidRDefault="004071AB" w:rsidP="004071AB">
      <w:pPr>
        <w:pStyle w:val="firstparagraph"/>
        <w:spacing w:after="0"/>
        <w:ind w:firstLine="720"/>
        <w:rPr>
          <w:i/>
        </w:rPr>
      </w:pPr>
      <w:r w:rsidRPr="009333EF">
        <w:rPr>
          <w:i/>
        </w:rPr>
        <w:t>Long SId;</w:t>
      </w:r>
    </w:p>
    <w:p w14:paraId="36EE160E" w14:textId="77777777" w:rsidR="004071AB" w:rsidRPr="009333EF" w:rsidRDefault="004071AB" w:rsidP="004071AB">
      <w:pPr>
        <w:pStyle w:val="firstparagraph"/>
        <w:ind w:firstLine="720"/>
        <w:rPr>
          <w:i/>
        </w:rPr>
      </w:pPr>
      <w:r w:rsidRPr="009333EF">
        <w:rPr>
          <w:i/>
        </w:rPr>
        <w:t>char *Hdr;</w:t>
      </w:r>
    </w:p>
    <w:p w14:paraId="66D0EE86" w14:textId="77777777"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14:paraId="785B89E8" w14:textId="77777777"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14:paraId="6AC67374" w14:textId="77777777"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14:paraId="5A4811D0" w14:textId="77777777"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14:paraId="19E04F54" w14:textId="77777777" w:rsidR="004071AB" w:rsidRPr="009333EF" w:rsidRDefault="004071AB" w:rsidP="004071AB">
      <w:pPr>
        <w:pStyle w:val="firstparagraph"/>
        <w:ind w:firstLine="720"/>
      </w:pPr>
      <w:r w:rsidRPr="009333EF">
        <w:t>supertypename::</w:t>
      </w:r>
      <w:r w:rsidRPr="009333EF">
        <w:rPr>
          <w:i/>
        </w:rPr>
        <w:t>expose;</w:t>
      </w:r>
    </w:p>
    <w:p w14:paraId="4D4FF92B" w14:textId="77777777"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14:paraId="1016D48B" w14:textId="77777777" w:rsidR="004071AB" w:rsidRPr="009333EF" w:rsidRDefault="004071AB" w:rsidP="004071AB">
      <w:pPr>
        <w:pStyle w:val="firstparagraph"/>
        <w:spacing w:after="0"/>
        <w:ind w:firstLine="720"/>
        <w:rPr>
          <w:i/>
        </w:rPr>
      </w:pPr>
      <w:r w:rsidRPr="009333EF">
        <w:rPr>
          <w:i/>
        </w:rPr>
        <w:t>exposure {</w:t>
      </w:r>
    </w:p>
    <w:p w14:paraId="56E49DE1" w14:textId="77777777" w:rsidR="004071AB" w:rsidRPr="009333EF" w:rsidRDefault="004071AB" w:rsidP="004071AB">
      <w:pPr>
        <w:pStyle w:val="firstparagraph"/>
        <w:spacing w:after="0"/>
        <w:ind w:left="720" w:firstLine="720"/>
        <w:rPr>
          <w:i/>
        </w:rPr>
      </w:pPr>
      <w:r w:rsidRPr="009333EF">
        <w:rPr>
          <w:i/>
        </w:rPr>
        <w:t>int MyAttr;</w:t>
      </w:r>
    </w:p>
    <w:p w14:paraId="1B89A239" w14:textId="77777777" w:rsidR="004071AB" w:rsidRPr="009333EF" w:rsidRDefault="004071AB" w:rsidP="004071AB">
      <w:pPr>
        <w:pStyle w:val="firstparagraph"/>
        <w:spacing w:after="0"/>
        <w:ind w:left="720" w:firstLine="720"/>
        <w:rPr>
          <w:i/>
        </w:rPr>
      </w:pPr>
      <w:r w:rsidRPr="009333EF">
        <w:rPr>
          <w:i/>
        </w:rPr>
        <w:t>SuperType::expose;</w:t>
      </w:r>
    </w:p>
    <w:p w14:paraId="0A212440" w14:textId="77777777" w:rsidR="004071AB" w:rsidRPr="009333EF" w:rsidRDefault="004071AB" w:rsidP="004071AB">
      <w:pPr>
        <w:pStyle w:val="firstparagraph"/>
        <w:spacing w:after="0"/>
        <w:ind w:left="720" w:firstLine="720"/>
        <w:rPr>
          <w:i/>
        </w:rPr>
      </w:pPr>
      <w:r w:rsidRPr="009333EF">
        <w:rPr>
          <w:i/>
        </w:rPr>
        <w:t>onpaper {</w:t>
      </w:r>
    </w:p>
    <w:p w14:paraId="34785FED" w14:textId="77777777" w:rsidR="004071AB" w:rsidRPr="009333EF" w:rsidRDefault="004071AB" w:rsidP="004071AB">
      <w:pPr>
        <w:pStyle w:val="firstparagraph"/>
        <w:spacing w:after="0"/>
        <w:ind w:left="1440" w:firstLine="720"/>
        <w:rPr>
          <w:i/>
        </w:rPr>
      </w:pPr>
      <w:r w:rsidRPr="009333EF">
        <w:rPr>
          <w:i/>
        </w:rPr>
        <w:t>...</w:t>
      </w:r>
    </w:p>
    <w:p w14:paraId="0904D52D" w14:textId="77777777" w:rsidR="004071AB" w:rsidRPr="009333EF" w:rsidRDefault="004071AB" w:rsidP="004071AB">
      <w:pPr>
        <w:pStyle w:val="firstparagraph"/>
        <w:spacing w:after="0"/>
        <w:ind w:left="720" w:firstLine="720"/>
        <w:rPr>
          <w:i/>
        </w:rPr>
      </w:pPr>
      <w:r w:rsidRPr="009333EF">
        <w:rPr>
          <w:i/>
        </w:rPr>
        <w:t>};</w:t>
      </w:r>
    </w:p>
    <w:p w14:paraId="1972DD2B" w14:textId="77777777" w:rsidR="004071AB" w:rsidRPr="009333EF" w:rsidRDefault="004071AB" w:rsidP="004071AB">
      <w:pPr>
        <w:pStyle w:val="firstparagraph"/>
        <w:spacing w:after="0"/>
        <w:ind w:left="720" w:firstLine="720"/>
        <w:rPr>
          <w:i/>
        </w:rPr>
      </w:pPr>
      <w:r w:rsidRPr="009333EF">
        <w:rPr>
          <w:i/>
        </w:rPr>
        <w:t>onscreen {</w:t>
      </w:r>
    </w:p>
    <w:p w14:paraId="669B687A" w14:textId="77777777" w:rsidR="004071AB" w:rsidRPr="009333EF" w:rsidRDefault="004071AB" w:rsidP="004071AB">
      <w:pPr>
        <w:pStyle w:val="firstparagraph"/>
        <w:spacing w:after="0"/>
        <w:ind w:left="1440" w:firstLine="720"/>
        <w:rPr>
          <w:i/>
        </w:rPr>
      </w:pPr>
      <w:r w:rsidRPr="009333EF">
        <w:rPr>
          <w:i/>
        </w:rPr>
        <w:t>...</w:t>
      </w:r>
    </w:p>
    <w:p w14:paraId="7303F073" w14:textId="77777777" w:rsidR="004071AB" w:rsidRPr="009333EF" w:rsidRDefault="004071AB" w:rsidP="004071AB">
      <w:pPr>
        <w:pStyle w:val="firstparagraph"/>
        <w:spacing w:after="0"/>
        <w:ind w:left="720" w:firstLine="720"/>
        <w:rPr>
          <w:i/>
        </w:rPr>
      </w:pPr>
      <w:r w:rsidRPr="009333EF">
        <w:rPr>
          <w:i/>
        </w:rPr>
        <w:lastRenderedPageBreak/>
        <w:t>};</w:t>
      </w:r>
    </w:p>
    <w:p w14:paraId="792C6DB3" w14:textId="77777777" w:rsidR="004071AB" w:rsidRPr="009333EF" w:rsidRDefault="004071AB" w:rsidP="004071AB">
      <w:pPr>
        <w:pStyle w:val="firstparagraph"/>
        <w:ind w:firstLine="720"/>
        <w:rPr>
          <w:i/>
        </w:rPr>
      </w:pPr>
      <w:r w:rsidRPr="009333EF">
        <w:rPr>
          <w:i/>
        </w:rPr>
        <w:t>};</w:t>
      </w:r>
    </w:p>
    <w:p w14:paraId="38796B08" w14:textId="77777777"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14:paraId="250BE740" w14:textId="77777777" w:rsidR="003B3A9E" w:rsidRPr="009333EF" w:rsidRDefault="003B3A9E" w:rsidP="00596F24">
      <w:pPr>
        <w:pStyle w:val="Heading2"/>
        <w:numPr>
          <w:ilvl w:val="1"/>
          <w:numId w:val="4"/>
        </w:numPr>
        <w:rPr>
          <w:lang w:val="en-US"/>
        </w:rPr>
      </w:pPr>
      <w:bookmarkStart w:id="654" w:name="_Ref511049280"/>
      <w:bookmarkStart w:id="655" w:name="_Toc3886133"/>
      <w:r w:rsidRPr="009333EF">
        <w:rPr>
          <w:lang w:val="en-US"/>
        </w:rPr>
        <w:t>Programming exposures</w:t>
      </w:r>
      <w:bookmarkEnd w:id="654"/>
      <w:bookmarkEnd w:id="655"/>
    </w:p>
    <w:p w14:paraId="54B357D1" w14:textId="6794FEC4"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14:paraId="7F3CD765" w14:textId="73759C3D"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 xml:space="preserve">cation with respect to the “paper” case is that the exposure code need not be concerned with formatting the output: it just sends out “raw” data items which </w:t>
      </w:r>
      <w:r w:rsidR="00DD0A78">
        <w:t>will be</w:t>
      </w:r>
      <w:r w:rsidRPr="009333EF">
        <w:t xml:space="preserve"> interpreted and organized by the display program.</w:t>
      </w:r>
    </w:p>
    <w:p w14:paraId="5C20422A" w14:textId="77777777"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14:paraId="5C97247E" w14:textId="77777777" w:rsidR="003B3A9E" w:rsidRPr="009333EF" w:rsidRDefault="003B3A9E" w:rsidP="003B3A9E">
      <w:pPr>
        <w:pStyle w:val="firstparagraph"/>
        <w:spacing w:after="0"/>
        <w:ind w:firstLine="720"/>
        <w:rPr>
          <w:i/>
        </w:rPr>
      </w:pPr>
      <w:r w:rsidRPr="009333EF">
        <w:rPr>
          <w:i/>
        </w:rPr>
        <w:t>void display</w:t>
      </w:r>
      <w:bookmarkStart w:id="656"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6"/>
      <w:r w:rsidRPr="009333EF">
        <w:rPr>
          <w:i/>
        </w:rPr>
        <w:t xml:space="preserve"> (LONG ii);</w:t>
      </w:r>
    </w:p>
    <w:p w14:paraId="2D5FCA72" w14:textId="77777777" w:rsidR="003B3A9E" w:rsidRPr="009333EF" w:rsidRDefault="003B3A9E" w:rsidP="003B3A9E">
      <w:pPr>
        <w:pStyle w:val="firstparagraph"/>
        <w:spacing w:after="0"/>
        <w:ind w:firstLine="720"/>
        <w:rPr>
          <w:i/>
        </w:rPr>
      </w:pPr>
      <w:r w:rsidRPr="009333EF">
        <w:rPr>
          <w:i/>
        </w:rPr>
        <w:t>void display (double dd);</w:t>
      </w:r>
    </w:p>
    <w:p w14:paraId="4EE634A1" w14:textId="77777777" w:rsidR="003B3A9E" w:rsidRPr="009333EF" w:rsidRDefault="003B3A9E" w:rsidP="003B3A9E">
      <w:pPr>
        <w:pStyle w:val="firstparagraph"/>
        <w:spacing w:after="0"/>
        <w:ind w:firstLine="720"/>
        <w:rPr>
          <w:i/>
        </w:rPr>
      </w:pPr>
      <w:r w:rsidRPr="009333EF">
        <w:rPr>
          <w:i/>
        </w:rPr>
        <w:t>void display (BIG bb);</w:t>
      </w:r>
    </w:p>
    <w:p w14:paraId="707DEDAF" w14:textId="77777777" w:rsidR="003B3A9E" w:rsidRPr="009333EF" w:rsidRDefault="003B3A9E" w:rsidP="003B3A9E">
      <w:pPr>
        <w:pStyle w:val="firstparagraph"/>
        <w:spacing w:after="0"/>
        <w:ind w:firstLine="720"/>
        <w:rPr>
          <w:i/>
        </w:rPr>
      </w:pPr>
      <w:r w:rsidRPr="009333EF">
        <w:rPr>
          <w:i/>
        </w:rPr>
        <w:t>void display (const char *tt);</w:t>
      </w:r>
    </w:p>
    <w:p w14:paraId="2A1453AD" w14:textId="77777777" w:rsidR="003B3A9E" w:rsidRPr="009333EF" w:rsidRDefault="003B3A9E" w:rsidP="003B3A9E">
      <w:pPr>
        <w:pStyle w:val="firstparagraph"/>
        <w:ind w:firstLine="720"/>
        <w:rPr>
          <w:i/>
        </w:rPr>
      </w:pPr>
      <w:r w:rsidRPr="009333EF">
        <w:rPr>
          <w:i/>
        </w:rPr>
        <w:t>void display (char c);</w:t>
      </w:r>
    </w:p>
    <w:p w14:paraId="68DAEC7C" w14:textId="16A3F4E8"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14:paraId="31AF4CAE" w14:textId="77777777"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14:paraId="2D1D7DD0" w14:textId="77777777" w:rsidR="00D25F5A" w:rsidRPr="009333EF" w:rsidRDefault="003B3A9E" w:rsidP="003B3A9E">
      <w:pPr>
        <w:pStyle w:val="firstparagraph"/>
      </w:pPr>
      <w:r w:rsidRPr="009333EF">
        <w:t>is equivalent to</w:t>
      </w:r>
      <w:r w:rsidR="00021BF0" w:rsidRPr="009333EF">
        <w:t>:</w:t>
      </w:r>
    </w:p>
    <w:p w14:paraId="5F705CCB" w14:textId="77777777" w:rsidR="003B3A9E" w:rsidRPr="009333EF" w:rsidRDefault="004969AB" w:rsidP="00D25F5A">
      <w:pPr>
        <w:pStyle w:val="firstparagraph"/>
        <w:ind w:firstLine="720"/>
      </w:pPr>
      <w:r w:rsidRPr="009333EF">
        <w:rPr>
          <w:i/>
        </w:rPr>
        <w:t>display </w:t>
      </w:r>
      <w:r w:rsidR="003B3A9E" w:rsidRPr="009333EF">
        <w:rPr>
          <w:i/>
        </w:rPr>
        <w:t>("a");</w:t>
      </w:r>
    </w:p>
    <w:p w14:paraId="74A4B57A" w14:textId="6882CA05"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4D1046">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14:paraId="6DD31270" w14:textId="77777777"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14:paraId="55773C1C" w14:textId="77777777" w:rsidR="003B3A9E" w:rsidRPr="009333EF" w:rsidRDefault="003B3A9E" w:rsidP="003B3A9E">
      <w:pPr>
        <w:pStyle w:val="firstparagraph"/>
        <w:ind w:firstLine="720"/>
        <w:rPr>
          <w:i/>
        </w:rPr>
      </w:pPr>
      <w:r w:rsidRPr="009333EF">
        <w:rPr>
          <w:i/>
        </w:rPr>
        <w:t>void startRegion ( );</w:t>
      </w:r>
    </w:p>
    <w:p w14:paraId="5A49EDE4" w14:textId="77777777"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14:paraId="65DC85E4" w14:textId="77777777" w:rsidTr="007530F9">
        <w:tc>
          <w:tcPr>
            <w:tcW w:w="450" w:type="dxa"/>
            <w:tcMar>
              <w:left w:w="0" w:type="dxa"/>
              <w:right w:w="0" w:type="dxa"/>
            </w:tcMar>
          </w:tcPr>
          <w:p w14:paraId="613816FF" w14:textId="77777777" w:rsidR="003B3A9E" w:rsidRPr="009333EF" w:rsidRDefault="003B3A9E" w:rsidP="003B3A9E">
            <w:pPr>
              <w:pStyle w:val="firstparagraph"/>
              <w:rPr>
                <w:i/>
              </w:rPr>
            </w:pPr>
            <w:r w:rsidRPr="009333EF">
              <w:rPr>
                <w:i/>
              </w:rPr>
              <w:t>xo</w:t>
            </w:r>
          </w:p>
          <w:p w14:paraId="3FD7264E" w14:textId="77777777" w:rsidR="003B3A9E" w:rsidRPr="009333EF" w:rsidRDefault="003B3A9E" w:rsidP="00EE4912">
            <w:pPr>
              <w:pStyle w:val="firstparagraph"/>
            </w:pPr>
          </w:p>
        </w:tc>
        <w:tc>
          <w:tcPr>
            <w:tcW w:w="8453" w:type="dxa"/>
          </w:tcPr>
          <w:p w14:paraId="3BE546DE" w14:textId="77777777"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14:paraId="26091033" w14:textId="77777777" w:rsidTr="007530F9">
        <w:tc>
          <w:tcPr>
            <w:tcW w:w="450" w:type="dxa"/>
            <w:tcMar>
              <w:left w:w="0" w:type="dxa"/>
              <w:right w:w="0" w:type="dxa"/>
            </w:tcMar>
          </w:tcPr>
          <w:p w14:paraId="58097476" w14:textId="77777777" w:rsidR="003B3A9E" w:rsidRPr="009333EF" w:rsidRDefault="003B3A9E" w:rsidP="00EE4912">
            <w:pPr>
              <w:pStyle w:val="firstparagraph"/>
            </w:pPr>
            <w:r w:rsidRPr="009333EF">
              <w:t>xs</w:t>
            </w:r>
          </w:p>
        </w:tc>
        <w:tc>
          <w:tcPr>
            <w:tcW w:w="8453" w:type="dxa"/>
          </w:tcPr>
          <w:p w14:paraId="7DC5BDA3" w14:textId="77777777"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14:paraId="3A7ED581" w14:textId="77777777" w:rsidTr="007530F9">
        <w:tc>
          <w:tcPr>
            <w:tcW w:w="450" w:type="dxa"/>
            <w:tcMar>
              <w:left w:w="0" w:type="dxa"/>
              <w:right w:w="0" w:type="dxa"/>
            </w:tcMar>
          </w:tcPr>
          <w:p w14:paraId="44BF4347" w14:textId="77777777" w:rsidR="003B3A9E" w:rsidRPr="009333EF" w:rsidRDefault="003B3A9E" w:rsidP="003B3A9E">
            <w:pPr>
              <w:pStyle w:val="firstparagraph"/>
            </w:pPr>
            <w:r w:rsidRPr="009333EF">
              <w:t>yo</w:t>
            </w:r>
          </w:p>
          <w:p w14:paraId="7884D0F5" w14:textId="77777777" w:rsidR="003B3A9E" w:rsidRPr="009333EF" w:rsidRDefault="003B3A9E" w:rsidP="00EE4912">
            <w:pPr>
              <w:pStyle w:val="firstparagraph"/>
            </w:pPr>
          </w:p>
        </w:tc>
        <w:tc>
          <w:tcPr>
            <w:tcW w:w="8453" w:type="dxa"/>
          </w:tcPr>
          <w:p w14:paraId="1A5142DD" w14:textId="77777777"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14:paraId="4C5148C5" w14:textId="77777777" w:rsidTr="007530F9">
        <w:tc>
          <w:tcPr>
            <w:tcW w:w="450" w:type="dxa"/>
            <w:tcMar>
              <w:left w:w="0" w:type="dxa"/>
              <w:right w:w="0" w:type="dxa"/>
            </w:tcMar>
          </w:tcPr>
          <w:p w14:paraId="2ED178B3" w14:textId="77777777" w:rsidR="007530F9" w:rsidRPr="009333EF" w:rsidRDefault="007530F9" w:rsidP="00EE4912">
            <w:pPr>
              <w:pStyle w:val="firstparagraph"/>
            </w:pPr>
            <w:r w:rsidRPr="009333EF">
              <w:t>ys</w:t>
            </w:r>
          </w:p>
        </w:tc>
        <w:tc>
          <w:tcPr>
            <w:tcW w:w="8453" w:type="dxa"/>
          </w:tcPr>
          <w:p w14:paraId="351045C4" w14:textId="77777777"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14:paraId="65617BDD" w14:textId="77777777" w:rsidR="00021BF0" w:rsidRPr="009333EF" w:rsidRDefault="003B3A9E" w:rsidP="003B3A9E">
      <w:pPr>
        <w:pStyle w:val="firstparagraph"/>
      </w:pPr>
      <w:r w:rsidRPr="009333EF">
        <w:t>Calling</w:t>
      </w:r>
      <w:r w:rsidR="00021BF0" w:rsidRPr="009333EF">
        <w:t>:</w:t>
      </w:r>
    </w:p>
    <w:p w14:paraId="67D9C65E" w14:textId="77777777" w:rsidR="00021BF0" w:rsidRPr="009333EF" w:rsidRDefault="003B3A9E" w:rsidP="00021BF0">
      <w:pPr>
        <w:pStyle w:val="firstparagraph"/>
        <w:ind w:firstLine="720"/>
        <w:rPr>
          <w:i/>
        </w:rPr>
      </w:pPr>
      <w:r w:rsidRPr="009333EF">
        <w:rPr>
          <w:i/>
        </w:rPr>
        <w:t>startRegion ( )</w:t>
      </w:r>
      <w:r w:rsidR="00021BF0" w:rsidRPr="009333EF">
        <w:rPr>
          <w:i/>
        </w:rPr>
        <w:t>;</w:t>
      </w:r>
    </w:p>
    <w:p w14:paraId="289BF25F" w14:textId="77777777" w:rsidR="003B3A9E" w:rsidRPr="009333EF" w:rsidRDefault="003B3A9E" w:rsidP="00021BF0">
      <w:pPr>
        <w:pStyle w:val="firstparagraph"/>
      </w:pPr>
      <w:r w:rsidRPr="009333EF">
        <w:t>is equivalent to calling:</w:t>
      </w:r>
    </w:p>
    <w:p w14:paraId="01ADE169" w14:textId="77777777" w:rsidR="003B3A9E" w:rsidRPr="009333EF" w:rsidRDefault="003B3A9E" w:rsidP="003B3A9E">
      <w:pPr>
        <w:pStyle w:val="firstparagraph"/>
        <w:ind w:firstLine="720"/>
        <w:rPr>
          <w:i/>
        </w:rPr>
      </w:pPr>
      <w:r w:rsidRPr="009333EF">
        <w:rPr>
          <w:i/>
        </w:rPr>
        <w:t>startRegion (0.0, 1.0, 0.0, 1.0);</w:t>
      </w:r>
    </w:p>
    <w:p w14:paraId="06AD23C8" w14:textId="77777777"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14:paraId="3B4270B2" w14:textId="77777777"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14:paraId="7EEA409B" w14:textId="77777777" w:rsidR="003B3A9E" w:rsidRPr="009333EF" w:rsidRDefault="003B3A9E" w:rsidP="003B3A9E">
      <w:pPr>
        <w:pStyle w:val="firstparagraph"/>
      </w:pPr>
      <w:r w:rsidRPr="009333EF">
        <w:t>which informs the display program that nothing more will be added to the region.</w:t>
      </w:r>
    </w:p>
    <w:p w14:paraId="7BBD7710" w14:textId="77777777"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7" w:name="_Hlk514790835"/>
      <w:r w:rsidR="008055B6" w:rsidRPr="009333EF">
        <w:fldChar w:fldCharType="begin"/>
      </w:r>
      <w:r w:rsidR="008055B6" w:rsidRPr="009333EF">
        <w:instrText xml:space="preserve"> XE "segment (exposure)" </w:instrText>
      </w:r>
      <w:r w:rsidR="008055B6" w:rsidRPr="009333EF">
        <w:fldChar w:fldCharType="end"/>
      </w:r>
      <w:bookmarkEnd w:id="657"/>
      <w:r w:rsidRPr="009333EF">
        <w:t xml:space="preserve"> can be viewed as a single curve delineated by a collection of points. The following function starts a segment:</w:t>
      </w:r>
    </w:p>
    <w:p w14:paraId="2E8D8B49" w14:textId="77777777"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14:paraId="07254DB5" w14:textId="4C61F6DE"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4D1046">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14:paraId="3D22D898" w14:textId="77777777" w:rsidR="003B3A9E" w:rsidRPr="009333EF" w:rsidRDefault="003B3A9E" w:rsidP="003B3A9E">
      <w:pPr>
        <w:pStyle w:val="firstparagraph"/>
      </w:pPr>
      <w:r w:rsidRPr="009333EF">
        <w:t>A segment is terminated by invoking:</w:t>
      </w:r>
    </w:p>
    <w:p w14:paraId="7CDC0FC3" w14:textId="77777777"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14:paraId="2155B629" w14:textId="77777777" w:rsidR="003B3A9E" w:rsidRPr="009333EF" w:rsidRDefault="003B3A9E" w:rsidP="003B3A9E">
      <w:pPr>
        <w:pStyle w:val="firstparagraph"/>
      </w:pPr>
      <w:r w:rsidRPr="009333EF">
        <w:t>The contents of a segment are described by calling the following function:</w:t>
      </w:r>
    </w:p>
    <w:p w14:paraId="703A025B" w14:textId="77777777"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14:paraId="7C79577D" w14:textId="77777777"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14:paraId="561E4F1E" w14:textId="77777777"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14:paraId="63CE23B6" w14:textId="77777777"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14:paraId="763CF9F2" w14:textId="77777777" w:rsidR="003B3A9E" w:rsidRPr="009333EF" w:rsidRDefault="003B3A9E" w:rsidP="003B3A9E">
      <w:pPr>
        <w:pStyle w:val="firstparagraph"/>
        <w:ind w:firstLine="720"/>
        <w:rPr>
          <w:i/>
        </w:rPr>
      </w:pPr>
      <w:r w:rsidRPr="009333EF">
        <w:rPr>
          <w:i/>
        </w:rPr>
        <w:t>void displaySegment (int np, double *x, double *y);</w:t>
      </w:r>
    </w:p>
    <w:p w14:paraId="1C4DAA48" w14:textId="6E27586F"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14:paraId="6A8A5F40" w14:textId="77777777"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14:paraId="597504F2" w14:textId="77777777"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14:paraId="794BAAED" w14:textId="77777777" w:rsidR="003B3A9E" w:rsidRPr="009333EF" w:rsidRDefault="003B3A9E" w:rsidP="003B3A9E">
      <w:pPr>
        <w:pStyle w:val="firstparagraph"/>
        <w:spacing w:after="0"/>
        <w:ind w:firstLine="720"/>
        <w:rPr>
          <w:i/>
        </w:rPr>
      </w:pPr>
      <w:r w:rsidRPr="009333EF">
        <w:rPr>
          <w:i/>
        </w:rPr>
        <w:t>void display (Long att, int np, double *x, double *y);</w:t>
      </w:r>
    </w:p>
    <w:p w14:paraId="66E93F54" w14:textId="77777777" w:rsidR="003B3A9E" w:rsidRPr="009333EF" w:rsidRDefault="003B3A9E" w:rsidP="003B3A9E">
      <w:pPr>
        <w:pStyle w:val="firstparagraph"/>
        <w:ind w:firstLine="720"/>
        <w:rPr>
          <w:i/>
        </w:rPr>
      </w:pPr>
      <w:r w:rsidRPr="009333EF">
        <w:rPr>
          <w:i/>
        </w:rPr>
        <w:t>void display (int np, double *x, double *y);</w:t>
      </w:r>
    </w:p>
    <w:p w14:paraId="1D2F75D3" w14:textId="77777777"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14:paraId="40C7E03E" w14:textId="77777777" w:rsidR="003B3A9E" w:rsidRPr="009333EF" w:rsidRDefault="003B3A9E" w:rsidP="003B3A9E">
      <w:pPr>
        <w:pStyle w:val="firstparagraph"/>
      </w:pPr>
      <w:r w:rsidRPr="009333EF">
        <w:t>For illustration, consider the following declaration of a non-standard exposable type:</w:t>
      </w:r>
    </w:p>
    <w:p w14:paraId="4EF27407" w14:textId="77777777"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65A11A6" w14:textId="77777777" w:rsidR="003B3A9E" w:rsidRPr="009333EF" w:rsidRDefault="003B3A9E" w:rsidP="003B3A9E">
      <w:pPr>
        <w:pStyle w:val="firstparagraph"/>
        <w:spacing w:after="0"/>
        <w:ind w:left="720" w:firstLine="720"/>
        <w:rPr>
          <w:i/>
        </w:rPr>
      </w:pPr>
      <w:r w:rsidRPr="009333EF">
        <w:rPr>
          <w:i/>
        </w:rPr>
        <w:t>TIME WhenCreated;</w:t>
      </w:r>
    </w:p>
    <w:p w14:paraId="0863F6BC" w14:textId="77777777" w:rsidR="003B3A9E" w:rsidRPr="009333EF" w:rsidRDefault="003B3A9E" w:rsidP="003B3A9E">
      <w:pPr>
        <w:pStyle w:val="firstparagraph"/>
        <w:spacing w:after="0"/>
        <w:ind w:left="720" w:firstLine="720"/>
        <w:rPr>
          <w:i/>
        </w:rPr>
      </w:pPr>
      <w:r w:rsidRPr="009333EF">
        <w:rPr>
          <w:i/>
        </w:rPr>
        <w:t>int NItems;</w:t>
      </w:r>
    </w:p>
    <w:p w14:paraId="7DFD2D36" w14:textId="77777777" w:rsidR="003B3A9E" w:rsidRPr="009333EF" w:rsidRDefault="003B3A9E" w:rsidP="003B3A9E">
      <w:pPr>
        <w:pStyle w:val="firstparagraph"/>
        <w:spacing w:after="0"/>
        <w:ind w:left="720" w:firstLine="720"/>
        <w:rPr>
          <w:i/>
        </w:rPr>
      </w:pPr>
      <w:r w:rsidRPr="009333EF">
        <w:rPr>
          <w:i/>
        </w:rPr>
        <w:t>void setup ( ) { WhenCreated = Time; NItems = 0; };</w:t>
      </w:r>
    </w:p>
    <w:p w14:paraId="74BC632E" w14:textId="77777777" w:rsidR="003B3A9E" w:rsidRPr="009333EF" w:rsidRDefault="003B3A9E" w:rsidP="003B3A9E">
      <w:pPr>
        <w:pStyle w:val="firstparagraph"/>
        <w:spacing w:after="0"/>
        <w:ind w:left="720" w:firstLine="720"/>
        <w:rPr>
          <w:i/>
        </w:rPr>
      </w:pPr>
      <w:r w:rsidRPr="009333EF">
        <w:rPr>
          <w:i/>
        </w:rPr>
        <w:t>exposure;</w:t>
      </w:r>
    </w:p>
    <w:p w14:paraId="7A35D192" w14:textId="77777777" w:rsidR="003B3A9E" w:rsidRPr="009333EF" w:rsidRDefault="003B3A9E" w:rsidP="003B3A9E">
      <w:pPr>
        <w:pStyle w:val="firstparagraph"/>
        <w:ind w:firstLine="720"/>
        <w:rPr>
          <w:i/>
        </w:rPr>
      </w:pPr>
      <w:r w:rsidRPr="009333EF">
        <w:rPr>
          <w:i/>
        </w:rPr>
        <w:t>};</w:t>
      </w:r>
    </w:p>
    <w:p w14:paraId="7DB5C399" w14:textId="77777777"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14:paraId="411DC4A2" w14:textId="77777777" w:rsidR="003B3A9E" w:rsidRPr="009333EF" w:rsidRDefault="003B3A9E" w:rsidP="003B3A9E">
      <w:pPr>
        <w:pStyle w:val="firstparagraph"/>
        <w:spacing w:after="0"/>
        <w:ind w:firstLine="720"/>
        <w:rPr>
          <w:i/>
        </w:rPr>
      </w:pPr>
      <w:r w:rsidRPr="009333EF">
        <w:rPr>
          <w:i/>
        </w:rPr>
        <w:t>MyEType::exposure {</w:t>
      </w:r>
    </w:p>
    <w:p w14:paraId="2E0D6507" w14:textId="77777777"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52E97FC7"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62D7E502" w14:textId="77777777" w:rsidR="003B3A9E" w:rsidRPr="009333EF" w:rsidRDefault="003B3A9E" w:rsidP="003B3A9E">
      <w:pPr>
        <w:pStyle w:val="firstparagraph"/>
        <w:spacing w:after="0"/>
        <w:ind w:left="2160" w:firstLine="720"/>
        <w:rPr>
          <w:i/>
        </w:rPr>
      </w:pPr>
      <w:r w:rsidRPr="009333EF">
        <w:rPr>
          <w:i/>
        </w:rPr>
        <w:t>if (Hdr)</w:t>
      </w:r>
    </w:p>
    <w:p w14:paraId="0F797743" w14:textId="77777777" w:rsidR="003B3A9E" w:rsidRPr="009333EF" w:rsidRDefault="003B3A9E" w:rsidP="003B3A9E">
      <w:pPr>
        <w:pStyle w:val="firstparagraph"/>
        <w:spacing w:after="0"/>
        <w:ind w:left="2880" w:firstLine="720"/>
        <w:rPr>
          <w:i/>
        </w:rPr>
      </w:pPr>
      <w:r w:rsidRPr="009333EF">
        <w:rPr>
          <w:i/>
        </w:rPr>
        <w:t>Ouf &lt;&lt; Hdr &lt;&lt; ’\n’;</w:t>
      </w:r>
    </w:p>
    <w:p w14:paraId="41E110A5" w14:textId="77777777" w:rsidR="003B3A9E" w:rsidRPr="009333EF" w:rsidRDefault="003B3A9E" w:rsidP="003B3A9E">
      <w:pPr>
        <w:pStyle w:val="firstparagraph"/>
        <w:spacing w:after="0"/>
        <w:ind w:left="2160" w:firstLine="720"/>
        <w:rPr>
          <w:i/>
        </w:rPr>
      </w:pPr>
      <w:r w:rsidRPr="009333EF">
        <w:rPr>
          <w:i/>
        </w:rPr>
        <w:t>else</w:t>
      </w:r>
    </w:p>
    <w:p w14:paraId="72485278" w14:textId="77777777"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14:paraId="5B90BF33" w14:textId="77777777"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14:paraId="5B04003C" w14:textId="77777777" w:rsidR="003B3A9E" w:rsidRPr="009333EF" w:rsidRDefault="003B3A9E" w:rsidP="003B3A9E">
      <w:pPr>
        <w:pStyle w:val="firstparagraph"/>
        <w:spacing w:after="0"/>
        <w:ind w:left="2160" w:firstLine="720"/>
        <w:rPr>
          <w:i/>
        </w:rPr>
      </w:pPr>
      <w:r w:rsidRPr="009333EF">
        <w:rPr>
          <w:i/>
        </w:rPr>
        <w:t>print (NItems, "Items =");</w:t>
      </w:r>
    </w:p>
    <w:p w14:paraId="4389EF8A" w14:textId="77777777" w:rsidR="003B3A9E" w:rsidRPr="009333EF" w:rsidRDefault="003B3A9E" w:rsidP="003B3A9E">
      <w:pPr>
        <w:pStyle w:val="firstparagraph"/>
        <w:spacing w:after="0"/>
        <w:ind w:left="720" w:firstLine="720"/>
        <w:rPr>
          <w:i/>
        </w:rPr>
      </w:pPr>
      <w:r w:rsidRPr="009333EF">
        <w:rPr>
          <w:i/>
        </w:rPr>
        <w:t>};</w:t>
      </w:r>
    </w:p>
    <w:p w14:paraId="1DB750A2" w14:textId="77777777" w:rsidR="003B3A9E" w:rsidRPr="009333EF" w:rsidRDefault="003B3A9E" w:rsidP="003B3A9E">
      <w:pPr>
        <w:pStyle w:val="firstparagraph"/>
        <w:spacing w:after="0"/>
        <w:ind w:left="720" w:firstLine="720"/>
        <w:rPr>
          <w:i/>
        </w:rPr>
      </w:pPr>
      <w:r w:rsidRPr="009333EF">
        <w:rPr>
          <w:i/>
        </w:rPr>
        <w:t>onscreen</w:t>
      </w:r>
      <w:bookmarkStart w:id="658"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8"/>
      <w:r w:rsidRPr="009333EF">
        <w:rPr>
          <w:i/>
        </w:rPr>
        <w:t xml:space="preserve"> {</w:t>
      </w:r>
    </w:p>
    <w:p w14:paraId="1C9D25FA" w14:textId="77777777" w:rsidR="003B3A9E" w:rsidRPr="009333EF" w:rsidRDefault="003B3A9E" w:rsidP="003B3A9E">
      <w:pPr>
        <w:pStyle w:val="firstparagraph"/>
        <w:spacing w:after="0"/>
        <w:ind w:left="1440" w:firstLine="720"/>
        <w:rPr>
          <w:i/>
        </w:rPr>
      </w:pPr>
      <w:r w:rsidRPr="009333EF">
        <w:rPr>
          <w:i/>
        </w:rPr>
        <w:t>exmode 0:</w:t>
      </w:r>
    </w:p>
    <w:p w14:paraId="53C6BA77" w14:textId="77777777"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14:paraId="09EC4E7C" w14:textId="77777777" w:rsidR="003B3A9E" w:rsidRPr="009333EF" w:rsidRDefault="003B3A9E" w:rsidP="003B3A9E">
      <w:pPr>
        <w:pStyle w:val="firstparagraph"/>
        <w:spacing w:after="0"/>
        <w:ind w:left="2160" w:firstLine="720"/>
        <w:rPr>
          <w:i/>
        </w:rPr>
      </w:pPr>
      <w:r w:rsidRPr="009333EF">
        <w:rPr>
          <w:i/>
        </w:rPr>
        <w:t>display (NItems);</w:t>
      </w:r>
    </w:p>
    <w:p w14:paraId="498BAA10" w14:textId="77777777" w:rsidR="003B3A9E" w:rsidRPr="009333EF" w:rsidRDefault="003B3A9E" w:rsidP="003B3A9E">
      <w:pPr>
        <w:pStyle w:val="firstparagraph"/>
        <w:spacing w:after="0"/>
        <w:ind w:left="720" w:firstLine="720"/>
        <w:rPr>
          <w:i/>
        </w:rPr>
      </w:pPr>
      <w:r w:rsidRPr="009333EF">
        <w:rPr>
          <w:i/>
        </w:rPr>
        <w:t>};</w:t>
      </w:r>
    </w:p>
    <w:p w14:paraId="0E07F870" w14:textId="77777777" w:rsidR="003B3A9E" w:rsidRPr="009333EF" w:rsidRDefault="003B3A9E" w:rsidP="003B3A9E">
      <w:pPr>
        <w:pStyle w:val="firstparagraph"/>
        <w:ind w:firstLine="720"/>
        <w:rPr>
          <w:i/>
        </w:rPr>
      </w:pPr>
      <w:r w:rsidRPr="009333EF">
        <w:rPr>
          <w:i/>
        </w:rPr>
        <w:lastRenderedPageBreak/>
        <w:t>};</w:t>
      </w:r>
    </w:p>
    <w:p w14:paraId="62D2A53F" w14:textId="77777777"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14:paraId="461A4371" w14:textId="77777777"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14:paraId="789A32EB" w14:textId="77777777"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EA05EA7" w14:textId="77777777" w:rsidR="003B3A9E" w:rsidRPr="009333EF" w:rsidRDefault="003B3A9E" w:rsidP="003B3A9E">
      <w:pPr>
        <w:pStyle w:val="firstparagraph"/>
        <w:spacing w:after="0"/>
        <w:ind w:left="720" w:firstLine="720"/>
        <w:rPr>
          <w:i/>
        </w:rPr>
      </w:pPr>
      <w:r w:rsidRPr="009333EF">
        <w:rPr>
          <w:i/>
        </w:rPr>
        <w:t>int VarCount, MaxVars;</w:t>
      </w:r>
    </w:p>
    <w:p w14:paraId="795BFB1D" w14:textId="77777777"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14:paraId="58BD8E8E" w14:textId="77777777" w:rsidR="003B3A9E" w:rsidRPr="009333EF" w:rsidRDefault="003B3A9E" w:rsidP="003B3A9E">
      <w:pPr>
        <w:pStyle w:val="firstparagraph"/>
        <w:spacing w:after="0"/>
        <w:ind w:left="720" w:firstLine="720"/>
        <w:rPr>
          <w:i/>
        </w:rPr>
      </w:pPr>
      <w:r w:rsidRPr="009333EF">
        <w:rPr>
          <w:i/>
        </w:rPr>
        <w:t>void setup (int max) {</w:t>
      </w:r>
    </w:p>
    <w:p w14:paraId="7B12C3B6" w14:textId="77777777" w:rsidR="003B3A9E" w:rsidRPr="009333EF" w:rsidRDefault="003B3A9E" w:rsidP="003B3A9E">
      <w:pPr>
        <w:pStyle w:val="firstparagraph"/>
        <w:spacing w:after="0"/>
        <w:ind w:left="1440" w:firstLine="720"/>
        <w:rPr>
          <w:i/>
        </w:rPr>
      </w:pPr>
      <w:r w:rsidRPr="009333EF">
        <w:rPr>
          <w:i/>
        </w:rPr>
        <w:t>VarCount = 0;</w:t>
      </w:r>
    </w:p>
    <w:p w14:paraId="19EB0D10" w14:textId="77777777" w:rsidR="003B3A9E" w:rsidRPr="009333EF" w:rsidRDefault="003B3A9E" w:rsidP="003B3A9E">
      <w:pPr>
        <w:pStyle w:val="firstparagraph"/>
        <w:spacing w:after="0"/>
        <w:ind w:left="1440" w:firstLine="720"/>
        <w:rPr>
          <w:i/>
        </w:rPr>
      </w:pPr>
      <w:r w:rsidRPr="009333EF">
        <w:rPr>
          <w:i/>
        </w:rPr>
        <w:t>RVars = new RVariable* [MaxVars = max];</w:t>
      </w:r>
    </w:p>
    <w:p w14:paraId="6960E0AC" w14:textId="77777777" w:rsidR="003B3A9E" w:rsidRPr="009333EF" w:rsidRDefault="003B3A9E" w:rsidP="003B3A9E">
      <w:pPr>
        <w:pStyle w:val="firstparagraph"/>
        <w:spacing w:after="0"/>
        <w:ind w:left="720" w:firstLine="720"/>
        <w:rPr>
          <w:i/>
        </w:rPr>
      </w:pPr>
      <w:r w:rsidRPr="009333EF">
        <w:rPr>
          <w:i/>
        </w:rPr>
        <w:t>};</w:t>
      </w:r>
    </w:p>
    <w:p w14:paraId="449819B9" w14:textId="77777777" w:rsidR="003B3A9E" w:rsidRPr="009333EF" w:rsidRDefault="003B3A9E" w:rsidP="003B3A9E">
      <w:pPr>
        <w:pStyle w:val="firstparagraph"/>
        <w:spacing w:after="0"/>
        <w:ind w:left="720" w:firstLine="720"/>
        <w:rPr>
          <w:i/>
        </w:rPr>
      </w:pPr>
      <w:r w:rsidRPr="009333EF">
        <w:rPr>
          <w:i/>
        </w:rPr>
        <w:t>void add (RVariable *r) {</w:t>
      </w:r>
    </w:p>
    <w:p w14:paraId="1A1FB5FC" w14:textId="77777777"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14:paraId="4D954DFA" w14:textId="77777777" w:rsidR="003B3A9E" w:rsidRPr="009333EF" w:rsidRDefault="003B3A9E" w:rsidP="003B3A9E">
      <w:pPr>
        <w:pStyle w:val="firstparagraph"/>
        <w:spacing w:after="0"/>
        <w:ind w:left="1440" w:firstLine="720"/>
        <w:rPr>
          <w:i/>
        </w:rPr>
      </w:pPr>
      <w:r w:rsidRPr="009333EF">
        <w:rPr>
          <w:i/>
        </w:rPr>
        <w:t>RVars [VarCount++] = r;</w:t>
      </w:r>
    </w:p>
    <w:p w14:paraId="73DD49F5" w14:textId="77777777" w:rsidR="003B3A9E" w:rsidRPr="009333EF" w:rsidRDefault="003B3A9E" w:rsidP="003B3A9E">
      <w:pPr>
        <w:pStyle w:val="firstparagraph"/>
        <w:spacing w:after="0"/>
        <w:ind w:left="720" w:firstLine="720"/>
        <w:rPr>
          <w:i/>
        </w:rPr>
      </w:pPr>
      <w:r w:rsidRPr="009333EF">
        <w:rPr>
          <w:i/>
        </w:rPr>
        <w:t>};</w:t>
      </w:r>
    </w:p>
    <w:p w14:paraId="0B6B298D" w14:textId="77777777" w:rsidR="003B3A9E" w:rsidRPr="009333EF" w:rsidRDefault="003B3A9E" w:rsidP="003B3A9E">
      <w:pPr>
        <w:pStyle w:val="firstparagraph"/>
        <w:spacing w:after="0"/>
        <w:ind w:left="720" w:firstLine="720"/>
        <w:rPr>
          <w:i/>
        </w:rPr>
      </w:pPr>
      <w:r w:rsidRPr="009333EF">
        <w:rPr>
          <w:i/>
        </w:rPr>
        <w:t>exposure;</w:t>
      </w:r>
    </w:p>
    <w:p w14:paraId="2925CF48" w14:textId="77777777" w:rsidR="003B3A9E" w:rsidRPr="009333EF" w:rsidRDefault="003B3A9E" w:rsidP="003B3A9E">
      <w:pPr>
        <w:pStyle w:val="firstparagraph"/>
        <w:ind w:firstLine="720"/>
        <w:rPr>
          <w:i/>
        </w:rPr>
      </w:pPr>
      <w:r w:rsidRPr="009333EF">
        <w:rPr>
          <w:i/>
        </w:rPr>
        <w:t>};</w:t>
      </w:r>
    </w:p>
    <w:p w14:paraId="2A8DB474" w14:textId="77777777"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14:paraId="1950A1EE" w14:textId="77777777" w:rsidR="003B3A9E" w:rsidRPr="009333EF" w:rsidRDefault="003B3A9E" w:rsidP="003B3A9E">
      <w:pPr>
        <w:pStyle w:val="firstparagraph"/>
        <w:spacing w:after="0"/>
        <w:ind w:firstLine="720"/>
        <w:rPr>
          <w:i/>
        </w:rPr>
      </w:pPr>
      <w:r w:rsidRPr="009333EF">
        <w:rPr>
          <w:i/>
        </w:rPr>
        <w:t>RVarList::exposure {</w:t>
      </w:r>
    </w:p>
    <w:p w14:paraId="4560EE7E" w14:textId="77777777" w:rsidR="003B3A9E" w:rsidRPr="009333EF" w:rsidRDefault="003B3A9E" w:rsidP="003B3A9E">
      <w:pPr>
        <w:pStyle w:val="firstparagraph"/>
        <w:spacing w:after="0"/>
        <w:ind w:left="720" w:firstLine="720"/>
        <w:rPr>
          <w:i/>
        </w:rPr>
      </w:pPr>
      <w:r w:rsidRPr="009333EF">
        <w:rPr>
          <w:i/>
        </w:rPr>
        <w:t>double min, max, mean, Min, Max;</w:t>
      </w:r>
    </w:p>
    <w:p w14:paraId="32AA391B" w14:textId="77777777" w:rsidR="003B3A9E" w:rsidRPr="009333EF" w:rsidRDefault="003B3A9E" w:rsidP="003B3A9E">
      <w:pPr>
        <w:pStyle w:val="firstparagraph"/>
        <w:spacing w:after="0"/>
        <w:ind w:left="720" w:firstLine="720"/>
        <w:rPr>
          <w:i/>
        </w:rPr>
      </w:pPr>
      <w:r w:rsidRPr="009333EF">
        <w:rPr>
          <w:i/>
        </w:rPr>
        <w:t>int i;</w:t>
      </w:r>
    </w:p>
    <w:p w14:paraId="475D98C6" w14:textId="77777777" w:rsidR="003B3A9E" w:rsidRPr="009333EF" w:rsidRDefault="003B3A9E" w:rsidP="003B3A9E">
      <w:pPr>
        <w:pStyle w:val="firstparagraph"/>
        <w:spacing w:after="0"/>
        <w:ind w:left="720" w:firstLine="720"/>
        <w:rPr>
          <w:i/>
        </w:rPr>
      </w:pPr>
      <w:r w:rsidRPr="009333EF">
        <w:rPr>
          <w:i/>
        </w:rPr>
        <w:t>LONG count;</w:t>
      </w:r>
    </w:p>
    <w:p w14:paraId="6CBAC735"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4792FF1"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48311BC6" w14:textId="77777777" w:rsidR="003B3A9E" w:rsidRPr="009333EF" w:rsidRDefault="003B3A9E" w:rsidP="003B3A9E">
      <w:pPr>
        <w:pStyle w:val="firstparagraph"/>
        <w:spacing w:after="0"/>
        <w:ind w:left="2160" w:firstLine="720"/>
        <w:rPr>
          <w:i/>
        </w:rPr>
      </w:pPr>
      <w:r w:rsidRPr="009333EF">
        <w:rPr>
          <w:i/>
        </w:rPr>
        <w:t>if (VarCount == 0) return;</w:t>
      </w:r>
    </w:p>
    <w:p w14:paraId="1F035200" w14:textId="77777777" w:rsidR="003B3A9E" w:rsidRPr="009333EF" w:rsidRDefault="003B3A9E" w:rsidP="003B3A9E">
      <w:pPr>
        <w:pStyle w:val="firstparagraph"/>
        <w:spacing w:after="0"/>
        <w:ind w:left="2160" w:firstLine="720"/>
        <w:rPr>
          <w:i/>
        </w:rPr>
      </w:pPr>
      <w:r w:rsidRPr="009333EF">
        <w:rPr>
          <w:i/>
        </w:rPr>
        <w:t>Min = HUGE; Max = –HUGE;</w:t>
      </w:r>
    </w:p>
    <w:p w14:paraId="5D6D8006" w14:textId="77777777" w:rsidR="003B3A9E" w:rsidRPr="009333EF" w:rsidRDefault="003B3A9E" w:rsidP="003B3A9E">
      <w:pPr>
        <w:pStyle w:val="firstparagraph"/>
        <w:spacing w:after="0"/>
        <w:ind w:left="2160" w:firstLine="720"/>
        <w:rPr>
          <w:i/>
        </w:rPr>
      </w:pPr>
      <w:r w:rsidRPr="009333EF">
        <w:rPr>
          <w:i/>
        </w:rPr>
        <w:t>for (i = 0; i &lt; VarCount; i++) {</w:t>
      </w:r>
    </w:p>
    <w:p w14:paraId="4CD53E98"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BCF33F2" w14:textId="77777777" w:rsidR="003B3A9E" w:rsidRPr="009333EF" w:rsidRDefault="003B3A9E" w:rsidP="003B3A9E">
      <w:pPr>
        <w:pStyle w:val="firstparagraph"/>
        <w:spacing w:after="0"/>
        <w:ind w:left="2880" w:firstLine="720"/>
        <w:rPr>
          <w:i/>
        </w:rPr>
      </w:pPr>
      <w:r w:rsidRPr="009333EF">
        <w:rPr>
          <w:i/>
        </w:rPr>
        <w:t>if (min &lt; Min) Min = min;</w:t>
      </w:r>
    </w:p>
    <w:p w14:paraId="4708A5E0" w14:textId="77777777" w:rsidR="003B3A9E" w:rsidRPr="009333EF" w:rsidRDefault="003B3A9E" w:rsidP="003B3A9E">
      <w:pPr>
        <w:pStyle w:val="firstparagraph"/>
        <w:spacing w:after="0"/>
        <w:ind w:left="2880" w:firstLine="720"/>
        <w:rPr>
          <w:i/>
        </w:rPr>
      </w:pPr>
      <w:r w:rsidRPr="009333EF">
        <w:rPr>
          <w:i/>
        </w:rPr>
        <w:t>if (max &gt; Max) Max = max;</w:t>
      </w:r>
    </w:p>
    <w:p w14:paraId="31D06FD9" w14:textId="77777777" w:rsidR="003B3A9E" w:rsidRPr="009333EF" w:rsidRDefault="003B3A9E" w:rsidP="003B3A9E">
      <w:pPr>
        <w:pStyle w:val="firstparagraph"/>
        <w:spacing w:after="0"/>
        <w:ind w:left="2160" w:firstLine="720"/>
        <w:rPr>
          <w:i/>
        </w:rPr>
      </w:pPr>
      <w:r w:rsidRPr="009333EF">
        <w:rPr>
          <w:i/>
        </w:rPr>
        <w:t>}</w:t>
      </w:r>
    </w:p>
    <w:p w14:paraId="245F99C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029AEE6A" w14:textId="77777777"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14:paraId="0CB915CD" w14:textId="77777777" w:rsidR="003B3A9E" w:rsidRPr="009333EF" w:rsidRDefault="003B3A9E" w:rsidP="003B3A9E">
      <w:pPr>
        <w:pStyle w:val="firstparagraph"/>
        <w:spacing w:after="0"/>
        <w:ind w:left="2160" w:firstLine="720"/>
        <w:rPr>
          <w:i/>
        </w:rPr>
      </w:pPr>
      <w:r w:rsidRPr="009333EF">
        <w:rPr>
          <w:i/>
        </w:rPr>
        <w:t>for (i = 0; i &lt; VarCount; i++) {</w:t>
      </w:r>
    </w:p>
    <w:p w14:paraId="33862348" w14:textId="77777777" w:rsidR="003B3A9E" w:rsidRPr="009333EF" w:rsidRDefault="003B3A9E" w:rsidP="003B3A9E">
      <w:pPr>
        <w:pStyle w:val="firstparagraph"/>
        <w:spacing w:after="0"/>
        <w:ind w:left="2880" w:firstLine="720"/>
        <w:rPr>
          <w:i/>
        </w:rPr>
      </w:pPr>
      <w:r w:rsidRPr="009333EF">
        <w:rPr>
          <w:i/>
        </w:rPr>
        <w:t>RVars [i] -&gt; calculate (&amp;min, &amp;max, &amp;mean, &amp;count);</w:t>
      </w:r>
    </w:p>
    <w:p w14:paraId="3C044867"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14:paraId="0B5A7E69" w14:textId="77777777" w:rsidR="003B3A9E" w:rsidRPr="009333EF" w:rsidRDefault="003B3A9E" w:rsidP="003B3A9E">
      <w:pPr>
        <w:pStyle w:val="firstparagraph"/>
        <w:spacing w:after="0"/>
        <w:ind w:left="2160" w:firstLine="720"/>
        <w:rPr>
          <w:i/>
        </w:rPr>
      </w:pPr>
      <w:r w:rsidRPr="009333EF">
        <w:rPr>
          <w:i/>
        </w:rPr>
        <w:t>}</w:t>
      </w:r>
    </w:p>
    <w:p w14:paraId="29B03BFE" w14:textId="77777777" w:rsidR="003B3A9E" w:rsidRPr="009333EF" w:rsidRDefault="003B3A9E" w:rsidP="003B3A9E">
      <w:pPr>
        <w:pStyle w:val="firstparagraph"/>
        <w:spacing w:after="0"/>
        <w:ind w:left="2160" w:firstLine="720"/>
        <w:rPr>
          <w:i/>
        </w:rPr>
      </w:pPr>
      <w:r w:rsidRPr="009333EF">
        <w:rPr>
          <w:i/>
        </w:rPr>
        <w:lastRenderedPageBreak/>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68FA3B70"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62C7326B" w14:textId="77777777" w:rsidR="003B3A9E" w:rsidRPr="009333EF" w:rsidRDefault="003B3A9E" w:rsidP="003B3A9E">
      <w:pPr>
        <w:pStyle w:val="firstparagraph"/>
        <w:spacing w:after="0"/>
        <w:ind w:left="720" w:firstLine="720"/>
        <w:rPr>
          <w:i/>
        </w:rPr>
      </w:pPr>
      <w:r w:rsidRPr="009333EF">
        <w:rPr>
          <w:i/>
        </w:rPr>
        <w:t>}</w:t>
      </w:r>
    </w:p>
    <w:p w14:paraId="0EE620F2" w14:textId="77777777" w:rsidR="003B3A9E" w:rsidRPr="009333EF" w:rsidRDefault="003B3A9E" w:rsidP="003B3A9E">
      <w:pPr>
        <w:pStyle w:val="firstparagraph"/>
        <w:ind w:firstLine="720"/>
        <w:rPr>
          <w:i/>
        </w:rPr>
      </w:pPr>
      <w:r w:rsidRPr="009333EF">
        <w:rPr>
          <w:i/>
        </w:rPr>
        <w:t>};</w:t>
      </w:r>
    </w:p>
    <w:p w14:paraId="2D8A90DF" w14:textId="77777777"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14:paraId="37E49441" w14:textId="77777777"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14:paraId="571841E7" w14:textId="7BC1C050"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w:t>
      </w:r>
      <w:r w:rsidR="008C296F">
        <w:t>have</w:t>
      </w:r>
      <w:r w:rsidRPr="009333EF">
        <w:t xml:space="preserve"> to worry about the irrelevant from its perspective issues of exposing, and the data structure will only be allocated when needed.</w:t>
      </w:r>
    </w:p>
    <w:p w14:paraId="58A50EE9" w14:textId="77777777" w:rsidR="003B3A9E" w:rsidRPr="009333EF" w:rsidRDefault="003B3A9E" w:rsidP="003B3A9E">
      <w:pPr>
        <w:pStyle w:val="firstparagraph"/>
      </w:pPr>
      <w:r w:rsidRPr="009333EF">
        <w:t>The following global variables, useful for this purpose, are available from the exposure code:</w:t>
      </w:r>
    </w:p>
    <w:p w14:paraId="4F39F23C" w14:textId="77777777"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14:paraId="7D0ECFB8" w14:textId="77777777"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14:paraId="3C43C393" w14:textId="77777777"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14:paraId="0EB2B074" w14:textId="77777777"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14:paraId="782801A4" w14:textId="77777777" w:rsidR="003B3A9E" w:rsidRPr="009333EF" w:rsidRDefault="003B3A9E" w:rsidP="003B3A9E">
      <w:pPr>
        <w:pStyle w:val="firstparagraph"/>
      </w:pPr>
      <w:r w:rsidRPr="009333EF">
        <w:t>For illustration, let us rewrite the previous example to make the code more efficient:</w:t>
      </w:r>
    </w:p>
    <w:p w14:paraId="31D3F6ED" w14:textId="77777777" w:rsidR="003B3A9E" w:rsidRPr="009333EF" w:rsidRDefault="003B3A9E" w:rsidP="003B3A9E">
      <w:pPr>
        <w:pStyle w:val="firstparagraph"/>
        <w:spacing w:after="0"/>
        <w:ind w:firstLine="720"/>
        <w:rPr>
          <w:i/>
        </w:rPr>
      </w:pPr>
      <w:r w:rsidRPr="009333EF">
        <w:rPr>
          <w:i/>
        </w:rPr>
        <w:t>RVarList::exposure {</w:t>
      </w:r>
    </w:p>
    <w:p w14:paraId="2BB4AFCD" w14:textId="77777777" w:rsidR="003B3A9E" w:rsidRPr="009333EF" w:rsidRDefault="003B3A9E" w:rsidP="003B3A9E">
      <w:pPr>
        <w:pStyle w:val="firstparagraph"/>
        <w:spacing w:after="0"/>
        <w:ind w:left="720" w:firstLine="720"/>
        <w:rPr>
          <w:i/>
        </w:rPr>
      </w:pPr>
      <w:r w:rsidRPr="009333EF">
        <w:rPr>
          <w:i/>
        </w:rPr>
        <w:t>double min, max, mean, *Means, Min, Max;</w:t>
      </w:r>
    </w:p>
    <w:p w14:paraId="4DC90CCF" w14:textId="77777777" w:rsidR="003B3A9E" w:rsidRPr="009333EF" w:rsidRDefault="003B3A9E" w:rsidP="003B3A9E">
      <w:pPr>
        <w:pStyle w:val="firstparagraph"/>
        <w:spacing w:after="0"/>
        <w:ind w:left="720" w:firstLine="720"/>
        <w:rPr>
          <w:i/>
        </w:rPr>
      </w:pPr>
      <w:r w:rsidRPr="009333EF">
        <w:rPr>
          <w:i/>
        </w:rPr>
        <w:t>int i;</w:t>
      </w:r>
    </w:p>
    <w:p w14:paraId="34FD4A06" w14:textId="77777777" w:rsidR="003B3A9E" w:rsidRPr="009333EF" w:rsidRDefault="003B3A9E" w:rsidP="003B3A9E">
      <w:pPr>
        <w:pStyle w:val="firstparagraph"/>
        <w:spacing w:after="0"/>
        <w:ind w:left="720" w:firstLine="720"/>
        <w:rPr>
          <w:i/>
        </w:rPr>
      </w:pPr>
      <w:r w:rsidRPr="009333EF">
        <w:rPr>
          <w:i/>
        </w:rPr>
        <w:t>LONG count;</w:t>
      </w:r>
    </w:p>
    <w:p w14:paraId="740DA670"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4AB703DC" w14:textId="77777777" w:rsidR="003B3A9E" w:rsidRPr="009333EF" w:rsidRDefault="003B3A9E" w:rsidP="003B3A9E">
      <w:pPr>
        <w:pStyle w:val="firstparagraph"/>
        <w:spacing w:after="0"/>
        <w:ind w:left="1440" w:firstLine="720"/>
        <w:rPr>
          <w:i/>
        </w:rPr>
      </w:pPr>
      <w:r w:rsidRPr="009333EF">
        <w:rPr>
          <w:i/>
        </w:rPr>
        <w:t>exmode 0:</w:t>
      </w:r>
    </w:p>
    <w:p w14:paraId="6A1BDB6C" w14:textId="77777777" w:rsidR="003B3A9E" w:rsidRPr="009333EF" w:rsidRDefault="003B3A9E" w:rsidP="003B3A9E">
      <w:pPr>
        <w:pStyle w:val="firstparagraph"/>
        <w:spacing w:after="0"/>
        <w:ind w:left="2160" w:firstLine="720"/>
        <w:rPr>
          <w:i/>
        </w:rPr>
      </w:pPr>
      <w:r w:rsidRPr="009333EF">
        <w:rPr>
          <w:i/>
        </w:rPr>
        <w:lastRenderedPageBreak/>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14:paraId="49BDA988" w14:textId="77777777"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14:paraId="0C1DA472" w14:textId="77777777"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14:paraId="683A5B50" w14:textId="77777777" w:rsidR="003B3A9E" w:rsidRPr="009333EF" w:rsidRDefault="003B3A9E" w:rsidP="003B3A9E">
      <w:pPr>
        <w:pStyle w:val="firstparagraph"/>
        <w:spacing w:after="0"/>
        <w:ind w:left="2880" w:firstLine="720"/>
        <w:rPr>
          <w:i/>
        </w:rPr>
      </w:pPr>
      <w:r w:rsidRPr="009333EF">
        <w:rPr>
          <w:i/>
        </w:rPr>
        <w:t>delete (double*) TheWFrame;</w:t>
      </w:r>
    </w:p>
    <w:p w14:paraId="21CE0B38" w14:textId="77777777" w:rsidR="003B3A9E" w:rsidRPr="009333EF" w:rsidRDefault="003B3A9E" w:rsidP="003B3A9E">
      <w:pPr>
        <w:pStyle w:val="firstparagraph"/>
        <w:spacing w:after="0"/>
        <w:ind w:left="2880" w:firstLine="720"/>
        <w:rPr>
          <w:i/>
        </w:rPr>
      </w:pPr>
      <w:r w:rsidRPr="009333EF">
        <w:rPr>
          <w:i/>
        </w:rPr>
        <w:t>return;</w:t>
      </w:r>
    </w:p>
    <w:p w14:paraId="7891202F" w14:textId="77777777" w:rsidR="003B3A9E" w:rsidRPr="009333EF" w:rsidRDefault="003B3A9E" w:rsidP="003B3A9E">
      <w:pPr>
        <w:pStyle w:val="firstparagraph"/>
        <w:spacing w:after="0"/>
        <w:ind w:left="2160" w:firstLine="720"/>
        <w:rPr>
          <w:i/>
        </w:rPr>
      </w:pPr>
      <w:r w:rsidRPr="009333EF">
        <w:rPr>
          <w:i/>
        </w:rPr>
        <w:t>} else</w:t>
      </w:r>
    </w:p>
    <w:p w14:paraId="728C97CB" w14:textId="77777777"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14:paraId="16A8362B" w14:textId="77777777" w:rsidR="003B3A9E" w:rsidRPr="009333EF" w:rsidRDefault="003B3A9E" w:rsidP="003B3A9E">
      <w:pPr>
        <w:pStyle w:val="firstparagraph"/>
        <w:spacing w:after="0"/>
        <w:ind w:left="2160" w:firstLine="720"/>
        <w:rPr>
          <w:i/>
        </w:rPr>
      </w:pPr>
      <w:r w:rsidRPr="009333EF">
        <w:rPr>
          <w:i/>
        </w:rPr>
        <w:t>if (VarCount == 0) return;</w:t>
      </w:r>
    </w:p>
    <w:p w14:paraId="4E32C6FE" w14:textId="77777777" w:rsidR="003B3A9E" w:rsidRPr="009333EF" w:rsidRDefault="003B3A9E" w:rsidP="003B3A9E">
      <w:pPr>
        <w:pStyle w:val="firstparagraph"/>
        <w:spacing w:after="0"/>
        <w:ind w:left="2160" w:firstLine="720"/>
        <w:rPr>
          <w:i/>
        </w:rPr>
      </w:pPr>
      <w:r w:rsidRPr="009333EF">
        <w:rPr>
          <w:i/>
        </w:rPr>
        <w:t>Min = HUGE; Max = –HUGE;</w:t>
      </w:r>
    </w:p>
    <w:p w14:paraId="0D08E108" w14:textId="77777777" w:rsidR="003B3A9E" w:rsidRPr="009333EF" w:rsidRDefault="003B3A9E" w:rsidP="003B3A9E">
      <w:pPr>
        <w:pStyle w:val="firstparagraph"/>
        <w:spacing w:after="0"/>
        <w:ind w:left="2160" w:firstLine="720"/>
        <w:rPr>
          <w:i/>
        </w:rPr>
      </w:pPr>
      <w:r w:rsidRPr="009333EF">
        <w:rPr>
          <w:i/>
        </w:rPr>
        <w:t>for (i = 0; i &lt; VarCount; i++) {</w:t>
      </w:r>
    </w:p>
    <w:p w14:paraId="28ADB2D2"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AB1DDA2" w14:textId="77777777" w:rsidR="003B3A9E" w:rsidRPr="009333EF" w:rsidRDefault="003B3A9E" w:rsidP="003B3A9E">
      <w:pPr>
        <w:pStyle w:val="firstparagraph"/>
        <w:spacing w:after="0"/>
        <w:ind w:left="2880" w:firstLine="720"/>
        <w:rPr>
          <w:i/>
        </w:rPr>
      </w:pPr>
      <w:r w:rsidRPr="009333EF">
        <w:rPr>
          <w:i/>
        </w:rPr>
        <w:t xml:space="preserve"> if (min &lt; Min) Min = min;</w:t>
      </w:r>
    </w:p>
    <w:p w14:paraId="0490644D" w14:textId="77777777" w:rsidR="003B3A9E" w:rsidRPr="009333EF" w:rsidRDefault="003B3A9E" w:rsidP="003B3A9E">
      <w:pPr>
        <w:pStyle w:val="firstparagraph"/>
        <w:spacing w:after="0"/>
        <w:ind w:left="2880" w:firstLine="720"/>
        <w:rPr>
          <w:i/>
        </w:rPr>
      </w:pPr>
      <w:r w:rsidRPr="009333EF">
        <w:rPr>
          <w:i/>
        </w:rPr>
        <w:t>if (max &gt; Max) Max = max;</w:t>
      </w:r>
    </w:p>
    <w:p w14:paraId="32648649" w14:textId="77777777" w:rsidR="003B3A9E" w:rsidRPr="009333EF" w:rsidRDefault="003B3A9E" w:rsidP="003B3A9E">
      <w:pPr>
        <w:pStyle w:val="firstparagraph"/>
        <w:spacing w:after="0"/>
        <w:ind w:left="2880" w:firstLine="720"/>
        <w:rPr>
          <w:i/>
        </w:rPr>
      </w:pPr>
      <w:r w:rsidRPr="009333EF">
        <w:rPr>
          <w:i/>
        </w:rPr>
        <w:t>Means [i] = mean;</w:t>
      </w:r>
    </w:p>
    <w:p w14:paraId="55806DB8" w14:textId="77777777" w:rsidR="003B3A9E" w:rsidRPr="009333EF" w:rsidRDefault="003B3A9E" w:rsidP="003B3A9E">
      <w:pPr>
        <w:pStyle w:val="firstparagraph"/>
        <w:spacing w:after="0"/>
        <w:ind w:left="2160" w:firstLine="720"/>
        <w:rPr>
          <w:i/>
        </w:rPr>
      </w:pPr>
      <w:r w:rsidRPr="009333EF">
        <w:rPr>
          <w:i/>
        </w:rPr>
        <w:t>}</w:t>
      </w:r>
    </w:p>
    <w:p w14:paraId="3AFE057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3E243CA2" w14:textId="77777777"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14:paraId="0F36F89C" w14:textId="77777777" w:rsidR="003B3A9E" w:rsidRPr="009333EF" w:rsidRDefault="003B3A9E" w:rsidP="003B3A9E">
      <w:pPr>
        <w:pStyle w:val="firstparagraph"/>
        <w:spacing w:after="0"/>
        <w:ind w:left="2160" w:firstLine="720"/>
        <w:rPr>
          <w:i/>
        </w:rPr>
      </w:pPr>
      <w:r w:rsidRPr="009333EF">
        <w:rPr>
          <w:i/>
        </w:rPr>
        <w:t>for (i = 0; i &lt; VarCount; i++)</w:t>
      </w:r>
    </w:p>
    <w:p w14:paraId="4AEC1F69"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14:paraId="5F7DD576" w14:textId="77777777"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7972F34B"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49EC85DF" w14:textId="77777777" w:rsidR="003B3A9E" w:rsidRPr="009333EF" w:rsidRDefault="003B3A9E" w:rsidP="003B3A9E">
      <w:pPr>
        <w:pStyle w:val="firstparagraph"/>
        <w:spacing w:after="0"/>
        <w:ind w:left="720" w:firstLine="720"/>
        <w:rPr>
          <w:i/>
        </w:rPr>
      </w:pPr>
      <w:r w:rsidRPr="009333EF">
        <w:rPr>
          <w:i/>
        </w:rPr>
        <w:t>}</w:t>
      </w:r>
    </w:p>
    <w:p w14:paraId="11D89F25" w14:textId="77777777" w:rsidR="003B3A9E" w:rsidRPr="009333EF" w:rsidRDefault="003B3A9E" w:rsidP="003B3A9E">
      <w:pPr>
        <w:pStyle w:val="firstparagraph"/>
        <w:ind w:firstLine="720"/>
        <w:rPr>
          <w:i/>
        </w:rPr>
      </w:pPr>
      <w:r w:rsidRPr="009333EF">
        <w:rPr>
          <w:i/>
        </w:rPr>
        <w:t>};</w:t>
      </w:r>
    </w:p>
    <w:p w14:paraId="3E5E0DD5" w14:textId="77777777"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14:paraId="3945717B" w14:textId="77777777" w:rsidR="00EE4912" w:rsidRPr="009333EF" w:rsidRDefault="00EE4912" w:rsidP="00596F24">
      <w:pPr>
        <w:pStyle w:val="Heading2"/>
        <w:numPr>
          <w:ilvl w:val="1"/>
          <w:numId w:val="4"/>
        </w:numPr>
        <w:rPr>
          <w:lang w:val="en-US"/>
        </w:rPr>
      </w:pPr>
      <w:bookmarkStart w:id="659" w:name="_Ref510988142"/>
      <w:bookmarkStart w:id="660" w:name="_Toc3886134"/>
      <w:r w:rsidRPr="009333EF">
        <w:rPr>
          <w:lang w:val="en-US"/>
        </w:rPr>
        <w:t>Invoking exposures</w:t>
      </w:r>
      <w:bookmarkEnd w:id="659"/>
      <w:bookmarkEnd w:id="660"/>
    </w:p>
    <w:p w14:paraId="381F5200" w14:textId="77777777"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14:paraId="2499AD6F" w14:textId="77777777"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369F3039" w14:textId="77777777" w:rsidR="00EE4912" w:rsidRPr="009333EF" w:rsidRDefault="00EE4912" w:rsidP="00EE4912">
      <w:pPr>
        <w:pStyle w:val="firstparagraph"/>
        <w:spacing w:after="0"/>
        <w:ind w:firstLine="720"/>
        <w:rPr>
          <w:i/>
        </w:rPr>
      </w:pPr>
      <w:r w:rsidRPr="009333EF">
        <w:rPr>
          <w:i/>
        </w:rPr>
        <w:t>void printOut (int m, Long sid);</w:t>
      </w:r>
    </w:p>
    <w:p w14:paraId="1409DDB1" w14:textId="77777777"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14:paraId="598A80C1" w14:textId="2B6BFB99"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4D1046">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14:paraId="317A4175" w14:textId="58D7C045"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4D1046">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14:paraId="3A2DFB13" w14:textId="77777777"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14:paraId="1105CC04" w14:textId="31EC9766"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61" w:name="_Hlk514269675"/>
      <w:r w:rsidR="00AB7367" w:rsidRPr="009333EF">
        <w:fldChar w:fldCharType="begin"/>
      </w:r>
      <w:r w:rsidR="00AB7367" w:rsidRPr="009333EF">
        <w:instrText xml:space="preserve"> XE "DSD (Dynamic Status Display)" </w:instrText>
      </w:r>
      <w:r w:rsidR="00AB7367" w:rsidRPr="009333EF">
        <w:fldChar w:fldCharType="end"/>
      </w:r>
      <w:bookmarkEnd w:id="661"/>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4D1046">
        <w:t>5.3.4</w:t>
      </w:r>
      <w:r w:rsidRPr="009333EF">
        <w:fldChar w:fldCharType="end"/>
      </w:r>
      <w:r w:rsidRPr="009333EF">
        <w:t>) and cannot be changed.</w:t>
      </w:r>
    </w:p>
    <w:p w14:paraId="26706D34" w14:textId="77777777"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14:paraId="421A1CC3" w14:textId="77777777"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14:paraId="7ECE3981" w14:textId="77777777"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14:paraId="488113CE" w14:textId="24C2F921"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4D1046">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14:paraId="1AE1AF1D" w14:textId="77777777"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14:paraId="5F07A6E0" w14:textId="77777777"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14:paraId="4399DA2F" w14:textId="77777777"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14:paraId="00540BC1" w14:textId="77777777"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14:paraId="335393F3" w14:textId="77777777"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14:paraId="285FAAE5" w14:textId="77777777"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14:paraId="792BDE57" w14:textId="77777777"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14:paraId="22FDB6EE" w14:textId="77777777" w:rsidR="00F95FAD" w:rsidRPr="009333EF" w:rsidRDefault="00F95FAD" w:rsidP="00596F24">
      <w:pPr>
        <w:pStyle w:val="Heading2"/>
        <w:numPr>
          <w:ilvl w:val="1"/>
          <w:numId w:val="4"/>
        </w:numPr>
        <w:rPr>
          <w:lang w:val="en-US"/>
        </w:rPr>
      </w:pPr>
      <w:bookmarkStart w:id="662" w:name="_Ref511061340"/>
      <w:bookmarkStart w:id="663" w:name="_Ref511063286"/>
      <w:bookmarkStart w:id="664" w:name="_Ref511064518"/>
      <w:bookmarkStart w:id="665" w:name="_Ref511065127"/>
      <w:bookmarkStart w:id="666" w:name="_Ref511065687"/>
      <w:bookmarkStart w:id="667" w:name="_Ref511126107"/>
      <w:bookmarkStart w:id="668" w:name="_Toc3886135"/>
      <w:r w:rsidRPr="009333EF">
        <w:rPr>
          <w:lang w:val="en-US"/>
        </w:rPr>
        <w:t>Standard exposures</w:t>
      </w:r>
      <w:bookmarkEnd w:id="662"/>
      <w:bookmarkEnd w:id="663"/>
      <w:bookmarkEnd w:id="664"/>
      <w:bookmarkEnd w:id="665"/>
      <w:bookmarkEnd w:id="666"/>
      <w:bookmarkEnd w:id="667"/>
      <w:bookmarkEnd w:id="668"/>
    </w:p>
    <w:p w14:paraId="7A5F7DBB" w14:textId="77777777"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14:paraId="3C6774C2" w14:textId="0EA9B4C2"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4D1046">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4D1046">
        <w:t>3.3.2</w:t>
      </w:r>
      <w:r w:rsidR="00987F31" w:rsidRPr="009333EF">
        <w:fldChar w:fldCharType="end"/>
      </w:r>
      <w:r w:rsidRPr="009333EF">
        <w:t>). In most cases, the si</w:t>
      </w:r>
      <w:r w:rsidR="00987F31" w:rsidRPr="009333EF">
        <w:t xml:space="preserve">mulated time of the exposure is </w:t>
      </w:r>
      <w:r w:rsidRPr="009333EF">
        <w:t>also included in the header.</w:t>
      </w:r>
    </w:p>
    <w:p w14:paraId="67F6F9D6" w14:textId="77777777"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14:paraId="08DB6BE6" w14:textId="77777777"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14:paraId="64C71245" w14:textId="77777777"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14:paraId="4414D85A" w14:textId="77777777"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14:paraId="6EBCD520" w14:textId="4648411B"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4D1046">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14:paraId="5D49240F" w14:textId="77777777"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14:paraId="59F941F8" w14:textId="77777777"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14:paraId="4A649DDC" w14:textId="77777777"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14:paraId="1108E7CD" w14:textId="183E877B"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4D1046">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4D1046">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14:paraId="1DB16603" w14:textId="77777777"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14:paraId="39A33FF5" w14:textId="77777777"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14:paraId="46D95CB1" w14:textId="0447A07F"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D13869">
        <w:t>that</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4D1046">
        <w:t>11.2</w:t>
      </w:r>
      <w:r w:rsidRPr="009333EF">
        <w:fldChar w:fldCharType="end"/>
      </w:r>
      <w:r w:rsidRPr="009333EF">
        <w:t>).</w:t>
      </w:r>
    </w:p>
    <w:p w14:paraId="0C412942" w14:textId="49231C81"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below</w:t>
      </w:r>
      <w:r w:rsidR="00E345E9">
        <w:t>,</w:t>
      </w:r>
      <w:r w:rsidR="0036534E" w:rsidRPr="009333EF">
        <w:t xml:space="preserve">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14:paraId="572011E2" w14:textId="77777777" w:rsidTr="00A853C4">
        <w:tc>
          <w:tcPr>
            <w:tcW w:w="1355" w:type="dxa"/>
            <w:tcMar>
              <w:left w:w="0" w:type="dxa"/>
              <w:right w:w="0" w:type="dxa"/>
            </w:tcMar>
          </w:tcPr>
          <w:p w14:paraId="3AD8702A" w14:textId="77777777"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14:paraId="1C53D506" w14:textId="7F0D68C6"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14:paraId="7C817FBC" w14:textId="77777777" w:rsidTr="00A853C4">
        <w:tc>
          <w:tcPr>
            <w:tcW w:w="1355" w:type="dxa"/>
            <w:tcMar>
              <w:left w:w="0" w:type="dxa"/>
              <w:right w:w="0" w:type="dxa"/>
            </w:tcMar>
          </w:tcPr>
          <w:p w14:paraId="045AE89E" w14:textId="77777777" w:rsidR="0010083A" w:rsidRPr="009333EF" w:rsidRDefault="0010083A" w:rsidP="00A853C4">
            <w:pPr>
              <w:pStyle w:val="firstparagraph"/>
              <w:rPr>
                <w:i/>
              </w:rPr>
            </w:pPr>
            <w:r w:rsidRPr="009333EF">
              <w:rPr>
                <w:i/>
              </w:rPr>
              <w:t>Mailbox</w:t>
            </w:r>
          </w:p>
        </w:tc>
        <w:tc>
          <w:tcPr>
            <w:tcW w:w="7913" w:type="dxa"/>
          </w:tcPr>
          <w:p w14:paraId="2E9A9CE3" w14:textId="106E76D3"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4D1046">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14:paraId="4E069267" w14:textId="77777777" w:rsidTr="00A853C4">
        <w:tc>
          <w:tcPr>
            <w:tcW w:w="1355" w:type="dxa"/>
            <w:tcMar>
              <w:left w:w="0" w:type="dxa"/>
              <w:right w:w="0" w:type="dxa"/>
            </w:tcMar>
          </w:tcPr>
          <w:p w14:paraId="0F0E563F" w14:textId="77777777"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14:paraId="340F679C" w14:textId="0B3BDEA8"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4D1046">
              <w:t>7.1.3</w:t>
            </w:r>
            <w:r w:rsidRPr="009333EF">
              <w:fldChar w:fldCharType="end"/>
            </w:r>
            <w:r w:rsidRPr="009333EF">
              <w:t xml:space="preserve">, i.e., </w:t>
            </w:r>
            <w:r w:rsidRPr="009333EF">
              <w:rPr>
                <w:i/>
              </w:rPr>
              <w:t>SILENCE</w:t>
            </w:r>
            <w:bookmarkStart w:id="669"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9"/>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14:paraId="5391EB9A" w14:textId="77777777" w:rsidTr="00A853C4">
        <w:tc>
          <w:tcPr>
            <w:tcW w:w="1355" w:type="dxa"/>
            <w:tcMar>
              <w:left w:w="0" w:type="dxa"/>
              <w:right w:w="0" w:type="dxa"/>
            </w:tcMar>
          </w:tcPr>
          <w:p w14:paraId="6D2B653D" w14:textId="77777777"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14:paraId="34D7BD9C" w14:textId="3EBC32E1"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14:paraId="7EEFDB0E" w14:textId="77777777" w:rsidTr="00A853C4">
        <w:tc>
          <w:tcPr>
            <w:tcW w:w="1355" w:type="dxa"/>
            <w:tcMar>
              <w:left w:w="0" w:type="dxa"/>
              <w:right w:w="0" w:type="dxa"/>
            </w:tcMar>
          </w:tcPr>
          <w:p w14:paraId="20085C4C" w14:textId="77777777" w:rsidR="00A853C4" w:rsidRPr="009333EF" w:rsidRDefault="00A853C4" w:rsidP="00A853C4">
            <w:pPr>
              <w:pStyle w:val="firstparagraph"/>
              <w:rPr>
                <w:i/>
              </w:rPr>
            </w:pPr>
            <w:r w:rsidRPr="009333EF">
              <w:rPr>
                <w:i/>
              </w:rPr>
              <w:t>Client</w:t>
            </w:r>
          </w:p>
        </w:tc>
        <w:tc>
          <w:tcPr>
            <w:tcW w:w="7913" w:type="dxa"/>
          </w:tcPr>
          <w:p w14:paraId="7BC991EB" w14:textId="5483B7A0"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70" w:name="_Hlk510990090"/>
            <w:r w:rsidRPr="009333EF">
              <w:t>Section </w:t>
            </w:r>
            <w:r w:rsidRPr="009333EF">
              <w:fldChar w:fldCharType="begin"/>
            </w:r>
            <w:r w:rsidRPr="009333EF">
              <w:instrText xml:space="preserve"> REF _Ref510989832 \r \h </w:instrText>
            </w:r>
            <w:r w:rsidRPr="009333EF">
              <w:fldChar w:fldCharType="separate"/>
            </w:r>
            <w:r w:rsidR="004D1046">
              <w:t>6.8</w:t>
            </w:r>
            <w:r w:rsidRPr="009333EF">
              <w:fldChar w:fldCharType="end"/>
            </w:r>
            <w:bookmarkEnd w:id="670"/>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4D1046">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4D1046">
              <w:t>6.8</w:t>
            </w:r>
            <w:r w:rsidRPr="009333EF">
              <w:fldChar w:fldCharType="end"/>
            </w:r>
            <w:r w:rsidRPr="009333EF">
              <w:t>).</w:t>
            </w:r>
          </w:p>
        </w:tc>
      </w:tr>
      <w:tr w:rsidR="00157E13" w:rsidRPr="009333EF" w14:paraId="61BFA097" w14:textId="77777777" w:rsidTr="00A853C4">
        <w:tc>
          <w:tcPr>
            <w:tcW w:w="1355" w:type="dxa"/>
            <w:tcMar>
              <w:left w:w="0" w:type="dxa"/>
              <w:right w:w="0" w:type="dxa"/>
            </w:tcMar>
          </w:tcPr>
          <w:p w14:paraId="52B39D7F" w14:textId="77777777" w:rsidR="00157E13" w:rsidRPr="009333EF" w:rsidRDefault="00157E13" w:rsidP="00A853C4">
            <w:pPr>
              <w:pStyle w:val="firstparagraph"/>
              <w:rPr>
                <w:i/>
              </w:rPr>
            </w:pPr>
            <w:r w:rsidRPr="009333EF">
              <w:rPr>
                <w:i/>
              </w:rPr>
              <w:t>Traffic</w:t>
            </w:r>
            <w:bookmarkStart w:id="671"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71"/>
          </w:p>
        </w:tc>
        <w:tc>
          <w:tcPr>
            <w:tcW w:w="7913" w:type="dxa"/>
          </w:tcPr>
          <w:p w14:paraId="4FAE0340" w14:textId="3E8CA13E"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4D1046">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4D1046">
              <w:t>10.2.4</w:t>
            </w:r>
            <w:r w:rsidRPr="009333EF">
              <w:fldChar w:fldCharType="end"/>
            </w:r>
            <w:r w:rsidRPr="009333EF">
              <w:t>).</w:t>
            </w:r>
          </w:p>
        </w:tc>
      </w:tr>
      <w:tr w:rsidR="00157E13" w:rsidRPr="009333EF" w14:paraId="56AC4E5A" w14:textId="77777777" w:rsidTr="00A853C4">
        <w:tc>
          <w:tcPr>
            <w:tcW w:w="1355" w:type="dxa"/>
            <w:tcMar>
              <w:left w:w="0" w:type="dxa"/>
              <w:right w:w="0" w:type="dxa"/>
            </w:tcMar>
          </w:tcPr>
          <w:p w14:paraId="0F80A1BE" w14:textId="77777777"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14:paraId="54C9A42E" w14:textId="4AA5745F"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4D1046">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process</w:t>
            </w:r>
            <w:r w:rsidR="00E345E9">
              <w:t xml:space="preserve"> termination</w:t>
            </w:r>
            <w:r w:rsidRPr="009333EF">
              <w:t xml:space="preserve">.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14:paraId="2B46C423" w14:textId="1A7A06CF"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w:t>
      </w:r>
      <w:r w:rsidR="009F12A8">
        <w:t xml:space="preserve"> the</w:t>
      </w:r>
      <w:r w:rsidR="00881CA4" w:rsidRPr="009333EF">
        <w:t xml:space="preserv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4D1046">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4D1046">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w:t>
      </w:r>
      <w:r w:rsidR="009F12A8">
        <w:t>removing obsolete</w:t>
      </w:r>
      <w:r w:rsidRPr="009333EF">
        <w:t xml:space="preserve">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activities</w:t>
      </w:r>
      <w:r w:rsidR="00430AB6">
        <w:t xml:space="preserve"> f</w:t>
      </w:r>
      <w:r w:rsidR="00881CA4" w:rsidRPr="009333EF">
        <w:t>rom</w:t>
      </w:r>
      <w:r w:rsidRPr="009333EF">
        <w:t xml:space="preserve"> the channels</w:t>
      </w:r>
      <w:r w:rsidR="00881CA4" w:rsidRPr="009333EF">
        <w:t>.</w:t>
      </w:r>
    </w:p>
    <w:p w14:paraId="54DF4CB4" w14:textId="77777777"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14:paraId="158E7501" w14:textId="5189CD09"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4D1046">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14:paraId="152B5226" w14:textId="77777777" w:rsidR="00AC73DD" w:rsidRPr="009333EF" w:rsidRDefault="00AC73DD" w:rsidP="00596F24">
      <w:pPr>
        <w:pStyle w:val="Heading3"/>
        <w:numPr>
          <w:ilvl w:val="2"/>
          <w:numId w:val="4"/>
        </w:numPr>
        <w:rPr>
          <w:lang w:val="en-US"/>
        </w:rPr>
      </w:pPr>
      <w:bookmarkStart w:id="672" w:name="_Ref511142867"/>
      <w:bookmarkStart w:id="673" w:name="_Toc3886136"/>
      <w:r w:rsidRPr="009333EF">
        <w:rPr>
          <w:i/>
          <w:lang w:val="en-US"/>
        </w:rPr>
        <w:lastRenderedPageBreak/>
        <w:t>Timer</w:t>
      </w:r>
      <w:r w:rsidRPr="009333EF">
        <w:rPr>
          <w:lang w:val="en-US"/>
        </w:rPr>
        <w:t xml:space="preserve"> exposure</w:t>
      </w:r>
      <w:bookmarkEnd w:id="672"/>
      <w:bookmarkEnd w:id="673"/>
    </w:p>
    <w:p w14:paraId="39FB4AC8" w14:textId="77777777" w:rsidR="00AC73DD" w:rsidRPr="009333EF" w:rsidRDefault="00AC73DD" w:rsidP="00AC73DD">
      <w:pPr>
        <w:pStyle w:val="firstparagraph"/>
        <w:rPr>
          <w:b/>
        </w:rPr>
      </w:pPr>
      <w:r w:rsidRPr="009333EF">
        <w:rPr>
          <w:b/>
        </w:rPr>
        <w:t>Mode 0: full request list</w:t>
      </w:r>
    </w:p>
    <w:p w14:paraId="78709F5D" w14:textId="77777777"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139EA248" w14:textId="77777777"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14:paraId="47C4626C" w14:textId="77777777"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5400A0E6" w14:textId="77777777"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14:paraId="37298553"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14:paraId="4EEC9EF6" w14:textId="77777777" w:rsidR="00AC73DD" w:rsidRPr="009333EF" w:rsidRDefault="00AC73DD" w:rsidP="00596F24">
      <w:pPr>
        <w:pStyle w:val="firstparagraph"/>
        <w:numPr>
          <w:ilvl w:val="0"/>
          <w:numId w:val="59"/>
        </w:numPr>
      </w:pPr>
      <w:r w:rsidRPr="009333EF">
        <w:t>The process type name.</w:t>
      </w:r>
    </w:p>
    <w:p w14:paraId="669B2D17" w14:textId="77777777"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14:paraId="6A1DB082" w14:textId="77777777"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14:paraId="10094D50" w14:textId="77777777"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14:paraId="4FE7A09F"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14:paraId="0409D433"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14:paraId="081E533D"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14:paraId="0E6C132B" w14:textId="77777777"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63282173" w14:textId="77777777"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14:paraId="159827E6" w14:textId="77777777" w:rsidR="00AC73DD" w:rsidRPr="009333EF" w:rsidRDefault="00AC73DD" w:rsidP="00AC73DD">
      <w:pPr>
        <w:pStyle w:val="firstparagraph"/>
        <w:rPr>
          <w:b/>
        </w:rPr>
      </w:pPr>
      <w:r w:rsidRPr="009333EF">
        <w:rPr>
          <w:b/>
        </w:rPr>
        <w:t>Mode 1: abbreviated request list</w:t>
      </w:r>
    </w:p>
    <w:p w14:paraId="093F6458" w14:textId="77777777"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5FF949E0" w14:textId="77777777"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14:paraId="79940245" w14:textId="77777777"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3E28007C" w14:textId="77777777"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14:paraId="1FA772C9" w14:textId="77777777"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14:paraId="75EB4569" w14:textId="77777777" w:rsidR="00AC73DD" w:rsidRPr="009333EF" w:rsidRDefault="00AC73DD" w:rsidP="00596F24">
      <w:pPr>
        <w:pStyle w:val="firstparagraph"/>
        <w:numPr>
          <w:ilvl w:val="0"/>
          <w:numId w:val="60"/>
        </w:numPr>
      </w:pPr>
      <w:r w:rsidRPr="009333EF">
        <w:t>The process type name.</w:t>
      </w:r>
    </w:p>
    <w:p w14:paraId="5DD2B66B" w14:textId="77777777"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14:paraId="77AD08A6" w14:textId="77777777"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14:paraId="4431CA15" w14:textId="77777777"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4522522F" w14:textId="77777777" w:rsidR="005E3E0D" w:rsidRPr="009333EF" w:rsidRDefault="005E3E0D" w:rsidP="00596F24">
      <w:pPr>
        <w:pStyle w:val="Heading3"/>
        <w:numPr>
          <w:ilvl w:val="2"/>
          <w:numId w:val="4"/>
        </w:numPr>
        <w:rPr>
          <w:lang w:val="en-US"/>
        </w:rPr>
      </w:pPr>
      <w:bookmarkStart w:id="674" w:name="_Ref512509955"/>
      <w:bookmarkStart w:id="675" w:name="_Toc3886137"/>
      <w:r w:rsidRPr="009333EF">
        <w:rPr>
          <w:lang w:val="en-US"/>
        </w:rPr>
        <w:t>Mailbox exposure</w:t>
      </w:r>
      <w:bookmarkEnd w:id="674"/>
      <w:bookmarkEnd w:id="675"/>
    </w:p>
    <w:p w14:paraId="50B7A4A6" w14:textId="77777777" w:rsidR="005E3E0D" w:rsidRPr="009333EF" w:rsidRDefault="005E3E0D" w:rsidP="005E3E0D">
      <w:pPr>
        <w:pStyle w:val="firstparagraph"/>
        <w:rPr>
          <w:b/>
        </w:rPr>
      </w:pPr>
      <w:r w:rsidRPr="009333EF">
        <w:rPr>
          <w:b/>
        </w:rPr>
        <w:t>Mode 0: full request list</w:t>
      </w:r>
    </w:p>
    <w:p w14:paraId="30344A66" w14:textId="77777777"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116F994" w14:textId="77777777"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14:paraId="49718A64" w14:textId="77777777" w:rsidR="005E3E0D" w:rsidRPr="009333EF" w:rsidRDefault="005E3E0D" w:rsidP="005E3E0D">
      <w:pPr>
        <w:pStyle w:val="firstparagraph"/>
        <w:rPr>
          <w:b/>
        </w:rPr>
      </w:pPr>
      <w:r w:rsidRPr="009333EF">
        <w:rPr>
          <w:b/>
        </w:rPr>
        <w:t>Mode 1: abbreviated request list</w:t>
      </w:r>
    </w:p>
    <w:p w14:paraId="23D70030" w14:textId="77777777"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0A2EED75" w14:textId="77777777"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14:paraId="455867F0" w14:textId="77777777" w:rsidR="005E3E0D" w:rsidRPr="009333EF" w:rsidRDefault="005E3E0D" w:rsidP="005E3E0D">
      <w:pPr>
        <w:pStyle w:val="firstparagraph"/>
        <w:rPr>
          <w:b/>
        </w:rPr>
      </w:pPr>
      <w:r w:rsidRPr="009333EF">
        <w:rPr>
          <w:b/>
        </w:rPr>
        <w:t>Mode 2: mailbox contents</w:t>
      </w:r>
    </w:p>
    <w:p w14:paraId="6B983222" w14:textId="77777777"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14:paraId="48C83B49" w14:textId="77777777"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14:paraId="44973FF4" w14:textId="41BDA42B"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4D1046">
        <w:t>3.3.2</w:t>
      </w:r>
      <w:r w:rsidR="009C1D6D" w:rsidRPr="009333EF">
        <w:fldChar w:fldCharType="end"/>
      </w:r>
      <w:r w:rsidR="00E55BD4" w:rsidRPr="009333EF">
        <w:t>), if the header argu</w:t>
      </w:r>
      <w:r w:rsidRPr="009333EF">
        <w:t>ment is not speci</w:t>
      </w:r>
      <w:r w:rsidR="009E3D57" w:rsidRPr="009333EF">
        <w:t>fi</w:t>
      </w:r>
      <w:r w:rsidRPr="009333EF">
        <w:t>ed</w:t>
      </w:r>
    </w:p>
    <w:p w14:paraId="797D44B6" w14:textId="4A3C838A"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4D1046">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14:paraId="55C1E87C" w14:textId="77777777" w:rsidR="005E3E0D" w:rsidRPr="009333EF" w:rsidRDefault="005E3E0D" w:rsidP="00596F24">
      <w:pPr>
        <w:pStyle w:val="firstparagraph"/>
        <w:numPr>
          <w:ilvl w:val="0"/>
          <w:numId w:val="61"/>
        </w:numPr>
      </w:pPr>
      <w:r w:rsidRPr="009333EF">
        <w:t>the mailbox capacity</w:t>
      </w:r>
      <w:bookmarkStart w:id="676"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6"/>
      <w:r w:rsidRPr="009333EF">
        <w:t xml:space="preserve"> (for a bound mailbox, this is the size of the input bu</w:t>
      </w:r>
      <w:r w:rsidR="009E3D57" w:rsidRPr="009333EF">
        <w:t>ff</w:t>
      </w:r>
      <w:r w:rsidRPr="009333EF">
        <w:t>er)</w:t>
      </w:r>
    </w:p>
    <w:p w14:paraId="0B00CC52" w14:textId="77777777" w:rsidR="005E3E0D" w:rsidRPr="009333EF" w:rsidRDefault="005E3E0D" w:rsidP="00596F24">
      <w:pPr>
        <w:pStyle w:val="firstparagraph"/>
        <w:numPr>
          <w:ilvl w:val="0"/>
          <w:numId w:val="61"/>
        </w:numPr>
      </w:pPr>
      <w:r w:rsidRPr="009333EF">
        <w:t>the number of pending wait requests issued to the mailbox</w:t>
      </w:r>
    </w:p>
    <w:p w14:paraId="38AB0F26" w14:textId="77777777"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14:paraId="157108D6" w14:textId="77777777"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14:paraId="2C6CC007" w14:textId="77777777" w:rsidR="005E3E0D" w:rsidRPr="009333EF" w:rsidRDefault="005E3E0D" w:rsidP="005E3E0D">
      <w:pPr>
        <w:pStyle w:val="firstparagraph"/>
        <w:rPr>
          <w:b/>
        </w:rPr>
      </w:pPr>
      <w:r w:rsidRPr="009333EF">
        <w:rPr>
          <w:b/>
        </w:rPr>
        <w:t>Mode 3: short mailbox contents</w:t>
      </w:r>
    </w:p>
    <w:p w14:paraId="630F8E8E" w14:textId="77777777"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14:paraId="66DCB866" w14:textId="77777777"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14:paraId="3C9B0097" w14:textId="77777777" w:rsidR="009C1D6D" w:rsidRPr="009333EF" w:rsidRDefault="009C1D6D" w:rsidP="00596F24">
      <w:pPr>
        <w:pStyle w:val="Heading3"/>
        <w:numPr>
          <w:ilvl w:val="2"/>
          <w:numId w:val="4"/>
        </w:numPr>
        <w:rPr>
          <w:lang w:val="en-US"/>
        </w:rPr>
      </w:pPr>
      <w:bookmarkStart w:id="677" w:name="_Ref511049749"/>
      <w:bookmarkStart w:id="678" w:name="_Toc3886138"/>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7"/>
      <w:bookmarkEnd w:id="678"/>
    </w:p>
    <w:p w14:paraId="21726B09" w14:textId="77777777" w:rsidR="009C1D6D" w:rsidRPr="009333EF" w:rsidRDefault="009C1D6D" w:rsidP="009C1D6D">
      <w:pPr>
        <w:pStyle w:val="firstparagraph"/>
        <w:rPr>
          <w:b/>
        </w:rPr>
      </w:pPr>
      <w:r w:rsidRPr="009333EF">
        <w:rPr>
          <w:b/>
        </w:rPr>
        <w:t>Mode 0: full contents</w:t>
      </w:r>
    </w:p>
    <w:p w14:paraId="3D810B5E" w14:textId="77777777"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14:paraId="1A9DD97C" w14:textId="2392C8E8"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4D1046">
        <w:t>10.1</w:t>
      </w:r>
      <w:r w:rsidRPr="009333EF">
        <w:fldChar w:fldCharType="end"/>
      </w:r>
      <w:r w:rsidRPr="009333EF">
        <w:t>). The following data items are produced (in this order):</w:t>
      </w:r>
    </w:p>
    <w:p w14:paraId="34AD36B3" w14:textId="77777777" w:rsidR="009C1D6D" w:rsidRPr="009333EF" w:rsidRDefault="009C1D6D" w:rsidP="00596F24">
      <w:pPr>
        <w:pStyle w:val="firstparagraph"/>
        <w:numPr>
          <w:ilvl w:val="0"/>
          <w:numId w:val="62"/>
        </w:numPr>
      </w:pPr>
      <w:r w:rsidRPr="009333EF">
        <w:t>the number of samples</w:t>
      </w:r>
    </w:p>
    <w:p w14:paraId="741843E5" w14:textId="77777777" w:rsidR="009C1D6D" w:rsidRPr="009333EF" w:rsidRDefault="009C1D6D" w:rsidP="00596F24">
      <w:pPr>
        <w:pStyle w:val="firstparagraph"/>
        <w:numPr>
          <w:ilvl w:val="0"/>
          <w:numId w:val="62"/>
        </w:numPr>
      </w:pPr>
      <w:r w:rsidRPr="009333EF">
        <w:t>the minimum value</w:t>
      </w:r>
    </w:p>
    <w:p w14:paraId="61F1A459" w14:textId="77777777" w:rsidR="009C1D6D" w:rsidRPr="009333EF" w:rsidRDefault="009C1D6D" w:rsidP="00596F24">
      <w:pPr>
        <w:pStyle w:val="firstparagraph"/>
        <w:numPr>
          <w:ilvl w:val="0"/>
          <w:numId w:val="62"/>
        </w:numPr>
      </w:pPr>
      <w:r w:rsidRPr="009333EF">
        <w:t>the maximum value</w:t>
      </w:r>
    </w:p>
    <w:p w14:paraId="0E3AC36D" w14:textId="77777777"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14:paraId="7F67DEF2" w14:textId="77777777"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14:paraId="4EE0EC83" w14:textId="77777777" w:rsidR="009C1D6D" w:rsidRPr="009333EF" w:rsidRDefault="009C1D6D" w:rsidP="00596F24">
      <w:pPr>
        <w:pStyle w:val="firstparagraph"/>
        <w:numPr>
          <w:ilvl w:val="0"/>
          <w:numId w:val="62"/>
        </w:numPr>
      </w:pPr>
      <w:r w:rsidRPr="009333EF">
        <w:t>the standard deviation (i.e., the square root of the second central moment)</w:t>
      </w:r>
    </w:p>
    <w:p w14:paraId="25DE4E82" w14:textId="77777777"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14:paraId="39D86F0E" w14:textId="77777777"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14:paraId="66FB7A26" w14:textId="0E9C7D40"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4D1046">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14:paraId="5889F83E" w14:textId="0672EC17"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4D1046">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14:paraId="400546B4" w14:textId="77777777" w:rsidR="009C1D6D" w:rsidRPr="009333EF" w:rsidRDefault="009C1D6D" w:rsidP="009C1D6D">
      <w:pPr>
        <w:pStyle w:val="firstparagraph"/>
        <w:rPr>
          <w:b/>
        </w:rPr>
      </w:pPr>
      <w:r w:rsidRPr="009333EF">
        <w:rPr>
          <w:b/>
        </w:rPr>
        <w:t>Mode 1: abbreviated contents</w:t>
      </w:r>
    </w:p>
    <w:p w14:paraId="25763B9D" w14:textId="77777777"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14:paraId="43D9AFCE" w14:textId="77777777" w:rsidR="009C1D6D" w:rsidRPr="009333EF" w:rsidRDefault="009C1D6D" w:rsidP="009C1D6D">
      <w:pPr>
        <w:pStyle w:val="firstparagraph"/>
      </w:pPr>
      <w:r w:rsidRPr="009333EF">
        <w:t>The exposure outputs the abbreviated contents of the random variable. The following data items are produced (in this order):</w:t>
      </w:r>
    </w:p>
    <w:p w14:paraId="113A4D67" w14:textId="77777777" w:rsidR="009C1D6D" w:rsidRPr="009333EF" w:rsidRDefault="009C1D6D" w:rsidP="00596F24">
      <w:pPr>
        <w:pStyle w:val="firstparagraph"/>
        <w:numPr>
          <w:ilvl w:val="0"/>
          <w:numId w:val="63"/>
        </w:numPr>
      </w:pPr>
      <w:r w:rsidRPr="009333EF">
        <w:t>the number of samples</w:t>
      </w:r>
    </w:p>
    <w:p w14:paraId="04B81A8D" w14:textId="77777777" w:rsidR="009C1D6D" w:rsidRPr="009333EF" w:rsidRDefault="009C1D6D" w:rsidP="00596F24">
      <w:pPr>
        <w:pStyle w:val="firstparagraph"/>
        <w:numPr>
          <w:ilvl w:val="0"/>
          <w:numId w:val="63"/>
        </w:numPr>
      </w:pPr>
      <w:r w:rsidRPr="009333EF">
        <w:t>the minimum value</w:t>
      </w:r>
    </w:p>
    <w:p w14:paraId="25DF3431" w14:textId="77777777" w:rsidR="009C1D6D" w:rsidRPr="009333EF" w:rsidRDefault="009C1D6D" w:rsidP="00596F24">
      <w:pPr>
        <w:pStyle w:val="firstparagraph"/>
        <w:numPr>
          <w:ilvl w:val="0"/>
          <w:numId w:val="63"/>
        </w:numPr>
      </w:pPr>
      <w:r w:rsidRPr="009333EF">
        <w:t>the maximum value</w:t>
      </w:r>
    </w:p>
    <w:p w14:paraId="7EE212A4" w14:textId="77777777"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14:paraId="41F20B6C" w14:textId="77777777"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14:paraId="7DAD1329" w14:textId="77777777"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14:paraId="73C4FF6E" w14:textId="77777777" w:rsidR="009C1D6D" w:rsidRPr="009333EF" w:rsidRDefault="009C1D6D" w:rsidP="009C1D6D">
      <w:pPr>
        <w:pStyle w:val="firstparagraph"/>
        <w:rPr>
          <w:b/>
        </w:rPr>
      </w:pPr>
      <w:r w:rsidRPr="009333EF">
        <w:rPr>
          <w:b/>
        </w:rPr>
        <w:t>Mode 2: short contents</w:t>
      </w:r>
    </w:p>
    <w:p w14:paraId="678822C2" w14:textId="77777777"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14:paraId="6CAA59CB" w14:textId="77777777"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14:paraId="5E43C179" w14:textId="77777777"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14:paraId="16BA17A5" w14:textId="77777777" w:rsidR="006D694A" w:rsidRPr="009333EF" w:rsidRDefault="006D694A" w:rsidP="00596F24">
      <w:pPr>
        <w:pStyle w:val="Heading3"/>
        <w:numPr>
          <w:ilvl w:val="2"/>
          <w:numId w:val="4"/>
        </w:numPr>
        <w:rPr>
          <w:lang w:val="en-US"/>
        </w:rPr>
      </w:pPr>
      <w:bookmarkStart w:id="679" w:name="_Ref511769343"/>
      <w:bookmarkStart w:id="680" w:name="_Toc3886139"/>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9"/>
      <w:bookmarkEnd w:id="680"/>
    </w:p>
    <w:p w14:paraId="7C29DD8B" w14:textId="77777777" w:rsidR="006D694A" w:rsidRPr="009333EF" w:rsidRDefault="006D694A" w:rsidP="006D694A">
      <w:pPr>
        <w:pStyle w:val="firstparagraph"/>
        <w:rPr>
          <w:b/>
        </w:rPr>
      </w:pPr>
      <w:r w:rsidRPr="009333EF">
        <w:rPr>
          <w:b/>
        </w:rPr>
        <w:t>Mode 0: request list</w:t>
      </w:r>
    </w:p>
    <w:p w14:paraId="6D251E12" w14:textId="77777777"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43FF8D0D" w14:textId="77777777"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14:paraId="3DD316F2" w14:textId="77777777" w:rsidR="006D694A" w:rsidRPr="009333EF" w:rsidRDefault="006D694A" w:rsidP="006D694A">
      <w:pPr>
        <w:pStyle w:val="firstparagraph"/>
        <w:rPr>
          <w:b/>
        </w:rPr>
      </w:pPr>
      <w:r w:rsidRPr="009333EF">
        <w:rPr>
          <w:b/>
        </w:rPr>
        <w:t>Mode 1: performance measures</w:t>
      </w:r>
    </w:p>
    <w:p w14:paraId="662418FB" w14:textId="77777777"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14:paraId="11DF3193" w14:textId="17E8CD06"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4D1046">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4D1046">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4D1046">
        <w:t>12.5.3</w:t>
      </w:r>
      <w:r w:rsidRPr="009333EF">
        <w:fldChar w:fldCharType="end"/>
      </w:r>
      <w:r w:rsidRPr="009333EF">
        <w:t>) in the following order:</w:t>
      </w:r>
    </w:p>
    <w:p w14:paraId="3A7D8675" w14:textId="77777777"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14:paraId="7C9BF6DD" w14:textId="77777777"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14:paraId="065A7D9E" w14:textId="77777777" w:rsidR="006D694A" w:rsidRPr="009333EF" w:rsidRDefault="006D694A" w:rsidP="00596F24">
      <w:pPr>
        <w:pStyle w:val="firstparagraph"/>
        <w:numPr>
          <w:ilvl w:val="0"/>
          <w:numId w:val="64"/>
        </w:numPr>
      </w:pPr>
      <w:r w:rsidRPr="009333EF">
        <w:rPr>
          <w:i/>
        </w:rPr>
        <w:t>RVWMD</w:t>
      </w:r>
      <w:r w:rsidRPr="009333EF">
        <w:t>: the weighted message delay</w:t>
      </w:r>
    </w:p>
    <w:p w14:paraId="5891B74A" w14:textId="77777777"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14:paraId="6931881E" w14:textId="77777777"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81"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81"/>
    </w:p>
    <w:p w14:paraId="2C3FD8DE" w14:textId="77777777"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14:paraId="286F7AB1" w14:textId="77777777"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14:paraId="57C29B10" w14:textId="77777777" w:rsidR="006D694A" w:rsidRPr="009333EF" w:rsidRDefault="006D694A" w:rsidP="00596F24">
      <w:pPr>
        <w:pStyle w:val="firstparagraph"/>
        <w:numPr>
          <w:ilvl w:val="0"/>
          <w:numId w:val="65"/>
        </w:numPr>
      </w:pPr>
      <w:r w:rsidRPr="009333EF">
        <w:t>the number of all messages ever generated and queued at their senders</w:t>
      </w:r>
    </w:p>
    <w:p w14:paraId="5FC38895" w14:textId="77777777" w:rsidR="006D694A" w:rsidRPr="009333EF" w:rsidRDefault="006D694A" w:rsidP="00596F24">
      <w:pPr>
        <w:pStyle w:val="firstparagraph"/>
        <w:numPr>
          <w:ilvl w:val="0"/>
          <w:numId w:val="65"/>
        </w:numPr>
      </w:pPr>
      <w:r w:rsidRPr="009333EF">
        <w:t>the number of messages currently queued awaiting transmission</w:t>
      </w:r>
    </w:p>
    <w:p w14:paraId="6B5B98D0" w14:textId="12947537"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w:t>
      </w:r>
    </w:p>
    <w:p w14:paraId="340257DA" w14:textId="4AE907A5"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w:t>
      </w:r>
    </w:p>
    <w:p w14:paraId="58F11C70" w14:textId="77777777" w:rsidR="006D694A" w:rsidRPr="009333EF" w:rsidRDefault="006D694A" w:rsidP="00596F24">
      <w:pPr>
        <w:pStyle w:val="firstparagraph"/>
        <w:numPr>
          <w:ilvl w:val="0"/>
          <w:numId w:val="65"/>
        </w:numPr>
      </w:pPr>
      <w:r w:rsidRPr="009333EF">
        <w:t>the number of all received packets.</w:t>
      </w:r>
    </w:p>
    <w:p w14:paraId="34DCD126" w14:textId="77777777"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14:paraId="16507E31" w14:textId="77777777"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14:paraId="2905DA0B" w14:textId="77777777"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14:paraId="608AB355" w14:textId="2200B698"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4D1046">
        <w:t>10.2.4</w:t>
      </w:r>
      <w:r w:rsidR="00B33A01" w:rsidRPr="009333EF">
        <w:fldChar w:fldCharType="end"/>
      </w:r>
      <w:r w:rsidR="00B33A01" w:rsidRPr="009333EF">
        <w:t>)</w:t>
      </w:r>
      <w:r w:rsidR="00B33A01" w:rsidRPr="009333EF">
        <w:rPr>
          <w:i/>
        </w:rPr>
        <w:t>.</w:t>
      </w:r>
    </w:p>
    <w:p w14:paraId="440EADD4" w14:textId="41976DDB"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4D1046">
        <w:t>12.5.3</w:t>
      </w:r>
      <w:r w:rsidRPr="009333EF">
        <w:fldChar w:fldCharType="end"/>
      </w:r>
      <w:r w:rsidRPr="009333EF">
        <w:t>).</w:t>
      </w:r>
    </w:p>
    <w:p w14:paraId="022F71B7" w14:textId="77777777" w:rsidR="006D694A" w:rsidRPr="009333EF" w:rsidRDefault="006D694A" w:rsidP="006D694A">
      <w:pPr>
        <w:pStyle w:val="firstparagraph"/>
        <w:rPr>
          <w:b/>
        </w:rPr>
      </w:pPr>
      <w:r w:rsidRPr="009333EF">
        <w:rPr>
          <w:b/>
        </w:rPr>
        <w:t>Mode 2: message queues</w:t>
      </w:r>
    </w:p>
    <w:p w14:paraId="712A28D5" w14:textId="77777777"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796D6BCA" w14:textId="77777777"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14:paraId="75CD1140" w14:textId="77777777" w:rsidR="006D694A" w:rsidRPr="009333EF" w:rsidRDefault="006D694A" w:rsidP="00596F24">
      <w:pPr>
        <w:pStyle w:val="firstparagraph"/>
        <w:numPr>
          <w:ilvl w:val="0"/>
          <w:numId w:val="66"/>
        </w:numPr>
      </w:pPr>
      <w:r w:rsidRPr="009333EF">
        <w:t xml:space="preserve">the station </w:t>
      </w:r>
      <w:r w:rsidRPr="009333EF">
        <w:rPr>
          <w:i/>
        </w:rPr>
        <w:t>Id</w:t>
      </w:r>
    </w:p>
    <w:p w14:paraId="571BC19B" w14:textId="77777777" w:rsidR="006D694A" w:rsidRPr="009333EF" w:rsidRDefault="006D694A" w:rsidP="00596F24">
      <w:pPr>
        <w:pStyle w:val="firstparagraph"/>
        <w:numPr>
          <w:ilvl w:val="0"/>
          <w:numId w:val="66"/>
        </w:numPr>
      </w:pPr>
      <w:r w:rsidRPr="009333EF">
        <w:t>the number of messages queued at the station</w:t>
      </w:r>
    </w:p>
    <w:p w14:paraId="5EDF2CCD" w14:textId="77777777"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14:paraId="32C697FB" w14:textId="77777777"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14:paraId="07C1340E" w14:textId="77777777"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14:paraId="19F6B596" w14:textId="77777777"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14:paraId="28A0ED52" w14:textId="77777777" w:rsidR="006D694A" w:rsidRPr="009333EF" w:rsidRDefault="006D694A" w:rsidP="00596F24">
      <w:pPr>
        <w:pStyle w:val="firstparagraph"/>
        <w:numPr>
          <w:ilvl w:val="0"/>
          <w:numId w:val="67"/>
        </w:numPr>
      </w:pPr>
      <w:r w:rsidRPr="009333EF">
        <w:t>the message length in bits</w:t>
      </w:r>
    </w:p>
    <w:p w14:paraId="40BD349C" w14:textId="77777777"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14:paraId="35982C00" w14:textId="628C568A"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w:t>
      </w:r>
      <w:r w:rsidR="0047410E">
        <w:t xml:space="preserve">on </w:t>
      </w:r>
      <w:r w:rsidRPr="009333EF">
        <w:t xml:space="preserve">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14:paraId="5B09D359" w14:textId="77777777"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14:paraId="22FDE230" w14:textId="77777777"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14:paraId="00DB11A6" w14:textId="79647838" w:rsidR="00E55BD4" w:rsidRPr="009333EF" w:rsidRDefault="006D694A" w:rsidP="006D694A">
      <w:pPr>
        <w:pStyle w:val="firstparagraph"/>
      </w:pPr>
      <w:r w:rsidRPr="009333EF">
        <w:t>The “paper” variant of this exposure prints out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14:paraId="6F40C858" w14:textId="77777777"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14:paraId="2352DD45" w14:textId="77777777"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14:paraId="3CFF647A" w14:textId="77777777"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14:paraId="2CBE6FF1" w14:textId="77777777"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14:paraId="20D93F4D" w14:textId="77777777"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14:paraId="495E4324" w14:textId="77777777"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14:paraId="40429192" w14:textId="77777777" w:rsidR="007C450B" w:rsidRPr="009333EF" w:rsidRDefault="007C450B" w:rsidP="00596F24">
      <w:pPr>
        <w:pStyle w:val="Heading3"/>
        <w:numPr>
          <w:ilvl w:val="2"/>
          <w:numId w:val="4"/>
        </w:numPr>
        <w:rPr>
          <w:lang w:val="en-US"/>
        </w:rPr>
      </w:pPr>
      <w:bookmarkStart w:id="682" w:name="_Toc3886140"/>
      <w:r w:rsidRPr="009333EF">
        <w:rPr>
          <w:i/>
          <w:lang w:val="en-US"/>
        </w:rPr>
        <w:t>Port</w:t>
      </w:r>
      <w:r w:rsidRPr="009333EF">
        <w:rPr>
          <w:lang w:val="en-US"/>
        </w:rPr>
        <w:t xml:space="preserve"> exposure</w:t>
      </w:r>
      <w:bookmarkEnd w:id="682"/>
    </w:p>
    <w:p w14:paraId="54D7718B" w14:textId="77777777" w:rsidR="007C450B" w:rsidRPr="009333EF" w:rsidRDefault="007C450B" w:rsidP="007C450B">
      <w:pPr>
        <w:pStyle w:val="firstparagraph"/>
        <w:rPr>
          <w:b/>
        </w:rPr>
      </w:pPr>
      <w:r w:rsidRPr="009333EF">
        <w:rPr>
          <w:b/>
        </w:rPr>
        <w:t>Mode 0: request list</w:t>
      </w:r>
    </w:p>
    <w:p w14:paraId="682BC3BA" w14:textId="77777777"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14:paraId="7200956D" w14:textId="77777777"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14:paraId="1B717527" w14:textId="77777777" w:rsidR="007C450B" w:rsidRPr="009333EF" w:rsidRDefault="007C450B" w:rsidP="007C450B">
      <w:pPr>
        <w:pStyle w:val="firstparagraph"/>
        <w:rPr>
          <w:b/>
        </w:rPr>
      </w:pPr>
      <w:r w:rsidRPr="009333EF">
        <w:rPr>
          <w:b/>
        </w:rPr>
        <w:t>Mode 1: list of activities</w:t>
      </w:r>
    </w:p>
    <w:p w14:paraId="6AA82B10" w14:textId="77777777"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14:paraId="5088F31B" w14:textId="2A2B8F85" w:rsidR="007C450B" w:rsidRPr="009333EF" w:rsidRDefault="007C450B" w:rsidP="007C450B">
      <w:pPr>
        <w:pStyle w:val="firstparagraph"/>
      </w:pPr>
      <w:r w:rsidRPr="009333EF">
        <w:t xml:space="preserve">This exposure produces the list of all activities currently present in the link to which the port is connected, </w:t>
      </w:r>
      <w:r w:rsidR="007C13DC">
        <w:t>including</w:t>
      </w:r>
      <w:r w:rsidRPr="009333EF">
        <w:t xml:space="preserve">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14:paraId="30E33B09" w14:textId="77777777"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14:paraId="185C9526" w14:textId="77777777"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14:paraId="32D29438" w14:textId="77777777"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14:paraId="538CF1C6"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14:paraId="61241311" w14:textId="1B44D783"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w:t>
      </w:r>
    </w:p>
    <w:p w14:paraId="3FFC60B9"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5017621D" w14:textId="77777777"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14:paraId="2C1BC243" w14:textId="69E30EF0" w:rsidR="007C450B" w:rsidRPr="009333EF" w:rsidRDefault="007C450B" w:rsidP="00596F24">
      <w:pPr>
        <w:pStyle w:val="firstparagraph"/>
        <w:numPr>
          <w:ilvl w:val="0"/>
          <w:numId w:val="69"/>
        </w:numPr>
      </w:pPr>
      <w:bookmarkStart w:id="683"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bookmarkEnd w:id="683"/>
    </w:p>
    <w:p w14:paraId="3FF84202" w14:textId="733A9464"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14:paraId="2044EE1B" w14:textId="77777777"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14:paraId="0F6F3643" w14:textId="77777777" w:rsidR="007C450B" w:rsidRPr="009333EF" w:rsidRDefault="001429A9" w:rsidP="007C450B">
      <w:pPr>
        <w:pStyle w:val="firstparagraph"/>
      </w:pPr>
      <w:r w:rsidRPr="009333EF">
        <w:t>T</w:t>
      </w:r>
      <w:r w:rsidR="007C450B" w:rsidRPr="009333EF">
        <w:t>he same items are displayed with the “screen” form of the exposure.</w:t>
      </w:r>
    </w:p>
    <w:p w14:paraId="38816183" w14:textId="77777777" w:rsidR="007C450B" w:rsidRPr="009333EF" w:rsidRDefault="007C450B" w:rsidP="007C450B">
      <w:pPr>
        <w:pStyle w:val="firstparagraph"/>
        <w:rPr>
          <w:b/>
        </w:rPr>
      </w:pPr>
      <w:r w:rsidRPr="009333EF">
        <w:rPr>
          <w:b/>
        </w:rPr>
        <w:t xml:space="preserve">Mode 2: </w:t>
      </w:r>
      <w:r w:rsidR="00EF0F11">
        <w:rPr>
          <w:b/>
        </w:rPr>
        <w:t>event timing</w:t>
      </w:r>
    </w:p>
    <w:p w14:paraId="5686A8C5" w14:textId="77777777"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14:paraId="070560AA" w14:textId="3E32A788"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4D1046">
        <w:t>7.1.3</w:t>
      </w:r>
      <w:r w:rsidRPr="009333EF">
        <w:fldChar w:fldCharType="end"/>
      </w:r>
      <w:r w:rsidRPr="009333EF">
        <w:t>). The description of each event takes one row consisting of the following items:</w:t>
      </w:r>
    </w:p>
    <w:p w14:paraId="745A1E17" w14:textId="77777777"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14:paraId="40414B5F" w14:textId="77777777"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14:paraId="23F54E76" w14:textId="77777777"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14:paraId="14CFBB45" w14:textId="77777777"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14:paraId="004FF49A" w14:textId="77777777" w:rsidR="007C450B" w:rsidRPr="009333EF" w:rsidRDefault="007C450B" w:rsidP="00596F24">
      <w:pPr>
        <w:pStyle w:val="firstparagraph"/>
        <w:numPr>
          <w:ilvl w:val="0"/>
          <w:numId w:val="70"/>
        </w:numPr>
      </w:pPr>
      <w:r w:rsidRPr="009333EF">
        <w:t>the station-relative number of the port on which the activity was started</w:t>
      </w:r>
    </w:p>
    <w:p w14:paraId="166763B5" w14:textId="77777777"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14:paraId="1768CD3B" w14:textId="77777777"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14:paraId="2A96144D" w14:textId="77777777"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14:paraId="5A959F06" w14:textId="77777777"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14:paraId="39029F6B" w14:textId="3A39E234"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4D1046">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14:paraId="34AA977A" w14:textId="77777777" w:rsidR="006D694A" w:rsidRPr="009333EF" w:rsidRDefault="007C450B" w:rsidP="007C450B">
      <w:pPr>
        <w:pStyle w:val="firstparagraph"/>
      </w:pPr>
      <w:r w:rsidRPr="009333EF">
        <w:t>The information displayed by the “screen” form of the exposure contains the same data as the “paper” form.</w:t>
      </w:r>
    </w:p>
    <w:p w14:paraId="0F81E15D" w14:textId="77777777" w:rsidR="005F580F" w:rsidRPr="009333EF" w:rsidRDefault="005F580F" w:rsidP="00596F24">
      <w:pPr>
        <w:pStyle w:val="Heading3"/>
        <w:numPr>
          <w:ilvl w:val="2"/>
          <w:numId w:val="4"/>
        </w:numPr>
        <w:rPr>
          <w:lang w:val="en-US"/>
        </w:rPr>
      </w:pPr>
      <w:bookmarkStart w:id="684" w:name="_Ref511988518"/>
      <w:bookmarkStart w:id="685" w:name="_Ref512508736"/>
      <w:bookmarkStart w:id="686" w:name="_Toc3886141"/>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4"/>
      <w:bookmarkEnd w:id="685"/>
      <w:bookmarkEnd w:id="686"/>
    </w:p>
    <w:p w14:paraId="04AF6F8D" w14:textId="77777777" w:rsidR="005F580F" w:rsidRPr="009333EF" w:rsidRDefault="005F580F" w:rsidP="005F580F">
      <w:pPr>
        <w:pStyle w:val="firstparagraph"/>
        <w:rPr>
          <w:b/>
        </w:rPr>
      </w:pPr>
      <w:r w:rsidRPr="009333EF">
        <w:rPr>
          <w:b/>
        </w:rPr>
        <w:t>Mode 0: request list</w:t>
      </w:r>
    </w:p>
    <w:p w14:paraId="595721A1" w14:textId="77777777"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7EB1FA2C" w14:textId="086D63F3"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4D1046">
        <w:t>12.5</w:t>
      </w:r>
      <w:r w:rsidRPr="009333EF">
        <w:fldChar w:fldCharType="end"/>
      </w:r>
      <w:r w:rsidRPr="009333EF">
        <w:t>) are included in the list.</w:t>
      </w:r>
    </w:p>
    <w:p w14:paraId="0CD75E47" w14:textId="77777777" w:rsidR="005F580F" w:rsidRPr="009333EF" w:rsidRDefault="005F580F" w:rsidP="005F580F">
      <w:pPr>
        <w:pStyle w:val="firstparagraph"/>
      </w:pPr>
      <w:r w:rsidRPr="009333EF">
        <w:t>The station-relative version of the exposure restricts the output to the processes belonging to the indicated station.</w:t>
      </w:r>
    </w:p>
    <w:p w14:paraId="3D4879AC" w14:textId="77777777" w:rsidR="005F580F" w:rsidRPr="009333EF" w:rsidRDefault="005F580F" w:rsidP="005F580F">
      <w:pPr>
        <w:pStyle w:val="firstparagraph"/>
        <w:rPr>
          <w:b/>
        </w:rPr>
      </w:pPr>
      <w:r w:rsidRPr="009333EF">
        <w:rPr>
          <w:b/>
        </w:rPr>
        <w:t>Mode 1: performance measures</w:t>
      </w:r>
    </w:p>
    <w:p w14:paraId="207097F3" w14:textId="77777777"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14:paraId="1A81FE4D" w14:textId="01017C0B"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4D1046">
        <w:t>10.3</w:t>
      </w:r>
      <w:r w:rsidR="002A7008">
        <w:fldChar w:fldCharType="end"/>
      </w:r>
      <w:r w:rsidR="002A7008">
        <w:t xml:space="preserve">. </w:t>
      </w:r>
      <w:r w:rsidRPr="009333EF">
        <w:t>The following items are produced (in this order):</w:t>
      </w:r>
    </w:p>
    <w:p w14:paraId="08058C38" w14:textId="77777777"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14:paraId="57E0F551" w14:textId="77777777"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14:paraId="6C300E5F" w14:textId="77777777"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14:paraId="0AA44C93" w14:textId="77777777"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14:paraId="5C1A52D5" w14:textId="77777777"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14:paraId="78E88E64" w14:textId="77777777"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14:paraId="0CAB8A71" w14:textId="77777777"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14:paraId="2BEACB1F" w14:textId="77777777"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14:paraId="697F3555" w14:textId="77777777"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14:paraId="502DEC3F" w14:textId="77777777"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14:paraId="0CCD1C15" w14:textId="77777777"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14:paraId="33BB1A63" w14:textId="77777777"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14:paraId="2BF009C1" w14:textId="77777777"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14:paraId="32B2F706" w14:textId="77777777"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14:paraId="16BB66B7" w14:textId="7613D235"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2E604389" w14:textId="77777777" w:rsidR="005F580F" w:rsidRPr="009333EF" w:rsidRDefault="005F580F" w:rsidP="005F580F">
      <w:pPr>
        <w:pStyle w:val="firstparagraph"/>
        <w:rPr>
          <w:b/>
        </w:rPr>
      </w:pPr>
      <w:r w:rsidRPr="009333EF">
        <w:rPr>
          <w:b/>
        </w:rPr>
        <w:t>Mode 2: activities</w:t>
      </w:r>
    </w:p>
    <w:p w14:paraId="3E0BBC6E" w14:textId="77777777"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348A3BF" w14:textId="77777777"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14:paraId="74BEC3C7" w14:textId="77777777"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14:paraId="5569B0FD" w14:textId="77777777"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14:paraId="52B7B1F3" w14:textId="77777777"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14:paraId="6C32A186" w14:textId="77777777" w:rsidR="006D694A" w:rsidRPr="009333EF" w:rsidRDefault="005F580F" w:rsidP="005F580F">
      <w:pPr>
        <w:pStyle w:val="firstparagraph"/>
      </w:pPr>
      <w:r w:rsidRPr="009333EF">
        <w:t>The “screen” form of the exposure displays the same items as the “paper” form.</w:t>
      </w:r>
    </w:p>
    <w:p w14:paraId="6D6B813F" w14:textId="77777777" w:rsidR="001905FB" w:rsidRPr="009333EF" w:rsidRDefault="001905FB" w:rsidP="00596F24">
      <w:pPr>
        <w:pStyle w:val="Heading3"/>
        <w:numPr>
          <w:ilvl w:val="2"/>
          <w:numId w:val="4"/>
        </w:numPr>
        <w:rPr>
          <w:lang w:val="en-US"/>
        </w:rPr>
      </w:pPr>
      <w:bookmarkStart w:id="687" w:name="_Toc3886142"/>
      <w:r w:rsidRPr="009333EF">
        <w:rPr>
          <w:i/>
          <w:lang w:val="en-US"/>
        </w:rPr>
        <w:t>Transceiver</w:t>
      </w:r>
      <w:r w:rsidRPr="009333EF">
        <w:rPr>
          <w:lang w:val="en-US"/>
        </w:rPr>
        <w:t xml:space="preserve"> exposure</w:t>
      </w:r>
      <w:bookmarkEnd w:id="687"/>
    </w:p>
    <w:p w14:paraId="504A398F" w14:textId="77777777" w:rsidR="001905FB" w:rsidRPr="009333EF" w:rsidRDefault="001905FB" w:rsidP="001905FB">
      <w:pPr>
        <w:pStyle w:val="firstparagraph"/>
        <w:rPr>
          <w:b/>
        </w:rPr>
      </w:pPr>
      <w:r w:rsidRPr="009333EF">
        <w:rPr>
          <w:b/>
        </w:rPr>
        <w:t>Mode 0: request list</w:t>
      </w:r>
    </w:p>
    <w:p w14:paraId="4A8EFD8A" w14:textId="77777777"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14:paraId="6AA161C2" w14:textId="77777777"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14:paraId="4C304C62" w14:textId="77777777" w:rsidR="001905FB" w:rsidRPr="009333EF" w:rsidRDefault="001905FB" w:rsidP="00446D1E">
      <w:pPr>
        <w:pStyle w:val="firstparagraph"/>
        <w:keepNext/>
        <w:rPr>
          <w:b/>
        </w:rPr>
      </w:pPr>
      <w:r w:rsidRPr="009333EF">
        <w:rPr>
          <w:b/>
        </w:rPr>
        <w:lastRenderedPageBreak/>
        <w:t>Mode 1: list of activities</w:t>
      </w:r>
    </w:p>
    <w:p w14:paraId="73EF1D92" w14:textId="77777777"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14:paraId="374E5F4D" w14:textId="109D15DD"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4D1046">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14:paraId="54AAF127"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14:paraId="3CF23963"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14:paraId="33906B19" w14:textId="75F37CC9"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466979A5" w14:textId="77777777"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576C876E" w14:textId="71F1E681"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4D1046">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4D1046">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14:paraId="799474A7" w14:textId="77777777"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14:paraId="4F4C27DF" w14:textId="77777777"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7A283EF" w14:textId="77777777"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14:paraId="70AC2D35" w14:textId="6648219D"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4D1046">
        <w:t>8.1</w:t>
      </w:r>
      <w:r w:rsidRPr="009333EF">
        <w:fldChar w:fldCharType="end"/>
      </w:r>
      <w:r w:rsidRPr="009333EF">
        <w:t>).</w:t>
      </w:r>
    </w:p>
    <w:p w14:paraId="184F2BBD" w14:textId="77777777" w:rsidR="001905FB" w:rsidRPr="009333EF" w:rsidRDefault="001905FB" w:rsidP="00596F24">
      <w:pPr>
        <w:pStyle w:val="firstparagraph"/>
        <w:numPr>
          <w:ilvl w:val="0"/>
          <w:numId w:val="73"/>
        </w:numPr>
      </w:pPr>
      <w:r w:rsidRPr="009333EF">
        <w:t>the average interference level experienced by the activity</w:t>
      </w:r>
    </w:p>
    <w:p w14:paraId="304DB147" w14:textId="0E02B0C3"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14:paraId="2F96AC70" w14:textId="77777777"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14:paraId="42620EA4" w14:textId="77777777"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14:paraId="46D88E22" w14:textId="77777777"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14:paraId="7CD17F0C" w14:textId="77777777"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14:paraId="0C03E141" w14:textId="00450BA2"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14:paraId="0BE531B0" w14:textId="77777777" w:rsidR="001905FB" w:rsidRPr="009333EF" w:rsidRDefault="001905FB" w:rsidP="00596F24">
      <w:pPr>
        <w:pStyle w:val="firstparagraph"/>
        <w:numPr>
          <w:ilvl w:val="0"/>
          <w:numId w:val="74"/>
        </w:numPr>
      </w:pPr>
      <w:r w:rsidRPr="009333EF">
        <w:t>the station</w:t>
      </w:r>
      <w:r w:rsidRPr="009333EF">
        <w:rPr>
          <w:i/>
        </w:rPr>
        <w:t xml:space="preserve"> Id</w:t>
      </w:r>
    </w:p>
    <w:p w14:paraId="72AFF3D1" w14:textId="77777777"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14:paraId="632992AF" w14:textId="77777777"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14:paraId="4CED23DB" w14:textId="59DED2D7"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00587933" w:rsidRPr="009333EF">
        <w:t>)</w:t>
      </w:r>
    </w:p>
    <w:p w14:paraId="4085720F" w14:textId="6E7FB1A1"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4D1046">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14:paraId="5A7579B2" w14:textId="77777777" w:rsidR="00587933" w:rsidRPr="009333EF" w:rsidRDefault="00587933" w:rsidP="00596F24">
      <w:pPr>
        <w:pStyle w:val="Heading3"/>
        <w:numPr>
          <w:ilvl w:val="2"/>
          <w:numId w:val="4"/>
        </w:numPr>
        <w:rPr>
          <w:lang w:val="en-US"/>
        </w:rPr>
      </w:pPr>
      <w:bookmarkStart w:id="688" w:name="_Ref511988539"/>
      <w:bookmarkStart w:id="689" w:name="_Ref512508742"/>
      <w:bookmarkStart w:id="690" w:name="_Toc3886143"/>
      <w:r w:rsidRPr="009333EF">
        <w:rPr>
          <w:i/>
          <w:lang w:val="en-US"/>
        </w:rPr>
        <w:t>RFChannel</w:t>
      </w:r>
      <w:r w:rsidRPr="009333EF">
        <w:rPr>
          <w:lang w:val="en-US"/>
        </w:rPr>
        <w:t xml:space="preserve"> exposure</w:t>
      </w:r>
      <w:bookmarkEnd w:id="688"/>
      <w:bookmarkEnd w:id="689"/>
      <w:bookmarkEnd w:id="690"/>
    </w:p>
    <w:p w14:paraId="67CA901B" w14:textId="77777777" w:rsidR="00587933" w:rsidRPr="009333EF" w:rsidRDefault="00587933" w:rsidP="00587933">
      <w:pPr>
        <w:pStyle w:val="firstparagraph"/>
        <w:rPr>
          <w:b/>
        </w:rPr>
      </w:pPr>
      <w:r w:rsidRPr="009333EF">
        <w:rPr>
          <w:b/>
        </w:rPr>
        <w:t>Mode 0: request list</w:t>
      </w:r>
    </w:p>
    <w:p w14:paraId="610751F8" w14:textId="77777777"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0E08217" w14:textId="0ACB2F13"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4D1046">
        <w:t>12.5</w:t>
      </w:r>
      <w:r w:rsidRPr="009333EF">
        <w:fldChar w:fldCharType="end"/>
      </w:r>
      <w:r w:rsidRPr="009333EF">
        <w:t>) are included in the list.</w:t>
      </w:r>
    </w:p>
    <w:p w14:paraId="6FEB94E1" w14:textId="77777777" w:rsidR="00587933" w:rsidRPr="009333EF" w:rsidRDefault="00587933" w:rsidP="00587933">
      <w:pPr>
        <w:pStyle w:val="firstparagraph"/>
      </w:pPr>
      <w:r w:rsidRPr="009333EF">
        <w:t>The station-relative version of the exposure restricts the output to the processes belonging to the indicated station.</w:t>
      </w:r>
    </w:p>
    <w:p w14:paraId="3BBB6490" w14:textId="77777777" w:rsidR="00587933" w:rsidRPr="009333EF" w:rsidRDefault="00587933" w:rsidP="00587933">
      <w:pPr>
        <w:pStyle w:val="firstparagraph"/>
        <w:rPr>
          <w:b/>
        </w:rPr>
      </w:pPr>
      <w:r w:rsidRPr="009333EF">
        <w:rPr>
          <w:b/>
        </w:rPr>
        <w:t>Mode 1: performance measures</w:t>
      </w:r>
    </w:p>
    <w:p w14:paraId="1F0DC6A6" w14:textId="77777777"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14:paraId="6E8A9C14" w14:textId="4D3F6154"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4D1046">
        <w:t>10.4</w:t>
      </w:r>
      <w:r w:rsidR="00762959">
        <w:fldChar w:fldCharType="end"/>
      </w:r>
      <w:r w:rsidR="00762959">
        <w:t>.</w:t>
      </w:r>
      <w:r w:rsidRPr="009333EF">
        <w:t xml:space="preserve"> The following items are </w:t>
      </w:r>
      <w:r w:rsidR="00762959">
        <w:t>produced</w:t>
      </w:r>
      <w:r w:rsidRPr="009333EF">
        <w:t xml:space="preserve"> (in this order):</w:t>
      </w:r>
    </w:p>
    <w:p w14:paraId="569299EF" w14:textId="77777777"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14:paraId="51284A9A" w14:textId="77777777"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14:paraId="11C2DB8D" w14:textId="77777777"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14:paraId="7B6D6F62" w14:textId="77777777"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14:paraId="30570787" w14:textId="77777777"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14:paraId="15C88283" w14:textId="77777777"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14:paraId="4843A578" w14:textId="77777777"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14:paraId="662FCA2D" w14:textId="77777777"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14:paraId="526C1B87" w14:textId="77777777"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14:paraId="1868FB90" w14:textId="77777777"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14:paraId="0E877DE9" w14:textId="77777777" w:rsidR="00587933" w:rsidRPr="009333EF" w:rsidRDefault="00587933" w:rsidP="00587933">
      <w:pPr>
        <w:pStyle w:val="firstparagraph"/>
        <w:rPr>
          <w:b/>
        </w:rPr>
      </w:pPr>
      <w:r w:rsidRPr="009333EF">
        <w:rPr>
          <w:b/>
        </w:rPr>
        <w:t>Mode 2: activities</w:t>
      </w:r>
    </w:p>
    <w:p w14:paraId="7EF608C4" w14:textId="77777777"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3FBB3F17" w14:textId="77777777"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14:paraId="0D7020D0"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14:paraId="21A77BAB" w14:textId="77777777"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1401A20" w14:textId="77777777"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14:paraId="72866DAB" w14:textId="77777777"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14:paraId="2A2A3043"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14:paraId="2F8A3D8D" w14:textId="0BC55D4F"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65682170" w14:textId="77777777"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66D7B002" w14:textId="75017784" w:rsidR="00587933" w:rsidRPr="009333EF" w:rsidRDefault="00587933" w:rsidP="00596F24">
      <w:pPr>
        <w:pStyle w:val="firstparagraph"/>
        <w:numPr>
          <w:ilvl w:val="0"/>
          <w:numId w:val="76"/>
        </w:numPr>
      </w:pPr>
      <w:r w:rsidRPr="009333EF">
        <w:t>the packet’s signature</w:t>
      </w:r>
      <w:bookmarkStart w:id="691"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91"/>
      <w:r w:rsidRPr="009333EF">
        <w:t xml:space="preserv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7B883343" w14:textId="77777777" w:rsidR="00587933" w:rsidRPr="009333EF" w:rsidRDefault="00587933" w:rsidP="00587933">
      <w:pPr>
        <w:pStyle w:val="firstparagraph"/>
      </w:pPr>
      <w:r w:rsidRPr="009333EF">
        <w:t>An asterisk following the ending time of transmission indicates an aborted packet.</w:t>
      </w:r>
    </w:p>
    <w:p w14:paraId="332378D1" w14:textId="77777777"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14:paraId="72DEBDEB" w14:textId="77777777" w:rsidR="00587933" w:rsidRPr="009333EF" w:rsidRDefault="00587933" w:rsidP="00587933">
      <w:pPr>
        <w:pStyle w:val="firstparagraph"/>
        <w:rPr>
          <w:b/>
        </w:rPr>
      </w:pPr>
      <w:r w:rsidRPr="009333EF">
        <w:rPr>
          <w:b/>
        </w:rPr>
        <w:t>Mode 3: topology</w:t>
      </w:r>
    </w:p>
    <w:p w14:paraId="6628D1F6" w14:textId="77777777"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14:paraId="470BB24B" w14:textId="77777777"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14:paraId="26C3BE9D" w14:textId="77777777"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14:paraId="3E745EEF" w14:textId="77777777"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14:paraId="116ABEC2" w14:textId="0E3A180A"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p w14:paraId="4724DA57" w14:textId="77777777"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14:paraId="6BD9087B" w14:textId="77777777"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14:paraId="00273E77" w14:textId="0353F503"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p>
    <w:p w14:paraId="7C93FE5E" w14:textId="77777777"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14:paraId="5492639F" w14:textId="77777777"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14:paraId="0F049C36" w14:textId="77777777"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14:paraId="3EE9881A" w14:textId="77777777"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14:paraId="20172809" w14:textId="77777777" w:rsidR="009B6988" w:rsidRPr="009333EF" w:rsidRDefault="009B6988" w:rsidP="00596F24">
      <w:pPr>
        <w:pStyle w:val="Heading3"/>
        <w:numPr>
          <w:ilvl w:val="2"/>
          <w:numId w:val="4"/>
        </w:numPr>
        <w:rPr>
          <w:lang w:val="en-US"/>
        </w:rPr>
      </w:pPr>
      <w:bookmarkStart w:id="692" w:name="_Toc3886144"/>
      <w:r w:rsidRPr="009333EF">
        <w:rPr>
          <w:i/>
          <w:lang w:val="en-US"/>
        </w:rPr>
        <w:t>Process</w:t>
      </w:r>
      <w:r w:rsidRPr="009333EF">
        <w:rPr>
          <w:lang w:val="en-US"/>
        </w:rPr>
        <w:t xml:space="preserve"> exposure</w:t>
      </w:r>
      <w:bookmarkEnd w:id="692"/>
    </w:p>
    <w:p w14:paraId="3367ABE6" w14:textId="77777777" w:rsidR="009B6988" w:rsidRPr="009333EF" w:rsidRDefault="009B6988" w:rsidP="009B6988">
      <w:pPr>
        <w:pStyle w:val="firstparagraph"/>
        <w:rPr>
          <w:b/>
        </w:rPr>
      </w:pPr>
      <w:r w:rsidRPr="009333EF">
        <w:rPr>
          <w:b/>
        </w:rPr>
        <w:t>Mode 0: request list</w:t>
      </w:r>
    </w:p>
    <w:p w14:paraId="2B3A6D19" w14:textId="77777777"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B782A0D" w14:textId="437138D8"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4D1046">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14:paraId="4BF229FC" w14:textId="77777777"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14:paraId="01C08FCB" w14:textId="77777777" w:rsidR="009B6988" w:rsidRPr="009333EF" w:rsidRDefault="009B6988" w:rsidP="008D6E01">
      <w:pPr>
        <w:pStyle w:val="firstparagraph"/>
        <w:keepNext/>
        <w:rPr>
          <w:b/>
        </w:rPr>
      </w:pPr>
      <w:r w:rsidRPr="009333EF">
        <w:rPr>
          <w:b/>
        </w:rPr>
        <w:t>Mode 1: wait requests of this process</w:t>
      </w:r>
    </w:p>
    <w:p w14:paraId="53591884" w14:textId="77777777"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14:paraId="1C0E5B85" w14:textId="77777777"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14:paraId="6DD9C672" w14:textId="77777777" w:rsidR="009B6988" w:rsidRPr="009333EF" w:rsidRDefault="009B6988" w:rsidP="00596F24">
      <w:pPr>
        <w:pStyle w:val="firstparagraph"/>
        <w:numPr>
          <w:ilvl w:val="0"/>
          <w:numId w:val="78"/>
        </w:numPr>
      </w:pPr>
      <w:r w:rsidRPr="009333EF">
        <w:t>the type name of the activity interpreter to which the request has been issued</w:t>
      </w:r>
    </w:p>
    <w:p w14:paraId="569EE80B" w14:textId="77777777"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14:paraId="2938C5BD" w14:textId="056E9D37"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4D1046">
        <w:t>12.5</w:t>
      </w:r>
      <w:r w:rsidRPr="009333EF">
        <w:fldChar w:fldCharType="end"/>
      </w:r>
      <w:r w:rsidRPr="009333EF">
        <w:t>)</w:t>
      </w:r>
    </w:p>
    <w:p w14:paraId="0206B20A" w14:textId="77777777"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14:paraId="55E8DCF5" w14:textId="77777777"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14:paraId="61718D1A" w14:textId="77777777" w:rsidR="00954E0F" w:rsidRPr="009333EF" w:rsidRDefault="009B6988" w:rsidP="009B6988">
      <w:pPr>
        <w:pStyle w:val="firstparagraph"/>
      </w:pPr>
      <w:r w:rsidRPr="009333EF">
        <w:t>The “screen” version of the exposure displays the same items in the same order.</w:t>
      </w:r>
    </w:p>
    <w:p w14:paraId="5C3F1714" w14:textId="77777777" w:rsidR="005C28D0" w:rsidRPr="009333EF" w:rsidRDefault="005C28D0" w:rsidP="00596F24">
      <w:pPr>
        <w:pStyle w:val="Heading3"/>
        <w:numPr>
          <w:ilvl w:val="2"/>
          <w:numId w:val="4"/>
        </w:numPr>
        <w:rPr>
          <w:lang w:val="en-US"/>
        </w:rPr>
      </w:pPr>
      <w:bookmarkStart w:id="693" w:name="_Ref512506667"/>
      <w:bookmarkStart w:id="694" w:name="_Toc3886145"/>
      <w:r w:rsidRPr="009333EF">
        <w:rPr>
          <w:lang w:val="en-US"/>
        </w:rPr>
        <w:lastRenderedPageBreak/>
        <w:t>Kernel exposure</w:t>
      </w:r>
      <w:bookmarkEnd w:id="693"/>
      <w:bookmarkEnd w:id="694"/>
    </w:p>
    <w:p w14:paraId="7B654509" w14:textId="20BA8FBA"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4D1046">
        <w:t>5.1.8</w:t>
      </w:r>
      <w:r w:rsidRPr="009333EF">
        <w:fldChar w:fldCharType="end"/>
      </w:r>
      <w:r w:rsidRPr="009333EF">
        <w:t>) de</w:t>
      </w:r>
      <w:r w:rsidR="009E3D57" w:rsidRPr="009333EF">
        <w:t>fi</w:t>
      </w:r>
      <w:r w:rsidRPr="009333EF">
        <w:t>nes a separate collection of exposure modes. These modes present information of a general nature.</w:t>
      </w:r>
    </w:p>
    <w:p w14:paraId="77166440" w14:textId="77777777" w:rsidR="005C28D0" w:rsidRPr="009333EF" w:rsidRDefault="005C28D0" w:rsidP="005C28D0">
      <w:pPr>
        <w:pStyle w:val="firstparagraph"/>
        <w:rPr>
          <w:b/>
        </w:rPr>
      </w:pPr>
      <w:r w:rsidRPr="009333EF">
        <w:rPr>
          <w:b/>
        </w:rPr>
        <w:t>Mode 0: full global request list</w:t>
      </w:r>
    </w:p>
    <w:p w14:paraId="3110E05D" w14:textId="77777777"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F7C2606" w14:textId="77777777"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14:paraId="08CBB702" w14:textId="77777777"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14:paraId="0A3880E7" w14:textId="1FBC343D"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34B5C1BC" w14:textId="77777777" w:rsidR="005C28D0" w:rsidRPr="009333EF" w:rsidRDefault="005C28D0" w:rsidP="00596F24">
      <w:pPr>
        <w:pStyle w:val="firstparagraph"/>
        <w:numPr>
          <w:ilvl w:val="0"/>
          <w:numId w:val="102"/>
        </w:numPr>
      </w:pPr>
      <w:r w:rsidRPr="009333EF">
        <w:t xml:space="preserve">the process </w:t>
      </w:r>
      <w:r w:rsidRPr="009333EF">
        <w:rPr>
          <w:i/>
        </w:rPr>
        <w:t>Id</w:t>
      </w:r>
    </w:p>
    <w:p w14:paraId="3BD61C65" w14:textId="77777777"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14:paraId="200C1307" w14:textId="77777777"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14:paraId="0A42C033" w14:textId="77777777" w:rsidR="008D6E01" w:rsidRPr="009333EF" w:rsidRDefault="005C28D0" w:rsidP="00596F24">
      <w:pPr>
        <w:pStyle w:val="firstparagraph"/>
        <w:numPr>
          <w:ilvl w:val="0"/>
          <w:numId w:val="102"/>
        </w:numPr>
      </w:pPr>
      <w:r w:rsidRPr="009333EF">
        <w:t>the type name of the activity interpreter expected to trigger the event</w:t>
      </w:r>
    </w:p>
    <w:p w14:paraId="3DD41109" w14:textId="77777777"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14:paraId="0B9E5C11" w14:textId="5A6EDF24"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4D1046">
        <w:t>12.5</w:t>
      </w:r>
      <w:r w:rsidRPr="009333EF">
        <w:fldChar w:fldCharType="end"/>
      </w:r>
      <w:r w:rsidRPr="009333EF">
        <w:t>)</w:t>
      </w:r>
    </w:p>
    <w:p w14:paraId="553EAAD4" w14:textId="77777777"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14:paraId="602C58C3" w14:textId="77777777"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14:paraId="20561133" w14:textId="77777777"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14:paraId="20DE9BA2" w14:textId="77777777" w:rsidR="005C28D0" w:rsidRPr="009333EF" w:rsidRDefault="005C28D0" w:rsidP="005C28D0">
      <w:pPr>
        <w:pStyle w:val="firstparagraph"/>
      </w:pPr>
      <w:r w:rsidRPr="009333EF">
        <w:t>The “screen” version of the exposure displays the same items in the same order.</w:t>
      </w:r>
    </w:p>
    <w:p w14:paraId="170561FB" w14:textId="77777777" w:rsidR="005C28D0" w:rsidRPr="009333EF" w:rsidRDefault="005C28D0" w:rsidP="005C28D0">
      <w:pPr>
        <w:pStyle w:val="firstparagraph"/>
        <w:rPr>
          <w:b/>
        </w:rPr>
      </w:pPr>
      <w:r w:rsidRPr="009333EF">
        <w:rPr>
          <w:b/>
        </w:rPr>
        <w:t>Mode 1: abbreviated global request list</w:t>
      </w:r>
    </w:p>
    <w:p w14:paraId="448CA2A4" w14:textId="77777777"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24839DA" w14:textId="77777777"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14:paraId="07E05CF4" w14:textId="77777777" w:rsidR="005C28D0" w:rsidRPr="009333EF" w:rsidRDefault="005C28D0" w:rsidP="005C28D0">
      <w:pPr>
        <w:pStyle w:val="firstparagraph"/>
      </w:pPr>
      <w:r w:rsidRPr="009333EF">
        <w:lastRenderedPageBreak/>
        <w:t>The same items are produced by the “screen” version of the exposure.</w:t>
      </w:r>
    </w:p>
    <w:p w14:paraId="455AC0AD" w14:textId="77777777" w:rsidR="005C28D0" w:rsidRPr="009333EF" w:rsidRDefault="005C28D0" w:rsidP="005C28D0">
      <w:pPr>
        <w:pStyle w:val="firstparagraph"/>
        <w:rPr>
          <w:b/>
        </w:rPr>
      </w:pPr>
      <w:r w:rsidRPr="009333EF">
        <w:rPr>
          <w:b/>
        </w:rPr>
        <w:t>Mode 2: simulation status</w:t>
      </w:r>
    </w:p>
    <w:p w14:paraId="459E83FD" w14:textId="77777777"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14:paraId="6D3A6443" w14:textId="77777777"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14:paraId="742558FF" w14:textId="77777777"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14:paraId="57D415D0" w14:textId="77777777"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14:paraId="7E55AB0B" w14:textId="77777777"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14:paraId="378FC713" w14:textId="77777777"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14:paraId="21D4E3F8" w14:textId="77777777" w:rsidR="005C28D0" w:rsidRPr="009333EF" w:rsidRDefault="005C28D0" w:rsidP="00596F24">
      <w:pPr>
        <w:pStyle w:val="firstparagraph"/>
        <w:numPr>
          <w:ilvl w:val="0"/>
          <w:numId w:val="79"/>
        </w:numPr>
      </w:pPr>
      <w:r w:rsidRPr="009333EF">
        <w:t>the event queue size (the number of queued events)</w:t>
      </w:r>
    </w:p>
    <w:p w14:paraId="7F3A602E" w14:textId="77777777"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14:paraId="7D88C2A9" w14:textId="33E52A3E"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w:t>
      </w:r>
    </w:p>
    <w:p w14:paraId="02A0DAA3" w14:textId="77777777"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14:paraId="6FF061D3" w14:textId="7EFDE002"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4D1046">
        <w:t>10.2.4</w:t>
      </w:r>
      <w:r w:rsidR="00E34F87" w:rsidRPr="009333EF">
        <w:fldChar w:fldCharType="end"/>
      </w:r>
      <w:r w:rsidR="00E34F87" w:rsidRPr="009333EF">
        <w:t>)</w:t>
      </w:r>
    </w:p>
    <w:p w14:paraId="73E5C7D9" w14:textId="2A868948"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of the last active station, i.e., the station whose process was last awakened</w:t>
      </w:r>
    </w:p>
    <w:p w14:paraId="5130CBD6" w14:textId="77777777" w:rsidR="005C28D0" w:rsidRPr="009333EF" w:rsidRDefault="005C28D0" w:rsidP="00596F24">
      <w:pPr>
        <w:pStyle w:val="firstparagraph"/>
        <w:numPr>
          <w:ilvl w:val="0"/>
          <w:numId w:val="79"/>
        </w:numPr>
      </w:pPr>
      <w:r w:rsidRPr="009333EF">
        <w:t>the output name of the last awakened process</w:t>
      </w:r>
    </w:p>
    <w:p w14:paraId="5808C242" w14:textId="77777777"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14:paraId="63113EEF" w14:textId="5F077B3E"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4D1046">
        <w:t>12.5</w:t>
      </w:r>
      <w:r w:rsidR="00FA05F8">
        <w:fldChar w:fldCharType="end"/>
      </w:r>
      <w:r w:rsidR="00FA05F8">
        <w:t>)</w:t>
      </w:r>
    </w:p>
    <w:p w14:paraId="27A83250" w14:textId="77777777" w:rsidR="005C28D0" w:rsidRPr="009333EF" w:rsidRDefault="005C28D0" w:rsidP="00596F24">
      <w:pPr>
        <w:pStyle w:val="firstparagraph"/>
        <w:numPr>
          <w:ilvl w:val="0"/>
          <w:numId w:val="79"/>
        </w:numPr>
      </w:pPr>
      <w:r w:rsidRPr="009333EF">
        <w:t>the state at which the process was restarted</w:t>
      </w:r>
    </w:p>
    <w:p w14:paraId="7A9EF895" w14:textId="77777777"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14:paraId="3FB35DF2" w14:textId="77777777" w:rsidR="005C28D0" w:rsidRPr="009333EF" w:rsidRDefault="005C28D0" w:rsidP="005C28D0">
      <w:pPr>
        <w:pStyle w:val="firstparagraph"/>
        <w:keepNext/>
        <w:rPr>
          <w:b/>
        </w:rPr>
      </w:pPr>
      <w:r w:rsidRPr="009333EF">
        <w:rPr>
          <w:b/>
        </w:rPr>
        <w:t>Mode 3: last event</w:t>
      </w:r>
    </w:p>
    <w:p w14:paraId="5F27E374" w14:textId="77777777" w:rsidR="005C28D0" w:rsidRPr="009333EF" w:rsidRDefault="005C28D0" w:rsidP="005C28D0">
      <w:pPr>
        <w:pStyle w:val="firstparagraph"/>
      </w:pPr>
      <w:r w:rsidRPr="009333EF">
        <w:t>No "paper" form.</w:t>
      </w:r>
    </w:p>
    <w:p w14:paraId="184DD17A" w14:textId="77777777"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14:paraId="7C6A0437" w14:textId="77777777" w:rsidR="00923EAF" w:rsidRPr="009333EF" w:rsidRDefault="00923EAF" w:rsidP="00596F24">
      <w:pPr>
        <w:pStyle w:val="Heading3"/>
        <w:numPr>
          <w:ilvl w:val="2"/>
          <w:numId w:val="4"/>
        </w:numPr>
        <w:rPr>
          <w:lang w:val="en-US"/>
        </w:rPr>
      </w:pPr>
      <w:bookmarkStart w:id="695" w:name="_Ref512507401"/>
      <w:bookmarkStart w:id="696" w:name="_Toc3886146"/>
      <w:r w:rsidRPr="009333EF">
        <w:rPr>
          <w:i/>
          <w:lang w:val="en-US"/>
        </w:rPr>
        <w:lastRenderedPageBreak/>
        <w:t>Station</w:t>
      </w:r>
      <w:r w:rsidRPr="009333EF">
        <w:rPr>
          <w:lang w:val="en-US"/>
        </w:rPr>
        <w:t xml:space="preserve"> exposure</w:t>
      </w:r>
      <w:bookmarkEnd w:id="695"/>
      <w:bookmarkEnd w:id="696"/>
    </w:p>
    <w:p w14:paraId="0A30BC74" w14:textId="77777777" w:rsidR="00923EAF" w:rsidRPr="009333EF" w:rsidRDefault="00923EAF" w:rsidP="00FA05F8">
      <w:pPr>
        <w:pStyle w:val="firstparagraph"/>
        <w:keepNext/>
        <w:rPr>
          <w:b/>
        </w:rPr>
      </w:pPr>
      <w:r w:rsidRPr="009333EF">
        <w:rPr>
          <w:b/>
        </w:rPr>
        <w:t>Mode 0: process list</w:t>
      </w:r>
    </w:p>
    <w:p w14:paraId="0ABA5508" w14:textId="77777777"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14:paraId="295CD1CC" w14:textId="2C45441A"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w:t>
      </w:r>
      <w:r w:rsidR="00233C12">
        <w:rPr>
          <w:rStyle w:val="FootnoteReference"/>
        </w:rPr>
        <w:footnoteReference w:id="114"/>
      </w:r>
      <w:r w:rsidR="00884EBA" w:rsidRPr="009333EF">
        <w:t xml:space="preserve"> Each wait request is </w:t>
      </w:r>
      <w:r w:rsidRPr="009333EF">
        <w:t>represented by one row containing the following data (in this order):</w:t>
      </w:r>
    </w:p>
    <w:p w14:paraId="68E95A4C" w14:textId="26EC7D44"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5B39F19F" w14:textId="77777777"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14:paraId="58F73CB3" w14:textId="77777777"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14:paraId="1FE07400" w14:textId="43D4A824"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4D1046">
        <w:t>12.5</w:t>
      </w:r>
      <w:r w:rsidRPr="009333EF">
        <w:fldChar w:fldCharType="end"/>
      </w:r>
      <w:r w:rsidRPr="009333EF">
        <w:t>)</w:t>
      </w:r>
    </w:p>
    <w:p w14:paraId="00CED6BB" w14:textId="77777777"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14:paraId="1A10764A" w14:textId="77777777"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14:paraId="0496AAC3" w14:textId="77777777"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14:paraId="2321AA75" w14:textId="77777777"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14:paraId="5D9521C2" w14:textId="77777777" w:rsidR="00884EBA" w:rsidRPr="009333EF" w:rsidRDefault="00923EAF" w:rsidP="00923EAF">
      <w:pPr>
        <w:pStyle w:val="firstparagraph"/>
      </w:pPr>
      <w:r w:rsidRPr="009333EF">
        <w:t>The “screen” version of the exposure displays the same items in the same order.</w:t>
      </w:r>
    </w:p>
    <w:p w14:paraId="3D3CEA1A" w14:textId="77777777"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14:paraId="64EDC8B3" w14:textId="77777777"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14:paraId="11397264" w14:textId="3FDC38DB"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4D1046">
        <w:t>6.3</w:t>
      </w:r>
      <w:r w:rsidR="00884EBA" w:rsidRPr="009333EF">
        <w:fldChar w:fldCharType="end"/>
      </w:r>
      <w:r w:rsidRPr="009333EF">
        <w:t>). The following data items are included:</w:t>
      </w:r>
    </w:p>
    <w:p w14:paraId="63E6275D" w14:textId="77777777"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14:paraId="0F810E1A" w14:textId="77777777"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14:paraId="6506C3D3" w14:textId="7CE1479C" w:rsidR="00923EAF" w:rsidRPr="009333EF" w:rsidRDefault="00884EBA" w:rsidP="00596F24">
      <w:pPr>
        <w:pStyle w:val="firstparagraph"/>
        <w:numPr>
          <w:ilvl w:val="0"/>
          <w:numId w:val="81"/>
        </w:numPr>
      </w:pPr>
      <w:r w:rsidRPr="009333EF">
        <w:lastRenderedPageBreak/>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4D1046">
        <w:t>10.2.1</w:t>
      </w:r>
      <w:r w:rsidRPr="009333EF">
        <w:fldChar w:fldCharType="end"/>
      </w:r>
      <w:r w:rsidRPr="009333EF">
        <w:t>)</w:t>
      </w:r>
    </w:p>
    <w:p w14:paraId="4F936153"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640987AA"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14:paraId="5CA66EC8" w14:textId="3694AF3E"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77F4C951" w14:textId="77777777"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04DC2064" w14:textId="5D111E8D"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14:paraId="0BD34877" w14:textId="77777777"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14:paraId="438FB02F" w14:textId="77777777"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14:paraId="7A66C254" w14:textId="77777777"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14:paraId="533A06C0" w14:textId="77777777" w:rsidR="00923EAF" w:rsidRPr="009333EF" w:rsidRDefault="00923EAF" w:rsidP="00923EAF">
      <w:pPr>
        <w:pStyle w:val="firstparagraph"/>
        <w:rPr>
          <w:b/>
        </w:rPr>
      </w:pPr>
      <w:r w:rsidRPr="009333EF">
        <w:rPr>
          <w:b/>
        </w:rPr>
        <w:t>Mode 2: mailbox contents</w:t>
      </w:r>
    </w:p>
    <w:p w14:paraId="7421E5DD" w14:textId="77777777"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14:paraId="537C41A0" w14:textId="77777777"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14:paraId="60EE7828" w14:textId="1C818EFB"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00923EAF" w:rsidRPr="009333EF">
        <w:t>), if one is de</w:t>
      </w:r>
      <w:r w:rsidR="009E3D57" w:rsidRPr="009333EF">
        <w:t>fi</w:t>
      </w:r>
      <w:r w:rsidR="00923EAF" w:rsidRPr="009333EF">
        <w:t>ned for the mailbox</w:t>
      </w:r>
    </w:p>
    <w:p w14:paraId="378478FD" w14:textId="72A9FBB6"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4D1046">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14:paraId="70224F4F" w14:textId="77777777"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14:paraId="6F497BE3" w14:textId="77777777"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14:paraId="7122ACC5" w14:textId="77777777" w:rsidR="00923EAF" w:rsidRPr="009333EF" w:rsidRDefault="00923EAF" w:rsidP="00923EAF">
      <w:pPr>
        <w:pStyle w:val="firstparagraph"/>
      </w:pPr>
      <w:r w:rsidRPr="009333EF">
        <w:t>The “screen” version of the exposure</w:t>
      </w:r>
      <w:r w:rsidR="00DF3B8A" w:rsidRPr="009333EF">
        <w:t xml:space="preserve"> produces the same items in the same order.</w:t>
      </w:r>
    </w:p>
    <w:p w14:paraId="5A4B04C4" w14:textId="77777777" w:rsidR="00923EAF" w:rsidRPr="009333EF" w:rsidRDefault="00923EAF" w:rsidP="00923EAF">
      <w:pPr>
        <w:pStyle w:val="firstparagraph"/>
        <w:rPr>
          <w:b/>
        </w:rPr>
      </w:pPr>
      <w:r w:rsidRPr="009333EF">
        <w:rPr>
          <w:b/>
        </w:rPr>
        <w:t>Mode 3: link activities</w:t>
      </w:r>
    </w:p>
    <w:p w14:paraId="0B02AF25" w14:textId="77777777"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14:paraId="0105CD0D" w14:textId="77777777"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14:paraId="56981E73" w14:textId="3DF4DBC3"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00923EAF" w:rsidRPr="009333EF">
        <w:t>) on which the activity was started</w:t>
      </w:r>
    </w:p>
    <w:p w14:paraId="24D4FA7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14:paraId="199A9B7A" w14:textId="77777777" w:rsidR="00923EAF" w:rsidRPr="009333EF" w:rsidRDefault="00884EBA" w:rsidP="00596F24">
      <w:pPr>
        <w:pStyle w:val="firstparagraph"/>
        <w:numPr>
          <w:ilvl w:val="0"/>
          <w:numId w:val="83"/>
        </w:numPr>
      </w:pPr>
      <w:r w:rsidRPr="009333EF">
        <w:t xml:space="preserve">the </w:t>
      </w:r>
      <w:r w:rsidR="00923EAF" w:rsidRPr="009333EF">
        <w:t>starting time of the activity</w:t>
      </w:r>
    </w:p>
    <w:p w14:paraId="5B4B59C8" w14:textId="77777777" w:rsidR="00923EAF" w:rsidRPr="009333EF" w:rsidRDefault="00884EBA" w:rsidP="00596F24">
      <w:pPr>
        <w:pStyle w:val="firstparagraph"/>
        <w:numPr>
          <w:ilvl w:val="0"/>
          <w:numId w:val="83"/>
        </w:numPr>
      </w:pPr>
      <w:r w:rsidRPr="009333EF">
        <w:lastRenderedPageBreak/>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14:paraId="74C02BEA" w14:textId="77777777"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14:paraId="0B619D2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3AD7BA37"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14:paraId="010F94EB" w14:textId="0552C12F"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w:t>
      </w:r>
      <w:r w:rsidR="00923EAF" w:rsidRPr="009333EF">
        <w:t>of the packet in bits</w:t>
      </w:r>
    </w:p>
    <w:p w14:paraId="4DD0B30B" w14:textId="77777777"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14:paraId="5A718543" w14:textId="77777777"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14:paraId="50123F98" w14:textId="77777777" w:rsidR="00884EBA" w:rsidRPr="009333EF" w:rsidRDefault="000B426F" w:rsidP="00923EAF">
      <w:pPr>
        <w:pStyle w:val="firstparagraph"/>
      </w:pPr>
      <w:r w:rsidRPr="009333EF">
        <w:t>T</w:t>
      </w:r>
      <w:r w:rsidR="00923EAF" w:rsidRPr="009333EF">
        <w:t>he same data are displayed by the “screen” version of the exposure.</w:t>
      </w:r>
    </w:p>
    <w:p w14:paraId="671E8568" w14:textId="77777777" w:rsidR="00923EAF" w:rsidRPr="009333EF" w:rsidRDefault="00923EAF" w:rsidP="00923EAF">
      <w:pPr>
        <w:pStyle w:val="firstparagraph"/>
        <w:rPr>
          <w:b/>
        </w:rPr>
      </w:pPr>
      <w:r w:rsidRPr="009333EF">
        <w:rPr>
          <w:b/>
        </w:rPr>
        <w:t>Mode 4: port status</w:t>
      </w:r>
    </w:p>
    <w:p w14:paraId="18F0C2CC" w14:textId="77777777"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14:paraId="676DC1AE" w14:textId="1E792BBC"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4D1046">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4D1046">
        <w:t>7.1.3</w:t>
      </w:r>
      <w:r w:rsidR="00884EBA" w:rsidRPr="009333EF">
        <w:fldChar w:fldCharType="end"/>
      </w:r>
      <w:r w:rsidRPr="009333EF">
        <w:t>).</w:t>
      </w:r>
    </w:p>
    <w:p w14:paraId="78AC2B8A" w14:textId="77777777"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14:paraId="000F4C97" w14:textId="77777777" w:rsidR="00923EAF" w:rsidRPr="009333EF" w:rsidRDefault="00923EAF" w:rsidP="00923EAF">
      <w:pPr>
        <w:pStyle w:val="firstparagraph"/>
        <w:rPr>
          <w:b/>
        </w:rPr>
      </w:pPr>
      <w:r w:rsidRPr="009333EF">
        <w:rPr>
          <w:b/>
        </w:rPr>
        <w:t>Mode 5: radio activities</w:t>
      </w:r>
    </w:p>
    <w:p w14:paraId="65F9EF48" w14:textId="77777777"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14:paraId="405D805D" w14:textId="77777777"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14:paraId="5E1243C7" w14:textId="77777777"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14:paraId="7DBF1AE1" w14:textId="77777777"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14:paraId="27773807" w14:textId="77777777"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14:paraId="23AD3BFD" w14:textId="77777777"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14:paraId="47E30B69" w14:textId="77777777"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14:paraId="6C39A551" w14:textId="031BAB4B"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7A87FD06" w14:textId="77777777"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4E02BEE6" w14:textId="77777777"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14:paraId="5A6250CC" w14:textId="77777777" w:rsidR="00923EAF" w:rsidRPr="009333EF" w:rsidRDefault="00923EAF" w:rsidP="00923EAF">
      <w:pPr>
        <w:pStyle w:val="firstparagraph"/>
      </w:pPr>
      <w:r w:rsidRPr="009333EF">
        <w:lastRenderedPageBreak/>
        <w:t xml:space="preserve">An asterisk following the ending time of </w:t>
      </w:r>
      <w:r w:rsidR="00884EBA" w:rsidRPr="009333EF">
        <w:t xml:space="preserve">a </w:t>
      </w:r>
      <w:r w:rsidRPr="009333EF">
        <w:t>transmission indicates an aborted packet.</w:t>
      </w:r>
    </w:p>
    <w:p w14:paraId="08C29ABF" w14:textId="77777777"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14:paraId="2CB755CC" w14:textId="77777777" w:rsidR="00923EAF" w:rsidRPr="009333EF" w:rsidRDefault="00923EAF" w:rsidP="00923EAF">
      <w:pPr>
        <w:pStyle w:val="firstparagraph"/>
        <w:rPr>
          <w:b/>
        </w:rPr>
      </w:pPr>
      <w:r w:rsidRPr="009333EF">
        <w:rPr>
          <w:b/>
        </w:rPr>
        <w:t>Mode 6: transceiver status</w:t>
      </w:r>
    </w:p>
    <w:p w14:paraId="106346BC" w14:textId="77777777"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4B9D42AF" w14:textId="72424B96"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4D1046">
        <w:t>3.3.2</w:t>
      </w:r>
      <w:r w:rsidR="00884EBA" w:rsidRPr="009333EF">
        <w:fldChar w:fldCharType="end"/>
      </w:r>
      <w:r w:rsidRPr="009333EF">
        <w:t>). The remaining items have the following meaning:</w:t>
      </w:r>
    </w:p>
    <w:p w14:paraId="6B1409BD" w14:textId="77777777"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14:paraId="7AC69383" w14:textId="576D552A"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14:paraId="2F161289" w14:textId="146B8D19"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4D1046">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14:paraId="7CD1D4AD" w14:textId="77777777"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14:paraId="18D8F8EC" w14:textId="02112FF4"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00923EAF" w:rsidRPr="009333EF">
        <w:t>).</w:t>
      </w:r>
    </w:p>
    <w:p w14:paraId="56D223D0"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14:paraId="56B4D799"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14:paraId="72BFFE24"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4A85AB0E"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05001B38" w14:textId="2E73523A"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Pr="009333EF">
        <w:t>)</w:t>
      </w:r>
    </w:p>
    <w:p w14:paraId="7020F2BB" w14:textId="77777777"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14:paraId="3B0CE366" w14:textId="77777777"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14:paraId="787C9672" w14:textId="6BE53F39" w:rsidR="00923EAF" w:rsidRPr="009333EF" w:rsidRDefault="00884EBA" w:rsidP="00596F24">
      <w:pPr>
        <w:pStyle w:val="firstparagraph"/>
        <w:numPr>
          <w:ilvl w:val="0"/>
          <w:numId w:val="85"/>
        </w:numPr>
      </w:pPr>
      <w:r w:rsidRPr="009333EF">
        <w:t>t</w:t>
      </w:r>
      <w:r w:rsidR="00923EAF" w:rsidRPr="009333EF">
        <w:t>he total number of non-receivable</w:t>
      </w:r>
      <w:r w:rsidR="00A7345A">
        <w:t xml:space="preserve"> (killed)</w:t>
      </w:r>
      <w:r w:rsidR="00923EAF" w:rsidRPr="009333EF">
        <w:t xml:space="preserve"> packets based on </w:t>
      </w:r>
      <w:r w:rsidR="00CD335C" w:rsidRPr="009333EF">
        <w:t xml:space="preserve">the </w:t>
      </w:r>
      <w:r w:rsidR="00A7345A">
        <w:t xml:space="preserve">(current)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4D1046">
        <w:t>8.1.2</w:t>
      </w:r>
      <w:r w:rsidRPr="009333EF">
        <w:fldChar w:fldCharType="end"/>
      </w:r>
      <w:r w:rsidRPr="009333EF">
        <w:t>)</w:t>
      </w:r>
    </w:p>
    <w:p w14:paraId="5EA47DD0" w14:textId="77777777"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14:paraId="677B6BB4" w14:textId="77777777" w:rsidR="00557ED9" w:rsidRPr="009333EF" w:rsidRDefault="00557ED9" w:rsidP="00596F24">
      <w:pPr>
        <w:pStyle w:val="Heading3"/>
        <w:numPr>
          <w:ilvl w:val="2"/>
          <w:numId w:val="4"/>
        </w:numPr>
        <w:rPr>
          <w:lang w:val="en-US"/>
        </w:rPr>
      </w:pPr>
      <w:bookmarkStart w:id="697" w:name="_Ref511769332"/>
      <w:bookmarkStart w:id="698" w:name="_Toc3886147"/>
      <w:r w:rsidRPr="009333EF">
        <w:rPr>
          <w:i/>
          <w:lang w:val="en-US"/>
        </w:rPr>
        <w:t>System</w:t>
      </w:r>
      <w:r w:rsidRPr="009333EF">
        <w:rPr>
          <w:lang w:val="en-US"/>
        </w:rPr>
        <w:t xml:space="preserve"> exposure</w:t>
      </w:r>
      <w:bookmarkEnd w:id="697"/>
      <w:bookmarkEnd w:id="698"/>
    </w:p>
    <w:p w14:paraId="04DFBBC0" w14:textId="77777777"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14:paraId="163262AF" w14:textId="77777777" w:rsidR="00557ED9" w:rsidRPr="009333EF" w:rsidRDefault="00557ED9" w:rsidP="00557ED9">
      <w:pPr>
        <w:pStyle w:val="firstparagraph"/>
        <w:keepNext/>
        <w:rPr>
          <w:b/>
        </w:rPr>
      </w:pPr>
      <w:r w:rsidRPr="009333EF">
        <w:rPr>
          <w:b/>
        </w:rPr>
        <w:t>Mode 0: full network description</w:t>
      </w:r>
    </w:p>
    <w:p w14:paraId="26009450" w14:textId="77777777"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14:paraId="7F469880" w14:textId="77777777"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14:paraId="525565BA" w14:textId="77777777" w:rsidR="00557ED9" w:rsidRPr="009333EF" w:rsidRDefault="00557ED9" w:rsidP="00FA05F8">
      <w:pPr>
        <w:pStyle w:val="firstparagraph"/>
        <w:keepNext/>
        <w:rPr>
          <w:b/>
        </w:rPr>
      </w:pPr>
      <w:r w:rsidRPr="009333EF">
        <w:rPr>
          <w:b/>
        </w:rPr>
        <w:lastRenderedPageBreak/>
        <w:t>Mode 1: abbreviated network description</w:t>
      </w:r>
    </w:p>
    <w:p w14:paraId="312C7AE5" w14:textId="77777777"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14:paraId="1273735E" w14:textId="77777777"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14:paraId="721D9E42" w14:textId="1A0F0BD8"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4D1046">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14:paraId="754D4442" w14:textId="77777777" w:rsidR="00150104" w:rsidRPr="009333EF" w:rsidRDefault="00150104" w:rsidP="00596F24">
      <w:pPr>
        <w:pStyle w:val="Heading3"/>
        <w:numPr>
          <w:ilvl w:val="2"/>
          <w:numId w:val="4"/>
        </w:numPr>
        <w:rPr>
          <w:lang w:val="en-US"/>
        </w:rPr>
      </w:pPr>
      <w:bookmarkStart w:id="699" w:name="_Toc3886148"/>
      <w:bookmarkStart w:id="700" w:name="exposing"/>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699"/>
    </w:p>
    <w:p w14:paraId="3040829A" w14:textId="77777777" w:rsidR="00150104" w:rsidRPr="009333EF" w:rsidRDefault="00150104" w:rsidP="00150104">
      <w:pPr>
        <w:pStyle w:val="firstparagraph"/>
        <w:rPr>
          <w:b/>
        </w:rPr>
      </w:pPr>
      <w:r w:rsidRPr="009333EF">
        <w:rPr>
          <w:b/>
        </w:rPr>
        <w:t>Mode 0: information about all observers</w:t>
      </w:r>
    </w:p>
    <w:p w14:paraId="35DF13B4" w14:textId="77777777"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14:paraId="4A03BE5A" w14:textId="77777777"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14:paraId="0CAA53FF" w14:textId="70A609DA"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7D65142E" w14:textId="7D6849A2"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4D1046">
        <w:t>11.3</w:t>
      </w:r>
      <w:r w:rsidRPr="009333EF">
        <w:fldChar w:fldCharType="end"/>
      </w:r>
      <w:r w:rsidRPr="009333EF">
        <w:t>)</w:t>
      </w:r>
    </w:p>
    <w:p w14:paraId="29C431E8" w14:textId="77777777" w:rsidR="00150104" w:rsidRPr="009333EF" w:rsidRDefault="00150104" w:rsidP="00596F24">
      <w:pPr>
        <w:pStyle w:val="firstparagraph"/>
        <w:numPr>
          <w:ilvl w:val="0"/>
          <w:numId w:val="86"/>
        </w:numPr>
      </w:pPr>
      <w:r w:rsidRPr="009333EF">
        <w:t xml:space="preserve">the process type name or </w:t>
      </w:r>
      <w:r w:rsidRPr="00CC48B4">
        <w:rPr>
          <w:i/>
        </w:rPr>
        <w:t>ANY</w:t>
      </w:r>
    </w:p>
    <w:p w14:paraId="66BB5B3C" w14:textId="77777777"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14:paraId="3CA7F15A" w14:textId="77777777" w:rsidR="00150104" w:rsidRPr="009333EF" w:rsidRDefault="00150104" w:rsidP="00596F24">
      <w:pPr>
        <w:pStyle w:val="firstparagraph"/>
        <w:numPr>
          <w:ilvl w:val="0"/>
          <w:numId w:val="86"/>
        </w:numPr>
      </w:pPr>
      <w:r w:rsidRPr="009333EF">
        <w:t xml:space="preserve">the process state or </w:t>
      </w:r>
      <w:r w:rsidRPr="00CC48B4">
        <w:rPr>
          <w:i/>
        </w:rPr>
        <w:t>ANY</w:t>
      </w:r>
    </w:p>
    <w:p w14:paraId="11E2DA65" w14:textId="4911773A" w:rsidR="00150104" w:rsidRPr="009333EF" w:rsidRDefault="00150104" w:rsidP="00596F24">
      <w:pPr>
        <w:pStyle w:val="firstparagraph"/>
        <w:numPr>
          <w:ilvl w:val="0"/>
          <w:numId w:val="86"/>
        </w:numPr>
      </w:pPr>
      <w:r w:rsidRPr="009333EF">
        <w:t xml:space="preserve">the observer state to be assumed when the inspect </w:t>
      </w:r>
      <w:r w:rsidR="00BD3F72">
        <w:t>fires</w:t>
      </w:r>
    </w:p>
    <w:p w14:paraId="46E12038" w14:textId="77777777"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5"/>
      </w:r>
      <w:r w:rsidRPr="009333EF">
        <w:t xml:space="preserve"> The remaining items are blank.</w:t>
      </w:r>
    </w:p>
    <w:p w14:paraId="54EB7C8A" w14:textId="77777777"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14:paraId="69158D87" w14:textId="77777777" w:rsidR="00150104" w:rsidRPr="009333EF" w:rsidRDefault="000B426F" w:rsidP="00150104">
      <w:pPr>
        <w:pStyle w:val="firstparagraph"/>
      </w:pPr>
      <w:r w:rsidRPr="009333EF">
        <w:t>T</w:t>
      </w:r>
      <w:r w:rsidR="00150104" w:rsidRPr="009333EF">
        <w:t>he same items are displayed by the “screen” version of the exposure.</w:t>
      </w:r>
    </w:p>
    <w:p w14:paraId="7AE3543F" w14:textId="77777777" w:rsidR="00150104" w:rsidRPr="009333EF" w:rsidRDefault="00150104" w:rsidP="00150104">
      <w:pPr>
        <w:pStyle w:val="firstparagraph"/>
        <w:rPr>
          <w:b/>
        </w:rPr>
      </w:pPr>
      <w:r w:rsidRPr="009333EF">
        <w:rPr>
          <w:b/>
        </w:rPr>
        <w:t>Mode 1: inspect list</w:t>
      </w:r>
    </w:p>
    <w:p w14:paraId="7E23FDC7" w14:textId="77777777"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14:paraId="45CBB61A" w14:textId="77777777" w:rsidR="00150104" w:rsidRPr="009333EF" w:rsidRDefault="00150104" w:rsidP="00150104">
      <w:pPr>
        <w:pStyle w:val="firstparagraph"/>
      </w:pPr>
      <w:bookmarkStart w:id="701"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701"/>
    <w:p w14:paraId="3315D232" w14:textId="77777777" w:rsidR="005C28D0" w:rsidRPr="009333EF" w:rsidRDefault="00150104" w:rsidP="00150104">
      <w:pPr>
        <w:pStyle w:val="firstparagraph"/>
      </w:pPr>
      <w:r w:rsidRPr="009333EF">
        <w:t>The same information is produced by the “screen” version of the exposure.</w:t>
      </w:r>
    </w:p>
    <w:bookmarkEnd w:id="700"/>
    <w:p w14:paraId="672D9E54" w14:textId="77777777"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14:paraId="5C1FF85F" w14:textId="77777777" w:rsidR="00214A66" w:rsidRPr="009333EF" w:rsidRDefault="004B68A1" w:rsidP="007B15FF">
      <w:pPr>
        <w:pStyle w:val="Heading1"/>
        <w:rPr>
          <w:lang w:val="en-US"/>
        </w:rPr>
      </w:pPr>
      <w:bookmarkStart w:id="702" w:name="_Ref513493063"/>
      <w:bookmarkStart w:id="703" w:name="_Ref513501463"/>
      <w:bookmarkStart w:id="704" w:name="_Toc3886149"/>
      <w:r w:rsidRPr="009333EF">
        <w:rPr>
          <w:lang w:val="en-US"/>
        </w:rPr>
        <w:lastRenderedPageBreak/>
        <w:t>LIBRARY MODELS OF WIRELESS CHANNELS</w:t>
      </w:r>
      <w:bookmarkEnd w:id="702"/>
      <w:bookmarkEnd w:id="703"/>
      <w:bookmarkEnd w:id="704"/>
    </w:p>
    <w:p w14:paraId="51883804" w14:textId="41DDE4DD"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4D1046">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4D1046">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6"/>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4D1046">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4D1046">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4D1046">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14:paraId="4C9ABF6F" w14:textId="77777777" w:rsidR="00630226" w:rsidRPr="009333EF" w:rsidRDefault="00630226" w:rsidP="00630226">
      <w:pPr>
        <w:pStyle w:val="Heading2"/>
        <w:rPr>
          <w:lang w:val="en-US"/>
        </w:rPr>
      </w:pPr>
      <w:bookmarkStart w:id="705" w:name="_Ref512713818"/>
      <w:bookmarkStart w:id="706" w:name="_Toc3886150"/>
      <w:r w:rsidRPr="009333EF">
        <w:rPr>
          <w:lang w:val="en-US"/>
        </w:rPr>
        <w:t>The base model</w:t>
      </w:r>
      <w:bookmarkEnd w:id="705"/>
      <w:bookmarkEnd w:id="706"/>
    </w:p>
    <w:p w14:paraId="67AEDDAA" w14:textId="6F54F97F"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4D1046">
        <w:t>B.5</w:t>
      </w:r>
      <w:r w:rsidR="001363B9" w:rsidRPr="009333EF">
        <w:fldChar w:fldCharType="end"/>
      </w:r>
      <w:r w:rsidR="001363B9" w:rsidRPr="009333EF">
        <w:t>.</w:t>
      </w:r>
    </w:p>
    <w:p w14:paraId="3A7AA284" w14:textId="77777777"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14:paraId="0DB9810A" w14:textId="413D6427"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4D1046">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4D1046" w:rsidRPr="004D1046">
        <w:rPr>
          <w:rFonts w:cs="Arial"/>
        </w:rPr>
        <w:t xml:space="preserve">Figure </w:t>
      </w:r>
      <w:r w:rsidR="004D1046" w:rsidRPr="004D1046">
        <w:rPr>
          <w:rFonts w:cs="Arial"/>
          <w:noProof/>
        </w:rPr>
        <w:t>2</w:t>
      </w:r>
      <w:r w:rsidR="004D1046" w:rsidRPr="004D1046">
        <w:rPr>
          <w:rFonts w:cs="Arial"/>
          <w:noProof/>
        </w:rPr>
        <w:noBreakHyphen/>
        <w:t>7</w:t>
      </w:r>
      <w:r w:rsidR="00F114A4" w:rsidRPr="009333EF">
        <w:rPr>
          <w:rFonts w:cs="Arial"/>
        </w:rPr>
        <w:fldChar w:fldCharType="end"/>
      </w:r>
      <w:r w:rsidR="00F114A4" w:rsidRPr="009333EF">
        <w:rPr>
          <w:rFonts w:cs="Arial"/>
        </w:rPr>
        <w:t>.</w:t>
      </w:r>
    </w:p>
    <w:p w14:paraId="2098235E" w14:textId="29675FF2"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4D1046">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7"/>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4D1046">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14:paraId="76B22CC1" w14:textId="6DF7D950"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EndPr/>
        <w:sdtContent>
          <w:r w:rsidRPr="009333EF">
            <w:fldChar w:fldCharType="begin"/>
          </w:r>
          <w:r w:rsidRPr="009333EF">
            <w:instrText xml:space="preserve"> CITATION bng12 \l 1045 </w:instrText>
          </w:r>
          <w:r w:rsidRPr="009333EF">
            <w:fldChar w:fldCharType="separate"/>
          </w:r>
          <w:r w:rsidR="004D1046" w:rsidRPr="004D1046">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8"/>
      </w:r>
    </w:p>
    <w:p w14:paraId="43ECEF77" w14:textId="77777777" w:rsidR="00E3435A" w:rsidRPr="009333EF" w:rsidRDefault="00F114A4" w:rsidP="00DC7F48">
      <w:pPr>
        <w:pStyle w:val="Heading3"/>
        <w:rPr>
          <w:lang w:val="en-US"/>
        </w:rPr>
      </w:pPr>
      <w:bookmarkStart w:id="708" w:name="_Ref512873783"/>
      <w:bookmarkStart w:id="709" w:name="_Toc3886151"/>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8"/>
      <w:bookmarkEnd w:id="709"/>
    </w:p>
    <w:p w14:paraId="73AB79C0" w14:textId="77777777"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14:paraId="146AAC92" w14:textId="77777777"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14:paraId="5B6B0D37" w14:textId="77777777"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14:paraId="34E6EF51" w14:textId="77777777"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14:paraId="1A77C554" w14:textId="77777777"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14:paraId="7FD9E541" w14:textId="77777777"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14:paraId="653CE23A" w14:textId="77777777"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14:paraId="6BBFAF66" w14:textId="77777777"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33B8BE36" w14:textId="77777777"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5165F5A8" w14:textId="77777777"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9"/>
      </w:r>
    </w:p>
    <w:p w14:paraId="2C49568A" w14:textId="77777777"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14:paraId="1489AD53" w14:textId="77777777" w:rsidR="00E634F2" w:rsidRPr="009333EF" w:rsidRDefault="00E634F2" w:rsidP="00E634F2">
      <w:pPr>
        <w:pStyle w:val="firstparagraph"/>
        <w:ind w:left="720"/>
        <w:rPr>
          <w:i/>
        </w:rPr>
      </w:pPr>
      <w:r w:rsidRPr="009333EF">
        <w:rPr>
          <w:i/>
        </w:rPr>
        <w:t>unsigned short size ( );</w:t>
      </w:r>
    </w:p>
    <w:p w14:paraId="00CAFDAE" w14:textId="77777777"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14:paraId="0672BC5A" w14:textId="77777777" w:rsidR="00E634F2" w:rsidRPr="009333EF" w:rsidRDefault="00E634F2" w:rsidP="0008104C">
      <w:pPr>
        <w:pStyle w:val="firstparagraph"/>
        <w:rPr>
          <w:i/>
        </w:rPr>
      </w:pPr>
      <w:r w:rsidRPr="009333EF">
        <w:tab/>
      </w:r>
      <w:r w:rsidRPr="009333EF">
        <w:rPr>
          <w:i/>
        </w:rPr>
        <w:t>RType row (int i, double &amp;v);</w:t>
      </w:r>
    </w:p>
    <w:p w14:paraId="7AB08EC0" w14:textId="77777777"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14:paraId="62616114" w14:textId="77777777"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CD62A7C" w14:textId="77777777"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10"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10"/>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14:paraId="0C9A2C67" w14:textId="5EDE4D89"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4D1046">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14:paraId="11A61408" w14:textId="77777777"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14:paraId="14DF1600" w14:textId="77777777"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D5BBF90" w14:textId="77777777"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14:paraId="206C96A0" w14:textId="77777777"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14:paraId="00DB4109" w14:textId="77777777"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765A9FA1" w14:textId="77777777"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14:paraId="0DAAC786" w14:textId="77777777"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6BB50B36" w14:textId="77777777"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14:paraId="196A4AB4" w14:textId="77777777"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1DC0A3D9" w14:textId="77777777"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025A881D" w14:textId="77777777"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14:paraId="58166707" w14:textId="77777777" w:rsidR="00AA096F" w:rsidRPr="009333EF" w:rsidRDefault="00AA096F" w:rsidP="00AA096F">
      <w:pPr>
        <w:pStyle w:val="Heading3"/>
        <w:rPr>
          <w:lang w:val="en-US"/>
        </w:rPr>
      </w:pPr>
      <w:bookmarkStart w:id="711" w:name="_Ref512873826"/>
      <w:bookmarkStart w:id="712" w:name="_Toc3886152"/>
      <w:r w:rsidRPr="009333EF">
        <w:rPr>
          <w:lang w:val="en-US"/>
        </w:rPr>
        <w:t>Channel separation</w:t>
      </w:r>
      <w:bookmarkEnd w:id="711"/>
      <w:bookmarkEnd w:id="712"/>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14:paraId="6E7B63A9" w14:textId="77777777" w:rsidR="00AA096F" w:rsidRPr="009333EF" w:rsidRDefault="00AA096F" w:rsidP="003D4BA3">
      <w:pPr>
        <w:pStyle w:val="firstparagraph"/>
      </w:pPr>
      <w:bookmarkStart w:id="713"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20"/>
      </w:r>
      <w:r w:rsidRPr="009333EF">
        <w:t xml:space="preserve"> and their separation.</w:t>
      </w:r>
      <w:r w:rsidR="005C6C10" w:rsidRPr="009333EF">
        <w:t xml:space="preserve"> Here is the header of its constructor:</w:t>
      </w:r>
    </w:p>
    <w:p w14:paraId="5CF7BA4A" w14:textId="77777777"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14:paraId="26B293BC" w14:textId="77777777"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14:paraId="2BDA4786" w14:textId="77777777"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14:paraId="6FF6AA4E" w14:textId="77777777"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14:paraId="64F06F3D" w14:textId="77777777"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14:paraId="76E86F91" w14:textId="77777777"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14:paraId="4E0D09E8" w14:textId="77777777"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14:paraId="6541E96A" w14:textId="77777777"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14:paraId="2CA46312" w14:textId="77777777"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14:paraId="39798208" w14:textId="7D7D5142"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4D1046">
        <w:t>3.2.2</w:t>
      </w:r>
      <w:r w:rsidRPr="009333EF">
        <w:fldChar w:fldCharType="end"/>
      </w:r>
      <w:r w:rsidRPr="009333EF">
        <w:t>) the user contents of the class, i.e., the number of channels and the separation table, as specified in the constructor.</w:t>
      </w:r>
    </w:p>
    <w:p w14:paraId="057E343E" w14:textId="77777777" w:rsidR="007052C5" w:rsidRPr="009333EF" w:rsidRDefault="004C1A36" w:rsidP="007052C5">
      <w:pPr>
        <w:pStyle w:val="Heading3"/>
        <w:rPr>
          <w:lang w:val="en-US"/>
        </w:rPr>
      </w:pPr>
      <w:bookmarkStart w:id="714" w:name="_Ref513318618"/>
      <w:bookmarkStart w:id="715" w:name="_Ref513319190"/>
      <w:bookmarkStart w:id="716" w:name="_Ref513321336"/>
      <w:bookmarkStart w:id="717" w:name="_Ref513327189"/>
      <w:bookmarkStart w:id="718" w:name="_Ref513388668"/>
      <w:bookmarkStart w:id="719" w:name="_Toc3886153"/>
      <w:bookmarkEnd w:id="713"/>
      <w:r w:rsidRPr="009333EF">
        <w:rPr>
          <w:lang w:val="en-US"/>
        </w:rPr>
        <w:lastRenderedPageBreak/>
        <w:t>The f</w:t>
      </w:r>
      <w:r w:rsidR="00C32F12" w:rsidRPr="009333EF">
        <w:rPr>
          <w:lang w:val="en-US"/>
        </w:rPr>
        <w:t>unctions of</w:t>
      </w:r>
      <w:r w:rsidR="007052C5" w:rsidRPr="009333EF">
        <w:rPr>
          <w:lang w:val="en-US"/>
        </w:rPr>
        <w:t xml:space="preserve"> the base model</w:t>
      </w:r>
      <w:bookmarkEnd w:id="714"/>
      <w:bookmarkEnd w:id="715"/>
      <w:bookmarkEnd w:id="716"/>
      <w:bookmarkEnd w:id="717"/>
      <w:bookmarkEnd w:id="718"/>
      <w:bookmarkEnd w:id="719"/>
    </w:p>
    <w:p w14:paraId="55A6DF00" w14:textId="77777777"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14:paraId="7DC5F0D7" w14:textId="77777777"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14:paraId="2DB57340" w14:textId="77777777"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14:paraId="25131D91" w14:textId="77777777"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696209CE" w14:textId="50E1A0BD"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4D1046">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14:paraId="2C8C8A01" w14:textId="77777777" w:rsidTr="006E6774">
        <w:tc>
          <w:tcPr>
            <w:tcW w:w="635" w:type="dxa"/>
            <w:tcMar>
              <w:left w:w="0" w:type="dxa"/>
              <w:right w:w="0" w:type="dxa"/>
            </w:tcMar>
          </w:tcPr>
          <w:p w14:paraId="711F24A3" w14:textId="77777777" w:rsidR="00D922C4" w:rsidRPr="009333EF" w:rsidRDefault="00D922C4" w:rsidP="00D922C4">
            <w:pPr>
              <w:pStyle w:val="firstparagraph"/>
              <w:rPr>
                <w:i/>
              </w:rPr>
            </w:pPr>
            <w:r w:rsidRPr="009333EF">
              <w:rPr>
                <w:i/>
              </w:rPr>
              <w:t>bn</w:t>
            </w:r>
          </w:p>
        </w:tc>
        <w:tc>
          <w:tcPr>
            <w:tcW w:w="8633" w:type="dxa"/>
          </w:tcPr>
          <w:p w14:paraId="52CD6445" w14:textId="77777777"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14:paraId="483E61EB" w14:textId="77777777" w:rsidTr="006E6774">
        <w:tc>
          <w:tcPr>
            <w:tcW w:w="635" w:type="dxa"/>
            <w:tcMar>
              <w:left w:w="0" w:type="dxa"/>
              <w:right w:w="0" w:type="dxa"/>
            </w:tcMar>
          </w:tcPr>
          <w:p w14:paraId="26970129" w14:textId="77777777" w:rsidR="00E378C0" w:rsidRPr="009333EF" w:rsidRDefault="00E378C0" w:rsidP="00D922C4">
            <w:pPr>
              <w:pStyle w:val="firstparagraph"/>
              <w:rPr>
                <w:i/>
              </w:rPr>
            </w:pPr>
            <w:r w:rsidRPr="009333EF">
              <w:rPr>
                <w:i/>
              </w:rPr>
              <w:t>st</w:t>
            </w:r>
          </w:p>
        </w:tc>
        <w:tc>
          <w:tcPr>
            <w:tcW w:w="8633" w:type="dxa"/>
          </w:tcPr>
          <w:p w14:paraId="0A144F99" w14:textId="7BC570B2"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4D1046">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4D1046">
              <w:t>2.4.5</w:t>
            </w:r>
            <w:r w:rsidR="003A5CF4" w:rsidRPr="009333EF">
              <w:fldChar w:fldCharType="end"/>
            </w:r>
            <w:r w:rsidR="003A5CF4" w:rsidRPr="009333EF">
              <w:t>)</w:t>
            </w:r>
            <w:r w:rsidRPr="009333EF">
              <w:t>.</w:t>
            </w:r>
            <w:r w:rsidR="00FD3A99" w:rsidRPr="009333EF">
              <w:t xml:space="preserve"> </w:t>
            </w:r>
          </w:p>
        </w:tc>
      </w:tr>
      <w:tr w:rsidR="003A5CF4" w:rsidRPr="009333EF" w14:paraId="4F938D67" w14:textId="77777777" w:rsidTr="006E6774">
        <w:tc>
          <w:tcPr>
            <w:tcW w:w="635" w:type="dxa"/>
            <w:tcMar>
              <w:left w:w="0" w:type="dxa"/>
              <w:right w:w="0" w:type="dxa"/>
            </w:tcMar>
          </w:tcPr>
          <w:p w14:paraId="1C3F5D33" w14:textId="77777777" w:rsidR="003A5CF4" w:rsidRPr="009333EF" w:rsidRDefault="00F65FFD" w:rsidP="00D922C4">
            <w:pPr>
              <w:pStyle w:val="firstparagraph"/>
              <w:rPr>
                <w:i/>
              </w:rPr>
            </w:pPr>
            <w:r w:rsidRPr="009333EF">
              <w:rPr>
                <w:i/>
              </w:rPr>
              <w:t>nst</w:t>
            </w:r>
          </w:p>
        </w:tc>
        <w:tc>
          <w:tcPr>
            <w:tcW w:w="8633" w:type="dxa"/>
          </w:tcPr>
          <w:p w14:paraId="45E7256C" w14:textId="77777777"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14:paraId="6FFF4A48" w14:textId="77777777" w:rsidTr="006E6774">
        <w:tc>
          <w:tcPr>
            <w:tcW w:w="635" w:type="dxa"/>
            <w:tcMar>
              <w:left w:w="0" w:type="dxa"/>
              <w:right w:w="0" w:type="dxa"/>
            </w:tcMar>
          </w:tcPr>
          <w:p w14:paraId="6AA49B35" w14:textId="77777777" w:rsidR="00F65FFD" w:rsidRPr="009333EF" w:rsidRDefault="00F65FFD" w:rsidP="00D922C4">
            <w:pPr>
              <w:pStyle w:val="firstparagraph"/>
              <w:rPr>
                <w:i/>
              </w:rPr>
            </w:pPr>
            <w:r w:rsidRPr="009333EF">
              <w:rPr>
                <w:i/>
              </w:rPr>
              <w:t>bpb</w:t>
            </w:r>
          </w:p>
        </w:tc>
        <w:tc>
          <w:tcPr>
            <w:tcW w:w="8633" w:type="dxa"/>
          </w:tcPr>
          <w:p w14:paraId="47E32495" w14:textId="5DC902E9"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4D1046">
              <w:t>8.1.1</w:t>
            </w:r>
            <w:r w:rsidR="009B6924" w:rsidRPr="009333EF">
              <w:fldChar w:fldCharType="end"/>
            </w:r>
            <w:r w:rsidR="009B6924" w:rsidRPr="009333EF">
              <w:t>)</w:t>
            </w:r>
            <w:r w:rsidR="00F65FFD" w:rsidRPr="009333EF">
              <w:t>.</w:t>
            </w:r>
          </w:p>
        </w:tc>
      </w:tr>
      <w:tr w:rsidR="00F65FFD" w:rsidRPr="009333EF" w14:paraId="5F34EBD2" w14:textId="77777777" w:rsidTr="006E6774">
        <w:tc>
          <w:tcPr>
            <w:tcW w:w="635" w:type="dxa"/>
            <w:tcMar>
              <w:left w:w="0" w:type="dxa"/>
              <w:right w:w="0" w:type="dxa"/>
            </w:tcMar>
          </w:tcPr>
          <w:p w14:paraId="2FD1AA69" w14:textId="77777777" w:rsidR="00F65FFD" w:rsidRPr="009333EF" w:rsidRDefault="00F65FFD" w:rsidP="00D922C4">
            <w:pPr>
              <w:pStyle w:val="firstparagraph"/>
              <w:rPr>
                <w:i/>
              </w:rPr>
            </w:pPr>
            <w:r w:rsidRPr="009333EF">
              <w:rPr>
                <w:i/>
              </w:rPr>
              <w:t>frm</w:t>
            </w:r>
          </w:p>
        </w:tc>
        <w:tc>
          <w:tcPr>
            <w:tcW w:w="8633" w:type="dxa"/>
          </w:tcPr>
          <w:p w14:paraId="19835A89" w14:textId="77777777" w:rsidR="00F65FFD" w:rsidRPr="009333EF" w:rsidRDefault="00F65FFD" w:rsidP="00D922C4">
            <w:pPr>
              <w:pStyle w:val="firstparagraph"/>
            </w:pPr>
            <w:r w:rsidRPr="009333EF">
              <w:t xml:space="preserve">The number of extra physical bits needed to encapsulate a packet. </w:t>
            </w:r>
          </w:p>
        </w:tc>
      </w:tr>
      <w:tr w:rsidR="00F65FFD" w:rsidRPr="009333EF" w14:paraId="4BD221FA" w14:textId="77777777" w:rsidTr="006E6774">
        <w:tc>
          <w:tcPr>
            <w:tcW w:w="635" w:type="dxa"/>
            <w:tcMar>
              <w:left w:w="0" w:type="dxa"/>
              <w:right w:w="0" w:type="dxa"/>
            </w:tcMar>
          </w:tcPr>
          <w:p w14:paraId="0C47BE05" w14:textId="77777777" w:rsidR="00F65FFD" w:rsidRPr="009333EF" w:rsidRDefault="00F65FFD" w:rsidP="00D922C4">
            <w:pPr>
              <w:pStyle w:val="firstparagraph"/>
              <w:rPr>
                <w:i/>
              </w:rPr>
            </w:pPr>
            <w:r w:rsidRPr="009333EF">
              <w:rPr>
                <w:i/>
              </w:rPr>
              <w:t>ivcc</w:t>
            </w:r>
          </w:p>
        </w:tc>
        <w:tc>
          <w:tcPr>
            <w:tcW w:w="8633" w:type="dxa"/>
          </w:tcPr>
          <w:p w14:paraId="37517A6B" w14:textId="1D50A505"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4D1046">
              <w:t>A.1.1</w:t>
            </w:r>
            <w:r w:rsidRPr="009333EF">
              <w:fldChar w:fldCharType="end"/>
            </w:r>
            <w:r w:rsidRPr="009333EF">
              <w:t>) used by the model.</w:t>
            </w:r>
          </w:p>
        </w:tc>
      </w:tr>
      <w:tr w:rsidR="00F65FFD" w:rsidRPr="009333EF" w14:paraId="4BF22076" w14:textId="77777777" w:rsidTr="006E6774">
        <w:tc>
          <w:tcPr>
            <w:tcW w:w="635" w:type="dxa"/>
            <w:tcMar>
              <w:left w:w="0" w:type="dxa"/>
              <w:right w:w="0" w:type="dxa"/>
            </w:tcMar>
          </w:tcPr>
          <w:p w14:paraId="576E5C1F" w14:textId="77777777" w:rsidR="00F65FFD" w:rsidRPr="009333EF" w:rsidRDefault="00F65FFD" w:rsidP="00D922C4">
            <w:pPr>
              <w:pStyle w:val="firstparagraph"/>
              <w:rPr>
                <w:i/>
              </w:rPr>
            </w:pPr>
            <w:r w:rsidRPr="009333EF">
              <w:rPr>
                <w:i/>
              </w:rPr>
              <w:t>mxc</w:t>
            </w:r>
          </w:p>
        </w:tc>
        <w:tc>
          <w:tcPr>
            <w:tcW w:w="8633" w:type="dxa"/>
          </w:tcPr>
          <w:p w14:paraId="3FD0E51B" w14:textId="173DC246"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4D1046">
              <w:t>A.1.2</w:t>
            </w:r>
            <w:r w:rsidRPr="009333EF">
              <w:fldChar w:fldCharType="end"/>
            </w:r>
            <w:r w:rsidRPr="009333EF">
              <w:t xml:space="preserve">) describing the set of channels available in the model and their </w:t>
            </w:r>
            <w:r w:rsidR="000B426F" w:rsidRPr="009333EF">
              <w:t>separation</w:t>
            </w:r>
            <w:r w:rsidRPr="009333EF">
              <w:t>.</w:t>
            </w:r>
          </w:p>
        </w:tc>
      </w:tr>
    </w:tbl>
    <w:p w14:paraId="22D43F09" w14:textId="77777777"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14:paraId="438312E3" w14:textId="7C0B5A13"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14:paraId="16786768" w14:textId="77777777"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14:paraId="2423CB90" w14:textId="305CED2D"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4D1046">
        <w:t>8.1.1</w:t>
      </w:r>
      <w:r w:rsidRPr="009333EF">
        <w:fldChar w:fldCharType="end"/>
      </w:r>
      <w:r w:rsidRPr="009333EF">
        <w:t xml:space="preserve">) whose transmission in </w:t>
      </w:r>
      <w:r w:rsidR="000D23CA">
        <w:t xml:space="preserve">logically </w:t>
      </w:r>
      <w:r w:rsidRPr="009333EF">
        <w:t>separated from the packet transmission.</w:t>
      </w:r>
    </w:p>
    <w:p w14:paraId="0C45116E" w14:textId="77777777" w:rsidR="00617D8E" w:rsidRPr="009333EF" w:rsidRDefault="00617D8E" w:rsidP="00AF7BCA">
      <w:pPr>
        <w:pStyle w:val="firstparagraph"/>
      </w:pPr>
      <w:r w:rsidRPr="009333EF">
        <w:rPr>
          <w:i/>
        </w:rPr>
        <w:t>RadioChannel</w:t>
      </w:r>
      <w:r w:rsidRPr="009333EF">
        <w:t xml:space="preserve"> defines this method:</w:t>
      </w:r>
    </w:p>
    <w:p w14:paraId="50BA72B1" w14:textId="77777777" w:rsidR="00EB35C1" w:rsidRPr="009333EF" w:rsidRDefault="00EB35C1" w:rsidP="00EB35C1">
      <w:pPr>
        <w:pStyle w:val="firstparagraph"/>
        <w:ind w:left="720"/>
        <w:rPr>
          <w:i/>
        </w:rPr>
      </w:pPr>
      <w:r w:rsidRPr="009333EF">
        <w:rPr>
          <w:i/>
        </w:rPr>
        <w:t>double ber (double sir);</w:t>
      </w:r>
    </w:p>
    <w:p w14:paraId="1BCEBFF4" w14:textId="77777777"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14:paraId="65A6AA56" w14:textId="77777777"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14:paraId="45E19602" w14:textId="77777777"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14:paraId="7A44B2B9" w14:textId="77777777"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14:paraId="388967E8" w14:textId="77777777"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14:paraId="0A63FD23" w14:textId="77777777"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14:paraId="38F2D0A0" w14:textId="5045E9A6"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4D1046">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4D1046">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14:paraId="563A6AB5" w14:textId="0AFE6F1E"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20" w:name="_Hlk514264106"/>
      <w:r w:rsidR="00660C7C" w:rsidRPr="009333EF">
        <w:fldChar w:fldCharType="begin"/>
      </w:r>
      <w:r w:rsidR="00660C7C" w:rsidRPr="009333EF">
        <w:instrText xml:space="preserve"> XE "channel:separation" </w:instrText>
      </w:r>
      <w:r w:rsidR="00660C7C" w:rsidRPr="009333EF">
        <w:fldChar w:fldCharType="end"/>
      </w:r>
      <w:bookmarkEnd w:id="720"/>
      <w:r w:rsidRPr="009333EF">
        <w:t xml:space="preserve"> (Section </w:t>
      </w:r>
      <w:r w:rsidRPr="009333EF">
        <w:fldChar w:fldCharType="begin"/>
      </w:r>
      <w:r w:rsidRPr="009333EF">
        <w:instrText xml:space="preserve"> REF _Ref512873826 \r \h </w:instrText>
      </w:r>
      <w:r w:rsidRPr="009333EF">
        <w:fldChar w:fldCharType="separate"/>
      </w:r>
      <w:r w:rsidR="004D1046">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14:paraId="1A1C80C4" w14:textId="77777777" w:rsidR="0047646F" w:rsidRPr="009333EF" w:rsidRDefault="0047646F" w:rsidP="0047646F">
      <w:pPr>
        <w:pStyle w:val="firstparagraph"/>
        <w:ind w:left="720"/>
        <w:rPr>
          <w:i/>
        </w:rPr>
      </w:pPr>
      <w:r w:rsidRPr="009333EF">
        <w:rPr>
          <w:i/>
        </w:rPr>
        <w:t>Channels-&gt;ifactor (c1, c2)</w:t>
      </w:r>
    </w:p>
    <w:p w14:paraId="52849EF7" w14:textId="77777777"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14:paraId="44D359AC" w14:textId="77777777"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14:paraId="7B24038E" w14:textId="77777777" w:rsidR="00463344" w:rsidRPr="009333EF" w:rsidRDefault="00463344" w:rsidP="00463344">
      <w:pPr>
        <w:pStyle w:val="firstparagraph"/>
        <w:spacing w:after="0"/>
        <w:ind w:left="720"/>
        <w:rPr>
          <w:i/>
        </w:rPr>
      </w:pPr>
      <w:r w:rsidRPr="009333EF">
        <w:rPr>
          <w:i/>
        </w:rPr>
        <w:t>void setxrate (Transceiver xcv, unsigned short rate_index) {</w:t>
      </w:r>
    </w:p>
    <w:p w14:paraId="2FA96A41" w14:textId="77777777"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14:paraId="115E0945" w14:textId="77777777" w:rsidR="00463344" w:rsidRPr="009333EF" w:rsidRDefault="00463344" w:rsidP="00463344">
      <w:pPr>
        <w:pStyle w:val="firstparagraph"/>
        <w:ind w:left="720"/>
      </w:pPr>
      <w:r w:rsidRPr="009333EF">
        <w:rPr>
          <w:i/>
        </w:rPr>
        <w:t>}</w:t>
      </w:r>
    </w:p>
    <w:p w14:paraId="5F9664BF" w14:textId="00EFE51E"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4D1046">
        <w:t>4.5.2</w:t>
      </w:r>
      <w:r w:rsidR="00EF083B" w:rsidRPr="009333EF">
        <w:fldChar w:fldCharType="end"/>
      </w:r>
      <w:r w:rsidR="00EF083B" w:rsidRPr="009333EF">
        <w:t>).</w:t>
      </w:r>
    </w:p>
    <w:p w14:paraId="27A3D492" w14:textId="77777777"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14:paraId="531EAF11" w14:textId="2E6F0B5D"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1"/>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4D1046">
        <w:t>A.1.1</w:t>
      </w:r>
      <w:r w:rsidR="00C160EB" w:rsidRPr="009333EF">
        <w:fldChar w:fldCharType="end"/>
      </w:r>
      <w:r w:rsidR="00FC046F" w:rsidRPr="009333EF">
        <w:t>).</w:t>
      </w:r>
    </w:p>
    <w:p w14:paraId="36BA419B" w14:textId="77777777"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14:paraId="2273A337" w14:textId="115F56BF"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14:paraId="49492888" w14:textId="77777777" w:rsidR="00632958" w:rsidRPr="009333EF" w:rsidRDefault="00632958" w:rsidP="00632958">
      <w:pPr>
        <w:pStyle w:val="Heading2"/>
        <w:rPr>
          <w:lang w:val="en-US"/>
        </w:rPr>
      </w:pPr>
      <w:bookmarkStart w:id="721" w:name="_Ref513370041"/>
      <w:bookmarkStart w:id="722" w:name="_Toc3886154"/>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21"/>
      <w:bookmarkEnd w:id="722"/>
    </w:p>
    <w:p w14:paraId="16A4C20D" w14:textId="17E30F71"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4D1046">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4D1046">
        <w:t>A.1.3</w:t>
      </w:r>
      <w:r w:rsidR="009A51AE" w:rsidRPr="009333EF">
        <w:fldChar w:fldCharType="end"/>
      </w:r>
      <w:r w:rsidR="009A51AE" w:rsidRPr="009333EF">
        <w:t>).</w:t>
      </w:r>
    </w:p>
    <w:p w14:paraId="49B51BA1" w14:textId="220C2B9D" w:rsidR="00632958" w:rsidRPr="009333EF" w:rsidRDefault="00BB5BA3" w:rsidP="0008104C">
      <w:pPr>
        <w:pStyle w:val="firstparagraph"/>
      </w:pPr>
      <w:r w:rsidRPr="009333EF">
        <w:t>The model</w:t>
      </w:r>
      <w:sdt>
        <w:sdtPr>
          <w:id w:val="-848789135"/>
          <w:citation/>
        </w:sdtPr>
        <w:sdtEndPr/>
        <w:sdtContent>
          <w:r w:rsidR="00615446" w:rsidRPr="009333EF">
            <w:fldChar w:fldCharType="begin"/>
          </w:r>
          <w:r w:rsidR="00615446" w:rsidRPr="009333EF">
            <w:instrText xml:space="preserve"> CITATION foe08 \l 1045 </w:instrText>
          </w:r>
          <w:r w:rsidR="00615446" w:rsidRPr="009333EF">
            <w:fldChar w:fldCharType="separate"/>
          </w:r>
          <w:r w:rsidR="004D1046">
            <w:rPr>
              <w:noProof/>
            </w:rPr>
            <w:t xml:space="preserve"> </w:t>
          </w:r>
          <w:r w:rsidR="004D1046" w:rsidRPr="004D1046">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 xml:space="preserve">formula where the sole environmental </w:t>
      </w:r>
      <w:r w:rsidR="00745DE3">
        <w:t>parameter</w:t>
      </w:r>
      <w:r w:rsidR="00615446" w:rsidRPr="009333EF">
        <w:t xml:space="preserve"> affecting signal attenuation</w:t>
      </w:r>
      <w:bookmarkStart w:id="723" w:name="_Hlk514840892"/>
      <w:r w:rsidR="00A308C5" w:rsidRPr="009333EF">
        <w:fldChar w:fldCharType="begin"/>
      </w:r>
      <w:r w:rsidR="00A308C5" w:rsidRPr="009333EF">
        <w:instrText xml:space="preserve"> XE "attenuation:in shadowing model" </w:instrText>
      </w:r>
      <w:r w:rsidR="00A308C5" w:rsidRPr="009333EF">
        <w:fldChar w:fldCharType="end"/>
      </w:r>
      <w:bookmarkEnd w:id="723"/>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14:paraId="43F1BE17" w14:textId="77777777" w:rsidR="00615446" w:rsidRPr="009333EF" w:rsidRDefault="003347AD"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14:paraId="1AC0A62C" w14:textId="78D36542"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attenuation (or loss) is </w:t>
      </w:r>
      <w:r w:rsidR="00020562">
        <w:t xml:space="preserve">proportional to the </w:t>
      </w:r>
      <m:oMath>
        <m:r>
          <w:rPr>
            <w:rFonts w:ascii="Cambria Math" w:hAnsi="Cambria Math"/>
          </w:rPr>
          <m:t>β</m:t>
        </m:r>
      </m:oMath>
      <w:r w:rsidR="001D2B70" w:rsidRPr="009333EF">
        <w:t xml:space="preserve"> </w:t>
      </w:r>
      <w:r w:rsidR="00F15E3D">
        <w:t xml:space="preserve">power </w:t>
      </w:r>
      <w:r w:rsidR="001D2B70" w:rsidRPr="009333EF">
        <w:t xml:space="preserve">of distance. The randomized component is </w:t>
      </w:r>
      <w:r w:rsidR="00C23450">
        <w:t>added</w:t>
      </w:r>
      <w:r w:rsidR="001D2B70" w:rsidRPr="009333EF">
        <w:t xml:space="preserve"> to the logarithm of the </w:t>
      </w:r>
      <w:r w:rsidR="00AD1AE4">
        <w:t>actual (linear)</w:t>
      </w:r>
      <w:r w:rsidR="001D2B70" w:rsidRPr="009333EF">
        <w:t xml:space="preserve"> attenuation</w:t>
      </w:r>
      <w:r w:rsidR="003F1818">
        <w:t xml:space="preserve">, so it effectively </w:t>
      </w:r>
      <w:r w:rsidR="00AD1AE4">
        <w:t>becomes a multiplier</w:t>
      </w:r>
      <w:r w:rsidR="001D2B70" w:rsidRPr="009333EF">
        <w:t>.</w:t>
      </w:r>
    </w:p>
    <w:p w14:paraId="0951450C" w14:textId="77777777" w:rsidR="0035002E" w:rsidRPr="009333EF" w:rsidRDefault="0035002E" w:rsidP="001D2B70">
      <w:pPr>
        <w:pStyle w:val="Heading3"/>
        <w:rPr>
          <w:lang w:val="en-US"/>
        </w:rPr>
      </w:pPr>
      <w:bookmarkStart w:id="724" w:name="_Ref513321596"/>
      <w:bookmarkStart w:id="725" w:name="_Toc3886155"/>
      <w:r w:rsidRPr="009333EF">
        <w:rPr>
          <w:lang w:val="en-US"/>
        </w:rPr>
        <w:t>Model parameters</w:t>
      </w:r>
      <w:bookmarkEnd w:id="724"/>
      <w:bookmarkEnd w:id="725"/>
    </w:p>
    <w:p w14:paraId="0DD285E6" w14:textId="38C66B91"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4D1046">
        <w:t>8.1.2</w:t>
      </w:r>
      <w:r w:rsidRPr="009333EF">
        <w:fldChar w:fldCharType="end"/>
      </w:r>
      <w:r w:rsidRPr="009333EF">
        <w:t xml:space="preserve">). </w:t>
      </w:r>
      <w:r w:rsidR="002C4414" w:rsidRPr="009333EF">
        <w:t>Thus, we turn it into:</w:t>
      </w:r>
    </w:p>
    <w:p w14:paraId="6067864B" w14:textId="77777777" w:rsidR="002C4414" w:rsidRPr="009333EF" w:rsidRDefault="003347AD"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14:paraId="3F1D6225" w14:textId="77777777"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14:paraId="2BBEC39B" w14:textId="77777777"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14:paraId="5062EBAC" w14:textId="77777777"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14:paraId="7DF80D12" w14:textId="77777777"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14:paraId="301A5D22" w14:textId="77777777"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14:paraId="7E73A2E9" w14:textId="77777777"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14:paraId="353DC260" w14:textId="7C327A7D"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4D1046">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14:paraId="3E675FED" w14:textId="77777777" w:rsidTr="00636935">
        <w:tc>
          <w:tcPr>
            <w:tcW w:w="635" w:type="dxa"/>
            <w:tcMar>
              <w:left w:w="0" w:type="dxa"/>
              <w:right w:w="0" w:type="dxa"/>
            </w:tcMar>
          </w:tcPr>
          <w:p w14:paraId="1D56AEED" w14:textId="77777777" w:rsidR="00EF5B4D" w:rsidRPr="009333EF" w:rsidRDefault="00EF5B4D" w:rsidP="00EF5B4D">
            <w:pPr>
              <w:pStyle w:val="firstparagraph"/>
              <w:rPr>
                <w:i/>
              </w:rPr>
            </w:pPr>
            <w:r w:rsidRPr="009333EF">
              <w:rPr>
                <w:i/>
              </w:rPr>
              <w:t>rd</w:t>
            </w:r>
          </w:p>
        </w:tc>
        <w:tc>
          <w:tcPr>
            <w:tcW w:w="8633" w:type="dxa"/>
          </w:tcPr>
          <w:p w14:paraId="2181699B" w14:textId="7618F4B2"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14:paraId="3147D787" w14:textId="77777777" w:rsidTr="00636935">
        <w:tc>
          <w:tcPr>
            <w:tcW w:w="635" w:type="dxa"/>
            <w:tcMar>
              <w:left w:w="0" w:type="dxa"/>
              <w:right w:w="0" w:type="dxa"/>
            </w:tcMar>
          </w:tcPr>
          <w:p w14:paraId="1ED7CD75" w14:textId="77777777" w:rsidR="00EF5B4D" w:rsidRPr="009333EF" w:rsidRDefault="00EF5B4D" w:rsidP="00EF5B4D">
            <w:pPr>
              <w:pStyle w:val="firstparagraph"/>
              <w:rPr>
                <w:i/>
              </w:rPr>
            </w:pPr>
            <w:r w:rsidRPr="009333EF">
              <w:rPr>
                <w:i/>
              </w:rPr>
              <w:t>lo</w:t>
            </w:r>
          </w:p>
        </w:tc>
        <w:tc>
          <w:tcPr>
            <w:tcW w:w="8633" w:type="dxa"/>
          </w:tcPr>
          <w:p w14:paraId="57F1CA7C" w14:textId="77777777"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14:paraId="4E29FE42" w14:textId="77777777" w:rsidTr="00636935">
        <w:tc>
          <w:tcPr>
            <w:tcW w:w="635" w:type="dxa"/>
            <w:tcMar>
              <w:left w:w="0" w:type="dxa"/>
              <w:right w:w="0" w:type="dxa"/>
            </w:tcMar>
          </w:tcPr>
          <w:p w14:paraId="2C241117" w14:textId="77777777" w:rsidR="00EF5B4D" w:rsidRPr="009333EF" w:rsidRDefault="00EF5B4D" w:rsidP="00EF5B4D">
            <w:pPr>
              <w:pStyle w:val="firstparagraph"/>
              <w:rPr>
                <w:i/>
              </w:rPr>
            </w:pPr>
            <w:r w:rsidRPr="009333EF">
              <w:rPr>
                <w:i/>
              </w:rPr>
              <w:t>be</w:t>
            </w:r>
          </w:p>
        </w:tc>
        <w:tc>
          <w:tcPr>
            <w:tcW w:w="8633" w:type="dxa"/>
          </w:tcPr>
          <w:p w14:paraId="7EB057EC" w14:textId="77777777"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14:paraId="66B61EF1" w14:textId="77777777" w:rsidTr="00636935">
        <w:tc>
          <w:tcPr>
            <w:tcW w:w="635" w:type="dxa"/>
            <w:tcMar>
              <w:left w:w="0" w:type="dxa"/>
              <w:right w:w="0" w:type="dxa"/>
            </w:tcMar>
          </w:tcPr>
          <w:p w14:paraId="3C0BF7D4" w14:textId="77777777" w:rsidR="00EF5B4D" w:rsidRPr="009333EF" w:rsidRDefault="00EF5B4D" w:rsidP="00EF5B4D">
            <w:pPr>
              <w:pStyle w:val="firstparagraph"/>
              <w:rPr>
                <w:i/>
              </w:rPr>
            </w:pPr>
            <w:r w:rsidRPr="009333EF">
              <w:rPr>
                <w:i/>
              </w:rPr>
              <w:t>sg</w:t>
            </w:r>
          </w:p>
        </w:tc>
        <w:tc>
          <w:tcPr>
            <w:tcW w:w="8633" w:type="dxa"/>
          </w:tcPr>
          <w:p w14:paraId="322F4F4A" w14:textId="77777777"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14:paraId="489B7DBC" w14:textId="77777777" w:rsidTr="00636935">
        <w:tc>
          <w:tcPr>
            <w:tcW w:w="635" w:type="dxa"/>
            <w:tcMar>
              <w:left w:w="0" w:type="dxa"/>
              <w:right w:w="0" w:type="dxa"/>
            </w:tcMar>
          </w:tcPr>
          <w:p w14:paraId="73CDE8DA" w14:textId="77777777" w:rsidR="00EF5B4D" w:rsidRPr="009333EF" w:rsidRDefault="00EF5B4D" w:rsidP="00EF5B4D">
            <w:pPr>
              <w:pStyle w:val="firstparagraph"/>
              <w:rPr>
                <w:i/>
              </w:rPr>
            </w:pPr>
            <w:r w:rsidRPr="009333EF">
              <w:rPr>
                <w:i/>
              </w:rPr>
              <w:t>bu</w:t>
            </w:r>
          </w:p>
        </w:tc>
        <w:tc>
          <w:tcPr>
            <w:tcW w:w="8633" w:type="dxa"/>
          </w:tcPr>
          <w:p w14:paraId="3D6AE337" w14:textId="0EDAFAD0"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4D1046">
              <w:t>8.2</w:t>
            </w:r>
            <w:r w:rsidRPr="009333EF">
              <w:fldChar w:fldCharType="end"/>
            </w:r>
            <w:r w:rsidRPr="009333EF">
              <w:t>).</w:t>
            </w:r>
          </w:p>
        </w:tc>
      </w:tr>
      <w:tr w:rsidR="00EF5B4D" w:rsidRPr="009333EF" w14:paraId="67E9A778" w14:textId="77777777" w:rsidTr="00636935">
        <w:tc>
          <w:tcPr>
            <w:tcW w:w="635" w:type="dxa"/>
            <w:tcMar>
              <w:left w:w="0" w:type="dxa"/>
              <w:right w:w="0" w:type="dxa"/>
            </w:tcMar>
          </w:tcPr>
          <w:p w14:paraId="10337D73" w14:textId="77777777" w:rsidR="00EF5B4D" w:rsidRPr="009333EF" w:rsidRDefault="00EF5B4D" w:rsidP="00EF5B4D">
            <w:pPr>
              <w:pStyle w:val="firstparagraph"/>
              <w:rPr>
                <w:i/>
              </w:rPr>
            </w:pPr>
            <w:r w:rsidRPr="009333EF">
              <w:rPr>
                <w:i/>
              </w:rPr>
              <w:t>co</w:t>
            </w:r>
          </w:p>
        </w:tc>
        <w:tc>
          <w:tcPr>
            <w:tcW w:w="8633" w:type="dxa"/>
          </w:tcPr>
          <w:p w14:paraId="22606AB0" w14:textId="5A0E21FB"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14:paraId="13AD778A" w14:textId="77777777" w:rsidTr="00636935">
        <w:tc>
          <w:tcPr>
            <w:tcW w:w="635" w:type="dxa"/>
            <w:tcMar>
              <w:left w:w="0" w:type="dxa"/>
              <w:right w:w="0" w:type="dxa"/>
            </w:tcMar>
          </w:tcPr>
          <w:p w14:paraId="09CA9604" w14:textId="77777777" w:rsidR="00EF5B4D" w:rsidRPr="009333EF" w:rsidRDefault="00353F6A" w:rsidP="00EF5B4D">
            <w:pPr>
              <w:pStyle w:val="firstparagraph"/>
              <w:rPr>
                <w:i/>
              </w:rPr>
            </w:pPr>
            <w:r w:rsidRPr="009333EF">
              <w:rPr>
                <w:i/>
              </w:rPr>
              <w:t>mp</w:t>
            </w:r>
          </w:p>
        </w:tc>
        <w:tc>
          <w:tcPr>
            <w:tcW w:w="8633" w:type="dxa"/>
          </w:tcPr>
          <w:p w14:paraId="3BE9CEC0" w14:textId="4E052BF3"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4D1046">
              <w:t>A.2.2</w:t>
            </w:r>
            <w:r w:rsidR="00636935" w:rsidRPr="009333EF">
              <w:fldChar w:fldCharType="end"/>
            </w:r>
            <w:r w:rsidRPr="009333EF">
              <w:t>).</w:t>
            </w:r>
          </w:p>
        </w:tc>
      </w:tr>
      <w:tr w:rsidR="00353F6A" w:rsidRPr="009333EF" w14:paraId="11A3A4D3" w14:textId="77777777" w:rsidTr="00636935">
        <w:tc>
          <w:tcPr>
            <w:tcW w:w="635" w:type="dxa"/>
            <w:tcMar>
              <w:left w:w="0" w:type="dxa"/>
              <w:right w:w="0" w:type="dxa"/>
            </w:tcMar>
          </w:tcPr>
          <w:p w14:paraId="00CFB02B" w14:textId="77777777" w:rsidR="00353F6A" w:rsidRPr="009333EF" w:rsidRDefault="00353F6A" w:rsidP="00EF5B4D">
            <w:pPr>
              <w:pStyle w:val="firstparagraph"/>
              <w:rPr>
                <w:i/>
              </w:rPr>
            </w:pPr>
            <w:r w:rsidRPr="009333EF">
              <w:rPr>
                <w:i/>
              </w:rPr>
              <w:t>gain</w:t>
            </w:r>
          </w:p>
        </w:tc>
        <w:tc>
          <w:tcPr>
            <w:tcW w:w="8633" w:type="dxa"/>
          </w:tcPr>
          <w:p w14:paraId="3AA61C97" w14:textId="77777777"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14:paraId="4DF6FB08" w14:textId="57543862"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4D1046">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4D1046">
        <w:t>A.1.3</w:t>
      </w:r>
      <w:r w:rsidR="00401B1A" w:rsidRPr="009333EF">
        <w:fldChar w:fldCharType="end"/>
      </w:r>
      <w:r w:rsidR="00401B1A" w:rsidRPr="009333EF">
        <w:t xml:space="preserve">). </w:t>
      </w:r>
    </w:p>
    <w:p w14:paraId="17094D95" w14:textId="77777777" w:rsidR="002C4414" w:rsidRPr="009333EF" w:rsidRDefault="00401B1A" w:rsidP="00353F6A">
      <w:pPr>
        <w:pStyle w:val="Heading3"/>
        <w:rPr>
          <w:lang w:val="en-US"/>
        </w:rPr>
      </w:pPr>
      <w:bookmarkStart w:id="726" w:name="_Ref513402975"/>
      <w:bookmarkStart w:id="727" w:name="_Toc3886156"/>
      <w:r w:rsidRPr="009333EF">
        <w:rPr>
          <w:lang w:val="en-US"/>
        </w:rPr>
        <w:t>Event assessment</w:t>
      </w:r>
      <w:bookmarkEnd w:id="726"/>
      <w:bookmarkEnd w:id="727"/>
    </w:p>
    <w:p w14:paraId="5AF20147" w14:textId="3AC24894"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8" w:name="_Hlk513322116"/>
      <w:r w:rsidRPr="009333EF">
        <w:fldChar w:fldCharType="begin"/>
      </w:r>
      <w:r w:rsidRPr="009333EF">
        <w:instrText xml:space="preserve"> REF _Ref513321336 \r \h </w:instrText>
      </w:r>
      <w:r w:rsidRPr="009333EF">
        <w:fldChar w:fldCharType="separate"/>
      </w:r>
      <w:r w:rsidR="004D1046">
        <w:t>A.1.3</w:t>
      </w:r>
      <w:r w:rsidRPr="009333EF">
        <w:fldChar w:fldCharType="end"/>
      </w:r>
      <w:bookmarkEnd w:id="728"/>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 xml:space="preserve"> with the following provisions:</w:t>
      </w:r>
    </w:p>
    <w:p w14:paraId="1127EAD2" w14:textId="748B941D"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4D1046">
        <w:t>A.1.3</w:t>
      </w:r>
      <w:r w:rsidR="009540C4" w:rsidRPr="009333EF">
        <w:fldChar w:fldCharType="end"/>
      </w:r>
      <w:r w:rsidR="009540C4" w:rsidRPr="009333EF">
        <w:t>).</w:t>
      </w:r>
    </w:p>
    <w:p w14:paraId="43682E97" w14:textId="7D2D92BB"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 xml:space="preserve">), the propagation distance is </w:t>
      </w:r>
      <w:r w:rsidR="00E8546A" w:rsidRPr="009333EF">
        <w:t>set</w:t>
      </w:r>
      <w:r w:rsidRPr="009333EF">
        <w:t xml:space="preserve"> to the reference distance.</w:t>
      </w:r>
    </w:p>
    <w:p w14:paraId="0ED02875" w14:textId="77777777" w:rsidR="009540C4" w:rsidRPr="009333EF" w:rsidRDefault="009540C4" w:rsidP="00596F24">
      <w:pPr>
        <w:pStyle w:val="firstparagraph"/>
        <w:numPr>
          <w:ilvl w:val="0"/>
          <w:numId w:val="97"/>
        </w:numPr>
      </w:pPr>
      <w:r w:rsidRPr="009333EF">
        <w:t xml:space="preserve">If the </w:t>
      </w:r>
      <w:r w:rsidRPr="009333EF">
        <w:rPr>
          <w:i/>
        </w:rPr>
        <w:t>gain</w:t>
      </w:r>
      <w:bookmarkStart w:id="729"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9"/>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14:paraId="62ACBC8F" w14:textId="77777777"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14:paraId="17CAB2A9" w14:textId="77777777"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14:paraId="5634C8C5" w14:textId="77777777"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14:paraId="4207236E" w14:textId="77777777"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14:paraId="26E70216" w14:textId="2571271A"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4D1046">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4D1046">
        <w:t>3.2.1</w:t>
      </w:r>
      <w:r w:rsidR="00827E45" w:rsidRPr="009333EF">
        <w:fldChar w:fldCharType="end"/>
      </w:r>
      <w:r w:rsidR="00827E45" w:rsidRPr="009333EF">
        <w:t>).</w:t>
      </w:r>
    </w:p>
    <w:p w14:paraId="0747D8A4" w14:textId="73581924"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2"/>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4D1046">
        <w:t>8.2.4</w:t>
      </w:r>
      <w:r w:rsidR="005D5008" w:rsidRPr="009333EF">
        <w:fldChar w:fldCharType="end"/>
      </w:r>
      <w:r w:rsidR="005D5008" w:rsidRPr="009333EF">
        <w:t>, with the same intended reception model.</w:t>
      </w:r>
    </w:p>
    <w:p w14:paraId="6C06D69B" w14:textId="69E421CA"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packet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the </w:t>
      </w:r>
      <w:r w:rsidR="005D5008" w:rsidRPr="009333EF">
        <w:lastRenderedPageBreak/>
        <w:t xml:space="preserve">assumption of the error run length of </w:t>
      </w:r>
      <m:oMath>
        <m:r>
          <w:rPr>
            <w:rFonts w:ascii="Cambria Math" w:hAnsi="Cambria Math"/>
          </w:rPr>
          <m:t>1</m:t>
        </m:r>
      </m:oMath>
      <w:r w:rsidR="005D5008" w:rsidRPr="009333EF">
        <w:t xml:space="preserve"> (see </w:t>
      </w:r>
      <w:bookmarkStart w:id="730"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4D1046">
        <w:t>8.2.4</w:t>
      </w:r>
      <w:r w:rsidR="005D5008" w:rsidRPr="009333EF">
        <w:fldChar w:fldCharType="end"/>
      </w:r>
      <w:bookmarkEnd w:id="730"/>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14:paraId="5D63EF4B" w14:textId="77777777"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DFFB2B" w14:textId="77777777" w:rsidR="005D5008" w:rsidRPr="009333EF" w:rsidRDefault="005D5008" w:rsidP="005D5008">
      <w:pPr>
        <w:pStyle w:val="firstparagraph"/>
        <w:spacing w:after="0"/>
        <w:rPr>
          <w:i/>
        </w:rPr>
      </w:pPr>
      <w:r w:rsidRPr="009333EF">
        <w:rPr>
          <w:i/>
        </w:rPr>
        <w:tab/>
      </w:r>
      <w:r w:rsidRPr="009333EF">
        <w:rPr>
          <w:i/>
        </w:rPr>
        <w:tab/>
        <w:t>state WAIT_FOR_BOT:</w:t>
      </w:r>
    </w:p>
    <w:p w14:paraId="74B3822D"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2595E538" w14:textId="77777777"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2876C57" w14:textId="77777777"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14:paraId="2053F4AA" w14:textId="77777777" w:rsidR="005D5008" w:rsidRPr="009333EF" w:rsidRDefault="005D5008" w:rsidP="005D5008">
      <w:pPr>
        <w:pStyle w:val="firstparagraph"/>
        <w:spacing w:after="0"/>
        <w:rPr>
          <w:i/>
        </w:rPr>
      </w:pPr>
      <w:r w:rsidRPr="009333EF">
        <w:rPr>
          <w:i/>
        </w:rPr>
        <w:tab/>
      </w:r>
      <w:r w:rsidRPr="009333EF">
        <w:rPr>
          <w:i/>
        </w:rPr>
        <w:tab/>
        <w:t>state RCV_WAIT_FOR_EOT:</w:t>
      </w:r>
    </w:p>
    <w:p w14:paraId="4FDDD3EF"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14:paraId="0C184ED2"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14:paraId="1B947D59" w14:textId="77777777" w:rsidR="005D5008" w:rsidRPr="009333EF" w:rsidRDefault="005D5008" w:rsidP="005D5008">
      <w:pPr>
        <w:pStyle w:val="firstparagraph"/>
        <w:spacing w:after="0"/>
        <w:rPr>
          <w:i/>
        </w:rPr>
      </w:pPr>
      <w:r w:rsidRPr="009333EF">
        <w:rPr>
          <w:i/>
        </w:rPr>
        <w:tab/>
      </w:r>
      <w:r w:rsidRPr="009333EF">
        <w:rPr>
          <w:i/>
        </w:rPr>
        <w:tab/>
        <w:t>state RCV_GOT_IT:</w:t>
      </w:r>
    </w:p>
    <w:p w14:paraId="2A997582" w14:textId="77777777"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14:paraId="5C3DBC37" w14:textId="77777777"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14:paraId="476A6877" w14:textId="77777777" w:rsidR="005D5008" w:rsidRPr="009333EF" w:rsidRDefault="005D5008" w:rsidP="005D5008">
      <w:pPr>
        <w:pStyle w:val="firstparagraph"/>
        <w:ind w:firstLine="720"/>
      </w:pPr>
      <w:r w:rsidRPr="009333EF">
        <w:rPr>
          <w:i/>
        </w:rPr>
        <w:t>}</w:t>
      </w:r>
    </w:p>
    <w:p w14:paraId="583678F1" w14:textId="139D3CCD"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FF7FA7">
        <w:fldChar w:fldCharType="begin"/>
      </w:r>
      <w:r w:rsidR="00FF7FA7">
        <w:instrText xml:space="preserve"> REF _Ref535442953 \r \h </w:instrText>
      </w:r>
      <w:r w:rsidR="00FF7FA7">
        <w:fldChar w:fldCharType="separate"/>
      </w:r>
      <w:r w:rsidR="004D1046">
        <w:t>8.2.1</w:t>
      </w:r>
      <w:r w:rsidR="00FF7FA7">
        <w:fldChar w:fldCharType="end"/>
      </w:r>
      <w:r w:rsidR="005D5008" w:rsidRPr="009333EF">
        <w:t>)</w:t>
      </w:r>
      <w:r w:rsidR="00C54507">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w:t>
      </w:r>
      <w:r w:rsidR="00F05427">
        <w:t>, positive</w:t>
      </w:r>
      <w:r w:rsidR="005D5008" w:rsidRPr="009333EF">
        <w:t xml:space="preserve"> end of packet assessment is the absence of a </w:t>
      </w:r>
      <w:r w:rsidR="005D5008" w:rsidRPr="009333EF">
        <w:rPr>
          <w:i/>
        </w:rPr>
        <w:t>BERROR</w:t>
      </w:r>
      <w:r w:rsidR="005D5008" w:rsidRPr="009333EF">
        <w:t xml:space="preserve"> event during the packet’s reception.</w:t>
      </w:r>
    </w:p>
    <w:p w14:paraId="43CEAB46" w14:textId="2A62C4EB"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4D1046">
        <w:t>8.2.4</w:t>
      </w:r>
      <w:r w:rsidRPr="009333EF">
        <w:fldChar w:fldCharType="end"/>
      </w:r>
      <w:r w:rsidR="00936D90" w:rsidRPr="009333EF">
        <w:t>.</w:t>
      </w:r>
    </w:p>
    <w:p w14:paraId="6A8D7405" w14:textId="77777777" w:rsidR="00632958" w:rsidRPr="009333EF" w:rsidRDefault="00632958" w:rsidP="00632958">
      <w:pPr>
        <w:pStyle w:val="Heading2"/>
        <w:rPr>
          <w:lang w:val="en-US"/>
        </w:rPr>
      </w:pPr>
      <w:bookmarkStart w:id="731" w:name="_Ref512712650"/>
      <w:bookmarkStart w:id="732" w:name="_Toc3886157"/>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31"/>
      <w:bookmarkEnd w:id="732"/>
    </w:p>
    <w:p w14:paraId="4FA8CA9E" w14:textId="09F55573"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4D1046">
        <w:t>A.1.3</w:t>
      </w:r>
      <w:r w:rsidR="009445E7" w:rsidRPr="009333EF">
        <w:fldChar w:fldCharType="end"/>
      </w:r>
      <w:r w:rsidR="009445E7" w:rsidRPr="009333EF">
        <w:t>).</w:t>
      </w:r>
    </w:p>
    <w:p w14:paraId="1971F155" w14:textId="77777777"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14:paraId="43440CDD" w14:textId="45F5FB13"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4D1046">
        <w:t>A.1.1</w:t>
      </w:r>
      <w:r w:rsidRPr="009333EF">
        <w:fldChar w:fldCharType="end"/>
      </w:r>
      <w:r w:rsidRPr="009333EF">
        <w:t>)</w:t>
      </w:r>
    </w:p>
    <w:p w14:paraId="24AE62F6" w14:textId="77777777"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14:paraId="511747B1" w14:textId="77777777" w:rsidR="009445E7" w:rsidRPr="009333EF" w:rsidRDefault="009445E7" w:rsidP="009445E7">
      <w:pPr>
        <w:pStyle w:val="firstparagraph"/>
      </w:pPr>
      <w:r w:rsidRPr="009333EF">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 xml:space="preserve">derive attenuation </w:t>
      </w:r>
      <w:r w:rsidRPr="009333EF">
        <w:lastRenderedPageBreak/>
        <w:t>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14:paraId="0526205B" w14:textId="77777777" w:rsidR="009445E7" w:rsidRPr="009333EF" w:rsidRDefault="009445E7" w:rsidP="009445E7">
      <w:pPr>
        <w:pStyle w:val="Heading3"/>
        <w:rPr>
          <w:lang w:val="en-US"/>
        </w:rPr>
      </w:pPr>
      <w:bookmarkStart w:id="733" w:name="_Ref513402783"/>
      <w:bookmarkStart w:id="734" w:name="_Toc3886158"/>
      <w:r w:rsidRPr="009333EF">
        <w:rPr>
          <w:lang w:val="en-US"/>
        </w:rPr>
        <w:t>Model parameters</w:t>
      </w:r>
      <w:bookmarkEnd w:id="733"/>
      <w:bookmarkEnd w:id="734"/>
    </w:p>
    <w:p w14:paraId="22B3E860" w14:textId="77777777"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14:paraId="6AE66FE2" w14:textId="77777777"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14:paraId="255F161B" w14:textId="77777777"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14:paraId="4BDFDDF4" w14:textId="77777777"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14:paraId="6652B2CE" w14:textId="39D2AAFC"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4D1046">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14:paraId="06B5032E" w14:textId="77777777" w:rsidTr="00CF4744">
        <w:tc>
          <w:tcPr>
            <w:tcW w:w="815" w:type="dxa"/>
            <w:tcMar>
              <w:left w:w="0" w:type="dxa"/>
              <w:right w:w="0" w:type="dxa"/>
            </w:tcMar>
          </w:tcPr>
          <w:p w14:paraId="0DA26886" w14:textId="77777777" w:rsidR="002314E9" w:rsidRPr="009333EF" w:rsidRDefault="002314E9" w:rsidP="00CF4744">
            <w:pPr>
              <w:pStyle w:val="firstparagraph"/>
              <w:rPr>
                <w:i/>
              </w:rPr>
            </w:pPr>
            <w:r w:rsidRPr="009333EF">
              <w:rPr>
                <w:i/>
              </w:rPr>
              <w:t>kn</w:t>
            </w:r>
          </w:p>
        </w:tc>
        <w:tc>
          <w:tcPr>
            <w:tcW w:w="8453" w:type="dxa"/>
          </w:tcPr>
          <w:p w14:paraId="2A908E6F" w14:textId="77777777"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14:paraId="5A3BD1A7" w14:textId="77777777" w:rsidTr="00CF4744">
        <w:tc>
          <w:tcPr>
            <w:tcW w:w="815" w:type="dxa"/>
            <w:tcMar>
              <w:left w:w="0" w:type="dxa"/>
              <w:right w:w="0" w:type="dxa"/>
            </w:tcMar>
          </w:tcPr>
          <w:p w14:paraId="6947C0CB" w14:textId="77777777" w:rsidR="002314E9" w:rsidRPr="009333EF" w:rsidRDefault="002314E9" w:rsidP="00CF4744">
            <w:pPr>
              <w:pStyle w:val="firstparagraph"/>
              <w:rPr>
                <w:i/>
              </w:rPr>
            </w:pPr>
            <w:r w:rsidRPr="009333EF">
              <w:rPr>
                <w:i/>
              </w:rPr>
              <w:t>sg</w:t>
            </w:r>
          </w:p>
        </w:tc>
        <w:tc>
          <w:tcPr>
            <w:tcW w:w="8453" w:type="dxa"/>
          </w:tcPr>
          <w:p w14:paraId="00BC17B9" w14:textId="42E17435"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4D1046">
              <w:t>A.2</w:t>
            </w:r>
            <w:r w:rsidR="00623B7A" w:rsidRPr="009333EF">
              <w:fldChar w:fldCharType="end"/>
            </w:r>
            <w:r w:rsidR="00623B7A" w:rsidRPr="009333EF">
              <w:t>).</w:t>
            </w:r>
          </w:p>
        </w:tc>
      </w:tr>
      <w:tr w:rsidR="002314E9" w:rsidRPr="009333EF" w14:paraId="77AEAFEC" w14:textId="77777777" w:rsidTr="00CF4744">
        <w:tc>
          <w:tcPr>
            <w:tcW w:w="815" w:type="dxa"/>
            <w:tcMar>
              <w:left w:w="0" w:type="dxa"/>
              <w:right w:w="0" w:type="dxa"/>
            </w:tcMar>
          </w:tcPr>
          <w:p w14:paraId="43E6C80A" w14:textId="77777777" w:rsidR="002314E9" w:rsidRPr="009333EF" w:rsidRDefault="00CF4744" w:rsidP="00CF4744">
            <w:pPr>
              <w:pStyle w:val="firstparagraph"/>
              <w:rPr>
                <w:i/>
              </w:rPr>
            </w:pPr>
            <w:r w:rsidRPr="009333EF">
              <w:rPr>
                <w:i/>
              </w:rPr>
              <w:t>sfname</w:t>
            </w:r>
          </w:p>
        </w:tc>
        <w:tc>
          <w:tcPr>
            <w:tcW w:w="8453" w:type="dxa"/>
          </w:tcPr>
          <w:p w14:paraId="0794EF58" w14:textId="77777777"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14:paraId="44297A0F" w14:textId="77777777" w:rsidTr="00CF4744">
        <w:tc>
          <w:tcPr>
            <w:tcW w:w="815" w:type="dxa"/>
            <w:tcMar>
              <w:left w:w="0" w:type="dxa"/>
              <w:right w:w="0" w:type="dxa"/>
            </w:tcMar>
          </w:tcPr>
          <w:p w14:paraId="039FF057" w14:textId="77777777" w:rsidR="002314E9" w:rsidRPr="009333EF" w:rsidRDefault="00D66A13" w:rsidP="00CF4744">
            <w:pPr>
              <w:pStyle w:val="firstparagraph"/>
              <w:rPr>
                <w:i/>
              </w:rPr>
            </w:pPr>
            <w:r w:rsidRPr="009333EF">
              <w:rPr>
                <w:i/>
              </w:rPr>
              <w:t>sym</w:t>
            </w:r>
          </w:p>
        </w:tc>
        <w:tc>
          <w:tcPr>
            <w:tcW w:w="8453" w:type="dxa"/>
          </w:tcPr>
          <w:p w14:paraId="29D3F9F8" w14:textId="77777777"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14:paraId="063C588F" w14:textId="77777777"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14:paraId="541E27E3" w14:textId="090C4188"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14:paraId="23ED0350" w14:textId="77777777" w:rsidR="000641E5" w:rsidRPr="009333EF" w:rsidRDefault="000641E5" w:rsidP="0008104C">
      <w:pPr>
        <w:pStyle w:val="firstparagraph"/>
      </w:pPr>
      <w:r w:rsidRPr="009333EF">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14:paraId="56A4D15A" w14:textId="77777777" w:rsidR="00936D90" w:rsidRPr="009333EF" w:rsidRDefault="00936D90" w:rsidP="00936D90">
      <w:pPr>
        <w:pStyle w:val="Heading3"/>
        <w:rPr>
          <w:lang w:val="en-US"/>
        </w:rPr>
      </w:pPr>
      <w:bookmarkStart w:id="735" w:name="_Toc3886159"/>
      <w:r w:rsidRPr="009333EF">
        <w:rPr>
          <w:lang w:val="en-US"/>
        </w:rPr>
        <w:lastRenderedPageBreak/>
        <w:t>The RSSI samples</w:t>
      </w:r>
      <w:bookmarkEnd w:id="735"/>
    </w:p>
    <w:p w14:paraId="0C0059DE" w14:textId="77777777"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14:paraId="048449E8" w14:textId="448D9138"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4D1046">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 A line begins with the coordinates of two points representing the location</w:t>
      </w:r>
      <w:r w:rsidR="0028699A">
        <w:t>s</w:t>
      </w:r>
      <w:r w:rsidRPr="009333EF">
        <w:t xml:space="preserve">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w:t>
      </w:r>
      <w:r w:rsidR="007A0259">
        <w:t>the</w:t>
      </w:r>
      <w:r w:rsidRPr="009333EF">
        <w:t xml:space="preserve"> line should contain either one or two numbers. Here is a sample line from a </w:t>
      </w:r>
      <m:oMath>
        <m:r>
          <w:rPr>
            <w:rFonts w:ascii="Cambria Math" w:hAnsi="Cambria Math"/>
          </w:rPr>
          <m:t>2</m:t>
        </m:r>
      </m:oMath>
      <w:r w:rsidRPr="009333EF">
        <w:t>d model:</w:t>
      </w:r>
    </w:p>
    <w:p w14:paraId="5E23B10F" w14:textId="77777777" w:rsidR="00C54B44" w:rsidRPr="009333EF" w:rsidRDefault="00C54B44" w:rsidP="00C54B44">
      <w:pPr>
        <w:pStyle w:val="firstparagraph"/>
        <w:ind w:firstLine="720"/>
        <w:rPr>
          <w:i/>
        </w:rPr>
      </w:pPr>
      <w:r w:rsidRPr="009333EF">
        <w:rPr>
          <w:bCs/>
          <w:i/>
        </w:rPr>
        <w:t>12.45  76.1  200.0  44.55  67</w:t>
      </w:r>
    </w:p>
    <w:p w14:paraId="1A4C6B03" w14:textId="77FEC42E"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4D1046">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14:paraId="00B20E69" w14:textId="77777777"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14:paraId="205AC7D3" w14:textId="77777777" w:rsidR="00C54B44" w:rsidRPr="009333EF" w:rsidRDefault="00C54B44" w:rsidP="00C54B44">
      <w:pPr>
        <w:pStyle w:val="firstparagraph"/>
      </w:pPr>
      <w:r w:rsidRPr="009333EF">
        <w:t>The numbers can be mixed with non-numerical text, which is ignored when the sample is read. For example, the above line could be written as:</w:t>
      </w:r>
    </w:p>
    <w:p w14:paraId="55B0A2D2" w14:textId="77777777"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14:paraId="746342D4" w14:textId="77777777" w:rsidR="00C54B44" w:rsidRPr="009333EF" w:rsidRDefault="00C54B44" w:rsidP="00C54B44">
      <w:pPr>
        <w:pStyle w:val="firstparagraph"/>
      </w:pPr>
      <w:r w:rsidRPr="009333EF">
        <w:t>or:</w:t>
      </w:r>
    </w:p>
    <w:p w14:paraId="1F07B87A" w14:textId="77777777" w:rsidR="00C54B44" w:rsidRPr="009333EF" w:rsidRDefault="00C54B44" w:rsidP="005205A9">
      <w:pPr>
        <w:pStyle w:val="firstparagraph"/>
        <w:ind w:firstLine="720"/>
        <w:rPr>
          <w:i/>
        </w:rPr>
      </w:pPr>
      <w:r w:rsidRPr="009333EF">
        <w:rPr>
          <w:i/>
        </w:rPr>
        <w:t>&lt;</w:t>
      </w:r>
      <w:r w:rsidRPr="009333EF">
        <w:rPr>
          <w:bCs/>
          <w:i/>
        </w:rPr>
        <w:t xml:space="preserve">12.45,76.1&gt; </w:t>
      </w:r>
      <w:r w:rsidR="005205A9" w:rsidRPr="009333EF">
        <w:rPr>
          <w:bCs/>
          <w:i/>
        </w:rPr>
        <w:t>===</w:t>
      </w:r>
      <w:r w:rsidRPr="009333EF">
        <w:rPr>
          <w:bCs/>
          <w:i/>
        </w:rPr>
        <w:t>&gt; &lt;200.0,44.55&gt; : 67</w:t>
      </w:r>
    </w:p>
    <w:p w14:paraId="063CE4BC" w14:textId="77777777" w:rsidR="005205A9" w:rsidRPr="009333EF" w:rsidRDefault="005205A9" w:rsidP="00C54B44">
      <w:pPr>
        <w:pStyle w:val="firstparagraph"/>
      </w:pPr>
      <w:r w:rsidRPr="009333EF">
        <w:t xml:space="preserve">and it would </w:t>
      </w:r>
      <w:r w:rsidR="00F043D9" w:rsidRPr="009333EF">
        <w:t>be interpreted in the same way.</w:t>
      </w:r>
    </w:p>
    <w:p w14:paraId="691FAD8D" w14:textId="77777777" w:rsidR="00C54B44" w:rsidRPr="009333EF" w:rsidRDefault="005205A9" w:rsidP="00C54B44">
      <w:pPr>
        <w:pStyle w:val="firstparagraph"/>
      </w:pPr>
      <w:r w:rsidRPr="009333EF">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w:t>
      </w:r>
      <w:r w:rsidR="00C54B44" w:rsidRPr="009333EF">
        <w:lastRenderedPageBreak/>
        <w:t>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14:paraId="7F51EF55" w14:textId="4ABCF8A0"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4D1046">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4D1046">
        <w:t>A.3.3</w:t>
      </w:r>
      <w:r w:rsidR="00072D9A" w:rsidRPr="009333EF">
        <w:fldChar w:fldCharType="end"/>
      </w:r>
      <w:r w:rsidR="00072D9A" w:rsidRPr="009333EF">
        <w:t>)</w:t>
      </w:r>
      <w:r w:rsidR="002D51C8" w:rsidRPr="009333EF">
        <w:t>.</w:t>
      </w:r>
    </w:p>
    <w:p w14:paraId="05578C6A" w14:textId="77777777"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14:paraId="0AB26DCB" w14:textId="77777777"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14:paraId="7A2AA975" w14:textId="77777777"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14:paraId="51B3EDDB" w14:textId="77777777"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14:paraId="7EB8CA3D" w14:textId="77777777"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14:paraId="123384A4" w14:textId="77777777" w:rsidR="00072D9A" w:rsidRPr="009333EF" w:rsidRDefault="00072D9A" w:rsidP="00072D9A">
      <w:pPr>
        <w:pStyle w:val="Heading3"/>
        <w:rPr>
          <w:lang w:val="en-US"/>
        </w:rPr>
      </w:pPr>
      <w:bookmarkStart w:id="736" w:name="_Ref513397409"/>
      <w:bookmarkStart w:id="737" w:name="_Toc3886160"/>
      <w:r w:rsidRPr="009333EF">
        <w:rPr>
          <w:lang w:val="en-US"/>
        </w:rPr>
        <w:t>C</w:t>
      </w:r>
      <w:r w:rsidR="006B5809" w:rsidRPr="009333EF">
        <w:rPr>
          <w:lang w:val="en-US"/>
        </w:rPr>
        <w:t>ompu</w:t>
      </w:r>
      <w:r w:rsidRPr="009333EF">
        <w:rPr>
          <w:lang w:val="en-US"/>
        </w:rPr>
        <w:t>ting the attenuation</w:t>
      </w:r>
      <w:bookmarkEnd w:id="736"/>
      <w:bookmarkEnd w:id="737"/>
    </w:p>
    <w:p w14:paraId="5D74526E" w14:textId="77777777" w:rsidR="00E42735" w:rsidRPr="009333EF" w:rsidRDefault="00E42735" w:rsidP="00E42735">
      <w:pPr>
        <w:pStyle w:val="firstparagraph"/>
      </w:pPr>
      <w:r w:rsidRPr="009333EF">
        <w:t>A preprocessed sample (being a possible merge of several samples) is stored as the following record:</w:t>
      </w:r>
    </w:p>
    <w:p w14:paraId="528B3168" w14:textId="77777777" w:rsidR="00E42735" w:rsidRPr="009333EF" w:rsidRDefault="003347AD"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14:paraId="67A6EFB2" w14:textId="28CB4F5C" w:rsidR="00072D9A" w:rsidRPr="009333EF" w:rsidRDefault="00E42735" w:rsidP="00C54B44">
      <w:pPr>
        <w:pStyle w:val="firstparagraph"/>
      </w:pPr>
      <w:r w:rsidRPr="009333EF">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w:t>
      </w:r>
      <w:r w:rsidR="00AE5EFE" w:rsidRPr="009333EF">
        <w:lastRenderedPageBreak/>
        <w:t xml:space="preserve">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4D1046">
        <w:t>A.3.1</w:t>
      </w:r>
      <w:r w:rsidR="00AE5EFE" w:rsidRPr="009333EF">
        <w:fldChar w:fldCharType="end"/>
      </w:r>
      <w:r w:rsidR="00AE5EFE" w:rsidRPr="009333EF">
        <w:t>).</w:t>
      </w:r>
    </w:p>
    <w:p w14:paraId="283E8F0B" w14:textId="78C20754"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4D1046">
        <w:t>A.2.2</w:t>
      </w:r>
      <w:r w:rsidRPr="009333EF">
        <w:fldChar w:fldCharType="end"/>
      </w:r>
      <w:r w:rsidRPr="009333EF">
        <w:t>).</w:t>
      </w:r>
    </w:p>
    <w:p w14:paraId="030251F2" w14:textId="77777777"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14:paraId="0B0E6631" w14:textId="77777777"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14:paraId="4E5FFF01" w14:textId="77777777" w:rsidR="00802C84" w:rsidRPr="009333EF" w:rsidRDefault="003347AD"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FE9D844" w14:textId="77777777"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14:paraId="4FC214B1" w14:textId="77777777" w:rsidR="00C54B44" w:rsidRPr="009333EF" w:rsidRDefault="003347AD"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E1D3BAD" w14:textId="77777777"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14:paraId="72873AEE" w14:textId="77777777" w:rsidR="009F5890" w:rsidRPr="009333EF" w:rsidRDefault="003347AD"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14:paraId="3CB1A4C8" w14:textId="77777777"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14:paraId="060B703D" w14:textId="77777777" w:rsidR="009F5890" w:rsidRPr="009333EF" w:rsidRDefault="003347AD"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14:paraId="3CD45652" w14:textId="77777777" w:rsidR="009F5890" w:rsidRPr="009333EF" w:rsidRDefault="00032E4C" w:rsidP="009F5890">
      <w:pPr>
        <w:pStyle w:val="firstparagraph"/>
      </w:pPr>
      <w:r w:rsidRPr="009333EF">
        <w:t>Then, the following averages are calculated:</w:t>
      </w:r>
    </w:p>
    <w:p w14:paraId="3900690C" w14:textId="77777777" w:rsidR="00233364" w:rsidRPr="009333EF" w:rsidRDefault="003347AD"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14:paraId="11DD02DA"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14:paraId="1008A71F" w14:textId="77777777" w:rsidR="00233364" w:rsidRPr="009333EF" w:rsidRDefault="003347AD"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14:paraId="77C57231"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14:paraId="673D2F18" w14:textId="77777777" w:rsidR="00F10B75" w:rsidRPr="009333EF" w:rsidRDefault="00F10B75" w:rsidP="00F10B75">
      <w:pPr>
        <w:pStyle w:val="firstparagraph"/>
      </w:pPr>
      <w:r w:rsidRPr="009333EF">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lastRenderedPageBreak/>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14:paraId="1A979F40" w14:textId="77777777"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14:paraId="45C51D76" w14:textId="77777777" w:rsidR="00632958" w:rsidRPr="009333EF" w:rsidRDefault="00632958" w:rsidP="00632958">
      <w:pPr>
        <w:pStyle w:val="Heading2"/>
        <w:rPr>
          <w:lang w:val="en-US"/>
        </w:rPr>
      </w:pPr>
      <w:bookmarkStart w:id="738" w:name="_Toc3886161"/>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8"/>
    </w:p>
    <w:p w14:paraId="36080F16" w14:textId="77777777"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14:paraId="6E3782F3" w14:textId="77777777"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14:paraId="62A79AD0" w14:textId="77777777"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14:paraId="52EB0530" w14:textId="77777777"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14:paraId="1D32E44C" w14:textId="77777777"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14:paraId="446CF3A1" w14:textId="77777777" w:rsidR="000E79F9" w:rsidRPr="009333EF" w:rsidRDefault="000E79F9" w:rsidP="000E79F9">
      <w:pPr>
        <w:pStyle w:val="Heading3"/>
        <w:rPr>
          <w:lang w:val="en-US"/>
        </w:rPr>
      </w:pPr>
      <w:bookmarkStart w:id="739" w:name="_Toc3886162"/>
      <w:r w:rsidRPr="009333EF">
        <w:rPr>
          <w:lang w:val="en-US"/>
        </w:rPr>
        <w:t>Model parameters</w:t>
      </w:r>
      <w:bookmarkEnd w:id="739"/>
    </w:p>
    <w:p w14:paraId="22CB2DEC" w14:textId="0887FE2D"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4D1046">
        <w:t>A.1</w:t>
      </w:r>
      <w:r w:rsidRPr="009333EF">
        <w:fldChar w:fldCharType="end"/>
      </w:r>
      <w:r w:rsidRPr="009333EF">
        <w:t>). The setup method of the channel is declared with this header:</w:t>
      </w:r>
    </w:p>
    <w:p w14:paraId="67AD86AE" w14:textId="77777777"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0714BA26" w14:textId="77777777"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14:paraId="4135FDB9" w14:textId="77777777" w:rsidR="00623B5F" w:rsidRPr="009333EF" w:rsidRDefault="00623B5F" w:rsidP="000E79F9">
      <w:pPr>
        <w:pStyle w:val="firstparagraph"/>
      </w:pPr>
      <w:r w:rsidRPr="009333EF">
        <w:lastRenderedPageBreak/>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14:paraId="4F538BB5" w14:textId="77777777" w:rsidR="00632958" w:rsidRPr="009333EF" w:rsidRDefault="001A4791" w:rsidP="001A4791">
      <w:pPr>
        <w:pStyle w:val="Heading3"/>
        <w:rPr>
          <w:lang w:val="en-US"/>
        </w:rPr>
      </w:pPr>
      <w:bookmarkStart w:id="740" w:name="_Toc3886163"/>
      <w:r w:rsidRPr="009333EF">
        <w:rPr>
          <w:lang w:val="en-US"/>
        </w:rPr>
        <w:t>Event assessment</w:t>
      </w:r>
      <w:bookmarkEnd w:id="740"/>
    </w:p>
    <w:p w14:paraId="53236F00" w14:textId="77777777"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14:paraId="0B353C9E" w14:textId="77777777" w:rsidTr="00D23F13">
        <w:tc>
          <w:tcPr>
            <w:tcW w:w="1175" w:type="dxa"/>
            <w:tcMar>
              <w:left w:w="0" w:type="dxa"/>
              <w:right w:w="0" w:type="dxa"/>
            </w:tcMar>
          </w:tcPr>
          <w:p w14:paraId="11664173" w14:textId="77777777"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14:paraId="1AE98237" w14:textId="77777777"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14:paraId="58DD3B51" w14:textId="77777777" w:rsidTr="00D23F13">
        <w:tc>
          <w:tcPr>
            <w:tcW w:w="1175" w:type="dxa"/>
            <w:tcMar>
              <w:left w:w="0" w:type="dxa"/>
              <w:right w:w="0" w:type="dxa"/>
            </w:tcMar>
          </w:tcPr>
          <w:p w14:paraId="14633B90" w14:textId="77777777"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14:paraId="3DF0C5B3" w14:textId="71E6ED72"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4D1046">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14:paraId="60AC3A0A" w14:textId="77777777" w:rsidTr="00D23F13">
        <w:tc>
          <w:tcPr>
            <w:tcW w:w="1175" w:type="dxa"/>
            <w:tcMar>
              <w:left w:w="0" w:type="dxa"/>
              <w:right w:w="0" w:type="dxa"/>
            </w:tcMar>
          </w:tcPr>
          <w:p w14:paraId="3A3983B8" w14:textId="77777777"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14:paraId="4B7EF5E5" w14:textId="2B790990"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14:paraId="4F46EDAC" w14:textId="77777777" w:rsidTr="00D23F13">
        <w:tc>
          <w:tcPr>
            <w:tcW w:w="1175" w:type="dxa"/>
            <w:tcMar>
              <w:left w:w="0" w:type="dxa"/>
              <w:right w:w="0" w:type="dxa"/>
            </w:tcMar>
          </w:tcPr>
          <w:p w14:paraId="4A3B8865" w14:textId="77777777"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14:paraId="68EC60B5" w14:textId="77777777"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14:paraId="28BA31FD" w14:textId="77777777" w:rsidTr="00D23F13">
        <w:tc>
          <w:tcPr>
            <w:tcW w:w="1175" w:type="dxa"/>
            <w:tcMar>
              <w:left w:w="0" w:type="dxa"/>
              <w:right w:w="0" w:type="dxa"/>
            </w:tcMar>
          </w:tcPr>
          <w:p w14:paraId="6F18CB3B" w14:textId="77777777"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14:paraId="253977EB" w14:textId="77777777"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14:paraId="038741B1" w14:textId="77777777" w:rsidTr="00D23F13">
        <w:tc>
          <w:tcPr>
            <w:tcW w:w="1175" w:type="dxa"/>
            <w:tcMar>
              <w:left w:w="0" w:type="dxa"/>
              <w:right w:w="0" w:type="dxa"/>
            </w:tcMar>
          </w:tcPr>
          <w:p w14:paraId="0A1C728F" w14:textId="77777777"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14:paraId="00637B8B" w14:textId="4897F57D"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w:t>
            </w:r>
            <w:r w:rsidR="00F864B9">
              <w:t>occurs</w:t>
            </w:r>
            <w:r w:rsidRPr="009333EF">
              <w:t xml:space="preserve"> immediately).</w:t>
            </w:r>
          </w:p>
        </w:tc>
      </w:tr>
      <w:tr w:rsidR="003A251F" w:rsidRPr="009333EF" w14:paraId="5FC700C2" w14:textId="77777777" w:rsidTr="00D23F13">
        <w:tc>
          <w:tcPr>
            <w:tcW w:w="1175" w:type="dxa"/>
            <w:tcMar>
              <w:left w:w="0" w:type="dxa"/>
              <w:right w:w="0" w:type="dxa"/>
            </w:tcMar>
          </w:tcPr>
          <w:p w14:paraId="76EFCDA2" w14:textId="77777777"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14:paraId="68B0C01D" w14:textId="77777777"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14:paraId="60C71E7B" w14:textId="77777777" w:rsidTr="00D23F13">
        <w:tc>
          <w:tcPr>
            <w:tcW w:w="1175" w:type="dxa"/>
            <w:tcMar>
              <w:left w:w="0" w:type="dxa"/>
              <w:right w:w="0" w:type="dxa"/>
            </w:tcMar>
          </w:tcPr>
          <w:p w14:paraId="707505B7" w14:textId="77777777"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14:paraId="54692541" w14:textId="77777777" w:rsidR="003A251F" w:rsidRPr="009333EF" w:rsidRDefault="003A251F" w:rsidP="00D23F13">
            <w:pPr>
              <w:pStyle w:val="firstparagraph"/>
            </w:pPr>
            <w:r w:rsidRPr="009333EF">
              <w:t xml:space="preserve">the same as </w:t>
            </w:r>
            <w:r w:rsidRPr="009333EF">
              <w:rPr>
                <w:i/>
              </w:rPr>
              <w:t>RFC_bot</w:t>
            </w:r>
            <w:r w:rsidRPr="009333EF">
              <w:t>.</w:t>
            </w:r>
          </w:p>
        </w:tc>
      </w:tr>
    </w:tbl>
    <w:p w14:paraId="51E935CA" w14:textId="77777777" w:rsidR="00D23F13" w:rsidRPr="009333EF" w:rsidRDefault="00D23F13" w:rsidP="0008104C">
      <w:pPr>
        <w:pStyle w:val="firstparagraph"/>
      </w:pPr>
    </w:p>
    <w:p w14:paraId="7AC16FCE" w14:textId="77777777" w:rsidR="0029023E" w:rsidRPr="009333EF" w:rsidRDefault="00630226" w:rsidP="0008104C">
      <w:pPr>
        <w:pStyle w:val="firstparagraph"/>
      </w:pPr>
      <w:r w:rsidRPr="009333EF">
        <w:t xml:space="preserve"> </w:t>
      </w:r>
    </w:p>
    <w:p w14:paraId="69EB217A" w14:textId="77777777"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14:paraId="7C703808" w14:textId="77777777" w:rsidR="00F51850" w:rsidRPr="009333EF" w:rsidRDefault="00F51850" w:rsidP="00F51850">
      <w:pPr>
        <w:pStyle w:val="Heading1"/>
        <w:rPr>
          <w:lang w:val="en-US"/>
        </w:rPr>
      </w:pPr>
      <w:bookmarkStart w:id="741" w:name="_Toc3886164"/>
      <w:r w:rsidRPr="009333EF">
        <w:rPr>
          <w:lang w:val="en-US"/>
        </w:rPr>
        <w:lastRenderedPageBreak/>
        <w:t>SMURPH UNDER LINUX AND WINDOWS</w:t>
      </w:r>
      <w:bookmarkEnd w:id="741"/>
    </w:p>
    <w:p w14:paraId="78228EA1" w14:textId="77777777" w:rsidR="00C344C1" w:rsidRPr="009333EF" w:rsidRDefault="00C344C1" w:rsidP="00C344C1">
      <w:pPr>
        <w:pStyle w:val="firstparagraph"/>
      </w:pPr>
      <w:bookmarkStart w:id="742"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w:t>
      </w:r>
      <w:r w:rsidRPr="00465718">
        <w:rPr>
          <w:i/>
        </w:rPr>
        <w:t>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xml:space="preserve">), Windows + Cygwin, and Windows 10 + </w:t>
      </w:r>
      <w:r w:rsidRPr="00110080">
        <w:rPr>
          <w:i/>
        </w:rPr>
        <w:t>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2"/>
    <w:p w14:paraId="60C69CEA" w14:textId="163EB20D"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EndPr/>
        <w:sdtContent>
          <w:r w:rsidR="007E232E" w:rsidRPr="009333EF">
            <w:fldChar w:fldCharType="begin"/>
          </w:r>
          <w:r w:rsidR="007E232E" w:rsidRPr="009333EF">
            <w:instrText xml:space="preserve"> CITATION prd13 \l 1033 </w:instrText>
          </w:r>
          <w:r w:rsidR="007E232E" w:rsidRPr="009333EF">
            <w:fldChar w:fldCharType="separate"/>
          </w:r>
          <w:r w:rsidR="004D1046" w:rsidRPr="004D1046">
            <w:rPr>
              <w:noProof/>
            </w:rPr>
            <w:t>[63]</w:t>
          </w:r>
          <w:r w:rsidR="007E232E" w:rsidRPr="009333EF">
            <w:fldChar w:fldCharType="end"/>
          </w:r>
        </w:sdtContent>
      </w:sdt>
      <w:sdt>
        <w:sdtPr>
          <w:id w:val="-1436287277"/>
          <w:citation/>
        </w:sdtPr>
        <w:sdtEndPr/>
        <w:sdtContent>
          <w:r w:rsidR="007E232E" w:rsidRPr="009333EF">
            <w:fldChar w:fldCharType="begin"/>
          </w:r>
          <w:r w:rsidR="007E232E" w:rsidRPr="009333EF">
            <w:instrText xml:space="preserve"> CITATION rco17 \l 1033 </w:instrText>
          </w:r>
          <w:r w:rsidR="007E232E" w:rsidRPr="009333EF">
            <w:fldChar w:fldCharType="separate"/>
          </w:r>
          <w:r w:rsidR="004D1046">
            <w:rPr>
              <w:noProof/>
            </w:rPr>
            <w:t xml:space="preserve"> </w:t>
          </w:r>
          <w:r w:rsidR="004D1046" w:rsidRPr="004D1046">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EndPr/>
        <w:sdtContent>
          <w:r w:rsidR="00A65315" w:rsidRPr="009333EF">
            <w:fldChar w:fldCharType="begin"/>
          </w:r>
          <w:r w:rsidR="00A65315" w:rsidRPr="009333EF">
            <w:instrText xml:space="preserve"> CITATION vvs13 \l 1033 </w:instrText>
          </w:r>
          <w:r w:rsidR="00A65315" w:rsidRPr="009333EF">
            <w:fldChar w:fldCharType="separate"/>
          </w:r>
          <w:r w:rsidR="004D1046" w:rsidRPr="004D1046">
            <w:rPr>
              <w:noProof/>
            </w:rPr>
            <w:t>[65]</w:t>
          </w:r>
          <w:r w:rsidR="00A65315" w:rsidRPr="009333EF">
            <w:fldChar w:fldCharType="end"/>
          </w:r>
        </w:sdtContent>
      </w:sdt>
      <w:sdt>
        <w:sdtPr>
          <w:id w:val="-1995407866"/>
          <w:citation/>
        </w:sdtPr>
        <w:sdtEndPr/>
        <w:sdtContent>
          <w:r w:rsidR="00A65315" w:rsidRPr="009333EF">
            <w:fldChar w:fldCharType="begin"/>
          </w:r>
          <w:r w:rsidR="00A65315" w:rsidRPr="009333EF">
            <w:instrText xml:space="preserve"> CITATION mvn18 \l 1033 </w:instrText>
          </w:r>
          <w:r w:rsidR="00A65315" w:rsidRPr="009333EF">
            <w:fldChar w:fldCharType="separate"/>
          </w:r>
          <w:r w:rsidR="004D1046">
            <w:rPr>
              <w:noProof/>
            </w:rPr>
            <w:t xml:space="preserve"> </w:t>
          </w:r>
          <w:r w:rsidR="004D1046" w:rsidRPr="004D1046">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EndPr/>
        <w:sdtContent>
          <w:r w:rsidR="003A27E4" w:rsidRPr="009333EF">
            <w:fldChar w:fldCharType="begin"/>
          </w:r>
          <w:r w:rsidR="003A27E4" w:rsidRPr="009333EF">
            <w:instrText xml:space="preserve"> CITATION cyt16 \l 1033 </w:instrText>
          </w:r>
          <w:r w:rsidR="003A27E4" w:rsidRPr="009333EF">
            <w:fldChar w:fldCharType="separate"/>
          </w:r>
          <w:r w:rsidR="004D1046">
            <w:rPr>
              <w:noProof/>
            </w:rPr>
            <w:t xml:space="preserve"> </w:t>
          </w:r>
          <w:r w:rsidR="004D1046" w:rsidRPr="004D1046">
            <w:rPr>
              <w:noProof/>
            </w:rPr>
            <w:t>[67]</w:t>
          </w:r>
          <w:r w:rsidR="003A27E4" w:rsidRPr="009333EF">
            <w:fldChar w:fldCharType="end"/>
          </w:r>
        </w:sdtContent>
      </w:sdt>
      <w:r w:rsidR="003A27E4" w:rsidRPr="009333EF">
        <w:t xml:space="preserve">. I have also tried the Windows </w:t>
      </w:r>
      <w:r w:rsidR="003A27E4" w:rsidRPr="00110080">
        <w:rPr>
          <w:i/>
        </w:rPr>
        <w:t>bash</w:t>
      </w:r>
      <w:r w:rsidR="003A27E4" w:rsidRPr="009333EF">
        <w:t xml:space="preserve"> environment (available under Windows 10) which (effectively enough for SMURPH) emulates a Linux system under Windows.</w:t>
      </w:r>
    </w:p>
    <w:p w14:paraId="1B2E4055" w14:textId="2AA58A9D"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4D1046">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14:paraId="5866B932" w14:textId="77777777" w:rsidR="00C42E64" w:rsidRPr="009333EF" w:rsidRDefault="001173CA" w:rsidP="00C42E64">
      <w:pPr>
        <w:pStyle w:val="Heading2"/>
        <w:rPr>
          <w:lang w:val="en-US"/>
        </w:rPr>
      </w:pPr>
      <w:bookmarkStart w:id="743" w:name="_Ref512506207"/>
      <w:bookmarkStart w:id="744" w:name="_Toc3886165"/>
      <w:r w:rsidRPr="009333EF">
        <w:rPr>
          <w:lang w:val="en-US"/>
        </w:rPr>
        <w:t>Package structure</w:t>
      </w:r>
      <w:bookmarkEnd w:id="743"/>
      <w:bookmarkEnd w:id="744"/>
    </w:p>
    <w:p w14:paraId="77DB9578" w14:textId="26DB17DB"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4D1046">
        <w:t xml:space="preserve">Figure </w:t>
      </w:r>
      <w:r w:rsidR="004D1046">
        <w:rPr>
          <w:noProof/>
        </w:rPr>
        <w:t>B</w:t>
      </w:r>
      <w:r w:rsidR="004D1046">
        <w:noBreakHyphen/>
      </w:r>
      <w:r w:rsidR="004D1046">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14:paraId="6C250B67" w14:textId="77777777" w:rsidTr="00F73C89">
        <w:tc>
          <w:tcPr>
            <w:tcW w:w="1535" w:type="dxa"/>
            <w:tcMar>
              <w:left w:w="0" w:type="dxa"/>
              <w:right w:w="0" w:type="dxa"/>
            </w:tcMar>
          </w:tcPr>
          <w:p w14:paraId="3E02026C" w14:textId="77777777" w:rsidR="00C42E64" w:rsidRPr="009333EF" w:rsidRDefault="00C42E64" w:rsidP="00C42E64">
            <w:pPr>
              <w:pStyle w:val="firstparagraph"/>
              <w:rPr>
                <w:i/>
              </w:rPr>
            </w:pPr>
            <w:r w:rsidRPr="009333EF">
              <w:rPr>
                <w:i/>
              </w:rPr>
              <w:lastRenderedPageBreak/>
              <w:t>MANUAL</w:t>
            </w:r>
          </w:p>
        </w:tc>
        <w:tc>
          <w:tcPr>
            <w:tcW w:w="7733" w:type="dxa"/>
          </w:tcPr>
          <w:p w14:paraId="6E23BD60" w14:textId="77777777"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14:paraId="07B2F9D2" w14:textId="77777777" w:rsidTr="00F73C89">
        <w:tc>
          <w:tcPr>
            <w:tcW w:w="1535" w:type="dxa"/>
            <w:tcMar>
              <w:left w:w="0" w:type="dxa"/>
              <w:right w:w="0" w:type="dxa"/>
            </w:tcMar>
          </w:tcPr>
          <w:p w14:paraId="64334E40" w14:textId="77777777" w:rsidR="00C42E64" w:rsidRPr="009333EF" w:rsidRDefault="00C42E64" w:rsidP="00C42E64">
            <w:pPr>
              <w:pStyle w:val="firstparagraph"/>
              <w:rPr>
                <w:i/>
              </w:rPr>
            </w:pPr>
            <w:r w:rsidRPr="009333EF">
              <w:rPr>
                <w:i/>
              </w:rPr>
              <w:t>SOURCES</w:t>
            </w:r>
          </w:p>
        </w:tc>
        <w:tc>
          <w:tcPr>
            <w:tcW w:w="7733" w:type="dxa"/>
          </w:tcPr>
          <w:p w14:paraId="1F4DD361" w14:textId="77777777" w:rsidR="00C42E64" w:rsidRPr="009333EF" w:rsidRDefault="00C42E64" w:rsidP="00C42E64">
            <w:pPr>
              <w:pStyle w:val="firstparagraph"/>
            </w:pPr>
            <w:r w:rsidRPr="009333EF">
              <w:t>this directory contains the source code of the package</w:t>
            </w:r>
          </w:p>
        </w:tc>
      </w:tr>
      <w:tr w:rsidR="00C42E64" w:rsidRPr="009333EF" w14:paraId="4F5811FD" w14:textId="77777777" w:rsidTr="00F73C89">
        <w:tc>
          <w:tcPr>
            <w:tcW w:w="1535" w:type="dxa"/>
            <w:tcMar>
              <w:left w:w="0" w:type="dxa"/>
              <w:right w:w="0" w:type="dxa"/>
            </w:tcMar>
          </w:tcPr>
          <w:p w14:paraId="7826AF00" w14:textId="77777777" w:rsidR="00C42E64" w:rsidRPr="009333EF" w:rsidRDefault="00C42E64" w:rsidP="00C42E64">
            <w:pPr>
              <w:pStyle w:val="firstparagraph"/>
              <w:rPr>
                <w:i/>
              </w:rPr>
            </w:pPr>
            <w:r w:rsidRPr="009333EF">
              <w:rPr>
                <w:i/>
              </w:rPr>
              <w:t>Examples</w:t>
            </w:r>
          </w:p>
        </w:tc>
        <w:tc>
          <w:tcPr>
            <w:tcW w:w="7733" w:type="dxa"/>
          </w:tcPr>
          <w:p w14:paraId="7F14784D" w14:textId="77777777"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14:paraId="2A92CC93" w14:textId="77777777" w:rsidTr="00F73C89">
        <w:tc>
          <w:tcPr>
            <w:tcW w:w="1535" w:type="dxa"/>
            <w:tcMar>
              <w:left w:w="0" w:type="dxa"/>
              <w:right w:w="0" w:type="dxa"/>
            </w:tcMar>
          </w:tcPr>
          <w:p w14:paraId="00B70608" w14:textId="77777777" w:rsidR="00C42E64" w:rsidRPr="009333EF" w:rsidRDefault="00C42E64" w:rsidP="00C42E64">
            <w:pPr>
              <w:pStyle w:val="firstparagraph"/>
              <w:rPr>
                <w:i/>
              </w:rPr>
            </w:pPr>
            <w:r w:rsidRPr="009333EF">
              <w:rPr>
                <w:i/>
              </w:rPr>
              <w:t>README.txt</w:t>
            </w:r>
          </w:p>
        </w:tc>
        <w:tc>
          <w:tcPr>
            <w:tcW w:w="7733" w:type="dxa"/>
          </w:tcPr>
          <w:p w14:paraId="086F22B2" w14:textId="77777777"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14:paraId="32B08E70" w14:textId="77777777" w:rsidTr="00F73C89">
        <w:tc>
          <w:tcPr>
            <w:tcW w:w="1535" w:type="dxa"/>
            <w:tcMar>
              <w:left w:w="0" w:type="dxa"/>
              <w:right w:w="0" w:type="dxa"/>
            </w:tcMar>
          </w:tcPr>
          <w:p w14:paraId="5CBEF470" w14:textId="77777777" w:rsidR="00C42E64" w:rsidRPr="009333EF" w:rsidRDefault="00C42E64" w:rsidP="00C42E64">
            <w:pPr>
              <w:pStyle w:val="firstparagraph"/>
              <w:rPr>
                <w:i/>
              </w:rPr>
            </w:pPr>
            <w:r w:rsidRPr="009333EF">
              <w:rPr>
                <w:i/>
              </w:rPr>
              <w:t>RTAGS_PG</w:t>
            </w:r>
          </w:p>
        </w:tc>
        <w:tc>
          <w:tcPr>
            <w:tcW w:w="7733" w:type="dxa"/>
          </w:tcPr>
          <w:p w14:paraId="24B44465" w14:textId="77777777"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14:paraId="610061FF" w14:textId="77777777" w:rsidTr="00F73C89">
        <w:tc>
          <w:tcPr>
            <w:tcW w:w="1535" w:type="dxa"/>
            <w:tcMar>
              <w:left w:w="0" w:type="dxa"/>
              <w:right w:w="0" w:type="dxa"/>
            </w:tcMar>
          </w:tcPr>
          <w:p w14:paraId="3A553DEC" w14:textId="77777777" w:rsidR="00C42E64" w:rsidRPr="009333EF" w:rsidRDefault="00C42E64" w:rsidP="00C42E64">
            <w:pPr>
              <w:pStyle w:val="firstparagraph"/>
              <w:rPr>
                <w:i/>
              </w:rPr>
            </w:pPr>
            <w:r w:rsidRPr="009333EF">
              <w:rPr>
                <w:i/>
              </w:rPr>
              <w:t>INSTALL.txt</w:t>
            </w:r>
          </w:p>
        </w:tc>
        <w:tc>
          <w:tcPr>
            <w:tcW w:w="7733" w:type="dxa"/>
          </w:tcPr>
          <w:p w14:paraId="73355B67" w14:textId="77777777" w:rsidR="00C42E64" w:rsidRPr="009333EF" w:rsidRDefault="00C42E64" w:rsidP="00C42E64">
            <w:pPr>
              <w:pStyle w:val="firstparagraph"/>
            </w:pPr>
            <w:r w:rsidRPr="009333EF">
              <w:t>the installation instr</w:t>
            </w:r>
            <w:r w:rsidR="007D3B6D" w:rsidRPr="009333EF">
              <w:t>u</w:t>
            </w:r>
            <w:r w:rsidRPr="009333EF">
              <w:t>ctions</w:t>
            </w:r>
          </w:p>
        </w:tc>
      </w:tr>
    </w:tbl>
    <w:p w14:paraId="66BC5CE9" w14:textId="1EAB98EC"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14:anchorId="122F549C" wp14:editId="3CCDA64F">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14:paraId="2F5898C1" w14:textId="77777777" w:rsidR="00BE047F" w:rsidRDefault="00BE047F"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77777777" w:rsidR="00BE047F" w:rsidRDefault="00BE047F"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5"/>
                            <w:r>
                              <w:t>. The structure of SMURPH directories.</w:t>
                            </w:r>
                          </w:p>
                          <w:p w14:paraId="27D0DD6B"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549C"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14:paraId="2F5898C1" w14:textId="77777777" w:rsidR="00BE047F" w:rsidRDefault="00BE047F"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77777777" w:rsidR="00BE047F" w:rsidRDefault="00BE047F" w:rsidP="002B2F9D">
                      <w:pPr>
                        <w:pStyle w:val="Caption"/>
                      </w:pPr>
                      <w:bookmarkStart w:id="746"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6"/>
                      <w:r>
                        <w:t>. The structure of SMURPH directories.</w:t>
                      </w:r>
                    </w:p>
                    <w:p w14:paraId="27D0DD6B" w14:textId="77777777" w:rsidR="00BE047F" w:rsidRDefault="00BE047F"/>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EndPr/>
        <w:sdtContent>
          <w:r w:rsidR="00DC436A" w:rsidRPr="009333EF">
            <w:fldChar w:fldCharType="begin"/>
          </w:r>
          <w:r w:rsidR="00DC436A" w:rsidRPr="009333EF">
            <w:instrText xml:space="preserve"> CITATION bng10 \l 1033 </w:instrText>
          </w:r>
          <w:r w:rsidR="00DC436A" w:rsidRPr="009333EF">
            <w:fldChar w:fldCharType="separate"/>
          </w:r>
          <w:r w:rsidR="004D1046" w:rsidRPr="004D1046">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4D1046">
        <w:t>B.2</w:t>
      </w:r>
      <w:r w:rsidR="00CE6721" w:rsidRPr="009333EF">
        <w:fldChar w:fldCharType="end"/>
      </w:r>
      <w:r w:rsidR="007D3B6D" w:rsidRPr="009333EF">
        <w:t>).</w:t>
      </w:r>
    </w:p>
    <w:p w14:paraId="12CB2CE9" w14:textId="77777777"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14:paraId="32124966" w14:textId="77777777" w:rsidTr="00F73C89">
        <w:tc>
          <w:tcPr>
            <w:tcW w:w="1355" w:type="dxa"/>
            <w:tcMar>
              <w:left w:w="0" w:type="dxa"/>
              <w:right w:w="0" w:type="dxa"/>
            </w:tcMar>
          </w:tcPr>
          <w:p w14:paraId="1786B4B9" w14:textId="77777777" w:rsidR="002B2F9D" w:rsidRPr="009333EF" w:rsidRDefault="002B2F9D" w:rsidP="002B2F9D">
            <w:pPr>
              <w:pStyle w:val="firstparagraph"/>
              <w:rPr>
                <w:i/>
              </w:rPr>
            </w:pPr>
            <w:r w:rsidRPr="009333EF">
              <w:rPr>
                <w:i/>
              </w:rPr>
              <w:lastRenderedPageBreak/>
              <w:t>KERNEL</w:t>
            </w:r>
          </w:p>
        </w:tc>
        <w:tc>
          <w:tcPr>
            <w:tcW w:w="7913" w:type="dxa"/>
          </w:tcPr>
          <w:p w14:paraId="25CFDB06" w14:textId="77777777"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7" w:name="_Hlk514919101"/>
            <w:r w:rsidR="004928CA" w:rsidRPr="009333EF">
              <w:fldChar w:fldCharType="begin"/>
            </w:r>
            <w:r w:rsidR="004928CA" w:rsidRPr="009333EF">
              <w:instrText xml:space="preserve"> XE "libraries:object files" </w:instrText>
            </w:r>
            <w:r w:rsidR="004928CA" w:rsidRPr="009333EF">
              <w:fldChar w:fldCharType="end"/>
            </w:r>
            <w:bookmarkEnd w:id="747"/>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14:paraId="04082F7F" w14:textId="77777777" w:rsidTr="00F73C89">
        <w:tc>
          <w:tcPr>
            <w:tcW w:w="1355" w:type="dxa"/>
            <w:tcMar>
              <w:left w:w="0" w:type="dxa"/>
              <w:right w:w="0" w:type="dxa"/>
            </w:tcMar>
          </w:tcPr>
          <w:p w14:paraId="0296AE31" w14:textId="77777777"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14:paraId="69A542FF" w14:textId="4DF460E5"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4D1046">
              <w:t>C.2</w:t>
            </w:r>
            <w:r w:rsidRPr="009333EF">
              <w:fldChar w:fldCharType="end"/>
            </w:r>
            <w:r w:rsidRPr="009333EF">
              <w:t>)</w:t>
            </w:r>
          </w:p>
        </w:tc>
      </w:tr>
      <w:tr w:rsidR="002B2F9D" w:rsidRPr="009333EF" w14:paraId="28C68096" w14:textId="77777777" w:rsidTr="00F73C89">
        <w:tc>
          <w:tcPr>
            <w:tcW w:w="1355" w:type="dxa"/>
            <w:tcMar>
              <w:left w:w="0" w:type="dxa"/>
              <w:right w:w="0" w:type="dxa"/>
            </w:tcMar>
          </w:tcPr>
          <w:p w14:paraId="4912D31C" w14:textId="77777777" w:rsidR="002B2F9D" w:rsidRPr="009333EF" w:rsidRDefault="002B2F9D" w:rsidP="002B2F9D">
            <w:pPr>
              <w:pStyle w:val="firstparagraph"/>
              <w:rPr>
                <w:i/>
              </w:rPr>
            </w:pPr>
            <w:r w:rsidRPr="009333EF">
              <w:rPr>
                <w:i/>
              </w:rPr>
              <w:t>DSD</w:t>
            </w:r>
          </w:p>
        </w:tc>
        <w:tc>
          <w:tcPr>
            <w:tcW w:w="7913" w:type="dxa"/>
          </w:tcPr>
          <w:p w14:paraId="7239A6F2" w14:textId="3CF2D0D4"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8" w:name="_Hlk514839980"/>
            <w:r w:rsidR="00674061" w:rsidRPr="009333EF">
              <w:fldChar w:fldCharType="begin"/>
            </w:r>
            <w:r w:rsidR="00674061" w:rsidRPr="009333EF">
              <w:instrText xml:space="preserve"> XE "Java:applet" </w:instrText>
            </w:r>
            <w:r w:rsidR="00674061" w:rsidRPr="009333EF">
              <w:fldChar w:fldCharType="end"/>
            </w:r>
            <w:bookmarkEnd w:id="748"/>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4D1046">
              <w:t>C.1</w:t>
            </w:r>
            <w:r w:rsidRPr="009333EF">
              <w:fldChar w:fldCharType="end"/>
            </w:r>
            <w:r w:rsidRPr="009333EF">
              <w:t>)</w:t>
            </w:r>
          </w:p>
        </w:tc>
      </w:tr>
      <w:tr w:rsidR="002B2F9D" w:rsidRPr="009333EF" w14:paraId="0574A0A2" w14:textId="77777777" w:rsidTr="00F73C89">
        <w:tc>
          <w:tcPr>
            <w:tcW w:w="1355" w:type="dxa"/>
            <w:tcMar>
              <w:left w:w="0" w:type="dxa"/>
              <w:right w:w="0" w:type="dxa"/>
            </w:tcMar>
          </w:tcPr>
          <w:p w14:paraId="623FB8E8" w14:textId="77777777"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w:instrText>
            </w:r>
            <w:r w:rsidR="00641D98" w:rsidRPr="00A8655B">
              <w:rPr>
                <w:i/>
              </w:rPr>
              <w:instrText>nweb24</w:instrText>
            </w:r>
            <w:r w:rsidR="00641D98" w:rsidRPr="009333EF">
              <w:instrText xml:space="preserve"> (tiny web server)" </w:instrText>
            </w:r>
            <w:r w:rsidR="00641D98" w:rsidRPr="009333EF">
              <w:rPr>
                <w:i/>
              </w:rPr>
              <w:fldChar w:fldCharType="end"/>
            </w:r>
          </w:p>
        </w:tc>
        <w:tc>
          <w:tcPr>
            <w:tcW w:w="7913" w:type="dxa"/>
          </w:tcPr>
          <w:p w14:paraId="41A581E2" w14:textId="64AB2028"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4D1046">
              <w:t>B.3</w:t>
            </w:r>
            <w:r w:rsidR="00CE6721" w:rsidRPr="009333EF">
              <w:fldChar w:fldCharType="end"/>
            </w:r>
            <w:r w:rsidRPr="009333EF">
              <w:t>)</w:t>
            </w:r>
          </w:p>
        </w:tc>
      </w:tr>
      <w:tr w:rsidR="002B2F9D" w:rsidRPr="009333EF" w14:paraId="16F44BF1" w14:textId="77777777" w:rsidTr="00F73C89">
        <w:tc>
          <w:tcPr>
            <w:tcW w:w="1355" w:type="dxa"/>
            <w:tcMar>
              <w:left w:w="0" w:type="dxa"/>
              <w:right w:w="0" w:type="dxa"/>
            </w:tcMar>
          </w:tcPr>
          <w:p w14:paraId="66431F0C" w14:textId="77777777"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14:paraId="380AF20A" w14:textId="29B4736A"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4D1046">
              <w:t xml:space="preserve">Figure </w:t>
            </w:r>
            <w:r w:rsidR="004D1046">
              <w:rPr>
                <w:noProof/>
              </w:rPr>
              <w:t>1</w:t>
            </w:r>
            <w:r w:rsidR="004D1046">
              <w:noBreakHyphen/>
            </w:r>
            <w:r w:rsidR="004D1046">
              <w:rPr>
                <w:noProof/>
              </w:rPr>
              <w:t>4</w:t>
            </w:r>
            <w:r w:rsidRPr="009333EF">
              <w:fldChar w:fldCharType="end"/>
            </w:r>
            <w:r w:rsidRPr="009333EF">
              <w:t>)</w:t>
            </w:r>
          </w:p>
        </w:tc>
      </w:tr>
      <w:tr w:rsidR="002B2F9D" w:rsidRPr="009333EF" w14:paraId="5B137BE0" w14:textId="77777777" w:rsidTr="00F73C89">
        <w:tc>
          <w:tcPr>
            <w:tcW w:w="1355" w:type="dxa"/>
            <w:tcMar>
              <w:left w:w="0" w:type="dxa"/>
              <w:right w:w="0" w:type="dxa"/>
            </w:tcMar>
          </w:tcPr>
          <w:p w14:paraId="35121C04" w14:textId="77777777" w:rsidR="002B2F9D" w:rsidRPr="009333EF" w:rsidRDefault="007B1F06" w:rsidP="002B2F9D">
            <w:pPr>
              <w:pStyle w:val="firstparagraph"/>
              <w:rPr>
                <w:i/>
              </w:rPr>
            </w:pPr>
            <w:r w:rsidRPr="009333EF">
              <w:rPr>
                <w:i/>
              </w:rPr>
              <w:t>LIB</w:t>
            </w:r>
          </w:p>
        </w:tc>
        <w:tc>
          <w:tcPr>
            <w:tcW w:w="7913" w:type="dxa"/>
          </w:tcPr>
          <w:p w14:paraId="12C99987" w14:textId="647B8EBC"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4D1046">
              <w:t>3.2.3</w:t>
            </w:r>
            <w:r w:rsidRPr="009333EF">
              <w:fldChar w:fldCharType="end"/>
            </w:r>
            <w:r w:rsidRPr="009333EF">
              <w:t>)</w:t>
            </w:r>
          </w:p>
        </w:tc>
      </w:tr>
      <w:tr w:rsidR="007B1F06" w:rsidRPr="009333EF" w14:paraId="2E85C084" w14:textId="77777777" w:rsidTr="00F73C89">
        <w:tc>
          <w:tcPr>
            <w:tcW w:w="1355" w:type="dxa"/>
            <w:tcMar>
              <w:left w:w="0" w:type="dxa"/>
              <w:right w:w="0" w:type="dxa"/>
            </w:tcMar>
          </w:tcPr>
          <w:p w14:paraId="1584242F" w14:textId="77777777" w:rsidR="007B1F06" w:rsidRPr="009333EF" w:rsidRDefault="007B1F06" w:rsidP="002B2F9D">
            <w:pPr>
              <w:pStyle w:val="firstparagraph"/>
              <w:rPr>
                <w:i/>
              </w:rPr>
            </w:pPr>
            <w:r w:rsidRPr="009333EF">
              <w:rPr>
                <w:i/>
              </w:rPr>
              <w:t>maker.c</w:t>
            </w:r>
          </w:p>
        </w:tc>
        <w:tc>
          <w:tcPr>
            <w:tcW w:w="7913" w:type="dxa"/>
          </w:tcPr>
          <w:p w14:paraId="096CD075" w14:textId="77777777" w:rsidR="007B1F06" w:rsidRPr="009333EF" w:rsidRDefault="007B1F06" w:rsidP="007B1F06">
            <w:pPr>
              <w:pStyle w:val="firstparagraph"/>
            </w:pPr>
            <w:r w:rsidRPr="009333EF">
              <w:t xml:space="preserve">this is the source code of </w:t>
            </w:r>
            <w:r w:rsidRPr="009333EF">
              <w:rPr>
                <w:i/>
              </w:rPr>
              <w:t>maker</w:t>
            </w:r>
            <w:bookmarkStart w:id="749" w:name="_Hlk514922113"/>
            <w:r w:rsidR="006C5A94" w:rsidRPr="009333EF">
              <w:rPr>
                <w:i/>
              </w:rPr>
              <w:fldChar w:fldCharType="begin"/>
            </w:r>
            <w:r w:rsidR="006C5A94" w:rsidRPr="009333EF">
              <w:instrText xml:space="preserve"> XE "</w:instrText>
            </w:r>
            <w:r w:rsidR="006C5A94" w:rsidRPr="007739D9">
              <w:rPr>
                <w:i/>
              </w:rPr>
              <w:instrText>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9"/>
            <w:r w:rsidRPr="009333EF">
              <w:t>, i.e., the program to con</w:t>
            </w:r>
            <w:r w:rsidR="009E3D57" w:rsidRPr="009333EF">
              <w:t>fi</w:t>
            </w:r>
            <w:r w:rsidRPr="009333EF">
              <w:t>gure the package (see below)</w:t>
            </w:r>
          </w:p>
        </w:tc>
      </w:tr>
      <w:tr w:rsidR="007B1F06" w:rsidRPr="009333EF" w14:paraId="316B607B" w14:textId="77777777" w:rsidTr="00F73C89">
        <w:tc>
          <w:tcPr>
            <w:tcW w:w="1355" w:type="dxa"/>
            <w:tcMar>
              <w:left w:w="0" w:type="dxa"/>
              <w:right w:w="0" w:type="dxa"/>
            </w:tcMar>
          </w:tcPr>
          <w:p w14:paraId="5C3761A4" w14:textId="77777777" w:rsidR="007B1F06" w:rsidRPr="009333EF" w:rsidRDefault="007B1F06" w:rsidP="002B2F9D">
            <w:pPr>
              <w:pStyle w:val="firstparagraph"/>
              <w:rPr>
                <w:i/>
              </w:rPr>
            </w:pPr>
            <w:r w:rsidRPr="009333EF">
              <w:rPr>
                <w:i/>
              </w:rPr>
              <w:t>defaults.h</w:t>
            </w:r>
          </w:p>
        </w:tc>
        <w:tc>
          <w:tcPr>
            <w:tcW w:w="7913" w:type="dxa"/>
          </w:tcPr>
          <w:p w14:paraId="53A9BAAD" w14:textId="77777777"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14:paraId="5AA00C33" w14:textId="77777777" w:rsidTr="00F73C89">
        <w:tc>
          <w:tcPr>
            <w:tcW w:w="1355" w:type="dxa"/>
            <w:tcMar>
              <w:left w:w="0" w:type="dxa"/>
              <w:right w:w="0" w:type="dxa"/>
            </w:tcMar>
          </w:tcPr>
          <w:p w14:paraId="7F611C28" w14:textId="77777777" w:rsidR="007B1F06" w:rsidRPr="009333EF" w:rsidRDefault="007B1F06" w:rsidP="002B2F9D">
            <w:pPr>
              <w:pStyle w:val="firstparagraph"/>
              <w:rPr>
                <w:i/>
              </w:rPr>
            </w:pPr>
            <w:r w:rsidRPr="009333EF">
              <w:rPr>
                <w:i/>
              </w:rPr>
              <w:t>version.h</w:t>
            </w:r>
          </w:p>
        </w:tc>
        <w:tc>
          <w:tcPr>
            <w:tcW w:w="7913" w:type="dxa"/>
          </w:tcPr>
          <w:p w14:paraId="4B8223B1" w14:textId="77777777"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14:paraId="0E8811B4" w14:textId="77777777" w:rsidTr="00F73C89">
        <w:tc>
          <w:tcPr>
            <w:tcW w:w="1355" w:type="dxa"/>
            <w:tcMar>
              <w:left w:w="0" w:type="dxa"/>
              <w:right w:w="0" w:type="dxa"/>
            </w:tcMar>
          </w:tcPr>
          <w:p w14:paraId="4900E4A2" w14:textId="77777777" w:rsidR="007B1F06" w:rsidRPr="009333EF" w:rsidRDefault="007B1F06" w:rsidP="002B2F9D">
            <w:pPr>
              <w:pStyle w:val="firstparagraph"/>
              <w:rPr>
                <w:i/>
              </w:rPr>
            </w:pPr>
            <w:r w:rsidRPr="009333EF">
              <w:rPr>
                <w:i/>
              </w:rPr>
              <w:t>mks.c</w:t>
            </w:r>
          </w:p>
        </w:tc>
        <w:tc>
          <w:tcPr>
            <w:tcW w:w="7913" w:type="dxa"/>
          </w:tcPr>
          <w:p w14:paraId="424FE81A" w14:textId="77777777"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14:paraId="151BDB38" w14:textId="20EC02E9"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68B5A8FE" w14:textId="77777777"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8E4E81">
        <w:rPr>
          <w:i/>
        </w:rPr>
        <w:t>gcc</w:t>
      </w:r>
      <w:r w:rsidR="00097EAE" w:rsidRPr="00AD5C7E">
        <w:fldChar w:fldCharType="begin"/>
      </w:r>
      <w:r w:rsidR="00097EAE" w:rsidRPr="00AD5C7E">
        <w:instrText xml:space="preserve"> XE "</w:instrText>
      </w:r>
      <w:r w:rsidR="00097EAE" w:rsidRPr="008E4E81">
        <w:rPr>
          <w:i/>
        </w:rPr>
        <w:instrText>gcc</w:instrText>
      </w:r>
      <w:r w:rsidR="00097EAE" w:rsidRPr="00AD5C7E">
        <w:instrText xml:space="preserve">" </w:instrText>
      </w:r>
      <w:r w:rsidR="00097EAE" w:rsidRPr="00AD5C7E">
        <w:fldChar w:fldCharType="end"/>
      </w:r>
      <w:r w:rsidR="001173CA" w:rsidRPr="00AD5C7E">
        <w:t>/</w:t>
      </w:r>
      <w:r w:rsidR="001173CA" w:rsidRPr="008E4E81">
        <w:rPr>
          <w:i/>
        </w:rPr>
        <w:t>g++</w:t>
      </w:r>
      <w:r w:rsidR="001173CA" w:rsidRPr="009333EF">
        <w:t xml:space="preserve"> plus the standard (low-brow) development tools, like </w:t>
      </w:r>
      <w:r w:rsidR="001173CA" w:rsidRPr="00AD5C7E">
        <w:t>make</w:t>
      </w:r>
      <w:r w:rsidR="006C5A94" w:rsidRPr="009333EF">
        <w:rPr>
          <w:i/>
        </w:rPr>
        <w:fldChar w:fldCharType="begin"/>
      </w:r>
      <w:r w:rsidR="006C5A94" w:rsidRPr="009333EF">
        <w:instrText xml:space="preserve"> XE "</w:instrText>
      </w:r>
      <w:r w:rsidR="006C5A94" w:rsidRPr="00FB4475">
        <w:rPr>
          <w:i/>
        </w:rPr>
        <w:instrText>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AD5C7E">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14:paraId="1C20F437" w14:textId="77777777"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14:paraId="37459096" w14:textId="27376059"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4D1046">
        <w:t xml:space="preserve">Figure </w:t>
      </w:r>
      <w:r w:rsidR="004D1046">
        <w:rPr>
          <w:noProof/>
        </w:rPr>
        <w:t>B</w:t>
      </w:r>
      <w:r w:rsidR="004D1046">
        <w:noBreakHyphen/>
      </w:r>
      <w:r w:rsidR="004D1046">
        <w:rPr>
          <w:noProof/>
        </w:rPr>
        <w:t>1</w:t>
      </w:r>
      <w:r w:rsidRPr="009333EF">
        <w:fldChar w:fldCharType="end"/>
      </w:r>
      <w:r w:rsidRPr="009333EF">
        <w:t>.</w:t>
      </w:r>
    </w:p>
    <w:p w14:paraId="02C8A396" w14:textId="77777777" w:rsidR="001173CA" w:rsidRPr="009333EF" w:rsidRDefault="001173CA" w:rsidP="001173CA">
      <w:pPr>
        <w:pStyle w:val="Heading2"/>
        <w:rPr>
          <w:lang w:val="en-US"/>
        </w:rPr>
      </w:pPr>
      <w:bookmarkStart w:id="750" w:name="_Ref511469087"/>
      <w:bookmarkStart w:id="751" w:name="_Toc3886166"/>
      <w:r w:rsidRPr="009333EF">
        <w:rPr>
          <w:lang w:val="en-US"/>
        </w:rPr>
        <w:lastRenderedPageBreak/>
        <w:t>Installation</w:t>
      </w:r>
      <w:bookmarkEnd w:id="750"/>
      <w:bookmarkEnd w:id="751"/>
    </w:p>
    <w:p w14:paraId="663863D8" w14:textId="1E936D64"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1</w:t>
      </w:r>
      <w:r w:rsidR="00AB4370">
        <w:t>8</w:t>
      </w:r>
      <w:r w:rsidR="00C8202E" w:rsidRPr="009333EF">
        <w:t xml:space="preserve">.04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4D1046">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14:paraId="1C5B31B6" w14:textId="77777777"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14:paraId="718ECE3C" w14:textId="77777777" w:rsidR="00F45FCE" w:rsidRPr="009333EF" w:rsidRDefault="00F45FCE" w:rsidP="002B2F9D">
      <w:pPr>
        <w:pStyle w:val="firstparagraph"/>
        <w:rPr>
          <w:i/>
        </w:rPr>
      </w:pPr>
      <w:r w:rsidRPr="009333EF">
        <w:tab/>
      </w:r>
      <w:r w:rsidRPr="009333EF">
        <w:rPr>
          <w:i/>
        </w:rPr>
        <w:t>./deploy</w:t>
      </w:r>
    </w:p>
    <w:p w14:paraId="0E8AB9B4" w14:textId="77777777"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14:paraId="7B02E310" w14:textId="77777777"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14:paraId="38CDD140" w14:textId="77777777"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14:paraId="4AE16894" w14:textId="77777777"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14:paraId="4475D7EC" w14:textId="77777777" w:rsidR="002B2F9D" w:rsidRPr="009333EF" w:rsidRDefault="00671771" w:rsidP="00596F24">
      <w:pPr>
        <w:pStyle w:val="firstparagraph"/>
        <w:numPr>
          <w:ilvl w:val="0"/>
          <w:numId w:val="93"/>
        </w:numPr>
      </w:pPr>
      <w:r w:rsidRPr="009333EF">
        <w:t>Execute the maker by simply running the executable in the SOURCES directory:</w:t>
      </w:r>
    </w:p>
    <w:p w14:paraId="77E9509F" w14:textId="77777777" w:rsidR="00671771" w:rsidRPr="009333EF" w:rsidRDefault="00671771" w:rsidP="002B2F9D">
      <w:pPr>
        <w:pStyle w:val="firstparagraph"/>
        <w:rPr>
          <w:i/>
        </w:rPr>
      </w:pPr>
      <w:r w:rsidRPr="009333EF">
        <w:tab/>
      </w:r>
      <w:r w:rsidRPr="009333EF">
        <w:tab/>
      </w:r>
      <w:r w:rsidRPr="009333EF">
        <w:rPr>
          <w:i/>
        </w:rPr>
        <w:t>./maker</w:t>
      </w:r>
    </w:p>
    <w:p w14:paraId="4CC6E670" w14:textId="77777777" w:rsidR="002B2F9D" w:rsidRPr="009333EF" w:rsidRDefault="00671771" w:rsidP="002B2F9D">
      <w:pPr>
        <w:pStyle w:val="firstparagraph"/>
      </w:pPr>
      <w:r w:rsidRPr="009333EF">
        <w:t xml:space="preserve">The program asks about </w:t>
      </w:r>
      <w:r w:rsidR="002B2F9D" w:rsidRPr="009333EF">
        <w:t>the following things:</w:t>
      </w:r>
    </w:p>
    <w:p w14:paraId="05832823" w14:textId="77777777"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14:paraId="13A78B34" w14:textId="77777777"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14:paraId="1D93FE1E" w14:textId="77777777"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14:paraId="51888F87" w14:textId="3C2E9B5A"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14:paraId="7EF70495" w14:textId="13376396"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xml:space="preserve">, </w:t>
      </w:r>
      <w:r w:rsidR="00CF07CD">
        <w:t>and</w:t>
      </w:r>
      <w:r w:rsidRPr="009333EF">
        <w:t xml:space="preserve">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14:paraId="6577C076" w14:textId="2C82B32A"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4D1046">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14:paraId="3E1F6448" w14:textId="4448E3C6"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4D1046">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14:paraId="5556E9D5" w14:textId="77777777"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14:paraId="02557BC1" w14:textId="77777777"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14:paraId="247959C1" w14:textId="77777777"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14:paraId="5E751542" w14:textId="77777777"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14:paraId="4CBD7525" w14:textId="77777777" w:rsidR="00AE0BF8" w:rsidRPr="009333EF" w:rsidRDefault="00AE0BF8" w:rsidP="00596F24">
      <w:pPr>
        <w:pStyle w:val="firstparagraph"/>
        <w:numPr>
          <w:ilvl w:val="0"/>
          <w:numId w:val="94"/>
        </w:numPr>
      </w:pPr>
      <w:r w:rsidRPr="009333EF">
        <w:t xml:space="preserve">The last question is about moving the DSD applet to a place other than its standard residence (the </w:t>
      </w:r>
      <w:r w:rsidRPr="00786763">
        <w:rPr>
          <w:i/>
        </w:rPr>
        <w:t>DSD</w:t>
      </w:r>
      <w:r w:rsidRPr="009333EF">
        <w:t xml:space="preserve">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14:paraId="1B43E310" w14:textId="77777777"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14:paraId="1C17C8B0" w14:textId="77777777"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14:paraId="577ABEA2" w14:textId="77777777"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14:paraId="1AF03D9F" w14:textId="77777777" w:rsidR="004B0A17" w:rsidRPr="009333EF" w:rsidRDefault="004B0A17" w:rsidP="002B2F9D">
      <w:pPr>
        <w:pStyle w:val="firstparagraph"/>
        <w:rPr>
          <w:i/>
        </w:rPr>
      </w:pPr>
      <w:r w:rsidRPr="009333EF">
        <w:tab/>
      </w:r>
      <w:r w:rsidR="000F505A" w:rsidRPr="009333EF">
        <w:rPr>
          <w:i/>
        </w:rPr>
        <w:t xml:space="preserve">./monitor standard.t </w:t>
      </w:r>
    </w:p>
    <w:p w14:paraId="0D78BE67" w14:textId="13CCDC00"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4D1046">
        <w:t>12.5</w:t>
      </w:r>
      <w:r w:rsidR="004B0A17" w:rsidRPr="009333EF">
        <w:fldChar w:fldCharType="end"/>
      </w:r>
      <w:r w:rsidR="004B0A17" w:rsidRPr="009333EF">
        <w:t>.</w:t>
      </w:r>
    </w:p>
    <w:p w14:paraId="6C2D2D63" w14:textId="77777777"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14:paraId="1C33231B" w14:textId="77777777" w:rsidR="000F505A" w:rsidRPr="009333EF" w:rsidRDefault="000F505A" w:rsidP="002B2F9D">
      <w:pPr>
        <w:pStyle w:val="firstparagraph"/>
        <w:rPr>
          <w:i/>
        </w:rPr>
      </w:pPr>
      <w:r w:rsidRPr="009333EF">
        <w:tab/>
      </w:r>
      <w:r w:rsidRPr="009333EF">
        <w:rPr>
          <w:i/>
        </w:rPr>
        <w:t>./monitor –b standard.t</w:t>
      </w:r>
    </w:p>
    <w:p w14:paraId="70D68B43" w14:textId="77777777"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14:paraId="71A97BFA" w14:textId="77777777"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14:paraId="0E0622BB" w14:textId="77777777" w:rsidR="002B2F9D" w:rsidRPr="009333EF" w:rsidRDefault="002B2F9D" w:rsidP="004B0A17">
      <w:pPr>
        <w:pStyle w:val="firstparagraph"/>
        <w:ind w:firstLine="720"/>
        <w:rPr>
          <w:i/>
        </w:rPr>
      </w:pPr>
      <w:r w:rsidRPr="009333EF">
        <w:rPr>
          <w:i/>
        </w:rPr>
        <w:t>port probably taken, rebuild with another socket port</w:t>
      </w:r>
    </w:p>
    <w:p w14:paraId="1C6F0B9F" w14:textId="77777777"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14:paraId="661B4AAF" w14:textId="77777777" w:rsidR="004B0A17" w:rsidRPr="009333EF" w:rsidRDefault="004B0A17" w:rsidP="004B0A17">
      <w:pPr>
        <w:pStyle w:val="Heading2"/>
        <w:rPr>
          <w:lang w:val="en-US"/>
        </w:rPr>
      </w:pPr>
      <w:bookmarkStart w:id="752" w:name="_Ref511470375"/>
      <w:bookmarkStart w:id="753" w:name="_Toc3886167"/>
      <w:r w:rsidRPr="009333EF">
        <w:rPr>
          <w:lang w:val="en-US"/>
        </w:rPr>
        <w:t>Running DSD</w:t>
      </w:r>
      <w:bookmarkEnd w:id="752"/>
      <w:bookmarkEnd w:id="753"/>
    </w:p>
    <w:p w14:paraId="400D0FA3" w14:textId="3F6A9ECE"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4D1046">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EC2190" w:rsidRPr="009333EF">
        <w:t>which I found on the network and slightly adapted to the task at hand.</w:t>
      </w:r>
      <w:r w:rsidR="00EC2190" w:rsidRPr="009333EF">
        <w:rPr>
          <w:rStyle w:val="FootnoteReference"/>
        </w:rPr>
        <w:footnoteReference w:id="126"/>
      </w:r>
    </w:p>
    <w:p w14:paraId="218B44D6" w14:textId="77777777"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14:paraId="76DC7DA3" w14:textId="77777777"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14:paraId="03CCC364" w14:textId="77777777" w:rsidR="008134B5" w:rsidRPr="009333EF" w:rsidRDefault="008134B5" w:rsidP="008134B5">
      <w:pPr>
        <w:pStyle w:val="firstparagraph"/>
        <w:ind w:firstLine="720"/>
        <w:rPr>
          <w:i/>
        </w:rPr>
      </w:pPr>
      <w:r w:rsidRPr="009333EF">
        <w:rPr>
          <w:i/>
        </w:rPr>
        <w:t>permission java.net.SocketPermission "127.0.0.1:*", "connect,accept,resolve";</w:t>
      </w:r>
    </w:p>
    <w:p w14:paraId="61707977" w14:textId="77777777"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14:paraId="32F0B587" w14:textId="77777777"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Pr="009333EF">
        <w:t>:</w:t>
      </w:r>
    </w:p>
    <w:p w14:paraId="5770DA14" w14:textId="77777777" w:rsidR="008134B5" w:rsidRPr="009333EF" w:rsidRDefault="008134B5" w:rsidP="008134B5">
      <w:pPr>
        <w:pStyle w:val="firstparagraph"/>
        <w:rPr>
          <w:i/>
        </w:rPr>
      </w:pPr>
      <w:r w:rsidRPr="009333EF">
        <w:tab/>
      </w:r>
      <w:r w:rsidRPr="009333EF">
        <w:rPr>
          <w:i/>
        </w:rPr>
        <w:t>./nweb24 -d ../DSD</w:t>
      </w:r>
    </w:p>
    <w:p w14:paraId="1F6B0989" w14:textId="508A1D6C"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w:instrText>
      </w:r>
      <w:r w:rsidR="004136FA" w:rsidRPr="00501104">
        <w:rPr>
          <w:i/>
        </w:rPr>
        <w:instrText>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14:paraId="68597F32" w14:textId="77777777"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14:paraId="4C71845E" w14:textId="77777777"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14:paraId="39EFF6DF" w14:textId="77777777"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14:paraId="45DE91FE" w14:textId="77777777"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w:instrText>
      </w:r>
      <w:r w:rsidR="00203EFA" w:rsidRPr="0093241B">
        <w:rPr>
          <w:i/>
        </w:rPr>
        <w:instrText>nweb24</w:instrText>
      </w:r>
      <w:r w:rsidR="00203EFA" w:rsidRPr="009333EF">
        <w:instrText xml:space="preserve">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14:paraId="069393F8" w14:textId="77777777"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14:paraId="66A04AA3" w14:textId="77777777" w:rsidR="00F6549B" w:rsidRPr="009333EF" w:rsidRDefault="00F6549B" w:rsidP="002B2F9D">
      <w:pPr>
        <w:pStyle w:val="firstparagraph"/>
      </w:pPr>
    </w:p>
    <w:p w14:paraId="2E5C3C3D" w14:textId="77777777" w:rsidR="00F6549B" w:rsidRPr="009333EF" w:rsidRDefault="00F6549B" w:rsidP="002B2F9D">
      <w:pPr>
        <w:pStyle w:val="firstparagraph"/>
      </w:pPr>
    </w:p>
    <w:p w14:paraId="237FAEA7" w14:textId="77777777"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14:paraId="745C02DF" w14:textId="5267ADC4"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14:paraId="08E72CC9" w14:textId="77777777" w:rsidR="004B0A17" w:rsidRPr="009333EF" w:rsidRDefault="004B0A17" w:rsidP="002B2F9D">
      <w:pPr>
        <w:pStyle w:val="Heading2"/>
        <w:rPr>
          <w:lang w:val="en-US"/>
        </w:rPr>
      </w:pPr>
      <w:bookmarkStart w:id="754" w:name="_Ref511424684"/>
      <w:bookmarkStart w:id="755" w:name="_Toc3886168"/>
      <w:r w:rsidRPr="009333EF">
        <w:rPr>
          <w:lang w:val="en-US"/>
        </w:rPr>
        <w:t>Comments on Windows</w:t>
      </w:r>
      <w:bookmarkEnd w:id="754"/>
      <w:bookmarkEnd w:id="755"/>
    </w:p>
    <w:p w14:paraId="27ADD398" w14:textId="57C94625"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 xml:space="preserve">the </w:t>
      </w:r>
      <w:r w:rsidR="00C10E67" w:rsidRPr="00110080">
        <w:rPr>
          <w:i/>
        </w:rPr>
        <w:t>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4D1046">
        <w:t>B.2</w:t>
      </w:r>
      <w:r w:rsidR="00452171" w:rsidRPr="009333EF">
        <w:fldChar w:fldCharType="end"/>
      </w:r>
      <w:r w:rsidR="00452171" w:rsidRPr="009333EF">
        <w:t>.</w:t>
      </w:r>
    </w:p>
    <w:p w14:paraId="529B2703" w14:textId="6B074800"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4D1046">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14:paraId="25349228" w14:textId="77777777" w:rsidR="006C6CDC" w:rsidRPr="009333EF" w:rsidRDefault="006C6CDC" w:rsidP="006C6CDC">
      <w:pPr>
        <w:pStyle w:val="firstparagraph"/>
        <w:spacing w:after="0"/>
        <w:ind w:firstLine="720"/>
        <w:rPr>
          <w:i/>
        </w:rPr>
      </w:pPr>
      <w:r w:rsidRPr="009333EF">
        <w:rPr>
          <w:i/>
        </w:rPr>
        <w:t>${user.home}\java.policy</w:t>
      </w:r>
    </w:p>
    <w:p w14:paraId="6CD7C9DE" w14:textId="77777777" w:rsidR="006C6CDC" w:rsidRPr="009333EF" w:rsidRDefault="006C6CDC" w:rsidP="006C6CDC">
      <w:pPr>
        <w:pStyle w:val="firstparagraph"/>
        <w:ind w:firstLine="720"/>
        <w:rPr>
          <w:i/>
        </w:rPr>
      </w:pPr>
      <w:r w:rsidRPr="009333EF">
        <w:rPr>
          <w:i/>
        </w:rPr>
        <w:t>${java.home}\lib\security\java.policy</w:t>
      </w:r>
    </w:p>
    <w:p w14:paraId="2D683279" w14:textId="77777777"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14:paraId="11652A4B" w14:textId="77777777" w:rsidR="008D51F0" w:rsidRPr="009333EF" w:rsidRDefault="008D51F0" w:rsidP="008D51F0">
      <w:pPr>
        <w:pStyle w:val="Heading2"/>
        <w:rPr>
          <w:lang w:val="en-US"/>
        </w:rPr>
      </w:pPr>
      <w:bookmarkStart w:id="756" w:name="_Ref511756210"/>
      <w:bookmarkStart w:id="757" w:name="_Toc3886169"/>
      <w:r w:rsidRPr="009333EF">
        <w:rPr>
          <w:lang w:val="en-US"/>
        </w:rPr>
        <w:t>Creating executable programs in SMURPH</w:t>
      </w:r>
      <w:bookmarkEnd w:id="756"/>
      <w:bookmarkEnd w:id="757"/>
    </w:p>
    <w:p w14:paraId="71144D05" w14:textId="799113F8"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w:t>
      </w:r>
      <w:r w:rsidRPr="001222C2">
        <w:rPr>
          <w:i/>
        </w:rPr>
        <w:t>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4D1046">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14:paraId="32DBA77D" w14:textId="2A110BF9"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4D1046">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4D1046">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w:t>
      </w:r>
      <w:r w:rsidR="008639D0" w:rsidRPr="000B1E4D">
        <w:rPr>
          <w:i/>
        </w:rPr>
        <w:t>.cc</w:t>
      </w:r>
      <w:r w:rsidR="008639D0" w:rsidRPr="009333EF">
        <w:t xml:space="preserve"> files in the program’s directory must include </w:t>
      </w:r>
      <w:r w:rsidR="001363B9" w:rsidRPr="009333EF">
        <w:t xml:space="preserve">the file </w:t>
      </w:r>
      <w:r w:rsidR="001363B9" w:rsidRPr="000B1E4D">
        <w:rPr>
          <w:i/>
        </w:rPr>
        <w:t>wchansd.cc</w:t>
      </w:r>
      <w:r w:rsidR="001363B9" w:rsidRPr="009333EF">
        <w:t>, like this:</w:t>
      </w:r>
    </w:p>
    <w:p w14:paraId="2FB524D4" w14:textId="77777777" w:rsidR="001363B9" w:rsidRPr="009333EF" w:rsidRDefault="001363B9" w:rsidP="001363B9">
      <w:pPr>
        <w:pStyle w:val="firstparagraph"/>
        <w:ind w:left="720"/>
        <w:rPr>
          <w:i/>
        </w:rPr>
      </w:pPr>
      <w:r w:rsidRPr="009333EF">
        <w:rPr>
          <w:i/>
        </w:rPr>
        <w:t>#include “wchansd.cc”</w:t>
      </w:r>
    </w:p>
    <w:p w14:paraId="53529841" w14:textId="77777777"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14:paraId="22A7DB25" w14:textId="4DCD3D19"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4D1046">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4D1046">
        <w:t>A.3</w:t>
      </w:r>
      <w:r w:rsidR="00B50976" w:rsidRPr="009333EF">
        <w:fldChar w:fldCharType="end"/>
      </w:r>
      <w:r w:rsidR="00B50976" w:rsidRPr="009333EF">
        <w:t>). Those components need not be explicitly included by the protocol program, because the two files of the sampled model take care of that.</w:t>
      </w:r>
    </w:p>
    <w:p w14:paraId="1C8ED2A4" w14:textId="03DEA477"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4D1046">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14:paraId="024F95F8" w14:textId="77777777" w:rsidTr="001E2B0B">
        <w:tc>
          <w:tcPr>
            <w:tcW w:w="815" w:type="dxa"/>
            <w:tcMar>
              <w:left w:w="0" w:type="dxa"/>
              <w:right w:w="0" w:type="dxa"/>
            </w:tcMar>
          </w:tcPr>
          <w:p w14:paraId="2E3399E6" w14:textId="77777777" w:rsidR="00B25FE1" w:rsidRPr="009333EF" w:rsidRDefault="00B25FE1" w:rsidP="00B25FE1">
            <w:pPr>
              <w:pStyle w:val="firstparagraph"/>
              <w:rPr>
                <w:i/>
              </w:rPr>
            </w:pPr>
            <w:r w:rsidRPr="009333EF">
              <w:rPr>
                <w:i/>
              </w:rPr>
              <w:t>–a</w:t>
            </w:r>
          </w:p>
        </w:tc>
        <w:tc>
          <w:tcPr>
            <w:tcW w:w="8453" w:type="dxa"/>
          </w:tcPr>
          <w:p w14:paraId="0CA3C880" w14:textId="42241F7F"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4D1046">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14:paraId="064674EF" w14:textId="77777777" w:rsidTr="001E2B0B">
        <w:tc>
          <w:tcPr>
            <w:tcW w:w="815" w:type="dxa"/>
            <w:tcMar>
              <w:left w:w="0" w:type="dxa"/>
              <w:right w:w="0" w:type="dxa"/>
            </w:tcMar>
          </w:tcPr>
          <w:p w14:paraId="4238F8CD" w14:textId="77777777" w:rsidR="00B25FE1" w:rsidRPr="009333EF" w:rsidRDefault="00B25FE1" w:rsidP="00B25FE1">
            <w:pPr>
              <w:pStyle w:val="firstparagraph"/>
              <w:rPr>
                <w:i/>
              </w:rPr>
            </w:pPr>
            <w:r w:rsidRPr="009333EF">
              <w:rPr>
                <w:i/>
              </w:rPr>
              <w:t>–b</w:t>
            </w:r>
          </w:p>
        </w:tc>
        <w:tc>
          <w:tcPr>
            <w:tcW w:w="8453" w:type="dxa"/>
          </w:tcPr>
          <w:p w14:paraId="1EADA2AC" w14:textId="69BD2FE4"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14:paraId="4E10E89F" w14:textId="77777777" w:rsidTr="001E2B0B">
        <w:tc>
          <w:tcPr>
            <w:tcW w:w="815" w:type="dxa"/>
            <w:tcMar>
              <w:left w:w="0" w:type="dxa"/>
              <w:right w:w="0" w:type="dxa"/>
            </w:tcMar>
          </w:tcPr>
          <w:p w14:paraId="58009D22" w14:textId="77777777" w:rsidR="00B25FE1" w:rsidRPr="009333EF" w:rsidRDefault="00B25FE1" w:rsidP="00B25FE1">
            <w:pPr>
              <w:pStyle w:val="firstparagraph"/>
              <w:rPr>
                <w:i/>
              </w:rPr>
            </w:pPr>
            <w:r w:rsidRPr="009333EF">
              <w:rPr>
                <w:i/>
              </w:rPr>
              <w:t>–d</w:t>
            </w:r>
          </w:p>
        </w:tc>
        <w:tc>
          <w:tcPr>
            <w:tcW w:w="8453" w:type="dxa"/>
          </w:tcPr>
          <w:p w14:paraId="2A9916EA" w14:textId="38A54612"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4D1046">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14:paraId="1F615F62" w14:textId="77777777" w:rsidTr="001E2B0B">
        <w:tc>
          <w:tcPr>
            <w:tcW w:w="815" w:type="dxa"/>
            <w:tcMar>
              <w:left w:w="0" w:type="dxa"/>
              <w:right w:w="0" w:type="dxa"/>
            </w:tcMar>
          </w:tcPr>
          <w:p w14:paraId="79B8FEE3" w14:textId="77777777" w:rsidR="00B25FE1" w:rsidRPr="009333EF" w:rsidRDefault="00B25FE1" w:rsidP="00B25FE1">
            <w:pPr>
              <w:pStyle w:val="firstparagraph"/>
              <w:rPr>
                <w:i/>
              </w:rPr>
            </w:pPr>
            <w:r w:rsidRPr="009333EF">
              <w:rPr>
                <w:i/>
              </w:rPr>
              <w:lastRenderedPageBreak/>
              <w:t>–f</w:t>
            </w:r>
          </w:p>
        </w:tc>
        <w:tc>
          <w:tcPr>
            <w:tcW w:w="8453" w:type="dxa"/>
          </w:tcPr>
          <w:p w14:paraId="49175695" w14:textId="77777777"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14:paraId="52C3C61F" w14:textId="77777777" w:rsidTr="001E2B0B">
        <w:tc>
          <w:tcPr>
            <w:tcW w:w="815" w:type="dxa"/>
            <w:tcMar>
              <w:left w:w="0" w:type="dxa"/>
              <w:right w:w="0" w:type="dxa"/>
            </w:tcMar>
          </w:tcPr>
          <w:p w14:paraId="7594F07D" w14:textId="77777777" w:rsidR="00B25FE1" w:rsidRPr="009333EF" w:rsidRDefault="003024CD" w:rsidP="00B25FE1">
            <w:pPr>
              <w:pStyle w:val="firstparagraph"/>
              <w:rPr>
                <w:i/>
              </w:rPr>
            </w:pPr>
            <w:r w:rsidRPr="009333EF">
              <w:rPr>
                <w:i/>
              </w:rPr>
              <w:t>–g</w:t>
            </w:r>
          </w:p>
        </w:tc>
        <w:tc>
          <w:tcPr>
            <w:tcW w:w="8453" w:type="dxa"/>
          </w:tcPr>
          <w:p w14:paraId="6DDAECF5" w14:textId="738B947B"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4D1046">
              <w:t>11.2</w:t>
            </w:r>
            <w:r w:rsidRPr="009333EF">
              <w:fldChar w:fldCharType="end"/>
            </w:r>
            <w:r w:rsidRPr="009333EF">
              <w:t>) will be enabled.</w:t>
            </w:r>
          </w:p>
          <w:p w14:paraId="02C17575" w14:textId="4FFA0986"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4D1046">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09384B">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14:paraId="7C55B589" w14:textId="77777777" w:rsidTr="001E2B0B">
        <w:tc>
          <w:tcPr>
            <w:tcW w:w="815" w:type="dxa"/>
            <w:tcMar>
              <w:left w:w="0" w:type="dxa"/>
              <w:right w:w="0" w:type="dxa"/>
            </w:tcMar>
          </w:tcPr>
          <w:p w14:paraId="3B946B15" w14:textId="77777777" w:rsidR="00B25FE1" w:rsidRPr="009333EF" w:rsidRDefault="00ED7559" w:rsidP="00B25FE1">
            <w:pPr>
              <w:pStyle w:val="firstparagraph"/>
              <w:rPr>
                <w:i/>
              </w:rPr>
            </w:pPr>
            <w:r w:rsidRPr="009333EF">
              <w:rPr>
                <w:i/>
              </w:rPr>
              <w:t>–i</w:t>
            </w:r>
          </w:p>
        </w:tc>
        <w:tc>
          <w:tcPr>
            <w:tcW w:w="8453" w:type="dxa"/>
          </w:tcPr>
          <w:p w14:paraId="47DCCA9D" w14:textId="73D46D53"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4D1046">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14:paraId="17A945F6" w14:textId="77777777" w:rsidTr="001E2B0B">
        <w:tc>
          <w:tcPr>
            <w:tcW w:w="815" w:type="dxa"/>
            <w:tcMar>
              <w:left w:w="0" w:type="dxa"/>
              <w:right w:w="0" w:type="dxa"/>
            </w:tcMar>
          </w:tcPr>
          <w:p w14:paraId="7F223410" w14:textId="77777777" w:rsidR="00B25FE1" w:rsidRPr="009333EF" w:rsidRDefault="00ED7559" w:rsidP="00B25FE1">
            <w:pPr>
              <w:pStyle w:val="firstparagraph"/>
              <w:rPr>
                <w:i/>
              </w:rPr>
            </w:pPr>
            <w:r w:rsidRPr="009333EF">
              <w:rPr>
                <w:i/>
              </w:rPr>
              <w:t>–m</w:t>
            </w:r>
          </w:p>
        </w:tc>
        <w:tc>
          <w:tcPr>
            <w:tcW w:w="8453" w:type="dxa"/>
          </w:tcPr>
          <w:p w14:paraId="5E344E36" w14:textId="648E356C"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w:t>
            </w:r>
            <w:r w:rsidR="003D7E45">
              <w:t xml:space="preserve"> </w:t>
            </w:r>
            <w:r w:rsidRPr="009333EF">
              <w:t xml:space="preserve">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14:paraId="2BC7C4D5" w14:textId="77777777" w:rsidTr="001E2B0B">
        <w:tc>
          <w:tcPr>
            <w:tcW w:w="815" w:type="dxa"/>
            <w:tcMar>
              <w:left w:w="0" w:type="dxa"/>
              <w:right w:w="0" w:type="dxa"/>
            </w:tcMar>
          </w:tcPr>
          <w:p w14:paraId="53EDA7C3" w14:textId="77777777" w:rsidR="00B25FE1" w:rsidRPr="009333EF" w:rsidRDefault="00ED7559" w:rsidP="00B25FE1">
            <w:pPr>
              <w:pStyle w:val="firstparagraph"/>
              <w:rPr>
                <w:i/>
              </w:rPr>
            </w:pPr>
            <w:r w:rsidRPr="009333EF">
              <w:rPr>
                <w:i/>
              </w:rPr>
              <w:t>–n</w:t>
            </w:r>
          </w:p>
        </w:tc>
        <w:tc>
          <w:tcPr>
            <w:tcW w:w="8453" w:type="dxa"/>
          </w:tcPr>
          <w:p w14:paraId="5F49C2EC" w14:textId="4EEDCB43"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14:paraId="2226A28B" w14:textId="77777777" w:rsidTr="001E2B0B">
        <w:tc>
          <w:tcPr>
            <w:tcW w:w="815" w:type="dxa"/>
            <w:tcMar>
              <w:left w:w="0" w:type="dxa"/>
              <w:right w:w="0" w:type="dxa"/>
            </w:tcMar>
          </w:tcPr>
          <w:p w14:paraId="29D6E4D7" w14:textId="77777777" w:rsidR="001E2B0B" w:rsidRPr="009333EF" w:rsidRDefault="001E2B0B" w:rsidP="00B25FE1">
            <w:pPr>
              <w:pStyle w:val="firstparagraph"/>
              <w:rPr>
                <w:i/>
              </w:rPr>
            </w:pPr>
            <w:r w:rsidRPr="009333EF">
              <w:rPr>
                <w:i/>
              </w:rPr>
              <w:t>–o</w:t>
            </w:r>
          </w:p>
        </w:tc>
        <w:tc>
          <w:tcPr>
            <w:tcW w:w="8453" w:type="dxa"/>
          </w:tcPr>
          <w:p w14:paraId="3415CE31" w14:textId="77777777"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14:paraId="405AB4B4" w14:textId="77777777" w:rsidTr="001E2B0B">
        <w:tc>
          <w:tcPr>
            <w:tcW w:w="815" w:type="dxa"/>
            <w:tcMar>
              <w:left w:w="0" w:type="dxa"/>
              <w:right w:w="0" w:type="dxa"/>
            </w:tcMar>
          </w:tcPr>
          <w:p w14:paraId="3F36790D" w14:textId="77777777" w:rsidR="00B25FE1" w:rsidRPr="009333EF" w:rsidRDefault="00D61822" w:rsidP="00B25FE1">
            <w:pPr>
              <w:pStyle w:val="firstparagraph"/>
              <w:rPr>
                <w:i/>
              </w:rPr>
            </w:pPr>
            <w:r w:rsidRPr="009333EF">
              <w:rPr>
                <w:i/>
              </w:rPr>
              <w:t>–p</w:t>
            </w:r>
          </w:p>
        </w:tc>
        <w:tc>
          <w:tcPr>
            <w:tcW w:w="8453" w:type="dxa"/>
          </w:tcPr>
          <w:p w14:paraId="27CEB74C" w14:textId="53965915"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4D1046">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w:t>
            </w:r>
          </w:p>
        </w:tc>
      </w:tr>
      <w:tr w:rsidR="00B25FE1" w:rsidRPr="009333EF" w14:paraId="3DEE03C9" w14:textId="77777777" w:rsidTr="001E2B0B">
        <w:tc>
          <w:tcPr>
            <w:tcW w:w="815" w:type="dxa"/>
            <w:tcMar>
              <w:left w:w="0" w:type="dxa"/>
              <w:right w:w="0" w:type="dxa"/>
            </w:tcMar>
          </w:tcPr>
          <w:p w14:paraId="72D32BEA" w14:textId="77777777" w:rsidR="00B25FE1" w:rsidRPr="009333EF" w:rsidRDefault="00D61822" w:rsidP="00B25FE1">
            <w:pPr>
              <w:pStyle w:val="firstparagraph"/>
              <w:rPr>
                <w:i/>
              </w:rPr>
            </w:pPr>
            <w:r w:rsidRPr="009333EF">
              <w:rPr>
                <w:i/>
              </w:rPr>
              <w:t>–q</w:t>
            </w:r>
          </w:p>
        </w:tc>
        <w:tc>
          <w:tcPr>
            <w:tcW w:w="8453" w:type="dxa"/>
          </w:tcPr>
          <w:p w14:paraId="2A4897A3" w14:textId="5A4F5152"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4D1046">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14:paraId="1B8A4409" w14:textId="77777777" w:rsidTr="001E2B0B">
        <w:tc>
          <w:tcPr>
            <w:tcW w:w="815" w:type="dxa"/>
            <w:tcMar>
              <w:left w:w="0" w:type="dxa"/>
              <w:right w:w="0" w:type="dxa"/>
            </w:tcMar>
          </w:tcPr>
          <w:p w14:paraId="6F13F901" w14:textId="77777777" w:rsidR="001E2B0B" w:rsidRPr="009333EF" w:rsidRDefault="001E2B0B" w:rsidP="00B25FE1">
            <w:pPr>
              <w:pStyle w:val="firstparagraph"/>
              <w:rPr>
                <w:i/>
              </w:rPr>
            </w:pPr>
            <w:r w:rsidRPr="009333EF">
              <w:rPr>
                <w:i/>
              </w:rPr>
              <w:t>–r</w:t>
            </w:r>
          </w:p>
        </w:tc>
        <w:tc>
          <w:tcPr>
            <w:tcW w:w="8453" w:type="dxa"/>
          </w:tcPr>
          <w:p w14:paraId="6C448409" w14:textId="172A0408"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4D1046">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14:paraId="41D9374E" w14:textId="77777777" w:rsidTr="001E2B0B">
        <w:tc>
          <w:tcPr>
            <w:tcW w:w="815" w:type="dxa"/>
            <w:tcMar>
              <w:left w:w="0" w:type="dxa"/>
              <w:right w:w="0" w:type="dxa"/>
            </w:tcMar>
          </w:tcPr>
          <w:p w14:paraId="2260BD00" w14:textId="77777777" w:rsidR="00C34C61" w:rsidRPr="009333EF" w:rsidRDefault="00C34C61" w:rsidP="00B25FE1">
            <w:pPr>
              <w:pStyle w:val="firstparagraph"/>
              <w:rPr>
                <w:i/>
              </w:rPr>
            </w:pPr>
            <w:r w:rsidRPr="009333EF">
              <w:rPr>
                <w:i/>
              </w:rPr>
              <w:t>–t</w:t>
            </w:r>
          </w:p>
        </w:tc>
        <w:tc>
          <w:tcPr>
            <w:tcW w:w="8453" w:type="dxa"/>
          </w:tcPr>
          <w:p w14:paraId="743F7786" w14:textId="77777777"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14:paraId="099A0267" w14:textId="77777777" w:rsidTr="001E2B0B">
        <w:tc>
          <w:tcPr>
            <w:tcW w:w="815" w:type="dxa"/>
            <w:tcMar>
              <w:left w:w="0" w:type="dxa"/>
              <w:right w:w="0" w:type="dxa"/>
            </w:tcMar>
          </w:tcPr>
          <w:p w14:paraId="452B8D44" w14:textId="77777777" w:rsidR="001E2B0B" w:rsidRPr="009333EF" w:rsidRDefault="001E2B0B" w:rsidP="00B25FE1">
            <w:pPr>
              <w:pStyle w:val="firstparagraph"/>
              <w:rPr>
                <w:i/>
              </w:rPr>
            </w:pPr>
            <w:r w:rsidRPr="009333EF">
              <w:rPr>
                <w:i/>
              </w:rPr>
              <w:lastRenderedPageBreak/>
              <w:t>–u</w:t>
            </w:r>
          </w:p>
        </w:tc>
        <w:tc>
          <w:tcPr>
            <w:tcW w:w="8453" w:type="dxa"/>
          </w:tcPr>
          <w:p w14:paraId="32D7530E" w14:textId="3000D5FE"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4D1046">
              <w:t>6.6.2</w:t>
            </w:r>
            <w:r w:rsidRPr="009333EF">
              <w:fldChar w:fldCharType="end"/>
            </w:r>
            <w:r w:rsidRPr="009333EF">
              <w:t>).</w:t>
            </w:r>
          </w:p>
        </w:tc>
      </w:tr>
      <w:tr w:rsidR="00F66D61" w:rsidRPr="009333EF" w14:paraId="592D85A2" w14:textId="77777777" w:rsidTr="001E2B0B">
        <w:tc>
          <w:tcPr>
            <w:tcW w:w="815" w:type="dxa"/>
            <w:tcMar>
              <w:left w:w="0" w:type="dxa"/>
              <w:right w:w="0" w:type="dxa"/>
            </w:tcMar>
          </w:tcPr>
          <w:p w14:paraId="745AD360" w14:textId="77777777" w:rsidR="00F66D61" w:rsidRPr="009333EF" w:rsidRDefault="00C34C61" w:rsidP="00B25FE1">
            <w:pPr>
              <w:pStyle w:val="firstparagraph"/>
              <w:rPr>
                <w:i/>
              </w:rPr>
            </w:pPr>
            <w:r w:rsidRPr="009333EF">
              <w:rPr>
                <w:i/>
              </w:rPr>
              <w:t>–v</w:t>
            </w:r>
          </w:p>
        </w:tc>
        <w:tc>
          <w:tcPr>
            <w:tcW w:w="8453" w:type="dxa"/>
          </w:tcPr>
          <w:p w14:paraId="5B6BFF49" w14:textId="3FDBFB42"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4D1046">
              <w:t>11.3</w:t>
            </w:r>
            <w:r w:rsidRPr="009333EF">
              <w:fldChar w:fldCharType="end"/>
            </w:r>
            <w:r w:rsidRPr="009333EF">
              <w:t>).</w:t>
            </w:r>
          </w:p>
        </w:tc>
      </w:tr>
      <w:tr w:rsidR="001E2B0B" w:rsidRPr="009333EF" w14:paraId="30E9C018" w14:textId="77777777" w:rsidTr="001E2B0B">
        <w:tc>
          <w:tcPr>
            <w:tcW w:w="815" w:type="dxa"/>
            <w:tcMar>
              <w:left w:w="0" w:type="dxa"/>
              <w:right w:w="0" w:type="dxa"/>
            </w:tcMar>
          </w:tcPr>
          <w:p w14:paraId="426C8A31" w14:textId="77777777" w:rsidR="001E2B0B" w:rsidRPr="009333EF" w:rsidRDefault="001E2B0B" w:rsidP="00B25FE1">
            <w:pPr>
              <w:pStyle w:val="firstparagraph"/>
              <w:rPr>
                <w:i/>
              </w:rPr>
            </w:pPr>
            <w:r w:rsidRPr="009333EF">
              <w:rPr>
                <w:i/>
              </w:rPr>
              <w:t>–z</w:t>
            </w:r>
          </w:p>
        </w:tc>
        <w:tc>
          <w:tcPr>
            <w:tcW w:w="8453" w:type="dxa"/>
          </w:tcPr>
          <w:p w14:paraId="58FE5AAF" w14:textId="20FD1CB3"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4D1046">
              <w:t>7.3</w:t>
            </w:r>
            <w:r w:rsidRPr="009333EF">
              <w:fldChar w:fldCharType="end"/>
            </w:r>
            <w:r w:rsidRPr="009333EF">
              <w:t>. By default</w:t>
            </w:r>
            <w:r w:rsidR="00822196" w:rsidRPr="009333EF">
              <w:t>,</w:t>
            </w:r>
            <w:r w:rsidRPr="009333EF">
              <w:t xml:space="preserve"> faulty links are disabled.</w:t>
            </w:r>
          </w:p>
        </w:tc>
      </w:tr>
      <w:tr w:rsidR="00C34C61" w:rsidRPr="009333EF" w14:paraId="312CA846" w14:textId="77777777" w:rsidTr="001E2B0B">
        <w:tc>
          <w:tcPr>
            <w:tcW w:w="815" w:type="dxa"/>
            <w:tcMar>
              <w:left w:w="0" w:type="dxa"/>
              <w:right w:w="0" w:type="dxa"/>
            </w:tcMar>
          </w:tcPr>
          <w:p w14:paraId="127B2E5D" w14:textId="77777777" w:rsidR="00C34C61" w:rsidRPr="009333EF" w:rsidRDefault="00C34C61" w:rsidP="00B25FE1">
            <w:pPr>
              <w:pStyle w:val="firstparagraph"/>
              <w:rPr>
                <w:i/>
              </w:rPr>
            </w:pPr>
            <w:r w:rsidRPr="009333EF">
              <w:rPr>
                <w:i/>
              </w:rPr>
              <w:t>–C</w:t>
            </w:r>
          </w:p>
        </w:tc>
        <w:tc>
          <w:tcPr>
            <w:tcW w:w="8453" w:type="dxa"/>
          </w:tcPr>
          <w:p w14:paraId="1AAE70DE" w14:textId="77777777"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14:paraId="485E24A1" w14:textId="77777777" w:rsidTr="001E2B0B">
        <w:tc>
          <w:tcPr>
            <w:tcW w:w="815" w:type="dxa"/>
            <w:tcMar>
              <w:left w:w="0" w:type="dxa"/>
              <w:right w:w="0" w:type="dxa"/>
            </w:tcMar>
          </w:tcPr>
          <w:p w14:paraId="1940650A" w14:textId="77777777" w:rsidR="00E243C0" w:rsidRPr="009333EF" w:rsidRDefault="00E243C0" w:rsidP="00B25FE1">
            <w:pPr>
              <w:pStyle w:val="firstparagraph"/>
              <w:rPr>
                <w:i/>
              </w:rPr>
            </w:pPr>
            <w:r w:rsidRPr="009333EF">
              <w:rPr>
                <w:i/>
              </w:rPr>
              <w:t>–D</w:t>
            </w:r>
          </w:p>
        </w:tc>
        <w:tc>
          <w:tcPr>
            <w:tcW w:w="8453" w:type="dxa"/>
          </w:tcPr>
          <w:p w14:paraId="567101C7" w14:textId="7FB285ED"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14:paraId="1092F3AF" w14:textId="77777777" w:rsidTr="001E2B0B">
        <w:tc>
          <w:tcPr>
            <w:tcW w:w="815" w:type="dxa"/>
            <w:tcMar>
              <w:left w:w="0" w:type="dxa"/>
              <w:right w:w="0" w:type="dxa"/>
            </w:tcMar>
          </w:tcPr>
          <w:p w14:paraId="5EB01F8F" w14:textId="77777777" w:rsidR="00E243C0" w:rsidRPr="009333EF" w:rsidRDefault="00E243C0" w:rsidP="00B25FE1">
            <w:pPr>
              <w:pStyle w:val="firstparagraph"/>
              <w:rPr>
                <w:i/>
              </w:rPr>
            </w:pPr>
            <w:r w:rsidRPr="009333EF">
              <w:rPr>
                <w:i/>
              </w:rPr>
              <w:t>–F</w:t>
            </w:r>
          </w:p>
        </w:tc>
        <w:tc>
          <w:tcPr>
            <w:tcW w:w="8453" w:type="dxa"/>
          </w:tcPr>
          <w:p w14:paraId="25B7A072" w14:textId="7AB430D1"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p>
        </w:tc>
      </w:tr>
      <w:tr w:rsidR="003043F5" w:rsidRPr="009333EF" w14:paraId="6DD70553" w14:textId="77777777" w:rsidTr="001E2B0B">
        <w:tc>
          <w:tcPr>
            <w:tcW w:w="815" w:type="dxa"/>
            <w:tcMar>
              <w:left w:w="0" w:type="dxa"/>
              <w:right w:w="0" w:type="dxa"/>
            </w:tcMar>
          </w:tcPr>
          <w:p w14:paraId="709B31E0" w14:textId="77777777" w:rsidR="003043F5" w:rsidRPr="009333EF" w:rsidRDefault="00FA756E" w:rsidP="00B25FE1">
            <w:pPr>
              <w:pStyle w:val="firstparagraph"/>
              <w:rPr>
                <w:i/>
              </w:rPr>
            </w:pPr>
            <w:r w:rsidRPr="009333EF">
              <w:rPr>
                <w:i/>
              </w:rPr>
              <w:t>–</w:t>
            </w:r>
            <w:r w:rsidR="003043F5" w:rsidRPr="009333EF">
              <w:rPr>
                <w:i/>
              </w:rPr>
              <w:t>I</w:t>
            </w:r>
          </w:p>
        </w:tc>
        <w:tc>
          <w:tcPr>
            <w:tcW w:w="8453" w:type="dxa"/>
          </w:tcPr>
          <w:p w14:paraId="0CD54C26" w14:textId="3EEAAA98"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w:t>
            </w:r>
          </w:p>
        </w:tc>
      </w:tr>
      <w:tr w:rsidR="00E243C0" w:rsidRPr="009333EF" w14:paraId="14D16D09" w14:textId="77777777" w:rsidTr="001E2B0B">
        <w:tc>
          <w:tcPr>
            <w:tcW w:w="815" w:type="dxa"/>
            <w:tcMar>
              <w:left w:w="0" w:type="dxa"/>
              <w:right w:w="0" w:type="dxa"/>
            </w:tcMar>
          </w:tcPr>
          <w:p w14:paraId="6CF431D8" w14:textId="77777777" w:rsidR="00E243C0" w:rsidRPr="009333EF" w:rsidRDefault="00E243C0" w:rsidP="00B25FE1">
            <w:pPr>
              <w:pStyle w:val="firstparagraph"/>
              <w:rPr>
                <w:i/>
              </w:rPr>
            </w:pPr>
            <w:r w:rsidRPr="009333EF">
              <w:rPr>
                <w:i/>
              </w:rPr>
              <w:t>–J</w:t>
            </w:r>
          </w:p>
        </w:tc>
        <w:tc>
          <w:tcPr>
            <w:tcW w:w="8453" w:type="dxa"/>
          </w:tcPr>
          <w:p w14:paraId="6F290C80" w14:textId="27C844DF"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4D1046">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are not available without this option.</w:t>
            </w:r>
          </w:p>
        </w:tc>
      </w:tr>
      <w:tr w:rsidR="00C34C61" w:rsidRPr="009333EF" w14:paraId="0937EAB7" w14:textId="77777777" w:rsidTr="001E2B0B">
        <w:tc>
          <w:tcPr>
            <w:tcW w:w="815" w:type="dxa"/>
            <w:tcMar>
              <w:left w:w="0" w:type="dxa"/>
              <w:right w:w="0" w:type="dxa"/>
            </w:tcMar>
          </w:tcPr>
          <w:p w14:paraId="4150A05A" w14:textId="77777777" w:rsidR="00C34C61" w:rsidRPr="009333EF" w:rsidRDefault="00C34C61" w:rsidP="00B25FE1">
            <w:pPr>
              <w:pStyle w:val="firstparagraph"/>
              <w:rPr>
                <w:i/>
              </w:rPr>
            </w:pPr>
            <w:r w:rsidRPr="009333EF">
              <w:rPr>
                <w:i/>
              </w:rPr>
              <w:t>–L</w:t>
            </w:r>
          </w:p>
        </w:tc>
        <w:tc>
          <w:tcPr>
            <w:tcW w:w="8453" w:type="dxa"/>
          </w:tcPr>
          <w:p w14:paraId="4D246B5F" w14:textId="77777777"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14:paraId="58CCD990" w14:textId="77777777" w:rsidTr="001E2B0B">
        <w:tc>
          <w:tcPr>
            <w:tcW w:w="815" w:type="dxa"/>
            <w:tcMar>
              <w:left w:w="0" w:type="dxa"/>
              <w:right w:w="0" w:type="dxa"/>
            </w:tcMar>
          </w:tcPr>
          <w:p w14:paraId="413421BB" w14:textId="77777777" w:rsidR="00E243C0" w:rsidRPr="009333EF" w:rsidRDefault="00E243C0" w:rsidP="00B25FE1">
            <w:pPr>
              <w:pStyle w:val="firstparagraph"/>
              <w:rPr>
                <w:i/>
              </w:rPr>
            </w:pPr>
            <w:r w:rsidRPr="009333EF">
              <w:rPr>
                <w:i/>
              </w:rPr>
              <w:t>–R</w:t>
            </w:r>
          </w:p>
        </w:tc>
        <w:tc>
          <w:tcPr>
            <w:tcW w:w="8453" w:type="dxa"/>
          </w:tcPr>
          <w:p w14:paraId="07FEE611" w14:textId="77777777"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14:paraId="73E28819" w14:textId="77777777" w:rsidTr="001E2B0B">
        <w:tc>
          <w:tcPr>
            <w:tcW w:w="815" w:type="dxa"/>
            <w:tcMar>
              <w:left w:w="0" w:type="dxa"/>
              <w:right w:w="0" w:type="dxa"/>
            </w:tcMar>
          </w:tcPr>
          <w:p w14:paraId="45C35CC7" w14:textId="77777777" w:rsidR="00C34C61" w:rsidRPr="009333EF" w:rsidRDefault="00C34C61" w:rsidP="00B25FE1">
            <w:pPr>
              <w:pStyle w:val="firstparagraph"/>
              <w:rPr>
                <w:i/>
              </w:rPr>
            </w:pPr>
            <w:r w:rsidRPr="009333EF">
              <w:rPr>
                <w:i/>
              </w:rPr>
              <w:t>–S</w:t>
            </w:r>
          </w:p>
        </w:tc>
        <w:tc>
          <w:tcPr>
            <w:tcW w:w="8453" w:type="dxa"/>
          </w:tcPr>
          <w:p w14:paraId="72CB149C" w14:textId="77777777"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14:paraId="0ADA6FE1" w14:textId="77777777" w:rsidTr="001E2B0B">
        <w:tc>
          <w:tcPr>
            <w:tcW w:w="815" w:type="dxa"/>
            <w:tcMar>
              <w:left w:w="0" w:type="dxa"/>
              <w:right w:w="0" w:type="dxa"/>
            </w:tcMar>
          </w:tcPr>
          <w:p w14:paraId="548C28C8" w14:textId="77777777" w:rsidR="003043F5" w:rsidRPr="009333EF" w:rsidRDefault="003043F5" w:rsidP="00B25FE1">
            <w:pPr>
              <w:pStyle w:val="firstparagraph"/>
              <w:rPr>
                <w:i/>
              </w:rPr>
            </w:pPr>
            <w:r w:rsidRPr="009333EF">
              <w:rPr>
                <w:i/>
              </w:rPr>
              <w:t>–V</w:t>
            </w:r>
          </w:p>
        </w:tc>
        <w:tc>
          <w:tcPr>
            <w:tcW w:w="8453" w:type="dxa"/>
          </w:tcPr>
          <w:p w14:paraId="20056AAF" w14:textId="77777777" w:rsidR="003043F5" w:rsidRPr="009333EF" w:rsidRDefault="003043F5" w:rsidP="003043F5">
            <w:pPr>
              <w:pStyle w:val="firstparagraph"/>
            </w:pPr>
            <w:r w:rsidRPr="009333EF">
              <w:t>The program writes the package’s version number to the standard output and exits.</w:t>
            </w:r>
          </w:p>
        </w:tc>
      </w:tr>
      <w:tr w:rsidR="00E243C0" w:rsidRPr="009333EF" w14:paraId="7B320115" w14:textId="77777777" w:rsidTr="001E2B0B">
        <w:tc>
          <w:tcPr>
            <w:tcW w:w="815" w:type="dxa"/>
            <w:tcMar>
              <w:left w:w="0" w:type="dxa"/>
              <w:right w:w="0" w:type="dxa"/>
            </w:tcMar>
          </w:tcPr>
          <w:p w14:paraId="7902B5F8" w14:textId="77777777" w:rsidR="00E243C0" w:rsidRPr="009333EF" w:rsidRDefault="00E243C0" w:rsidP="00B25FE1">
            <w:pPr>
              <w:pStyle w:val="firstparagraph"/>
              <w:rPr>
                <w:i/>
              </w:rPr>
            </w:pPr>
            <w:r w:rsidRPr="009333EF">
              <w:rPr>
                <w:i/>
              </w:rPr>
              <w:t>–W</w:t>
            </w:r>
          </w:p>
        </w:tc>
        <w:tc>
          <w:tcPr>
            <w:tcW w:w="8453" w:type="dxa"/>
          </w:tcPr>
          <w:p w14:paraId="780BE3E0" w14:textId="47C89521"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4D1046">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4D1046">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14:paraId="7B50FBF9" w14:textId="77777777" w:rsidTr="001E2B0B">
        <w:tc>
          <w:tcPr>
            <w:tcW w:w="815" w:type="dxa"/>
            <w:tcMar>
              <w:left w:w="0" w:type="dxa"/>
              <w:right w:w="0" w:type="dxa"/>
            </w:tcMar>
          </w:tcPr>
          <w:p w14:paraId="48607472" w14:textId="77777777" w:rsidR="00C34C61" w:rsidRPr="009333EF" w:rsidRDefault="00C34C61" w:rsidP="00B25FE1">
            <w:pPr>
              <w:pStyle w:val="firstparagraph"/>
              <w:rPr>
                <w:i/>
              </w:rPr>
            </w:pPr>
            <w:r w:rsidRPr="009333EF">
              <w:rPr>
                <w:i/>
              </w:rPr>
              <w:lastRenderedPageBreak/>
              <w:t>–X</w:t>
            </w:r>
          </w:p>
        </w:tc>
        <w:tc>
          <w:tcPr>
            <w:tcW w:w="8453" w:type="dxa"/>
          </w:tcPr>
          <w:p w14:paraId="37600FF5" w14:textId="77777777"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14:paraId="7A810979" w14:textId="77777777" w:rsidTr="001E2B0B">
        <w:tc>
          <w:tcPr>
            <w:tcW w:w="815" w:type="dxa"/>
            <w:tcMar>
              <w:left w:w="0" w:type="dxa"/>
              <w:right w:w="0" w:type="dxa"/>
            </w:tcMar>
          </w:tcPr>
          <w:p w14:paraId="6CDF74B8" w14:textId="77777777" w:rsidR="00E243C0" w:rsidRPr="009333EF" w:rsidRDefault="00E243C0" w:rsidP="00B25FE1">
            <w:pPr>
              <w:pStyle w:val="firstparagraph"/>
              <w:rPr>
                <w:i/>
              </w:rPr>
            </w:pPr>
            <w:r w:rsidRPr="009333EF">
              <w:rPr>
                <w:i/>
              </w:rPr>
              <w:t>–3</w:t>
            </w:r>
          </w:p>
        </w:tc>
        <w:tc>
          <w:tcPr>
            <w:tcW w:w="8453" w:type="dxa"/>
          </w:tcPr>
          <w:p w14:paraId="538D9B06" w14:textId="15A8453B"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4D1046">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14:paraId="377E3FB2" w14:textId="77777777" w:rsidTr="001E2B0B">
        <w:tc>
          <w:tcPr>
            <w:tcW w:w="815" w:type="dxa"/>
            <w:tcMar>
              <w:left w:w="0" w:type="dxa"/>
              <w:right w:w="0" w:type="dxa"/>
            </w:tcMar>
          </w:tcPr>
          <w:p w14:paraId="43554E0F" w14:textId="77777777" w:rsidR="00C34C61" w:rsidRPr="009333EF" w:rsidRDefault="00C34C61" w:rsidP="00B25FE1">
            <w:pPr>
              <w:pStyle w:val="firstparagraph"/>
              <w:rPr>
                <w:i/>
              </w:rPr>
            </w:pPr>
            <w:r w:rsidRPr="009333EF">
              <w:rPr>
                <w:i/>
              </w:rPr>
              <w:t>–8</w:t>
            </w:r>
          </w:p>
        </w:tc>
        <w:tc>
          <w:tcPr>
            <w:tcW w:w="8453" w:type="dxa"/>
          </w:tcPr>
          <w:p w14:paraId="3AA06CE4" w14:textId="77777777" w:rsidR="00C34C6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bl>
    <w:p w14:paraId="015E537A" w14:textId="77777777"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14:paraId="343B044E" w14:textId="5A8B56F4" w:rsidR="003043F5" w:rsidRPr="009333EF"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14:paraId="57210302" w14:textId="77777777"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14:paraId="287D3DAE" w14:textId="77777777" w:rsidR="00B7777E" w:rsidRPr="009333EF" w:rsidRDefault="00B7777E" w:rsidP="00B7777E">
      <w:pPr>
        <w:pStyle w:val="Heading2"/>
        <w:rPr>
          <w:lang w:val="en-US"/>
        </w:rPr>
      </w:pPr>
      <w:bookmarkStart w:id="758" w:name="_Ref511764631"/>
      <w:bookmarkStart w:id="759" w:name="_Toc3886170"/>
      <w:r w:rsidRPr="009333EF">
        <w:rPr>
          <w:lang w:val="en-US"/>
        </w:rPr>
        <w:t>Running the program</w:t>
      </w:r>
      <w:bookmarkEnd w:id="758"/>
      <w:bookmarkEnd w:id="759"/>
    </w:p>
    <w:p w14:paraId="67B40530" w14:textId="38BEC207"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4D1046">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4D1046">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4D1046">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4D1046">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14:paraId="7090543B" w14:textId="77777777" w:rsidTr="00BC30DA">
        <w:tc>
          <w:tcPr>
            <w:tcW w:w="815" w:type="dxa"/>
            <w:tcMar>
              <w:left w:w="0" w:type="dxa"/>
              <w:right w:w="0" w:type="dxa"/>
            </w:tcMar>
          </w:tcPr>
          <w:p w14:paraId="0037FF7F" w14:textId="77777777" w:rsidR="00BC30DA" w:rsidRPr="009333EF" w:rsidRDefault="00BC30DA" w:rsidP="00BC30DA">
            <w:pPr>
              <w:pStyle w:val="firstparagraph"/>
              <w:rPr>
                <w:i/>
              </w:rPr>
            </w:pPr>
            <w:r w:rsidRPr="009333EF">
              <w:rPr>
                <w:i/>
              </w:rPr>
              <w:lastRenderedPageBreak/>
              <w:t>–b</w:t>
            </w:r>
          </w:p>
        </w:tc>
        <w:tc>
          <w:tcPr>
            <w:tcW w:w="8453" w:type="dxa"/>
          </w:tcPr>
          <w:p w14:paraId="7F5164AE" w14:textId="77777777"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w:instrText>
            </w:r>
            <w:r w:rsidR="007F2719" w:rsidRPr="00E42FC4">
              <w:rPr>
                <w:i/>
              </w:rPr>
              <w:instrText>stdout</w:instrText>
            </w:r>
            <w:r w:rsidR="007F2719" w:rsidRPr="009333EF">
              <w:instrText xml:space="preserve">"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14:paraId="64F0919B" w14:textId="77777777" w:rsidTr="00BC30DA">
        <w:tc>
          <w:tcPr>
            <w:tcW w:w="815" w:type="dxa"/>
            <w:tcMar>
              <w:left w:w="0" w:type="dxa"/>
              <w:right w:w="0" w:type="dxa"/>
            </w:tcMar>
          </w:tcPr>
          <w:p w14:paraId="6BFC4EBF" w14:textId="77777777" w:rsidR="00DE3D49" w:rsidRPr="009333EF" w:rsidRDefault="00DE3D49" w:rsidP="00BC30DA">
            <w:pPr>
              <w:pStyle w:val="firstparagraph"/>
              <w:rPr>
                <w:i/>
              </w:rPr>
            </w:pPr>
            <w:r w:rsidRPr="009333EF">
              <w:rPr>
                <w:i/>
              </w:rPr>
              <w:t>–c</w:t>
            </w:r>
          </w:p>
        </w:tc>
        <w:tc>
          <w:tcPr>
            <w:tcW w:w="8453" w:type="dxa"/>
          </w:tcPr>
          <w:p w14:paraId="4965E435" w14:textId="205AC0A1"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4D1046">
              <w:t>10.5.1</w:t>
            </w:r>
            <w:r w:rsidRPr="009333EF">
              <w:fldChar w:fldCharType="end"/>
            </w:r>
            <w:r w:rsidRPr="009333EF">
              <w:t>).</w:t>
            </w:r>
          </w:p>
        </w:tc>
      </w:tr>
      <w:tr w:rsidR="00BC30DA" w:rsidRPr="009333EF" w14:paraId="3A4AB2A6" w14:textId="77777777" w:rsidTr="00BC30DA">
        <w:tc>
          <w:tcPr>
            <w:tcW w:w="815" w:type="dxa"/>
            <w:tcMar>
              <w:left w:w="0" w:type="dxa"/>
              <w:right w:w="0" w:type="dxa"/>
            </w:tcMar>
          </w:tcPr>
          <w:p w14:paraId="7C0EC4AA" w14:textId="77777777" w:rsidR="00BC30DA" w:rsidRPr="009333EF" w:rsidRDefault="00BC30DA" w:rsidP="00BC30DA">
            <w:pPr>
              <w:pStyle w:val="firstparagraph"/>
              <w:rPr>
                <w:i/>
              </w:rPr>
            </w:pPr>
            <w:r w:rsidRPr="009333EF">
              <w:rPr>
                <w:i/>
              </w:rPr>
              <w:t>–d</w:t>
            </w:r>
          </w:p>
        </w:tc>
        <w:tc>
          <w:tcPr>
            <w:tcW w:w="8453" w:type="dxa"/>
          </w:tcPr>
          <w:p w14:paraId="5D9BBA66" w14:textId="53467643"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4D1046">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4D1046">
              <w:t>C.6.2</w:t>
            </w:r>
            <w:r w:rsidRPr="009333EF">
              <w:fldChar w:fldCharType="end"/>
            </w:r>
            <w:r w:rsidRPr="009333EF">
              <w:t>) from the very beginning of its (proper) execution.</w:t>
            </w:r>
          </w:p>
        </w:tc>
      </w:tr>
      <w:tr w:rsidR="00DE3D49" w:rsidRPr="009333EF" w14:paraId="0660E397" w14:textId="77777777" w:rsidTr="00BC30DA">
        <w:tc>
          <w:tcPr>
            <w:tcW w:w="815" w:type="dxa"/>
            <w:tcMar>
              <w:left w:w="0" w:type="dxa"/>
              <w:right w:w="0" w:type="dxa"/>
            </w:tcMar>
          </w:tcPr>
          <w:p w14:paraId="5EB44ABE" w14:textId="77777777" w:rsidR="00DE3D49" w:rsidRPr="009333EF" w:rsidRDefault="00DE3D49" w:rsidP="00BC30DA">
            <w:pPr>
              <w:pStyle w:val="firstparagraph"/>
              <w:rPr>
                <w:i/>
              </w:rPr>
            </w:pPr>
            <w:r w:rsidRPr="009333EF">
              <w:rPr>
                <w:i/>
              </w:rPr>
              <w:t>–e</w:t>
            </w:r>
          </w:p>
        </w:tc>
        <w:tc>
          <w:tcPr>
            <w:tcW w:w="8453" w:type="dxa"/>
          </w:tcPr>
          <w:p w14:paraId="45A43CF4" w14:textId="4C22B40F"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14:paraId="038D6B80" w14:textId="77777777" w:rsidTr="00BC30DA">
        <w:tc>
          <w:tcPr>
            <w:tcW w:w="815" w:type="dxa"/>
            <w:tcMar>
              <w:left w:w="0" w:type="dxa"/>
              <w:right w:w="0" w:type="dxa"/>
            </w:tcMar>
          </w:tcPr>
          <w:p w14:paraId="4E07C1D1" w14:textId="77777777" w:rsidR="00F37696" w:rsidRPr="009333EF" w:rsidRDefault="00F37696" w:rsidP="00BC30DA">
            <w:pPr>
              <w:pStyle w:val="firstparagraph"/>
              <w:rPr>
                <w:i/>
              </w:rPr>
            </w:pPr>
            <w:r w:rsidRPr="009333EF">
              <w:rPr>
                <w:i/>
              </w:rPr>
              <w:t>–k</w:t>
            </w:r>
          </w:p>
        </w:tc>
        <w:tc>
          <w:tcPr>
            <w:tcW w:w="8453" w:type="dxa"/>
          </w:tcPr>
          <w:p w14:paraId="1AA33DFA" w14:textId="621692E7"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w:t>
            </w:r>
          </w:p>
        </w:tc>
      </w:tr>
      <w:tr w:rsidR="00DE3D49" w:rsidRPr="009333EF" w14:paraId="79F85CA1" w14:textId="77777777" w:rsidTr="00BC30DA">
        <w:tc>
          <w:tcPr>
            <w:tcW w:w="815" w:type="dxa"/>
            <w:tcMar>
              <w:left w:w="0" w:type="dxa"/>
              <w:right w:w="0" w:type="dxa"/>
            </w:tcMar>
          </w:tcPr>
          <w:p w14:paraId="6361D282" w14:textId="77777777" w:rsidR="00DE3D49" w:rsidRPr="009333EF" w:rsidRDefault="00DE3D49" w:rsidP="00BC30DA">
            <w:pPr>
              <w:pStyle w:val="firstparagraph"/>
              <w:rPr>
                <w:i/>
              </w:rPr>
            </w:pPr>
            <w:r w:rsidRPr="009333EF">
              <w:rPr>
                <w:i/>
              </w:rPr>
              <w:t>–o</w:t>
            </w:r>
          </w:p>
        </w:tc>
        <w:tc>
          <w:tcPr>
            <w:tcW w:w="8453" w:type="dxa"/>
          </w:tcPr>
          <w:p w14:paraId="3AD5AA3B" w14:textId="77777777"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14:paraId="31F06D94" w14:textId="77777777"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14:paraId="6FA89FED" w14:textId="77777777"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14:paraId="330C4D25" w14:textId="27843B57"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4D1046">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4D1046">
              <w:t>12.5.4</w:t>
            </w:r>
            <w:r w:rsidRPr="009333EF">
              <w:fldChar w:fldCharType="end"/>
            </w:r>
            <w:r w:rsidRPr="009333EF">
              <w:t xml:space="preserve">) immediately after the initialization </w:t>
            </w:r>
            <w:r w:rsidR="00410AEC">
              <w:t>stage</w:t>
            </w:r>
            <w:r w:rsidRPr="009333EF">
              <w:t>.</w:t>
            </w:r>
          </w:p>
        </w:tc>
      </w:tr>
      <w:tr w:rsidR="00C138CB" w:rsidRPr="009333EF" w14:paraId="0E786E8D" w14:textId="77777777" w:rsidTr="00BC30DA">
        <w:tc>
          <w:tcPr>
            <w:tcW w:w="815" w:type="dxa"/>
            <w:tcMar>
              <w:left w:w="0" w:type="dxa"/>
              <w:right w:w="0" w:type="dxa"/>
            </w:tcMar>
          </w:tcPr>
          <w:p w14:paraId="480684AC" w14:textId="77777777" w:rsidR="00C138CB" w:rsidRPr="009333EF" w:rsidRDefault="00C138CB" w:rsidP="00BC30DA">
            <w:pPr>
              <w:pStyle w:val="firstparagraph"/>
              <w:rPr>
                <w:i/>
              </w:rPr>
            </w:pPr>
            <w:r w:rsidRPr="009333EF">
              <w:rPr>
                <w:i/>
              </w:rPr>
              <w:t>–r</w:t>
            </w:r>
          </w:p>
        </w:tc>
        <w:tc>
          <w:tcPr>
            <w:tcW w:w="8453" w:type="dxa"/>
          </w:tcPr>
          <w:p w14:paraId="3D1CA1D0" w14:textId="7534411F"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4D1046">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14:paraId="294E39E1" w14:textId="77777777" w:rsidTr="00BC30DA">
        <w:tc>
          <w:tcPr>
            <w:tcW w:w="815" w:type="dxa"/>
            <w:tcMar>
              <w:left w:w="0" w:type="dxa"/>
              <w:right w:w="0" w:type="dxa"/>
            </w:tcMar>
          </w:tcPr>
          <w:p w14:paraId="3D35BD5D" w14:textId="77777777" w:rsidR="00DE3D49" w:rsidRPr="009333EF" w:rsidRDefault="00DE3D49" w:rsidP="00BC30DA">
            <w:pPr>
              <w:pStyle w:val="firstparagraph"/>
              <w:rPr>
                <w:i/>
              </w:rPr>
            </w:pPr>
            <w:r w:rsidRPr="009333EF">
              <w:rPr>
                <w:i/>
              </w:rPr>
              <w:t>–s</w:t>
            </w:r>
          </w:p>
        </w:tc>
        <w:tc>
          <w:tcPr>
            <w:tcW w:w="8453" w:type="dxa"/>
          </w:tcPr>
          <w:p w14:paraId="51AE5DB8" w14:textId="24100EC3"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4D1046">
              <w:t>12.5</w:t>
            </w:r>
            <w:r w:rsidRPr="009333EF">
              <w:fldChar w:fldCharType="end"/>
            </w:r>
            <w:r w:rsidRPr="009333EF">
              <w:t>).</w:t>
            </w:r>
          </w:p>
        </w:tc>
      </w:tr>
      <w:tr w:rsidR="00F554AD" w:rsidRPr="009333EF" w14:paraId="3A4FA46C" w14:textId="77777777" w:rsidTr="00BC30DA">
        <w:tc>
          <w:tcPr>
            <w:tcW w:w="815" w:type="dxa"/>
            <w:tcMar>
              <w:left w:w="0" w:type="dxa"/>
              <w:right w:w="0" w:type="dxa"/>
            </w:tcMar>
          </w:tcPr>
          <w:p w14:paraId="390F4501" w14:textId="77777777" w:rsidR="00F554AD" w:rsidRPr="009333EF" w:rsidRDefault="00F554AD" w:rsidP="00BC30DA">
            <w:pPr>
              <w:pStyle w:val="firstparagraph"/>
              <w:rPr>
                <w:i/>
              </w:rPr>
            </w:pPr>
            <w:r w:rsidRPr="009333EF">
              <w:rPr>
                <w:i/>
              </w:rPr>
              <w:t>–t</w:t>
            </w:r>
          </w:p>
        </w:tc>
        <w:tc>
          <w:tcPr>
            <w:tcW w:w="8453" w:type="dxa"/>
          </w:tcPr>
          <w:p w14:paraId="19D71028" w14:textId="5071E1E8"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w:t>
            </w:r>
            <w:r w:rsidRPr="009333EF">
              <w:lastRenderedPageBreak/>
              <w:t xml:space="preserve">be restricted. The string following </w:t>
            </w:r>
            <w:r w:rsidRPr="009333EF">
              <w:rPr>
                <w:i/>
              </w:rPr>
              <w:t>–t</w:t>
            </w:r>
            <w:r w:rsidRPr="009333EF">
              <w:t xml:space="preserve"> (after a space) should have one of the following forms:</w:t>
            </w:r>
          </w:p>
          <w:p w14:paraId="6A938B5F" w14:textId="77777777" w:rsidR="00F554AD" w:rsidRPr="009333EF" w:rsidRDefault="00F554AD" w:rsidP="00F554AD">
            <w:pPr>
              <w:pStyle w:val="firstparagraph"/>
              <w:spacing w:after="0"/>
              <w:ind w:left="720"/>
            </w:pPr>
            <w:r w:rsidRPr="009333EF">
              <w:t>start</w:t>
            </w:r>
          </w:p>
          <w:p w14:paraId="3956A83C" w14:textId="77777777" w:rsidR="00F554AD" w:rsidRPr="009333EF" w:rsidRDefault="00F554AD" w:rsidP="00F554AD">
            <w:pPr>
              <w:pStyle w:val="firstparagraph"/>
              <w:spacing w:after="0"/>
              <w:ind w:left="720"/>
            </w:pPr>
            <w:r w:rsidRPr="009333EF">
              <w:t>start–stop</w:t>
            </w:r>
          </w:p>
          <w:p w14:paraId="4C80CEC7" w14:textId="77777777" w:rsidR="00F554AD" w:rsidRPr="009333EF" w:rsidRDefault="00F554AD" w:rsidP="00F554AD">
            <w:pPr>
              <w:pStyle w:val="firstparagraph"/>
              <w:spacing w:after="0"/>
              <w:ind w:left="720"/>
            </w:pPr>
            <w:r w:rsidRPr="009333EF">
              <w:t>start/stations</w:t>
            </w:r>
          </w:p>
          <w:p w14:paraId="04897EFD" w14:textId="77777777" w:rsidR="00F554AD" w:rsidRPr="009333EF" w:rsidRDefault="00F554AD" w:rsidP="00F554AD">
            <w:pPr>
              <w:pStyle w:val="firstparagraph"/>
              <w:spacing w:after="0"/>
              <w:ind w:left="720"/>
            </w:pPr>
            <w:r w:rsidRPr="009333EF">
              <w:t>start–stop/stations</w:t>
            </w:r>
          </w:p>
          <w:p w14:paraId="29D96975" w14:textId="77777777" w:rsidR="00F554AD" w:rsidRPr="009333EF" w:rsidRDefault="00F554AD" w:rsidP="00F554AD">
            <w:pPr>
              <w:pStyle w:val="firstparagraph"/>
              <w:ind w:left="720"/>
            </w:pPr>
            <w:r w:rsidRPr="009333EF">
              <w:t>/stations</w:t>
            </w:r>
          </w:p>
          <w:p w14:paraId="14AF742A" w14:textId="77777777"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14:paraId="2A082DC0" w14:textId="288683DE"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14:paraId="16CFE4F6" w14:textId="77777777" w:rsidR="00F554AD" w:rsidRPr="009333EF" w:rsidRDefault="00F554AD" w:rsidP="00F554AD">
            <w:pPr>
              <w:pStyle w:val="firstparagraph"/>
            </w:pPr>
            <w:r w:rsidRPr="009333EF">
              <w:t>Here are a few examples:</w:t>
            </w:r>
          </w:p>
          <w:p w14:paraId="408F6C69" w14:textId="77777777" w:rsidR="00B63479" w:rsidRPr="009333EF" w:rsidRDefault="00B63479" w:rsidP="00B63479">
            <w:pPr>
              <w:pStyle w:val="firstparagraph"/>
              <w:spacing w:after="0"/>
              <w:ind w:left="720"/>
              <w:rPr>
                <w:i/>
              </w:rPr>
            </w:pPr>
            <w:r w:rsidRPr="009333EF">
              <w:rPr>
                <w:i/>
              </w:rPr>
              <w:t>–t 1.0–2.0</w:t>
            </w:r>
          </w:p>
          <w:p w14:paraId="593ED714" w14:textId="77777777" w:rsidR="00B63479" w:rsidRPr="009333EF" w:rsidRDefault="00B63479" w:rsidP="00B63479">
            <w:pPr>
              <w:pStyle w:val="firstparagraph"/>
              <w:spacing w:after="0"/>
              <w:ind w:left="720"/>
              <w:rPr>
                <w:i/>
              </w:rPr>
            </w:pPr>
            <w:r w:rsidRPr="009333EF">
              <w:rPr>
                <w:i/>
              </w:rPr>
              <w:t>–t 3–3.5/2</w:t>
            </w:r>
          </w:p>
          <w:p w14:paraId="5ACDF96C" w14:textId="77777777" w:rsidR="00B63479" w:rsidRPr="009333EF" w:rsidRDefault="00B63479" w:rsidP="00B63479">
            <w:pPr>
              <w:pStyle w:val="firstparagraph"/>
              <w:spacing w:after="0"/>
              <w:ind w:left="720"/>
              <w:rPr>
                <w:i/>
              </w:rPr>
            </w:pPr>
            <w:r w:rsidRPr="009333EF">
              <w:rPr>
                <w:i/>
              </w:rPr>
              <w:t>–t 1000000</w:t>
            </w:r>
          </w:p>
          <w:p w14:paraId="2AE6984D" w14:textId="77777777" w:rsidR="00B63479" w:rsidRPr="009333EF" w:rsidRDefault="00B63479" w:rsidP="00B63479">
            <w:pPr>
              <w:pStyle w:val="firstparagraph"/>
              <w:ind w:left="720"/>
              <w:rPr>
                <w:i/>
              </w:rPr>
            </w:pPr>
            <w:r w:rsidRPr="009333EF">
              <w:rPr>
                <w:i/>
              </w:rPr>
              <w:t>–t /3,7,123</w:t>
            </w:r>
          </w:p>
          <w:p w14:paraId="6B6D834F" w14:textId="77777777" w:rsidR="00B63479" w:rsidRPr="009333EF" w:rsidRDefault="00B63479" w:rsidP="00B63479">
            <w:pPr>
              <w:pStyle w:val="firstparagraph"/>
            </w:pPr>
            <w:r w:rsidRPr="009333EF">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14:paraId="63535686" w14:textId="2C753E74"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4D1046">
              <w:t>10.5.2</w:t>
            </w:r>
            <w:r w:rsidRPr="009333EF">
              <w:fldChar w:fldCharType="end"/>
            </w:r>
            <w:r w:rsidR="00B63479" w:rsidRPr="009333EF">
              <w:t>) to the end bounda</w:t>
            </w:r>
            <w:r w:rsidRPr="009333EF">
              <w:t xml:space="preserve">ry of the tracing interval. For </w:t>
            </w:r>
            <w:r w:rsidR="00B63479" w:rsidRPr="009333EF">
              <w:t>example, with this sequence:</w:t>
            </w:r>
          </w:p>
          <w:p w14:paraId="0F2B3105" w14:textId="77777777"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14:paraId="0704343C" w14:textId="77777777"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14:paraId="475483BD" w14:textId="70DB026B"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4D1046">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4D1046">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4D1046">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w:t>
            </w:r>
            <w:r w:rsidR="00E94B3C" w:rsidRPr="009333EF">
              <w:lastRenderedPageBreak/>
              <w:t xml:space="preserve">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14:paraId="104ECE5E" w14:textId="0A4470FC"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4D1046">
              <w:t>11.1</w:t>
            </w:r>
            <w:r w:rsidR="00E94B3C" w:rsidRPr="009333EF">
              <w:fldChar w:fldCharType="end"/>
            </w:r>
            <w:r w:rsidRPr="009333EF">
              <w:t>).</w:t>
            </w:r>
          </w:p>
        </w:tc>
      </w:tr>
      <w:tr w:rsidR="00DE3D49" w:rsidRPr="009333EF" w14:paraId="126466B5" w14:textId="77777777" w:rsidTr="00BC30DA">
        <w:tc>
          <w:tcPr>
            <w:tcW w:w="815" w:type="dxa"/>
            <w:tcMar>
              <w:left w:w="0" w:type="dxa"/>
              <w:right w:w="0" w:type="dxa"/>
            </w:tcMar>
          </w:tcPr>
          <w:p w14:paraId="1C638686" w14:textId="77777777" w:rsidR="00DE3D49" w:rsidRPr="009333EF" w:rsidRDefault="00DE3D49" w:rsidP="00BC30DA">
            <w:pPr>
              <w:pStyle w:val="firstparagraph"/>
              <w:rPr>
                <w:i/>
              </w:rPr>
            </w:pPr>
            <w:r w:rsidRPr="009333EF">
              <w:rPr>
                <w:i/>
              </w:rPr>
              <w:lastRenderedPageBreak/>
              <w:t>–u</w:t>
            </w:r>
          </w:p>
        </w:tc>
        <w:tc>
          <w:tcPr>
            <w:tcW w:w="8453" w:type="dxa"/>
          </w:tcPr>
          <w:p w14:paraId="312C7A81" w14:textId="2344A2A7"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w:t>
            </w:r>
          </w:p>
        </w:tc>
      </w:tr>
      <w:tr w:rsidR="00F37696" w:rsidRPr="009333EF" w14:paraId="3EA2A732" w14:textId="77777777" w:rsidTr="00BC30DA">
        <w:tc>
          <w:tcPr>
            <w:tcW w:w="815" w:type="dxa"/>
            <w:tcMar>
              <w:left w:w="0" w:type="dxa"/>
              <w:right w:w="0" w:type="dxa"/>
            </w:tcMar>
          </w:tcPr>
          <w:p w14:paraId="30C4D7F1" w14:textId="77777777" w:rsidR="00F37696" w:rsidRPr="009333EF" w:rsidRDefault="00F37696" w:rsidP="00BC30DA">
            <w:pPr>
              <w:pStyle w:val="firstparagraph"/>
              <w:rPr>
                <w:i/>
              </w:rPr>
            </w:pPr>
            <w:r w:rsidRPr="009333EF">
              <w:rPr>
                <w:i/>
              </w:rPr>
              <w:t>–D</w:t>
            </w:r>
          </w:p>
        </w:tc>
        <w:tc>
          <w:tcPr>
            <w:tcW w:w="8453" w:type="dxa"/>
          </w:tcPr>
          <w:p w14:paraId="0A9CF625" w14:textId="4D449114"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14:paraId="429BA8C2" w14:textId="77777777" w:rsidR="00F37696" w:rsidRPr="009333EF" w:rsidRDefault="00F37696" w:rsidP="00F37696">
            <w:pPr>
              <w:pStyle w:val="firstparagraph"/>
              <w:ind w:left="720"/>
            </w:pPr>
            <w:r w:rsidRPr="009333EF">
              <w:t>yr/mo/dy,ho:mi:sc</w:t>
            </w:r>
          </w:p>
          <w:p w14:paraId="68A5E09B" w14:textId="77777777" w:rsidR="00F37696" w:rsidRPr="009333EF" w:rsidRDefault="00F37696" w:rsidP="00F37696">
            <w:pPr>
              <w:pStyle w:val="firstparagraph"/>
            </w:pPr>
            <w:r w:rsidRPr="009333EF">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14:paraId="3EA69B1C" w14:textId="77777777" w:rsidR="00F37696" w:rsidRPr="001E0CB4" w:rsidRDefault="00F37696" w:rsidP="00F37696">
            <w:pPr>
              <w:pStyle w:val="firstparagraph"/>
              <w:spacing w:after="0"/>
              <w:ind w:left="720"/>
              <w:rPr>
                <w:lang w:val="pl-PL"/>
              </w:rPr>
            </w:pPr>
            <w:r w:rsidRPr="001E0CB4">
              <w:rPr>
                <w:lang w:val="pl-PL"/>
              </w:rPr>
              <w:t>mo/dy,ho:mi:sc</w:t>
            </w:r>
          </w:p>
          <w:p w14:paraId="1899643B" w14:textId="77777777" w:rsidR="00F37696" w:rsidRPr="001E0CB4" w:rsidRDefault="00F37696" w:rsidP="00F37696">
            <w:pPr>
              <w:pStyle w:val="firstparagraph"/>
              <w:spacing w:after="0"/>
              <w:ind w:left="720"/>
              <w:rPr>
                <w:lang w:val="pl-PL"/>
              </w:rPr>
            </w:pPr>
            <w:r w:rsidRPr="001E0CB4">
              <w:rPr>
                <w:lang w:val="pl-PL"/>
              </w:rPr>
              <w:t>dy,ho:mi:sc</w:t>
            </w:r>
          </w:p>
          <w:p w14:paraId="4FA6E3DB" w14:textId="77777777" w:rsidR="00F37696" w:rsidRPr="001E0CB4" w:rsidRDefault="00F37696" w:rsidP="00F37696">
            <w:pPr>
              <w:pStyle w:val="firstparagraph"/>
              <w:spacing w:after="0"/>
              <w:ind w:left="720"/>
              <w:rPr>
                <w:lang w:val="pl-PL"/>
              </w:rPr>
            </w:pPr>
            <w:r w:rsidRPr="001E0CB4">
              <w:rPr>
                <w:lang w:val="pl-PL"/>
              </w:rPr>
              <w:t>ho:mi:sc</w:t>
            </w:r>
          </w:p>
          <w:p w14:paraId="508019C8" w14:textId="77777777" w:rsidR="00F37696" w:rsidRPr="001E0CB4" w:rsidRDefault="00F37696" w:rsidP="00F37696">
            <w:pPr>
              <w:pStyle w:val="firstparagraph"/>
              <w:spacing w:after="0"/>
              <w:ind w:left="720"/>
              <w:rPr>
                <w:lang w:val="pl-PL"/>
              </w:rPr>
            </w:pPr>
            <w:r w:rsidRPr="001E0CB4">
              <w:rPr>
                <w:lang w:val="pl-PL"/>
              </w:rPr>
              <w:t>mi:sc</w:t>
            </w:r>
          </w:p>
          <w:p w14:paraId="5D69E399" w14:textId="77777777" w:rsidR="00F37696" w:rsidRPr="001E0CB4" w:rsidRDefault="00F37696" w:rsidP="00F37696">
            <w:pPr>
              <w:pStyle w:val="firstparagraph"/>
              <w:spacing w:after="0"/>
              <w:ind w:left="720"/>
              <w:rPr>
                <w:lang w:val="pl-PL"/>
              </w:rPr>
            </w:pPr>
            <w:r w:rsidRPr="001E0CB4">
              <w:rPr>
                <w:lang w:val="pl-PL"/>
              </w:rPr>
              <w:t>sc</w:t>
            </w:r>
          </w:p>
          <w:p w14:paraId="424D4B89" w14:textId="77777777" w:rsidR="00F37696" w:rsidRPr="009333EF" w:rsidRDefault="00F37696" w:rsidP="00F37696">
            <w:pPr>
              <w:pStyle w:val="firstparagraph"/>
              <w:spacing w:after="0"/>
              <w:ind w:left="720"/>
            </w:pPr>
            <w:r w:rsidRPr="009333EF">
              <w:t>yr/mo/dy</w:t>
            </w:r>
          </w:p>
          <w:p w14:paraId="2A579047" w14:textId="77777777" w:rsidR="00F37696" w:rsidRPr="009333EF" w:rsidRDefault="00F37696" w:rsidP="00F37696">
            <w:pPr>
              <w:pStyle w:val="firstparagraph"/>
              <w:ind w:left="720"/>
            </w:pPr>
            <w:r w:rsidRPr="009333EF">
              <w:t>mo/dy</w:t>
            </w:r>
          </w:p>
          <w:p w14:paraId="7C46AE89" w14:textId="4102E177"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4D1046">
              <w:t>9.5.2</w:t>
            </w:r>
            <w:r w:rsidRPr="009333EF">
              <w:fldChar w:fldCharType="end"/>
            </w:r>
            <w:r w:rsidRPr="009333EF">
              <w:t>).</w:t>
            </w:r>
          </w:p>
        </w:tc>
      </w:tr>
      <w:tr w:rsidR="00F37696" w:rsidRPr="009333EF" w14:paraId="77A7A5B6" w14:textId="77777777" w:rsidTr="00BC30DA">
        <w:tc>
          <w:tcPr>
            <w:tcW w:w="815" w:type="dxa"/>
            <w:tcMar>
              <w:left w:w="0" w:type="dxa"/>
              <w:right w:w="0" w:type="dxa"/>
            </w:tcMar>
          </w:tcPr>
          <w:p w14:paraId="00F4F286" w14:textId="77777777" w:rsidR="00F37696" w:rsidRPr="009333EF" w:rsidRDefault="00F37696" w:rsidP="00BC30DA">
            <w:pPr>
              <w:pStyle w:val="firstparagraph"/>
              <w:rPr>
                <w:i/>
              </w:rPr>
            </w:pPr>
            <w:r w:rsidRPr="009333EF">
              <w:rPr>
                <w:i/>
              </w:rPr>
              <w:t>–I</w:t>
            </w:r>
          </w:p>
        </w:tc>
        <w:tc>
          <w:tcPr>
            <w:tcW w:w="8453" w:type="dxa"/>
          </w:tcPr>
          <w:p w14:paraId="5008AB7C" w14:textId="0EFEAFA9"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4D1046">
              <w:t>9.5.2</w:t>
            </w:r>
            <w:r w:rsidRPr="009333EF">
              <w:fldChar w:fldCharType="end"/>
            </w:r>
            <w:r w:rsidRPr="009333EF">
              <w:t>).</w:t>
            </w:r>
          </w:p>
        </w:tc>
      </w:tr>
      <w:tr w:rsidR="00F37696" w:rsidRPr="009333EF" w14:paraId="2A4922BB" w14:textId="77777777" w:rsidTr="00BC30DA">
        <w:tc>
          <w:tcPr>
            <w:tcW w:w="815" w:type="dxa"/>
            <w:tcMar>
              <w:left w:w="0" w:type="dxa"/>
              <w:right w:w="0" w:type="dxa"/>
            </w:tcMar>
          </w:tcPr>
          <w:p w14:paraId="758D3179" w14:textId="77777777" w:rsidR="00F37696" w:rsidRPr="009333EF" w:rsidRDefault="00F37696" w:rsidP="00BC30DA">
            <w:pPr>
              <w:pStyle w:val="firstparagraph"/>
              <w:rPr>
                <w:i/>
              </w:rPr>
            </w:pPr>
            <w:r w:rsidRPr="009333EF">
              <w:rPr>
                <w:i/>
              </w:rPr>
              <w:t>–M</w:t>
            </w:r>
          </w:p>
        </w:tc>
        <w:tc>
          <w:tcPr>
            <w:tcW w:w="8453" w:type="dxa"/>
          </w:tcPr>
          <w:p w14:paraId="44AFE0A0" w14:textId="59CAADC4"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4D1046">
              <w:t>C.4</w:t>
            </w:r>
            <w:r w:rsidRPr="009333EF">
              <w:fldChar w:fldCharType="end"/>
            </w:r>
            <w:r w:rsidRPr="009333EF">
              <w:t xml:space="preserve">), which apply to </w:t>
            </w:r>
            <w:r w:rsidRPr="009333EF">
              <w:lastRenderedPageBreak/>
              <w:t>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w:t>
            </w:r>
          </w:p>
        </w:tc>
      </w:tr>
      <w:tr w:rsidR="00C70642" w:rsidRPr="009333EF" w14:paraId="4C3928CA" w14:textId="77777777" w:rsidTr="00BC30DA">
        <w:tc>
          <w:tcPr>
            <w:tcW w:w="815" w:type="dxa"/>
            <w:tcMar>
              <w:left w:w="0" w:type="dxa"/>
              <w:right w:w="0" w:type="dxa"/>
            </w:tcMar>
          </w:tcPr>
          <w:p w14:paraId="52C63A25" w14:textId="77777777" w:rsidR="00C70642" w:rsidRPr="009333EF" w:rsidRDefault="00C70642" w:rsidP="00BC30DA">
            <w:pPr>
              <w:pStyle w:val="firstparagraph"/>
              <w:rPr>
                <w:i/>
              </w:rPr>
            </w:pPr>
            <w:r w:rsidRPr="009333EF">
              <w:rPr>
                <w:i/>
              </w:rPr>
              <w:lastRenderedPageBreak/>
              <w:t>–O</w:t>
            </w:r>
          </w:p>
        </w:tc>
        <w:tc>
          <w:tcPr>
            <w:tcW w:w="8453" w:type="dxa"/>
          </w:tcPr>
          <w:p w14:paraId="19B191F5" w14:textId="763F78ED"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w:instrText>
            </w:r>
            <w:r w:rsidR="00840BB4">
              <w:instrText>s</w:instrText>
            </w:r>
            <w:r w:rsidR="00126D90" w:rsidRPr="009333EF">
              <w:instrText xml:space="preserve">"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4D1046">
              <w:t>9.5.2</w:t>
            </w:r>
            <w:r w:rsidRPr="009333EF">
              <w:fldChar w:fldCharType="end"/>
            </w:r>
            <w:r w:rsidRPr="009333EF">
              <w:t>).</w:t>
            </w:r>
          </w:p>
        </w:tc>
      </w:tr>
      <w:tr w:rsidR="00E5584D" w:rsidRPr="009333EF" w14:paraId="05E027D8" w14:textId="77777777" w:rsidTr="00BC30DA">
        <w:tc>
          <w:tcPr>
            <w:tcW w:w="815" w:type="dxa"/>
            <w:tcMar>
              <w:left w:w="0" w:type="dxa"/>
              <w:right w:w="0" w:type="dxa"/>
            </w:tcMar>
          </w:tcPr>
          <w:p w14:paraId="47DE9D7B" w14:textId="77777777" w:rsidR="00E5584D" w:rsidRPr="009333EF" w:rsidRDefault="00E5584D" w:rsidP="00BC30DA">
            <w:pPr>
              <w:pStyle w:val="firstparagraph"/>
              <w:rPr>
                <w:i/>
              </w:rPr>
            </w:pPr>
            <w:r w:rsidRPr="009333EF">
              <w:rPr>
                <w:i/>
              </w:rPr>
              <w:t>–T</w:t>
            </w:r>
          </w:p>
        </w:tc>
        <w:tc>
          <w:tcPr>
            <w:tcW w:w="8453" w:type="dxa"/>
          </w:tcPr>
          <w:p w14:paraId="424C5831" w14:textId="7E02F0A9"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4D1046">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14:paraId="5075C96B" w14:textId="77777777" w:rsidTr="00BC30DA">
        <w:tc>
          <w:tcPr>
            <w:tcW w:w="815" w:type="dxa"/>
            <w:tcMar>
              <w:left w:w="0" w:type="dxa"/>
              <w:right w:w="0" w:type="dxa"/>
            </w:tcMar>
          </w:tcPr>
          <w:p w14:paraId="03654D5C" w14:textId="77777777" w:rsidR="00F554AD" w:rsidRPr="009333EF" w:rsidRDefault="00F554AD" w:rsidP="00BC30DA">
            <w:pPr>
              <w:pStyle w:val="firstparagraph"/>
              <w:rPr>
                <w:i/>
              </w:rPr>
            </w:pPr>
          </w:p>
        </w:tc>
        <w:tc>
          <w:tcPr>
            <w:tcW w:w="8453" w:type="dxa"/>
          </w:tcPr>
          <w:p w14:paraId="60556543" w14:textId="77777777" w:rsidR="00E5584D" w:rsidRPr="009333EF" w:rsidRDefault="00E5584D" w:rsidP="00E5584D">
            <w:pPr>
              <w:pStyle w:val="firstparagraph"/>
              <w:spacing w:after="0"/>
              <w:ind w:left="720"/>
              <w:rPr>
                <w:i/>
              </w:rPr>
            </w:pPr>
            <w:r w:rsidRPr="009333EF">
              <w:rPr>
                <w:i/>
              </w:rPr>
              <w:t>–T 667888388880</w:t>
            </w:r>
          </w:p>
          <w:p w14:paraId="471AA6F0" w14:textId="77777777" w:rsidR="00E5584D" w:rsidRPr="009333EF" w:rsidRDefault="00E5584D" w:rsidP="00E5584D">
            <w:pPr>
              <w:pStyle w:val="firstparagraph"/>
              <w:spacing w:after="0"/>
              <w:ind w:left="720"/>
              <w:rPr>
                <w:i/>
              </w:rPr>
            </w:pPr>
            <w:r w:rsidRPr="009333EF">
              <w:rPr>
                <w:i/>
              </w:rPr>
              <w:t>–T /12+</w:t>
            </w:r>
          </w:p>
          <w:p w14:paraId="648318BB" w14:textId="77777777" w:rsidR="00E5584D" w:rsidRPr="009333EF" w:rsidRDefault="00E5584D" w:rsidP="00E5584D">
            <w:pPr>
              <w:pStyle w:val="firstparagraph"/>
              <w:spacing w:after="0"/>
              <w:ind w:left="720"/>
              <w:rPr>
                <w:i/>
              </w:rPr>
            </w:pPr>
            <w:r w:rsidRPr="009333EF">
              <w:rPr>
                <w:i/>
              </w:rPr>
              <w:t>–T 47.5-49.5/8,6</w:t>
            </w:r>
          </w:p>
          <w:p w14:paraId="1458AC15" w14:textId="77777777" w:rsidR="00F554AD" w:rsidRPr="009333EF" w:rsidRDefault="00E5584D" w:rsidP="00E5584D">
            <w:pPr>
              <w:pStyle w:val="firstparagraph"/>
              <w:ind w:left="720"/>
              <w:rPr>
                <w:i/>
              </w:rPr>
            </w:pPr>
            <w:r w:rsidRPr="009333EF">
              <w:rPr>
                <w:i/>
              </w:rPr>
              <w:t>–T 0–999999999/1,3,5,7s+</w:t>
            </w:r>
          </w:p>
          <w:p w14:paraId="28CE558E" w14:textId="51CC8E54"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4D1046">
              <w:t>11.2</w:t>
            </w:r>
            <w:r w:rsidRPr="009333EF">
              <w:fldChar w:fldCharType="end"/>
            </w:r>
            <w:r w:rsidRPr="009333EF">
              <w:t>), whereby the state information is accompanied by dumps of activities in all links and radio channels accessible via ports and transceivers of the current station.</w:t>
            </w:r>
          </w:p>
          <w:p w14:paraId="0EB4FDB5" w14:textId="77777777" w:rsidR="00E5584D" w:rsidRPr="009333EF" w:rsidRDefault="00E5584D" w:rsidP="00E5584D">
            <w:pPr>
              <w:pStyle w:val="firstparagraph"/>
            </w:pPr>
            <w:r w:rsidRPr="009333EF">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14:paraId="1D2D7532" w14:textId="77777777" w:rsidTr="00BC30DA">
        <w:tc>
          <w:tcPr>
            <w:tcW w:w="815" w:type="dxa"/>
            <w:tcMar>
              <w:left w:w="0" w:type="dxa"/>
              <w:right w:w="0" w:type="dxa"/>
            </w:tcMar>
          </w:tcPr>
          <w:p w14:paraId="51BCDE58" w14:textId="77777777" w:rsidR="00C138CB" w:rsidRPr="009333EF" w:rsidRDefault="00C138CB" w:rsidP="00C138CB">
            <w:pPr>
              <w:pStyle w:val="firstparagraph"/>
              <w:rPr>
                <w:i/>
              </w:rPr>
            </w:pPr>
            <w:r w:rsidRPr="009333EF">
              <w:rPr>
                <w:i/>
              </w:rPr>
              <w:t>– –</w:t>
            </w:r>
          </w:p>
        </w:tc>
        <w:tc>
          <w:tcPr>
            <w:tcW w:w="8453" w:type="dxa"/>
          </w:tcPr>
          <w:p w14:paraId="55AAB2F4" w14:textId="77777777"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14:paraId="10A02471" w14:textId="77777777"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14:paraId="6AA2C8CF" w14:textId="77777777"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14:paraId="01FE8B2A" w14:textId="77777777"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14:paraId="73F5B5B6" w14:textId="77777777"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 xml:space="preserve">le is </w:t>
      </w:r>
      <w:r w:rsidRPr="009333EF">
        <w:lastRenderedPageBreak/>
        <w:t>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14:paraId="6FB6519A" w14:textId="77777777" w:rsidR="00F64D79" w:rsidRPr="009333EF" w:rsidRDefault="00F64D79" w:rsidP="008D51F0">
      <w:pPr>
        <w:pStyle w:val="firstparagraph"/>
      </w:pPr>
      <w:r w:rsidRPr="009333EF">
        <w:t>Below are three sample command lines invoking the simulator:</w:t>
      </w:r>
    </w:p>
    <w:p w14:paraId="40656D4B" w14:textId="77777777" w:rsidR="00C138CB" w:rsidRPr="009333EF" w:rsidRDefault="00C138CB" w:rsidP="00C138CB">
      <w:pPr>
        <w:pStyle w:val="firstparagraph"/>
        <w:spacing w:after="0"/>
        <w:ind w:firstLine="720"/>
        <w:rPr>
          <w:i/>
        </w:rPr>
      </w:pPr>
      <w:r w:rsidRPr="009333EF">
        <w:rPr>
          <w:i/>
        </w:rPr>
        <w:t>side . out</w:t>
      </w:r>
    </w:p>
    <w:p w14:paraId="0E1EA2E7" w14:textId="77777777"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14:paraId="485C246D" w14:textId="77777777"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14:paraId="11EE3F65" w14:textId="77777777"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14:paraId="7C02B857" w14:textId="77777777"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14:paraId="0F66D9B8" w14:textId="77777777" w:rsidR="005C28D0" w:rsidRPr="009333EF" w:rsidRDefault="00B279B2" w:rsidP="007B15FF">
      <w:pPr>
        <w:pStyle w:val="Heading1"/>
        <w:rPr>
          <w:lang w:val="en-US"/>
        </w:rPr>
      </w:pPr>
      <w:bookmarkStart w:id="760" w:name="_Ref511293204"/>
      <w:bookmarkStart w:id="761" w:name="_Toc3886171"/>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60"/>
      <w:bookmarkEnd w:id="761"/>
    </w:p>
    <w:p w14:paraId="77BB21E9" w14:textId="1BBAE8A4" w:rsidR="00B279B2" w:rsidRPr="009333EF" w:rsidRDefault="00B279B2" w:rsidP="00B279B2">
      <w:pPr>
        <w:pStyle w:val="firstparagraph"/>
      </w:pPr>
      <w:bookmarkStart w:id="762" w:name="dsd"/>
      <w:r w:rsidRPr="009333EF">
        <w:t>DSD is a stand-alone program implemented as a Java applet</w:t>
      </w:r>
      <w:r w:rsidR="00535D04">
        <w: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14:paraId="6110DF14" w14:textId="77777777" w:rsidR="00B279B2" w:rsidRPr="009333EF" w:rsidRDefault="00B279B2" w:rsidP="00B279B2">
      <w:pPr>
        <w:pStyle w:val="Heading2"/>
        <w:rPr>
          <w:lang w:val="en-US"/>
        </w:rPr>
      </w:pPr>
      <w:bookmarkStart w:id="763" w:name="_Ref511403259"/>
      <w:bookmarkStart w:id="764" w:name="_Ref511462196"/>
      <w:bookmarkStart w:id="765" w:name="_Toc3886172"/>
      <w:r w:rsidRPr="009333EF">
        <w:rPr>
          <w:lang w:val="en-US"/>
        </w:rPr>
        <w:t>Basic principles</w:t>
      </w:r>
      <w:bookmarkEnd w:id="763"/>
      <w:bookmarkEnd w:id="764"/>
      <w:bookmarkEnd w:id="765"/>
    </w:p>
    <w:p w14:paraId="5F4AF0C9" w14:textId="77777777"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14:paraId="590425C9" w14:textId="77777777"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14:paraId="0F2A76E6" w14:textId="6BB433DB"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6B201817" w14:textId="6CDE7AB1"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4D1046">
        <w:t>12.1</w:t>
      </w:r>
      <w:r w:rsidRPr="009333EF">
        <w:fldChar w:fldCharType="end"/>
      </w:r>
      <w:r w:rsidRPr="009333EF">
        <w:t>)</w:t>
      </w:r>
    </w:p>
    <w:p w14:paraId="49490F95" w14:textId="77777777"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14:paraId="12E7B042" w14:textId="17929971"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4D1046">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14:paraId="5D618162" w14:textId="3E45301F"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Additionally, this exposure mode can be made station-relative. Whenever the contents of a window are to be updated (refreshed) the corresponding exposure mode is invoked.</w:t>
      </w:r>
    </w:p>
    <w:p w14:paraId="00AD694B" w14:textId="51E04BED"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275165">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4D1046">
        <w:t>C.4</w:t>
      </w:r>
      <w:r w:rsidR="00CE6721" w:rsidRPr="009333EF">
        <w:fldChar w:fldCharType="end"/>
      </w:r>
      <w:r w:rsidRPr="009333EF">
        <w:t xml:space="preserve">). </w:t>
      </w:r>
    </w:p>
    <w:p w14:paraId="17AD09D0" w14:textId="240AD47B"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w:t>
      </w:r>
      <w:r w:rsidR="00275165">
        <w:t>where</w:t>
      </w:r>
      <w:r w:rsidRPr="009333EF">
        <w:t xml:space="preserve">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14:paraId="645E2071" w14:textId="77777777"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14:paraId="0A0F7704" w14:textId="77777777"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14:paraId="0E559C17" w14:textId="77777777"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14:paraId="0551C459" w14:textId="09BBBF64"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4D1046">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4D1046">
        <w:t>12.4</w:t>
      </w:r>
      <w:r w:rsidR="002879EC" w:rsidRPr="009333EF">
        <w:fldChar w:fldCharType="end"/>
      </w:r>
      <w:r w:rsidRPr="009333EF">
        <w:t>).</w:t>
      </w:r>
    </w:p>
    <w:p w14:paraId="2CE64155" w14:textId="77777777" w:rsidR="00214A66" w:rsidRPr="009333EF" w:rsidRDefault="00214A66" w:rsidP="00214A66">
      <w:pPr>
        <w:pStyle w:val="Heading2"/>
        <w:rPr>
          <w:lang w:val="en-US"/>
        </w:rPr>
      </w:pPr>
      <w:bookmarkStart w:id="766" w:name="_Ref511141523"/>
      <w:bookmarkStart w:id="767" w:name="_Toc3886173"/>
      <w:r w:rsidRPr="009333EF">
        <w:rPr>
          <w:lang w:val="en-US"/>
        </w:rPr>
        <w:t>The monitor</w:t>
      </w:r>
      <w:bookmarkEnd w:id="766"/>
      <w:bookmarkEnd w:id="767"/>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14:paraId="186519CC" w14:textId="77777777"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14:paraId="799B5842" w14:textId="5232D3E9"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4D1046">
        <w:t>B.3</w:t>
      </w:r>
      <w:r w:rsidR="00CE6721" w:rsidRPr="009333EF">
        <w:fldChar w:fldCharType="end"/>
      </w:r>
      <w:r w:rsidRPr="009333EF">
        <w:t>, we discuss these issues and explain the technicalities involved in running the DSD applet within the tight confines of the contemporary Java security rules.</w:t>
      </w:r>
    </w:p>
    <w:p w14:paraId="2C12981D" w14:textId="3BCB5B2B"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w:t>
      </w:r>
      <w:r w:rsidR="001203C1">
        <w:t>every</w:t>
      </w:r>
      <w:r w:rsidRPr="009333EF">
        <w:t xml:space="preserve"> active SMURPH program:</w:t>
      </w:r>
    </w:p>
    <w:p w14:paraId="3827F29D" w14:textId="77777777" w:rsidR="00214A66" w:rsidRPr="009333EF" w:rsidRDefault="00214A66" w:rsidP="00596F24">
      <w:pPr>
        <w:pStyle w:val="firstparagraph"/>
        <w:numPr>
          <w:ilvl w:val="0"/>
          <w:numId w:val="89"/>
        </w:numPr>
      </w:pPr>
      <w:r w:rsidRPr="009333EF">
        <w:t>the Internet name of the host on which the program is running</w:t>
      </w:r>
    </w:p>
    <w:p w14:paraId="6F932FF9" w14:textId="77777777" w:rsidR="00214A66" w:rsidRPr="009333EF" w:rsidRDefault="00214A66" w:rsidP="00596F24">
      <w:pPr>
        <w:pStyle w:val="firstparagraph"/>
        <w:numPr>
          <w:ilvl w:val="0"/>
          <w:numId w:val="89"/>
        </w:numPr>
      </w:pPr>
      <w:r w:rsidRPr="009333EF">
        <w:t>the program call line, i.e., the program’s command name and the call arguments</w:t>
      </w:r>
    </w:p>
    <w:p w14:paraId="7CA45379" w14:textId="77777777" w:rsidR="00214A66" w:rsidRPr="009333EF" w:rsidRDefault="00214A66" w:rsidP="00596F24">
      <w:pPr>
        <w:pStyle w:val="firstparagraph"/>
        <w:numPr>
          <w:ilvl w:val="0"/>
          <w:numId w:val="89"/>
        </w:numPr>
      </w:pPr>
      <w:r w:rsidRPr="009333EF">
        <w:t>the date and time when the program was started</w:t>
      </w:r>
    </w:p>
    <w:p w14:paraId="47233813" w14:textId="77777777"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14:paraId="2D2B1921" w14:textId="77777777" w:rsidR="00214A66" w:rsidRPr="009333EF" w:rsidRDefault="00214A66" w:rsidP="00596F24">
      <w:pPr>
        <w:pStyle w:val="firstparagraph"/>
        <w:numPr>
          <w:ilvl w:val="0"/>
          <w:numId w:val="89"/>
        </w:numPr>
      </w:pPr>
      <w:r w:rsidRPr="009333EF">
        <w:t>a description of the channel (socket) connecting the monitor to the program</w:t>
      </w:r>
    </w:p>
    <w:p w14:paraId="696FD3DD" w14:textId="77777777"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14:paraId="021FAD11" w14:textId="77777777" w:rsidR="0002377B" w:rsidRPr="009333EF" w:rsidRDefault="0002377B" w:rsidP="0002377B">
      <w:pPr>
        <w:pStyle w:val="Heading2"/>
        <w:rPr>
          <w:lang w:val="en-US"/>
        </w:rPr>
      </w:pPr>
      <w:bookmarkStart w:id="768" w:name="_Ref511164578"/>
      <w:bookmarkStart w:id="769" w:name="_Ref511164584"/>
      <w:bookmarkStart w:id="770" w:name="_Ref511209527"/>
      <w:bookmarkStart w:id="771" w:name="_Ref511212997"/>
      <w:bookmarkStart w:id="772" w:name="_Toc3886174"/>
      <w:r w:rsidRPr="009333EF">
        <w:rPr>
          <w:lang w:val="en-US"/>
        </w:rPr>
        <w:t>Invoking DSD</w:t>
      </w:r>
      <w:bookmarkEnd w:id="768"/>
      <w:bookmarkEnd w:id="769"/>
      <w:bookmarkEnd w:id="770"/>
      <w:bookmarkEnd w:id="771"/>
      <w:bookmarkEnd w:id="772"/>
    </w:p>
    <w:p w14:paraId="143F083F" w14:textId="122E9AF9"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4D1046">
        <w:t>B.3</w:t>
      </w:r>
      <w:r w:rsidR="00CE6721" w:rsidRPr="009333EF">
        <w:fldChar w:fldCharType="end"/>
      </w:r>
      <w:r w:rsidRPr="009333EF">
        <w:t>). Its startup panel consists of two buttons: one to start the applet, the other to unconditionally terminate it and remove all its windows from the screen.</w:t>
      </w:r>
    </w:p>
    <w:p w14:paraId="512C0CAA" w14:textId="66339A64"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4D1046">
        <w:t xml:space="preserve">Figure </w:t>
      </w:r>
      <w:r w:rsidR="004D1046">
        <w:rPr>
          <w:noProof/>
        </w:rPr>
        <w:t>C</w:t>
      </w:r>
      <w:r w:rsidR="004D1046">
        <w:noBreakHyphen/>
      </w:r>
      <w:r w:rsidR="004D1046">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14:paraId="5D7A0AC0" w14:textId="58E9A914"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14:anchorId="38720309" wp14:editId="08EB3E0C">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14:paraId="74E90502" w14:textId="77777777" w:rsidR="00BE047F" w:rsidRDefault="00BE047F"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77777777" w:rsidR="00BE047F" w:rsidRDefault="00BE047F"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3"/>
                            <w:r>
                              <w:t>. The root window of DSD.</w:t>
                            </w:r>
                          </w:p>
                          <w:p w14:paraId="73FF0725" w14:textId="77777777" w:rsidR="00BE047F" w:rsidRDefault="00BE047F" w:rsidP="00B0395E">
                            <w:pPr>
                              <w:keepNext/>
                            </w:pPr>
                          </w:p>
                          <w:p w14:paraId="19C1F980"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0309"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14:paraId="74E90502" w14:textId="77777777" w:rsidR="00BE047F" w:rsidRDefault="00BE047F"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77777777" w:rsidR="00BE047F" w:rsidRDefault="00BE047F" w:rsidP="00323905">
                      <w:pPr>
                        <w:pStyle w:val="Caption"/>
                      </w:pPr>
                      <w:bookmarkStart w:id="774"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4"/>
                      <w:r>
                        <w:t>. The root window of DSD.</w:t>
                      </w:r>
                    </w:p>
                    <w:p w14:paraId="73FF0725" w14:textId="77777777" w:rsidR="00BE047F" w:rsidRDefault="00BE047F" w:rsidP="00B0395E">
                      <w:pPr>
                        <w:keepNext/>
                      </w:pPr>
                    </w:p>
                    <w:p w14:paraId="19C1F980" w14:textId="77777777" w:rsidR="00BE047F" w:rsidRDefault="00BE047F"/>
                  </w:txbxContent>
                </v:textbox>
                <w10:wrap type="topAndBottom" anchorx="margin" anchory="page"/>
              </v:shape>
            </w:pict>
          </mc:Fallback>
        </mc:AlternateContent>
      </w:r>
    </w:p>
    <w:p w14:paraId="418D5C12" w14:textId="77777777"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14:paraId="6711FDB2" w14:textId="77777777"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14:paraId="11B01BE5" w14:textId="77777777" w:rsidTr="00C0561D">
        <w:tc>
          <w:tcPr>
            <w:tcW w:w="1085" w:type="dxa"/>
            <w:tcMar>
              <w:left w:w="0" w:type="dxa"/>
              <w:right w:w="0" w:type="dxa"/>
            </w:tcMar>
          </w:tcPr>
          <w:p w14:paraId="383E89BB" w14:textId="77777777" w:rsidR="00662E79" w:rsidRPr="009333EF" w:rsidRDefault="00662E79" w:rsidP="007C6199">
            <w:pPr>
              <w:pStyle w:val="firstparagraph"/>
              <w:rPr>
                <w:i/>
              </w:rPr>
            </w:pPr>
            <w:r w:rsidRPr="009333EF">
              <w:rPr>
                <w:i/>
              </w:rPr>
              <w:t>Connect</w:t>
            </w:r>
          </w:p>
        </w:tc>
        <w:tc>
          <w:tcPr>
            <w:tcW w:w="8183" w:type="dxa"/>
          </w:tcPr>
          <w:p w14:paraId="52368C45" w14:textId="77777777" w:rsidR="00662E79" w:rsidRPr="009333EF" w:rsidRDefault="00662E79" w:rsidP="007C6199">
            <w:pPr>
              <w:pStyle w:val="firstparagraph"/>
            </w:pPr>
            <w:r w:rsidRPr="009333EF">
              <w:t>by hitting this item, the user asks DSD to establish a display session with the indicated program</w:t>
            </w:r>
          </w:p>
        </w:tc>
      </w:tr>
      <w:tr w:rsidR="00662E79" w:rsidRPr="009333EF" w14:paraId="4F8964AF" w14:textId="77777777" w:rsidTr="00C0561D">
        <w:tc>
          <w:tcPr>
            <w:tcW w:w="1085" w:type="dxa"/>
            <w:tcMar>
              <w:left w:w="0" w:type="dxa"/>
              <w:right w:w="0" w:type="dxa"/>
            </w:tcMar>
          </w:tcPr>
          <w:p w14:paraId="2C2AD817" w14:textId="77777777" w:rsidR="00662E79" w:rsidRPr="009333EF" w:rsidRDefault="00662E79" w:rsidP="007C6199">
            <w:pPr>
              <w:pStyle w:val="firstparagraph"/>
              <w:rPr>
                <w:i/>
              </w:rPr>
            </w:pPr>
            <w:r w:rsidRPr="009333EF">
              <w:rPr>
                <w:i/>
              </w:rPr>
              <w:lastRenderedPageBreak/>
              <w:t>Status</w:t>
            </w:r>
          </w:p>
        </w:tc>
        <w:tc>
          <w:tcPr>
            <w:tcW w:w="8183" w:type="dxa"/>
          </w:tcPr>
          <w:p w14:paraId="02B0B12B" w14:textId="77777777" w:rsidR="00662E79" w:rsidRPr="009333EF" w:rsidRDefault="00662E79" w:rsidP="007C6199">
            <w:pPr>
              <w:pStyle w:val="firstparagraph"/>
            </w:pPr>
            <w:r w:rsidRPr="009333EF">
              <w:t>by hitting this item, the user asks DSD to display short status information about the indicated program</w:t>
            </w:r>
          </w:p>
        </w:tc>
      </w:tr>
    </w:tbl>
    <w:p w14:paraId="64E871E7" w14:textId="77777777"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14:paraId="4466A414" w14:textId="32322442"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4D1046">
        <w:t>10.2.2</w:t>
      </w:r>
      <w:r w:rsidR="00662E79" w:rsidRPr="009333EF">
        <w:fldChar w:fldCharType="end"/>
      </w:r>
      <w:r w:rsidRPr="009333EF">
        <w:t>)</w:t>
      </w:r>
      <w:r w:rsidR="00662E79" w:rsidRPr="009333EF">
        <w:rPr>
          <w:rStyle w:val="FootnoteReference"/>
        </w:rPr>
        <w:footnoteReference w:id="134"/>
      </w:r>
    </w:p>
    <w:p w14:paraId="200CE97E" w14:textId="77777777"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14:paraId="2A665826" w14:textId="77777777"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14:paraId="33506752" w14:textId="77777777"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14:paraId="2E989380" w14:textId="77777777"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14:paraId="2E5F5FC1" w14:textId="1A52A8EA"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4D1046">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14:paraId="1BE9492E" w14:textId="77777777" w:rsidR="00AD4D9C" w:rsidRPr="009333EF" w:rsidRDefault="00AD4D9C" w:rsidP="00AD4D9C">
      <w:pPr>
        <w:pStyle w:val="Heading2"/>
        <w:rPr>
          <w:lang w:val="en-US"/>
        </w:rPr>
      </w:pPr>
      <w:bookmarkStart w:id="775" w:name="_Ref511208158"/>
      <w:bookmarkStart w:id="776" w:name="_Toc3886175"/>
      <w:r w:rsidRPr="009333EF">
        <w:rPr>
          <w:lang w:val="en-US"/>
        </w:rPr>
        <w:t>Window templates</w:t>
      </w:r>
      <w:bookmarkEnd w:id="775"/>
      <w:bookmarkEnd w:id="776"/>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14:paraId="5FA929EC" w14:textId="1C8DB691" w:rsidR="00AD4D9C" w:rsidRPr="009333EF" w:rsidRDefault="00AD4D9C" w:rsidP="00AD4D9C">
      <w:pPr>
        <w:pStyle w:val="firstparagraph"/>
      </w:pPr>
      <w:bookmarkStart w:id="777"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4D1046">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14:paraId="77BA361F" w14:textId="3D46E502"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4D1046">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to declare templates for its non-standard exposable objects and/or override (some of) the standard templates.</w:t>
      </w:r>
    </w:p>
    <w:p w14:paraId="3DBB38F9" w14:textId="77777777"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14:paraId="52859015" w14:textId="77777777" w:rsidR="00B279B2" w:rsidRPr="009333EF" w:rsidRDefault="00AD4D9C" w:rsidP="00AD4D9C">
      <w:pPr>
        <w:pStyle w:val="Heading3"/>
        <w:rPr>
          <w:lang w:val="en-US"/>
        </w:rPr>
      </w:pPr>
      <w:bookmarkStart w:id="778" w:name="_Ref511144652"/>
      <w:bookmarkStart w:id="779" w:name="_Toc3886176"/>
      <w:r w:rsidRPr="009333EF">
        <w:rPr>
          <w:lang w:val="en-US"/>
        </w:rPr>
        <w:lastRenderedPageBreak/>
        <w:t>Template identi</w:t>
      </w:r>
      <w:r w:rsidR="009E3D57" w:rsidRPr="009333EF">
        <w:rPr>
          <w:lang w:val="en-US"/>
        </w:rPr>
        <w:t>fi</w:t>
      </w:r>
      <w:r w:rsidRPr="009333EF">
        <w:rPr>
          <w:lang w:val="en-US"/>
        </w:rPr>
        <w:t>ers</w:t>
      </w:r>
      <w:bookmarkEnd w:id="778"/>
      <w:bookmarkEnd w:id="779"/>
    </w:p>
    <w:p w14:paraId="68F5577C" w14:textId="77777777"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14:paraId="272A126E" w14:textId="77777777" w:rsidR="00AD4D9C" w:rsidRPr="009333EF" w:rsidRDefault="00AD4D9C" w:rsidP="00AD4D9C">
      <w:pPr>
        <w:pStyle w:val="firstparagraph"/>
        <w:ind w:firstLine="720"/>
      </w:pPr>
      <w:r w:rsidRPr="009333EF">
        <w:t>name mode sflag</w:t>
      </w:r>
    </w:p>
    <w:p w14:paraId="1411CC66" w14:textId="2FFAB65A"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14:paraId="09DB0EA5" w14:textId="6782E1E9"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4D1046">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14:paraId="33CD7C26" w14:textId="77777777" w:rsidR="00AD4D9C" w:rsidRPr="009333EF" w:rsidRDefault="00AD4D9C" w:rsidP="00596F24">
      <w:pPr>
        <w:pStyle w:val="firstparagraph"/>
        <w:numPr>
          <w:ilvl w:val="0"/>
          <w:numId w:val="91"/>
        </w:numPr>
      </w:pPr>
      <w:r w:rsidRPr="009333EF">
        <w:t>templates whose name matches the nickname of the object</w:t>
      </w:r>
    </w:p>
    <w:p w14:paraId="6D209E16" w14:textId="77777777" w:rsidR="00AD4D9C" w:rsidRPr="009333EF" w:rsidRDefault="00AD4D9C" w:rsidP="00596F24">
      <w:pPr>
        <w:pStyle w:val="firstparagraph"/>
        <w:numPr>
          <w:ilvl w:val="0"/>
          <w:numId w:val="91"/>
        </w:numPr>
      </w:pPr>
      <w:r w:rsidRPr="009333EF">
        <w:t>templates whose name matches the type name of the object</w:t>
      </w:r>
    </w:p>
    <w:p w14:paraId="175D9B7E" w14:textId="590F3118"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4D1046">
        <w:t>3.3.2</w:t>
      </w:r>
      <w:r w:rsidR="00354DE5" w:rsidRPr="009333EF">
        <w:fldChar w:fldCharType="end"/>
      </w:r>
      <w:r w:rsidRPr="009333EF">
        <w:t>)</w:t>
      </w:r>
    </w:p>
    <w:p w14:paraId="7D230105" w14:textId="77777777"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14:anchorId="43B81AAA" wp14:editId="08E3D077">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14:paraId="1D6BBE75"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14:paraId="57EE66EE" w14:textId="77777777" w:rsidR="00BE047F" w:rsidRPr="00F0681F" w:rsidRDefault="00BE047F"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B81AAA"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D6BBE75"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EE66EE" w14:textId="77777777" w:rsidR="00BE047F" w:rsidRPr="00F0681F" w:rsidRDefault="00BE047F" w:rsidP="008B59E2">
                        <w:pPr>
                          <w:pStyle w:val="Caption"/>
                          <w:rPr>
                            <w:rFonts w:eastAsia="SimSun" w:cs="Theano Didot"/>
                            <w:color w:val="000000"/>
                            <w:lang w:eastAsia="zh-CN"/>
                          </w:rPr>
                        </w:pPr>
                        <w:bookmarkStart w:id="781"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81"/>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14:paraId="6FEFAFE5" w14:textId="77777777" w:rsidR="00354DE5" w:rsidRPr="009333EF" w:rsidRDefault="00354DE5" w:rsidP="00354DE5">
      <w:pPr>
        <w:pStyle w:val="Heading3"/>
        <w:rPr>
          <w:lang w:val="en-US"/>
        </w:rPr>
      </w:pPr>
      <w:bookmarkStart w:id="782" w:name="_Ref511207594"/>
      <w:bookmarkStart w:id="783" w:name="_Toc3886177"/>
      <w:r w:rsidRPr="009333EF">
        <w:rPr>
          <w:lang w:val="en-US"/>
        </w:rPr>
        <w:lastRenderedPageBreak/>
        <w:t>Template structure</w:t>
      </w:r>
      <w:bookmarkEnd w:id="782"/>
      <w:bookmarkEnd w:id="783"/>
    </w:p>
    <w:p w14:paraId="593BD28F" w14:textId="31847468"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4D1046">
        <w:t xml:space="preserve">Figure </w:t>
      </w:r>
      <w:r w:rsidR="004D1046">
        <w:rPr>
          <w:noProof/>
        </w:rPr>
        <w:t>C</w:t>
      </w:r>
      <w:r w:rsidR="004D1046">
        <w:noBreakHyphen/>
      </w:r>
      <w:r w:rsidR="004D1046">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4D1046">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4D1046">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4D1046">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14:paraId="6709A737" w14:textId="4C5293B4"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671C3F">
        <w:t>, but</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14:paraId="24027E9D" w14:textId="77777777"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14:paraId="0EC01605" w14:textId="77777777"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14:paraId="7A196E24" w14:textId="77777777"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14:paraId="62DA805A" w14:textId="77777777"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14:paraId="737AE18C" w14:textId="77777777" w:rsidR="007A1084" w:rsidRPr="009333EF" w:rsidRDefault="007A1084" w:rsidP="007A1084">
      <w:pPr>
        <w:pStyle w:val="Heading3"/>
        <w:rPr>
          <w:lang w:val="en-US"/>
        </w:rPr>
      </w:pPr>
      <w:bookmarkStart w:id="784" w:name="_Ref512508842"/>
      <w:bookmarkStart w:id="785" w:name="_Toc3886178"/>
      <w:r w:rsidRPr="009333EF">
        <w:rPr>
          <w:lang w:val="en-US"/>
        </w:rPr>
        <w:t>Special characters</w:t>
      </w:r>
      <w:bookmarkEnd w:id="784"/>
      <w:bookmarkEnd w:id="785"/>
    </w:p>
    <w:p w14:paraId="4C2BA46E" w14:textId="77777777"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14:paraId="7E30A8AD" w14:textId="77777777" w:rsidTr="00047E34">
        <w:tc>
          <w:tcPr>
            <w:tcW w:w="1175" w:type="dxa"/>
            <w:tcMar>
              <w:left w:w="0" w:type="dxa"/>
              <w:right w:w="0" w:type="dxa"/>
            </w:tcMar>
          </w:tcPr>
          <w:p w14:paraId="414FF171" w14:textId="77777777" w:rsidR="00047E34" w:rsidRPr="009333EF" w:rsidRDefault="00047E34" w:rsidP="00047E34">
            <w:pPr>
              <w:pStyle w:val="firstparagraph"/>
              <w:rPr>
                <w:i/>
              </w:rPr>
            </w:pPr>
            <w:r w:rsidRPr="009333EF">
              <w:rPr>
                <w:i/>
              </w:rPr>
              <w:t>~ (tilde)</w:t>
            </w:r>
          </w:p>
        </w:tc>
        <w:tc>
          <w:tcPr>
            <w:tcW w:w="8093" w:type="dxa"/>
          </w:tcPr>
          <w:p w14:paraId="32EE61F4" w14:textId="61122967"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4D1046">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14:paraId="53245BFD" w14:textId="77777777" w:rsidTr="00047E34">
        <w:tc>
          <w:tcPr>
            <w:tcW w:w="1175" w:type="dxa"/>
            <w:tcMar>
              <w:left w:w="0" w:type="dxa"/>
              <w:right w:w="0" w:type="dxa"/>
            </w:tcMar>
          </w:tcPr>
          <w:p w14:paraId="2BC3E94A" w14:textId="77777777" w:rsidR="00047E34" w:rsidRPr="009333EF" w:rsidRDefault="00047E34" w:rsidP="00047E34">
            <w:pPr>
              <w:pStyle w:val="firstparagraph"/>
              <w:rPr>
                <w:i/>
              </w:rPr>
            </w:pPr>
            <w:r w:rsidRPr="009333EF">
              <w:rPr>
                <w:i/>
              </w:rPr>
              <w:t>%</w:t>
            </w:r>
          </w:p>
        </w:tc>
        <w:tc>
          <w:tcPr>
            <w:tcW w:w="8093" w:type="dxa"/>
          </w:tcPr>
          <w:p w14:paraId="15D979DA" w14:textId="77777777"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14:paraId="4C1C0477" w14:textId="77777777" w:rsidTr="00047E34">
        <w:tc>
          <w:tcPr>
            <w:tcW w:w="1175" w:type="dxa"/>
            <w:tcMar>
              <w:left w:w="0" w:type="dxa"/>
              <w:right w:w="0" w:type="dxa"/>
            </w:tcMar>
          </w:tcPr>
          <w:p w14:paraId="34E9D0CD" w14:textId="77777777" w:rsidR="00047E34" w:rsidRPr="009333EF" w:rsidRDefault="00047E34" w:rsidP="00047E34">
            <w:pPr>
              <w:pStyle w:val="firstparagraph"/>
              <w:rPr>
                <w:i/>
              </w:rPr>
            </w:pPr>
            <w:r w:rsidRPr="009333EF">
              <w:t>&amp;</w:t>
            </w:r>
          </w:p>
        </w:tc>
        <w:tc>
          <w:tcPr>
            <w:tcW w:w="8093" w:type="dxa"/>
          </w:tcPr>
          <w:p w14:paraId="08FC24CA" w14:textId="77777777"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14:paraId="34B64530" w14:textId="77777777" w:rsidTr="00047E34">
        <w:tc>
          <w:tcPr>
            <w:tcW w:w="1175" w:type="dxa"/>
            <w:tcMar>
              <w:left w:w="0" w:type="dxa"/>
              <w:right w:w="0" w:type="dxa"/>
            </w:tcMar>
          </w:tcPr>
          <w:p w14:paraId="69E43413" w14:textId="77777777" w:rsidR="00047E34" w:rsidRPr="009333EF" w:rsidRDefault="00047E34" w:rsidP="00047E34">
            <w:pPr>
              <w:pStyle w:val="firstparagraph"/>
              <w:rPr>
                <w:i/>
              </w:rPr>
            </w:pPr>
            <w:r w:rsidRPr="009333EF">
              <w:rPr>
                <w:i/>
              </w:rPr>
              <w:t>@</w:t>
            </w:r>
          </w:p>
        </w:tc>
        <w:tc>
          <w:tcPr>
            <w:tcW w:w="8093" w:type="dxa"/>
          </w:tcPr>
          <w:p w14:paraId="72AEBDDA" w14:textId="746ED829"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4D1046">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4D1046">
              <w:t>C.4.7</w:t>
            </w:r>
            <w:r w:rsidRPr="009333EF">
              <w:fldChar w:fldCharType="end"/>
            </w:r>
            <w:r w:rsidRPr="009333EF">
              <w:t>).</w:t>
            </w:r>
          </w:p>
        </w:tc>
      </w:tr>
    </w:tbl>
    <w:p w14:paraId="4F8918FB" w14:textId="77777777"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14:paraId="0A3AF86F" w14:textId="2CAD0BC0"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4D1046">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14:paraId="6A5FF16D" w14:textId="77777777"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14:paraId="7DBDC6D9" w14:textId="77777777" w:rsidR="001D2466" w:rsidRPr="009333EF" w:rsidRDefault="001D2466" w:rsidP="001D2466">
      <w:pPr>
        <w:pStyle w:val="Heading3"/>
        <w:rPr>
          <w:lang w:val="en-US"/>
        </w:rPr>
      </w:pPr>
      <w:bookmarkStart w:id="786" w:name="_Toc3886179"/>
      <w:r w:rsidRPr="009333EF">
        <w:rPr>
          <w:lang w:val="en-US"/>
        </w:rPr>
        <w:t>Exception lines</w:t>
      </w:r>
      <w:bookmarkEnd w:id="786"/>
    </w:p>
    <w:p w14:paraId="74827461" w14:textId="77777777"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14:paraId="4BB7AFB0" w14:textId="77777777"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14:paraId="60DBD5EB" w14:textId="77777777"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14:paraId="6CAA702F" w14:textId="77777777" w:rsidR="00EA56FC" w:rsidRPr="009333EF" w:rsidRDefault="00EA56FC" w:rsidP="00EA56FC">
      <w:pPr>
        <w:pStyle w:val="Heading3"/>
        <w:rPr>
          <w:lang w:val="en-US"/>
        </w:rPr>
      </w:pPr>
      <w:bookmarkStart w:id="787" w:name="_Toc3886180"/>
      <w:r w:rsidRPr="009333EF">
        <w:rPr>
          <w:lang w:val="en-US"/>
        </w:rPr>
        <w:t>Replication of layout lines</w:t>
      </w:r>
      <w:bookmarkEnd w:id="787"/>
    </w:p>
    <w:p w14:paraId="619EB6C7" w14:textId="77777777"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14:paraId="20D6EC4D" w14:textId="77777777"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14:paraId="7034110C" w14:textId="77777777"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14:paraId="187EF9B7" w14:textId="77777777" w:rsidR="001D2466" w:rsidRPr="009333EF" w:rsidRDefault="001D2466" w:rsidP="001D2466">
      <w:pPr>
        <w:pStyle w:val="Heading3"/>
        <w:rPr>
          <w:lang w:val="en-US"/>
        </w:rPr>
      </w:pPr>
      <w:bookmarkStart w:id="788" w:name="_Ref511208516"/>
      <w:bookmarkStart w:id="789" w:name="_Toc3886181"/>
      <w:r w:rsidRPr="009333EF">
        <w:rPr>
          <w:lang w:val="en-US"/>
        </w:rPr>
        <w:lastRenderedPageBreak/>
        <w:t>Window height</w:t>
      </w:r>
      <w:bookmarkEnd w:id="788"/>
      <w:bookmarkEnd w:id="789"/>
    </w:p>
    <w:p w14:paraId="5A3E9ACD" w14:textId="77777777"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14:anchorId="26C11D81" wp14:editId="5995A126">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14:paraId="40F4FC3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BE047F" w:rsidRDefault="00BE047F"/>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14:paraId="3EA0D68D" w14:textId="77777777" w:rsidR="00BE047F" w:rsidRPr="002257F0" w:rsidRDefault="00BE047F"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6C11D81"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F4FC3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BE047F" w:rsidRDefault="00BE047F"/>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EA0D68D" w14:textId="77777777" w:rsidR="00BE047F" w:rsidRPr="002257F0" w:rsidRDefault="00BE047F" w:rsidP="001D2466">
                        <w:pPr>
                          <w:pStyle w:val="Caption"/>
                          <w:rPr>
                            <w:rFonts w:eastAsia="SimSun" w:cs="Theano Didot"/>
                            <w:noProof/>
                            <w:color w:val="000000"/>
                            <w:lang w:eastAsia="zh-CN"/>
                          </w:rPr>
                        </w:pPr>
                        <w:bookmarkStart w:id="791"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91"/>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14:paraId="3B53ACDA" w14:textId="77777777"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14:paraId="141AED08" w14:textId="77777777"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14:paraId="68040A78" w14:textId="77777777"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14:paraId="7E129121" w14:textId="77777777" w:rsidR="001D2466" w:rsidRPr="009333EF" w:rsidRDefault="001D2466" w:rsidP="001D2466">
      <w:pPr>
        <w:pStyle w:val="Heading3"/>
        <w:rPr>
          <w:lang w:val="en-US"/>
        </w:rPr>
      </w:pPr>
      <w:bookmarkStart w:id="792" w:name="_Ref512509514"/>
      <w:bookmarkStart w:id="793" w:name="_Toc3886182"/>
      <w:r w:rsidRPr="009333EF">
        <w:rPr>
          <w:lang w:val="en-US"/>
        </w:rPr>
        <w:lastRenderedPageBreak/>
        <w:t>Regions</w:t>
      </w:r>
      <w:bookmarkEnd w:id="792"/>
      <w:bookmarkEnd w:id="793"/>
    </w:p>
    <w:p w14:paraId="2956A2A4" w14:textId="030EC861"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4D1046">
        <w:t xml:space="preserve">Figure </w:t>
      </w:r>
      <w:r w:rsidR="004D1046">
        <w:rPr>
          <w:noProof/>
        </w:rPr>
        <w:t>C</w:t>
      </w:r>
      <w:r w:rsidR="004D1046">
        <w:noBreakHyphen/>
      </w:r>
      <w:r w:rsidR="004D1046">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14:paraId="7BAA2698" w14:textId="77777777"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14:paraId="49979E30" w14:textId="77777777" w:rsidR="00572354" w:rsidRPr="009333EF" w:rsidRDefault="00572354" w:rsidP="00572354">
      <w:pPr>
        <w:pStyle w:val="Heading3"/>
        <w:rPr>
          <w:lang w:val="en-US"/>
        </w:rPr>
      </w:pPr>
      <w:bookmarkStart w:id="794" w:name="_Ref512509493"/>
      <w:bookmarkStart w:id="795" w:name="_Toc3886183"/>
      <w:r w:rsidRPr="009333EF">
        <w:rPr>
          <w:lang w:val="en-US"/>
        </w:rPr>
        <w:t>Field attributes</w:t>
      </w:r>
      <w:bookmarkEnd w:id="794"/>
      <w:bookmarkEnd w:id="795"/>
    </w:p>
    <w:p w14:paraId="589C72C6" w14:textId="77777777"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14:anchorId="5C540CFD" wp14:editId="1F832C1D">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14:paraId="3D362E0B"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BE047F" w:rsidRPr="005D79A4" w:rsidRDefault="00BE047F"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14:paraId="6E999815" w14:textId="77777777" w:rsidR="00BE047F" w:rsidRPr="0093599E" w:rsidRDefault="00BE047F"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6"/>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540CFD"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3D362E0B"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BE047F" w:rsidRPr="005D79A4" w:rsidRDefault="00BE047F"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E999815" w14:textId="77777777" w:rsidR="00BE047F" w:rsidRPr="0093599E" w:rsidRDefault="00BE047F" w:rsidP="005D79A4">
                        <w:pPr>
                          <w:pStyle w:val="Caption"/>
                          <w:rPr>
                            <w:rFonts w:eastAsia="SimSun" w:cs="Theano Didot"/>
                            <w:noProof/>
                            <w:color w:val="000000"/>
                            <w:lang w:eastAsia="zh-CN"/>
                          </w:rPr>
                        </w:pPr>
                        <w:bookmarkStart w:id="797"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7"/>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14:paraId="156C45EF" w14:textId="77777777"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14:paraId="75C38F4E" w14:textId="77777777"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14:paraId="1246FDA1" w14:textId="77777777" w:rsidTr="00572354">
        <w:tc>
          <w:tcPr>
            <w:tcW w:w="365" w:type="dxa"/>
            <w:tcMar>
              <w:left w:w="0" w:type="dxa"/>
              <w:right w:w="0" w:type="dxa"/>
            </w:tcMar>
          </w:tcPr>
          <w:p w14:paraId="6A5D86FD" w14:textId="77777777" w:rsidR="00572354" w:rsidRPr="009333EF" w:rsidRDefault="00572354" w:rsidP="00CD480A">
            <w:pPr>
              <w:pStyle w:val="firstparagraph"/>
              <w:rPr>
                <w:i/>
              </w:rPr>
            </w:pPr>
            <w:r w:rsidRPr="009333EF">
              <w:rPr>
                <w:i/>
              </w:rPr>
              <w:t>n</w:t>
            </w:r>
          </w:p>
        </w:tc>
        <w:tc>
          <w:tcPr>
            <w:tcW w:w="8903" w:type="dxa"/>
          </w:tcPr>
          <w:p w14:paraId="2110883B" w14:textId="77777777" w:rsidR="00572354" w:rsidRPr="009333EF" w:rsidRDefault="00572354" w:rsidP="00CD480A">
            <w:pPr>
              <w:pStyle w:val="firstparagraph"/>
            </w:pPr>
            <w:r w:rsidRPr="009333EF">
              <w:t>normal display (the default)</w:t>
            </w:r>
          </w:p>
        </w:tc>
      </w:tr>
      <w:tr w:rsidR="00572354" w:rsidRPr="009333EF" w14:paraId="1901CF26" w14:textId="77777777" w:rsidTr="00572354">
        <w:tc>
          <w:tcPr>
            <w:tcW w:w="365" w:type="dxa"/>
            <w:tcMar>
              <w:left w:w="0" w:type="dxa"/>
              <w:right w:w="0" w:type="dxa"/>
            </w:tcMar>
          </w:tcPr>
          <w:p w14:paraId="487CB3D3" w14:textId="77777777" w:rsidR="00572354" w:rsidRPr="009333EF" w:rsidRDefault="00572354" w:rsidP="00CD480A">
            <w:pPr>
              <w:pStyle w:val="firstparagraph"/>
              <w:rPr>
                <w:i/>
              </w:rPr>
            </w:pPr>
            <w:r w:rsidRPr="009333EF">
              <w:rPr>
                <w:i/>
              </w:rPr>
              <w:t>r</w:t>
            </w:r>
          </w:p>
        </w:tc>
        <w:tc>
          <w:tcPr>
            <w:tcW w:w="8903" w:type="dxa"/>
          </w:tcPr>
          <w:p w14:paraId="730B712D" w14:textId="77777777" w:rsidR="00572354" w:rsidRPr="009333EF" w:rsidRDefault="00572354" w:rsidP="00CD480A">
            <w:pPr>
              <w:pStyle w:val="firstparagraph"/>
            </w:pPr>
            <w:r w:rsidRPr="009333EF">
              <w:t>reverse (inverted) video</w:t>
            </w:r>
          </w:p>
        </w:tc>
      </w:tr>
      <w:tr w:rsidR="00572354" w:rsidRPr="009333EF" w14:paraId="2808D121" w14:textId="77777777" w:rsidTr="00572354">
        <w:tc>
          <w:tcPr>
            <w:tcW w:w="365" w:type="dxa"/>
            <w:tcMar>
              <w:left w:w="0" w:type="dxa"/>
              <w:right w:w="0" w:type="dxa"/>
            </w:tcMar>
          </w:tcPr>
          <w:p w14:paraId="7574ABC2" w14:textId="77777777" w:rsidR="00572354" w:rsidRPr="009333EF" w:rsidRDefault="00572354" w:rsidP="00CD480A">
            <w:pPr>
              <w:pStyle w:val="firstparagraph"/>
              <w:rPr>
                <w:i/>
              </w:rPr>
            </w:pPr>
            <w:r w:rsidRPr="009333EF">
              <w:rPr>
                <w:i/>
              </w:rPr>
              <w:t>h</w:t>
            </w:r>
          </w:p>
        </w:tc>
        <w:tc>
          <w:tcPr>
            <w:tcW w:w="8903" w:type="dxa"/>
          </w:tcPr>
          <w:p w14:paraId="17EE3235" w14:textId="77777777" w:rsidR="00572354" w:rsidRPr="009333EF" w:rsidRDefault="00572354" w:rsidP="00CD480A">
            <w:pPr>
              <w:pStyle w:val="firstparagraph"/>
            </w:pPr>
            <w:r w:rsidRPr="009333EF">
              <w:t>highlighted display</w:t>
            </w:r>
          </w:p>
        </w:tc>
      </w:tr>
      <w:tr w:rsidR="00572354" w:rsidRPr="009333EF" w14:paraId="118663D2" w14:textId="77777777" w:rsidTr="00572354">
        <w:tc>
          <w:tcPr>
            <w:tcW w:w="365" w:type="dxa"/>
            <w:tcMar>
              <w:left w:w="0" w:type="dxa"/>
              <w:right w:w="0" w:type="dxa"/>
            </w:tcMar>
          </w:tcPr>
          <w:p w14:paraId="754BA977" w14:textId="77777777" w:rsidR="00572354" w:rsidRPr="009333EF" w:rsidRDefault="00572354" w:rsidP="00CD480A">
            <w:pPr>
              <w:pStyle w:val="firstparagraph"/>
              <w:rPr>
                <w:i/>
              </w:rPr>
            </w:pPr>
            <w:r w:rsidRPr="009333EF">
              <w:rPr>
                <w:i/>
              </w:rPr>
              <w:t>b</w:t>
            </w:r>
          </w:p>
        </w:tc>
        <w:tc>
          <w:tcPr>
            <w:tcW w:w="8903" w:type="dxa"/>
          </w:tcPr>
          <w:p w14:paraId="72B12932" w14:textId="77777777" w:rsidR="00572354" w:rsidRPr="009333EF" w:rsidRDefault="00572354" w:rsidP="00CD480A">
            <w:pPr>
              <w:pStyle w:val="firstparagraph"/>
            </w:pPr>
            <w:r w:rsidRPr="009333EF">
              <w:t>blinking</w:t>
            </w:r>
          </w:p>
        </w:tc>
      </w:tr>
    </w:tbl>
    <w:p w14:paraId="6BB01E1E" w14:textId="6516A5B1"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4D1046">
        <w:t xml:space="preserve">Figure </w:t>
      </w:r>
      <w:r w:rsidR="004D1046">
        <w:rPr>
          <w:noProof/>
        </w:rPr>
        <w:t>C</w:t>
      </w:r>
      <w:r w:rsidR="004D1046">
        <w:noBreakHyphen/>
      </w:r>
      <w:r w:rsidR="004D1046">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14:paraId="5E8052E4" w14:textId="77777777" w:rsidR="00D969B1" w:rsidRPr="009333EF" w:rsidRDefault="00D969B1" w:rsidP="00D969B1">
      <w:pPr>
        <w:pStyle w:val="Heading2"/>
        <w:rPr>
          <w:lang w:val="en-US"/>
        </w:rPr>
      </w:pPr>
      <w:bookmarkStart w:id="798" w:name="_Toc3886184"/>
      <w:bookmarkEnd w:id="777"/>
      <w:r w:rsidRPr="009333EF">
        <w:rPr>
          <w:lang w:val="en-US"/>
        </w:rPr>
        <w:t>Requesting exposures</w:t>
      </w:r>
      <w:bookmarkEnd w:id="798"/>
    </w:p>
    <w:p w14:paraId="7BF8E78A" w14:textId="58E995AD"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4D1046">
        <w:t xml:space="preserve">Figure </w:t>
      </w:r>
      <w:r w:rsidR="004D1046">
        <w:rPr>
          <w:noProof/>
        </w:rPr>
        <w:t>C</w:t>
      </w:r>
      <w:r w:rsidR="004D1046">
        <w:noBreakHyphen/>
      </w:r>
      <w:r w:rsidR="004D1046">
        <w:rPr>
          <w:noProof/>
        </w:rPr>
        <w:t>1</w:t>
      </w:r>
      <w:r w:rsidRPr="009333EF">
        <w:fldChar w:fldCharType="end"/>
      </w:r>
      <w:r w:rsidRPr="009333EF">
        <w:t>).</w:t>
      </w:r>
    </w:p>
    <w:p w14:paraId="16D79CDC" w14:textId="77777777" w:rsidR="001F3224" w:rsidRPr="009333EF" w:rsidRDefault="001F3224" w:rsidP="001F3224">
      <w:pPr>
        <w:pStyle w:val="Heading3"/>
        <w:rPr>
          <w:lang w:val="en-US"/>
        </w:rPr>
      </w:pPr>
      <w:bookmarkStart w:id="799" w:name="_Ref511208913"/>
      <w:bookmarkStart w:id="800" w:name="_Toc3886185"/>
      <w:r w:rsidRPr="009333EF">
        <w:rPr>
          <w:lang w:val="en-US"/>
        </w:rPr>
        <w:t>The hierarchy of exposable objects</w:t>
      </w:r>
      <w:bookmarkEnd w:id="799"/>
      <w:bookmarkEnd w:id="800"/>
    </w:p>
    <w:p w14:paraId="68A963FC" w14:textId="2E5B6DF5"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4D1046">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4D1046">
        <w:t xml:space="preserve">Figure </w:t>
      </w:r>
      <w:r w:rsidR="004D1046">
        <w:rPr>
          <w:noProof/>
        </w:rPr>
        <w:t>C</w:t>
      </w:r>
      <w:r w:rsidR="004D1046">
        <w:noBreakHyphen/>
      </w:r>
      <w:r w:rsidR="004D1046">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4D1046">
        <w:t>C.3</w:t>
      </w:r>
      <w:r w:rsidR="00526CD2" w:rsidRPr="009333EF">
        <w:fldChar w:fldCharType="end"/>
      </w:r>
      <w:r w:rsidRPr="009333EF">
        <w:t>).</w:t>
      </w:r>
    </w:p>
    <w:p w14:paraId="456DA000" w14:textId="0F2C3C84"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4D1046">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14:paraId="199FF798" w14:textId="1ED6F143"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4D1046">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14:paraId="28EA42A9" w14:textId="66870C7C"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4D1046">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4D1046">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4D1046">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w:t>
      </w:r>
    </w:p>
    <w:p w14:paraId="3E0C08F7" w14:textId="48EECB55"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14:anchorId="06402516" wp14:editId="65DB7A95">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14:paraId="7D164DED" w14:textId="77777777" w:rsidR="00BE047F" w:rsidRDefault="00BE047F"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77777777" w:rsidR="00BE047F" w:rsidRDefault="00BE047F"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1"/>
                            <w:r>
                              <w:t>. The hierarchy of exposable objects.</w:t>
                            </w:r>
                          </w:p>
                          <w:p w14:paraId="4F1C0B2F"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02516"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14:paraId="7D164DED" w14:textId="77777777" w:rsidR="00BE047F" w:rsidRDefault="00BE047F"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77777777" w:rsidR="00BE047F" w:rsidRDefault="00BE047F" w:rsidP="001F3224">
                      <w:pPr>
                        <w:pStyle w:val="Caption"/>
                      </w:pPr>
                      <w:bookmarkStart w:id="802"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2"/>
                      <w:r>
                        <w:t>. The hierarchy of exposable objects.</w:t>
                      </w:r>
                    </w:p>
                    <w:p w14:paraId="4F1C0B2F" w14:textId="77777777" w:rsidR="00BE047F" w:rsidRDefault="00BE047F"/>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4D1046">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14:paraId="01E5F8AC" w14:textId="77777777"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14:paraId="6E8195DB" w14:textId="77777777" w:rsidR="00BC5E25" w:rsidRPr="009333EF" w:rsidRDefault="00BC5E25" w:rsidP="00BC5E25">
      <w:pPr>
        <w:pStyle w:val="Heading3"/>
        <w:rPr>
          <w:lang w:val="en-US"/>
        </w:rPr>
      </w:pPr>
      <w:bookmarkStart w:id="803" w:name="_Toc3886186"/>
      <w:r w:rsidRPr="009333EF">
        <w:rPr>
          <w:lang w:val="en-US"/>
        </w:rPr>
        <w:t>Navigating the ownership tree</w:t>
      </w:r>
      <w:bookmarkEnd w:id="803"/>
    </w:p>
    <w:p w14:paraId="7C5ED550" w14:textId="77777777"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14:paraId="5D2A5E6A" w14:textId="461C8E1C"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14:paraId="18913D3A" w14:textId="77777777" w:rsidTr="005B0F2E">
        <w:tc>
          <w:tcPr>
            <w:tcW w:w="1175" w:type="dxa"/>
            <w:tcMar>
              <w:left w:w="0" w:type="dxa"/>
              <w:right w:w="0" w:type="dxa"/>
            </w:tcMar>
          </w:tcPr>
          <w:p w14:paraId="3D74E831" w14:textId="77777777" w:rsidR="00BC5E25" w:rsidRPr="009333EF" w:rsidRDefault="00BC5E25" w:rsidP="00BC5E25">
            <w:pPr>
              <w:pStyle w:val="firstparagraph"/>
              <w:rPr>
                <w:i/>
              </w:rPr>
            </w:pPr>
            <w:bookmarkStart w:id="804" w:name="_Hlk511211009"/>
            <w:r w:rsidRPr="009333EF">
              <w:rPr>
                <w:i/>
              </w:rPr>
              <w:t>Descend</w:t>
            </w:r>
          </w:p>
        </w:tc>
        <w:tc>
          <w:tcPr>
            <w:tcW w:w="8093" w:type="dxa"/>
          </w:tcPr>
          <w:p w14:paraId="48FC77EB" w14:textId="77777777"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14:paraId="1971401B" w14:textId="77777777" w:rsidTr="005B0F2E">
        <w:tc>
          <w:tcPr>
            <w:tcW w:w="1175" w:type="dxa"/>
            <w:tcMar>
              <w:left w:w="0" w:type="dxa"/>
              <w:right w:w="0" w:type="dxa"/>
            </w:tcMar>
          </w:tcPr>
          <w:p w14:paraId="16E69F28" w14:textId="77777777" w:rsidR="00BC5E25" w:rsidRPr="009333EF" w:rsidRDefault="00BC5E25" w:rsidP="00BC5E25">
            <w:pPr>
              <w:pStyle w:val="firstparagraph"/>
              <w:rPr>
                <w:i/>
              </w:rPr>
            </w:pPr>
            <w:r w:rsidRPr="009333EF">
              <w:rPr>
                <w:i/>
              </w:rPr>
              <w:t>Ascend</w:t>
            </w:r>
          </w:p>
        </w:tc>
        <w:tc>
          <w:tcPr>
            <w:tcW w:w="8093" w:type="dxa"/>
          </w:tcPr>
          <w:p w14:paraId="28748724" w14:textId="77777777"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14:paraId="17C73AA1" w14:textId="77777777" w:rsidTr="005B0F2E">
        <w:tc>
          <w:tcPr>
            <w:tcW w:w="1175" w:type="dxa"/>
            <w:tcMar>
              <w:left w:w="0" w:type="dxa"/>
              <w:right w:w="0" w:type="dxa"/>
            </w:tcMar>
          </w:tcPr>
          <w:p w14:paraId="28B4FEFD" w14:textId="77777777" w:rsidR="00BC5E25" w:rsidRPr="009333EF" w:rsidRDefault="00BC5E25" w:rsidP="00BC5E25">
            <w:pPr>
              <w:pStyle w:val="firstparagraph"/>
              <w:rPr>
                <w:i/>
              </w:rPr>
            </w:pPr>
            <w:r w:rsidRPr="009333EF">
              <w:rPr>
                <w:i/>
              </w:rPr>
              <w:t>Display</w:t>
            </w:r>
          </w:p>
        </w:tc>
        <w:tc>
          <w:tcPr>
            <w:tcW w:w="8093" w:type="dxa"/>
          </w:tcPr>
          <w:p w14:paraId="42A6E5B5" w14:textId="77777777"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4"/>
    <w:p w14:paraId="5120FF37" w14:textId="77777777"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14:anchorId="2FFA8BCF" wp14:editId="39D24A55">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14:paraId="158545E9" w14:textId="77777777" w:rsidR="00BE047F" w:rsidRDefault="00BE047F"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77777777" w:rsidR="00BE047F" w:rsidRDefault="00BE047F"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5"/>
                            <w:r>
                              <w:t>. A sample display dialog.</w:t>
                            </w:r>
                          </w:p>
                          <w:p w14:paraId="51BF25EC"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8BCF"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14:paraId="158545E9" w14:textId="77777777" w:rsidR="00BE047F" w:rsidRDefault="00BE047F"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77777777" w:rsidR="00BE047F" w:rsidRDefault="00BE047F" w:rsidP="0094494D">
                      <w:pPr>
                        <w:pStyle w:val="Caption"/>
                      </w:pPr>
                      <w:bookmarkStart w:id="806"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6"/>
                      <w:r>
                        <w:t>. A sample display dialog.</w:t>
                      </w:r>
                    </w:p>
                    <w:p w14:paraId="51BF25EC" w14:textId="77777777" w:rsidR="00BE047F" w:rsidRDefault="00BE047F"/>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14:paraId="2D1EC1D3" w14:textId="3F671D5F"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4D1046">
        <w:t xml:space="preserve">Figure </w:t>
      </w:r>
      <w:r w:rsidR="004D1046">
        <w:rPr>
          <w:noProof/>
        </w:rPr>
        <w:t>C</w:t>
      </w:r>
      <w:r w:rsidR="004D1046">
        <w:noBreakHyphen/>
      </w:r>
      <w:r w:rsidR="004D1046">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4D1046">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14:paraId="0FFE957F" w14:textId="02FBE3BC"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4D1046">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14:paraId="34B9D472" w14:textId="36DE2B91"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4D1046">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14:paraId="5817F2CD" w14:textId="77777777" w:rsidR="006F3E6A" w:rsidRPr="009333EF" w:rsidRDefault="006F3E6A" w:rsidP="006F3E6A">
      <w:pPr>
        <w:pStyle w:val="Heading2"/>
        <w:rPr>
          <w:lang w:val="en-US"/>
        </w:rPr>
      </w:pPr>
      <w:bookmarkStart w:id="807" w:name="_Toc3886187"/>
      <w:r w:rsidRPr="009333EF">
        <w:rPr>
          <w:lang w:val="en-US"/>
        </w:rPr>
        <w:t>Exposure windows</w:t>
      </w:r>
      <w:bookmarkEnd w:id="807"/>
    </w:p>
    <w:p w14:paraId="29CA9710" w14:textId="4960EEE8"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4D1046">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14:paraId="5C120C90" w14:textId="77777777" w:rsidR="006F3E6A" w:rsidRPr="009333EF" w:rsidRDefault="006F3E6A" w:rsidP="006F3E6A">
      <w:pPr>
        <w:pStyle w:val="Heading3"/>
        <w:rPr>
          <w:lang w:val="en-US"/>
        </w:rPr>
      </w:pPr>
      <w:bookmarkStart w:id="808" w:name="_Toc3886188"/>
      <w:r w:rsidRPr="009333EF">
        <w:rPr>
          <w:lang w:val="en-US"/>
        </w:rPr>
        <w:t>Basic operations</w:t>
      </w:r>
      <w:bookmarkEnd w:id="808"/>
    </w:p>
    <w:p w14:paraId="3B78E2A7" w14:textId="77777777"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14:paraId="26F452BE" w14:textId="77777777"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14:paraId="061718AC" w14:textId="77777777"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14:paraId="3F1A2333" w14:textId="77777777"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14:paraId="70A2E88F" w14:textId="77777777"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14:paraId="34C0AD76" w14:textId="77777777" w:rsidR="006F3E6A" w:rsidRPr="009333EF" w:rsidRDefault="006F3E6A" w:rsidP="006F3E6A">
      <w:pPr>
        <w:pStyle w:val="Heading3"/>
        <w:rPr>
          <w:lang w:val="en-US"/>
        </w:rPr>
      </w:pPr>
      <w:bookmarkStart w:id="809" w:name="_Ref511212059"/>
      <w:bookmarkStart w:id="810" w:name="_Toc3886189"/>
      <w:r w:rsidRPr="009333EF">
        <w:rPr>
          <w:lang w:val="en-US"/>
        </w:rPr>
        <w:t>Stepping</w:t>
      </w:r>
      <w:bookmarkEnd w:id="809"/>
      <w:bookmarkEnd w:id="810"/>
    </w:p>
    <w:p w14:paraId="5ECB56EA" w14:textId="77777777"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14:paraId="39D2410D" w14:textId="77777777"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14:paraId="521654BB" w14:textId="77777777" w:rsidR="006F3E6A" w:rsidRPr="009333EF" w:rsidRDefault="006F3E6A" w:rsidP="006F3E6A">
      <w:pPr>
        <w:pStyle w:val="firstparagraph"/>
      </w:pPr>
      <w:r w:rsidRPr="009333EF">
        <w:t>The following rules describe what we mean by an “event related to the exposure”:</w:t>
      </w:r>
    </w:p>
    <w:p w14:paraId="3DBD6EF0" w14:textId="77777777"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14:paraId="2755C155" w14:textId="77777777"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14:paraId="1FE6B30C" w14:textId="4D3248F5"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4D1046">
        <w:t>C.5.1</w:t>
      </w:r>
      <w:r w:rsidRPr="009333EF">
        <w:fldChar w:fldCharType="end"/>
      </w:r>
      <w:r w:rsidRPr="009333EF">
        <w:t>).</w:t>
      </w:r>
    </w:p>
    <w:p w14:paraId="706F8CAD" w14:textId="77777777"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14:paraId="0274C755" w14:textId="77777777"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14:anchorId="537A7951" wp14:editId="1C8CFB7C">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14:paraId="25633332" w14:textId="77777777" w:rsidR="00BE047F" w:rsidRDefault="00BE047F"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7777777" w:rsidR="00BE047F" w:rsidRDefault="00BE047F"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1"/>
                            <w:r>
                              <w:t>. The step dialog.</w:t>
                            </w:r>
                          </w:p>
                          <w:p w14:paraId="18369BA1"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A7951"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" stroked="f">
                <v:textbox>
                  <w:txbxContent>
                    <w:p w14:paraId="25633332" w14:textId="77777777" w:rsidR="00BE047F" w:rsidRDefault="00BE047F"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7777777" w:rsidR="00BE047F" w:rsidRDefault="00BE047F" w:rsidP="00C055BB">
                      <w:pPr>
                        <w:pStyle w:val="Caption"/>
                      </w:pPr>
                      <w:bookmarkStart w:id="812"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2"/>
                      <w:r>
                        <w:t>. The step dialog.</w:t>
                      </w:r>
                    </w:p>
                    <w:p w14:paraId="18369BA1" w14:textId="77777777" w:rsidR="00BE047F" w:rsidRDefault="00BE047F"/>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14:paraId="01FD2537" w14:textId="77777777"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14:paraId="1DEEC488" w14:textId="66D995E4"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4D1046">
        <w:t xml:space="preserve">Figure </w:t>
      </w:r>
      <w:r w:rsidR="004D1046">
        <w:rPr>
          <w:noProof/>
        </w:rPr>
        <w:t>C</w:t>
      </w:r>
      <w:r w:rsidR="004D1046">
        <w:noBreakHyphen/>
      </w:r>
      <w:r w:rsidR="004D1046">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14:paraId="65BAF0B7" w14:textId="426288C5"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4D1046">
        <w:t>C.3</w:t>
      </w:r>
      <w:r w:rsidRPr="009333EF">
        <w:fldChar w:fldCharType="end"/>
      </w:r>
      <w:r w:rsidRPr="009333EF">
        <w:t>).</w:t>
      </w:r>
    </w:p>
    <w:p w14:paraId="4FB18B4C" w14:textId="77777777"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14:paraId="6939D53F" w14:textId="77777777"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14:paraId="6AB6CEA4" w14:textId="77F342AD"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4D1046">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14:paraId="022253FB" w14:textId="77777777" w:rsidR="00455C1C" w:rsidRPr="009333EF" w:rsidRDefault="00455C1C" w:rsidP="00455C1C">
      <w:pPr>
        <w:pStyle w:val="Heading3"/>
        <w:rPr>
          <w:lang w:val="en-US"/>
        </w:rPr>
      </w:pPr>
      <w:bookmarkStart w:id="813" w:name="_Ref511210832"/>
      <w:bookmarkStart w:id="814" w:name="_Toc3886190"/>
      <w:r w:rsidRPr="009333EF">
        <w:rPr>
          <w:lang w:val="en-US"/>
        </w:rPr>
        <w:t>Segment attributes</w:t>
      </w:r>
      <w:bookmarkEnd w:id="813"/>
      <w:bookmarkEnd w:id="814"/>
    </w:p>
    <w:p w14:paraId="79FC74F5" w14:textId="400332F6"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4D1046">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14:paraId="0E9CAAC6" w14:textId="77777777" w:rsidTr="00A34EE6">
        <w:tc>
          <w:tcPr>
            <w:tcW w:w="1355" w:type="dxa"/>
            <w:tcMar>
              <w:left w:w="0" w:type="dxa"/>
              <w:right w:w="0" w:type="dxa"/>
            </w:tcMar>
          </w:tcPr>
          <w:p w14:paraId="651FE4B9" w14:textId="77777777"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14:paraId="13967895" w14:textId="77777777"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14:paraId="36E75339" w14:textId="77777777" w:rsidTr="00A34EE6">
        <w:tc>
          <w:tcPr>
            <w:tcW w:w="1355" w:type="dxa"/>
            <w:tcMar>
              <w:left w:w="0" w:type="dxa"/>
              <w:right w:w="0" w:type="dxa"/>
            </w:tcMar>
          </w:tcPr>
          <w:p w14:paraId="2B501BB6" w14:textId="77777777" w:rsidR="00A4260D" w:rsidRPr="009333EF" w:rsidRDefault="00A4260D" w:rsidP="00A4260D">
            <w:pPr>
              <w:pStyle w:val="firstparagraph"/>
            </w:pPr>
            <w:r w:rsidRPr="009333EF">
              <w:t xml:space="preserve">Bits </w:t>
            </w:r>
            <m:oMath>
              <m:r>
                <w:rPr>
                  <w:rFonts w:ascii="Cambria Math" w:hAnsi="Cambria Math"/>
                </w:rPr>
                <m:t>2–5</m:t>
              </m:r>
            </m:oMath>
          </w:p>
          <w:p w14:paraId="3B43EE48" w14:textId="77777777" w:rsidR="00A4260D" w:rsidRPr="009333EF" w:rsidRDefault="00A4260D" w:rsidP="00A4260D">
            <w:pPr>
              <w:pStyle w:val="firstparagraph"/>
            </w:pPr>
          </w:p>
        </w:tc>
        <w:tc>
          <w:tcPr>
            <w:tcW w:w="7913" w:type="dxa"/>
          </w:tcPr>
          <w:p w14:paraId="38191FD7" w14:textId="77777777"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14:paraId="32A9BFAA" w14:textId="77777777" w:rsidTr="00A34EE6">
        <w:tc>
          <w:tcPr>
            <w:tcW w:w="1355" w:type="dxa"/>
            <w:tcMar>
              <w:left w:w="0" w:type="dxa"/>
              <w:right w:w="0" w:type="dxa"/>
            </w:tcMar>
          </w:tcPr>
          <w:p w14:paraId="63707C8F" w14:textId="77777777"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14:paraId="6D676565" w14:textId="77777777"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14:paraId="352AACDB" w14:textId="77777777" w:rsidR="00A34EE6" w:rsidRPr="009333EF" w:rsidRDefault="00A34EE6" w:rsidP="00A34EE6">
      <w:pPr>
        <w:pStyle w:val="Heading2"/>
        <w:rPr>
          <w:lang w:val="en-US"/>
        </w:rPr>
      </w:pPr>
      <w:bookmarkStart w:id="815" w:name="_Toc3886191"/>
      <w:r w:rsidRPr="009333EF">
        <w:rPr>
          <w:lang w:val="en-US"/>
        </w:rPr>
        <w:lastRenderedPageBreak/>
        <w:t>Other commands</w:t>
      </w:r>
      <w:bookmarkEnd w:id="815"/>
    </w:p>
    <w:p w14:paraId="41362E11" w14:textId="77777777" w:rsidR="00C055BB" w:rsidRPr="009333EF" w:rsidRDefault="00A34EE6" w:rsidP="00A34EE6">
      <w:pPr>
        <w:pStyle w:val="firstparagraph"/>
      </w:pPr>
      <w:r w:rsidRPr="009333EF">
        <w:t>In this section, we discuss some other commands of DSD that are not directly related to exposure windows.</w:t>
      </w:r>
    </w:p>
    <w:p w14:paraId="56921A37" w14:textId="77777777" w:rsidR="00A34EE6" w:rsidRPr="009333EF" w:rsidRDefault="00A34EE6" w:rsidP="00A34EE6">
      <w:pPr>
        <w:pStyle w:val="Heading3"/>
        <w:rPr>
          <w:lang w:val="en-US"/>
        </w:rPr>
      </w:pPr>
      <w:bookmarkStart w:id="816" w:name="_Toc3886192"/>
      <w:r w:rsidRPr="009333EF">
        <w:rPr>
          <w:lang w:val="en-US"/>
        </w:rPr>
        <w:t>Display interval</w:t>
      </w:r>
      <w:bookmarkEnd w:id="816"/>
    </w:p>
    <w:p w14:paraId="3E049A3B" w14:textId="62D888C4"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4D1046">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14:paraId="519D92A3" w14:textId="79E53679"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14:anchorId="67987C77" wp14:editId="5FEBD8D0">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14:paraId="14548EF5" w14:textId="77777777" w:rsidR="00BE047F" w:rsidRDefault="00BE047F"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77777777" w:rsidR="00BE047F" w:rsidRDefault="00BE047F"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7"/>
                            <w:r>
                              <w:t>. The display interval dialog.</w:t>
                            </w:r>
                          </w:p>
                          <w:p w14:paraId="27197F95" w14:textId="77777777" w:rsidR="00BE047F" w:rsidRDefault="00BE047F"/>
                          <w:p w14:paraId="184037CB"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87C77"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14:paraId="14548EF5" w14:textId="77777777" w:rsidR="00BE047F" w:rsidRDefault="00BE047F"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77777777" w:rsidR="00BE047F" w:rsidRDefault="00BE047F" w:rsidP="000D091B">
                      <w:pPr>
                        <w:pStyle w:val="Caption"/>
                      </w:pPr>
                      <w:bookmarkStart w:id="818"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8"/>
                      <w:r>
                        <w:t>. The display interval dialog.</w:t>
                      </w:r>
                    </w:p>
                    <w:p w14:paraId="27197F95" w14:textId="77777777" w:rsidR="00BE047F" w:rsidRDefault="00BE047F"/>
                    <w:p w14:paraId="184037CB" w14:textId="77777777" w:rsidR="00BE047F" w:rsidRDefault="00BE047F"/>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4D1046">
        <w:t xml:space="preserve">Figure </w:t>
      </w:r>
      <w:r w:rsidR="004D1046">
        <w:rPr>
          <w:noProof/>
        </w:rPr>
        <w:t>C</w:t>
      </w:r>
      <w:r w:rsidR="004D1046">
        <w:noBreakHyphen/>
      </w:r>
      <w:r w:rsidR="004D1046">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p>
    <w:p w14:paraId="72A93737" w14:textId="77777777" w:rsidR="000D091B" w:rsidRPr="009333EF" w:rsidRDefault="000D091B" w:rsidP="000D091B">
      <w:pPr>
        <w:pStyle w:val="Heading3"/>
        <w:rPr>
          <w:lang w:val="en-US"/>
        </w:rPr>
      </w:pPr>
      <w:bookmarkStart w:id="819" w:name="_Toc3886193"/>
      <w:r w:rsidRPr="009333EF">
        <w:rPr>
          <w:lang w:val="en-US"/>
        </w:rPr>
        <w:t>Disconnection and termination</w:t>
      </w:r>
      <w:bookmarkEnd w:id="819"/>
    </w:p>
    <w:p w14:paraId="60B83C54" w14:textId="77777777"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14:paraId="16EF4C64" w14:textId="4B0784DE"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4D1046">
        <w:t>C.3</w:t>
      </w:r>
      <w:r w:rsidRPr="009333EF">
        <w:fldChar w:fldCharType="end"/>
      </w:r>
      <w:r w:rsidRPr="009333EF">
        <w:t>).</w:t>
      </w:r>
    </w:p>
    <w:p w14:paraId="7552650D" w14:textId="77777777"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14:paraId="74FBA3EC" w14:textId="77777777" w:rsidR="004F3A2B" w:rsidRPr="009333EF" w:rsidRDefault="004F3A2B" w:rsidP="004F3A2B">
      <w:pPr>
        <w:pStyle w:val="Heading3"/>
        <w:rPr>
          <w:lang w:val="en-US"/>
        </w:rPr>
      </w:pPr>
      <w:bookmarkStart w:id="820" w:name="_Ref511988662"/>
      <w:bookmarkStart w:id="821" w:name="_Toc3886194"/>
      <w:r w:rsidRPr="009333EF">
        <w:rPr>
          <w:lang w:val="en-US"/>
        </w:rPr>
        <w:lastRenderedPageBreak/>
        <w:t>Shortcuts</w:t>
      </w:r>
      <w:bookmarkEnd w:id="820"/>
      <w:bookmarkEnd w:id="821"/>
    </w:p>
    <w:p w14:paraId="74CC8CD7" w14:textId="77777777"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14:paraId="7E6F1826" w14:textId="77777777" w:rsidTr="004F3A2B">
        <w:tc>
          <w:tcPr>
            <w:tcW w:w="545" w:type="dxa"/>
            <w:tcMar>
              <w:left w:w="0" w:type="dxa"/>
              <w:right w:w="0" w:type="dxa"/>
            </w:tcMar>
          </w:tcPr>
          <w:p w14:paraId="66441AE6" w14:textId="77777777" w:rsidR="004F3A2B" w:rsidRPr="009333EF" w:rsidRDefault="004F3A2B" w:rsidP="00F51850">
            <w:pPr>
              <w:pStyle w:val="firstparagraph"/>
              <w:rPr>
                <w:i/>
              </w:rPr>
            </w:pPr>
            <w:r w:rsidRPr="009333EF">
              <w:rPr>
                <w:i/>
              </w:rPr>
              <w:t>s</w:t>
            </w:r>
          </w:p>
        </w:tc>
        <w:tc>
          <w:tcPr>
            <w:tcW w:w="8723" w:type="dxa"/>
          </w:tcPr>
          <w:p w14:paraId="5DC8E110" w14:textId="77777777"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14:paraId="4FC97D26" w14:textId="77777777" w:rsidTr="004F3A2B">
        <w:tc>
          <w:tcPr>
            <w:tcW w:w="545" w:type="dxa"/>
            <w:tcMar>
              <w:left w:w="0" w:type="dxa"/>
              <w:right w:w="0" w:type="dxa"/>
            </w:tcMar>
          </w:tcPr>
          <w:p w14:paraId="06FE54E2" w14:textId="77777777" w:rsidR="004F3A2B" w:rsidRPr="009333EF" w:rsidRDefault="004F3A2B" w:rsidP="00F51850">
            <w:pPr>
              <w:pStyle w:val="firstparagraph"/>
              <w:rPr>
                <w:i/>
              </w:rPr>
            </w:pPr>
            <w:r w:rsidRPr="009333EF">
              <w:rPr>
                <w:i/>
              </w:rPr>
              <w:t>S</w:t>
            </w:r>
          </w:p>
        </w:tc>
        <w:tc>
          <w:tcPr>
            <w:tcW w:w="8723" w:type="dxa"/>
          </w:tcPr>
          <w:p w14:paraId="660B04F1" w14:textId="77777777" w:rsidR="004F3A2B" w:rsidRPr="009333EF" w:rsidRDefault="004F3A2B" w:rsidP="00F51850">
            <w:pPr>
              <w:pStyle w:val="firstparagraph"/>
            </w:pPr>
            <w:r w:rsidRPr="009333EF">
              <w:t>delayed step for this exposure (Step delayed)</w:t>
            </w:r>
          </w:p>
        </w:tc>
      </w:tr>
      <w:tr w:rsidR="004F3A2B" w:rsidRPr="009333EF" w14:paraId="0214B4C3" w14:textId="77777777" w:rsidTr="004F3A2B">
        <w:tc>
          <w:tcPr>
            <w:tcW w:w="545" w:type="dxa"/>
            <w:tcMar>
              <w:left w:w="0" w:type="dxa"/>
              <w:right w:w="0" w:type="dxa"/>
            </w:tcMar>
          </w:tcPr>
          <w:p w14:paraId="7FD2EE59" w14:textId="77777777" w:rsidR="004F3A2B" w:rsidRPr="009333EF" w:rsidRDefault="004F3A2B" w:rsidP="00F51850">
            <w:pPr>
              <w:pStyle w:val="firstparagraph"/>
              <w:rPr>
                <w:i/>
              </w:rPr>
            </w:pPr>
            <w:r w:rsidRPr="009333EF">
              <w:rPr>
                <w:i/>
              </w:rPr>
              <w:t>u</w:t>
            </w:r>
          </w:p>
        </w:tc>
        <w:tc>
          <w:tcPr>
            <w:tcW w:w="8723" w:type="dxa"/>
          </w:tcPr>
          <w:p w14:paraId="5A0EBA7A" w14:textId="77777777"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14:paraId="11826107" w14:textId="77777777" w:rsidTr="004F3A2B">
        <w:tc>
          <w:tcPr>
            <w:tcW w:w="545" w:type="dxa"/>
            <w:tcMar>
              <w:left w:w="0" w:type="dxa"/>
              <w:right w:w="0" w:type="dxa"/>
            </w:tcMar>
          </w:tcPr>
          <w:p w14:paraId="6F675987" w14:textId="77777777" w:rsidR="004F3A2B" w:rsidRPr="009333EF" w:rsidRDefault="004F3A2B" w:rsidP="00F51850">
            <w:pPr>
              <w:pStyle w:val="firstparagraph"/>
              <w:rPr>
                <w:i/>
              </w:rPr>
            </w:pPr>
            <w:r w:rsidRPr="009333EF">
              <w:rPr>
                <w:i/>
              </w:rPr>
              <w:t>U</w:t>
            </w:r>
          </w:p>
        </w:tc>
        <w:tc>
          <w:tcPr>
            <w:tcW w:w="8723" w:type="dxa"/>
          </w:tcPr>
          <w:p w14:paraId="6AE29531" w14:textId="77777777" w:rsidR="004F3A2B" w:rsidRPr="009333EF" w:rsidRDefault="004F3A2B" w:rsidP="00F51850">
            <w:pPr>
              <w:pStyle w:val="firstparagraph"/>
            </w:pPr>
            <w:r w:rsidRPr="009333EF">
              <w:t>unstep this exposure and go</w:t>
            </w:r>
          </w:p>
        </w:tc>
      </w:tr>
      <w:tr w:rsidR="004F3A2B" w:rsidRPr="009333EF" w14:paraId="32F789A0" w14:textId="77777777" w:rsidTr="004F3A2B">
        <w:tc>
          <w:tcPr>
            <w:tcW w:w="545" w:type="dxa"/>
            <w:tcMar>
              <w:left w:w="0" w:type="dxa"/>
              <w:right w:w="0" w:type="dxa"/>
            </w:tcMar>
          </w:tcPr>
          <w:p w14:paraId="51D1167E" w14:textId="77777777" w:rsidR="004F3A2B" w:rsidRPr="009333EF" w:rsidRDefault="004F3A2B" w:rsidP="00F51850">
            <w:pPr>
              <w:pStyle w:val="firstparagraph"/>
              <w:rPr>
                <w:i/>
              </w:rPr>
            </w:pPr>
            <w:r w:rsidRPr="009333EF">
              <w:rPr>
                <w:i/>
              </w:rPr>
              <w:t>g</w:t>
            </w:r>
          </w:p>
        </w:tc>
        <w:tc>
          <w:tcPr>
            <w:tcW w:w="8723" w:type="dxa"/>
          </w:tcPr>
          <w:p w14:paraId="5D58CE84" w14:textId="77777777" w:rsidR="004F3A2B" w:rsidRPr="009333EF" w:rsidRDefault="004F3A2B" w:rsidP="00F51850">
            <w:pPr>
              <w:pStyle w:val="firstparagraph"/>
            </w:pPr>
            <w:r w:rsidRPr="009333EF">
              <w:t>continue until next step (</w:t>
            </w:r>
            <w:r w:rsidRPr="009333EF">
              <w:rPr>
                <w:i/>
              </w:rPr>
              <w:t>ADVANCE</w:t>
            </w:r>
            <w:r w:rsidRPr="009333EF">
              <w:t>)</w:t>
            </w:r>
          </w:p>
        </w:tc>
      </w:tr>
    </w:tbl>
    <w:p w14:paraId="5D6799A3" w14:textId="77777777"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2"/>
    <w:p w14:paraId="6A7DEC3C" w14:textId="77777777" w:rsidR="007A7F8E" w:rsidRPr="009333EF" w:rsidRDefault="007A7F8E" w:rsidP="00380631">
      <w:pPr>
        <w:pStyle w:val="firstparagraph"/>
      </w:pPr>
    </w:p>
    <w:p w14:paraId="7BDCBAD2" w14:textId="77777777" w:rsidR="007A7F8E" w:rsidRPr="009333EF" w:rsidRDefault="007A7F8E" w:rsidP="00380631">
      <w:pPr>
        <w:pStyle w:val="firstparagraph"/>
      </w:pPr>
    </w:p>
    <w:p w14:paraId="5DF8023F" w14:textId="77777777" w:rsidR="007A7F8E" w:rsidRPr="009333EF" w:rsidRDefault="007A7F8E" w:rsidP="00380631">
      <w:pPr>
        <w:pStyle w:val="firstparagraph"/>
      </w:pPr>
    </w:p>
    <w:p w14:paraId="0E7B23C0" w14:textId="77777777" w:rsidR="007A7F8E" w:rsidRPr="009333EF" w:rsidRDefault="007A7F8E" w:rsidP="00380631">
      <w:pPr>
        <w:pStyle w:val="firstparagraph"/>
      </w:pPr>
    </w:p>
    <w:p w14:paraId="25172FB4" w14:textId="77777777" w:rsidR="007A7F8E" w:rsidRPr="009333EF" w:rsidRDefault="007A7F8E" w:rsidP="00380631">
      <w:pPr>
        <w:pStyle w:val="firstparagraph"/>
      </w:pPr>
    </w:p>
    <w:p w14:paraId="058DD3A7" w14:textId="77777777" w:rsidR="00A078AF" w:rsidRPr="009333EF" w:rsidRDefault="00A078AF">
      <w:pPr>
        <w:widowControl/>
        <w:suppressAutoHyphens w:val="0"/>
        <w:spacing w:line="240" w:lineRule="auto"/>
        <w:rPr>
          <w:rFonts w:ascii="Arial" w:eastAsia="SimSun" w:hAnsi="Arial" w:cs="Theano Didot"/>
          <w:color w:val="000000"/>
          <w:lang w:eastAsia="zh-CN" w:bidi="ar-SA"/>
        </w:rPr>
      </w:pPr>
    </w:p>
    <w:p w14:paraId="2CFD572E" w14:textId="77777777"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14:paraId="0E064B51" w14:textId="77777777" w:rsidR="00A078AF" w:rsidRPr="009333EF" w:rsidRDefault="00A078AF" w:rsidP="00873D32">
      <w:pPr>
        <w:pStyle w:val="firstparagraph"/>
      </w:pPr>
    </w:p>
    <w:bookmarkStart w:id="822" w:name="_Toc3886195"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14:paraId="22842078" w14:textId="77777777" w:rsidR="009B70D0" w:rsidRPr="009333EF" w:rsidRDefault="009B70D0" w:rsidP="009B70D0">
          <w:pPr>
            <w:pStyle w:val="Heading1"/>
            <w:numPr>
              <w:ilvl w:val="0"/>
              <w:numId w:val="0"/>
            </w:numPr>
            <w:ind w:left="432"/>
            <w:rPr>
              <w:lang w:val="en-US"/>
            </w:rPr>
          </w:pPr>
          <w:r w:rsidRPr="009333EF">
            <w:rPr>
              <w:lang w:val="en-US"/>
            </w:rPr>
            <w:t>BIBLIOGRAPHY</w:t>
          </w:r>
          <w:bookmarkEnd w:id="822"/>
        </w:p>
        <w:sdt>
          <w:sdtPr>
            <w:id w:val="111145805"/>
            <w:bibliography/>
          </w:sdtPr>
          <w:sdtEndPr/>
          <w:sdtContent>
            <w:p w14:paraId="4E300122" w14:textId="77777777" w:rsidR="004D1046"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4D1046" w14:paraId="682FF651" w14:textId="77777777">
                <w:trPr>
                  <w:divId w:val="1932928961"/>
                  <w:tblCellSpacing w:w="15" w:type="dxa"/>
                </w:trPr>
                <w:tc>
                  <w:tcPr>
                    <w:tcW w:w="50" w:type="pct"/>
                    <w:hideMark/>
                  </w:tcPr>
                  <w:p w14:paraId="2BC5BBBB" w14:textId="110A2B68" w:rsidR="004D1046" w:rsidRDefault="004D1046">
                    <w:pPr>
                      <w:pStyle w:val="Bibliography"/>
                      <w:rPr>
                        <w:noProof/>
                        <w:sz w:val="24"/>
                        <w:szCs w:val="24"/>
                      </w:rPr>
                    </w:pPr>
                    <w:r>
                      <w:rPr>
                        <w:noProof/>
                      </w:rPr>
                      <w:t xml:space="preserve">[1] </w:t>
                    </w:r>
                  </w:p>
                </w:tc>
                <w:tc>
                  <w:tcPr>
                    <w:tcW w:w="0" w:type="auto"/>
                    <w:hideMark/>
                  </w:tcPr>
                  <w:p w14:paraId="5BBFCD33" w14:textId="77777777" w:rsidR="004D1046" w:rsidRDefault="004D1046">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4D1046" w14:paraId="74AC1D98" w14:textId="77777777">
                <w:trPr>
                  <w:divId w:val="1932928961"/>
                  <w:tblCellSpacing w:w="15" w:type="dxa"/>
                </w:trPr>
                <w:tc>
                  <w:tcPr>
                    <w:tcW w:w="50" w:type="pct"/>
                    <w:hideMark/>
                  </w:tcPr>
                  <w:p w14:paraId="130964A2" w14:textId="77777777" w:rsidR="004D1046" w:rsidRDefault="004D1046">
                    <w:pPr>
                      <w:pStyle w:val="Bibliography"/>
                      <w:rPr>
                        <w:noProof/>
                      </w:rPr>
                    </w:pPr>
                    <w:r>
                      <w:rPr>
                        <w:noProof/>
                      </w:rPr>
                      <w:t xml:space="preserve">[2] </w:t>
                    </w:r>
                  </w:p>
                </w:tc>
                <w:tc>
                  <w:tcPr>
                    <w:tcW w:w="0" w:type="auto"/>
                    <w:hideMark/>
                  </w:tcPr>
                  <w:p w14:paraId="6A666135" w14:textId="77777777" w:rsidR="004D1046" w:rsidRDefault="004D1046">
                    <w:pPr>
                      <w:pStyle w:val="Bibliography"/>
                      <w:rPr>
                        <w:noProof/>
                      </w:rPr>
                    </w:pPr>
                    <w:r>
                      <w:rPr>
                        <w:noProof/>
                      </w:rPr>
                      <w:t>D. R. Boggs, J. C. Mogul and C. A. Kent, "Measured Capacity of an Ethernet: Myths and Reality," Digital Equipment Corporation, Western Research Laboratory, Palo Alto, California, 1988.</w:t>
                    </w:r>
                  </w:p>
                </w:tc>
              </w:tr>
              <w:tr w:rsidR="004D1046" w14:paraId="0234EE23" w14:textId="77777777">
                <w:trPr>
                  <w:divId w:val="1932928961"/>
                  <w:tblCellSpacing w:w="15" w:type="dxa"/>
                </w:trPr>
                <w:tc>
                  <w:tcPr>
                    <w:tcW w:w="50" w:type="pct"/>
                    <w:hideMark/>
                  </w:tcPr>
                  <w:p w14:paraId="09F84D47" w14:textId="77777777" w:rsidR="004D1046" w:rsidRDefault="004D1046">
                    <w:pPr>
                      <w:pStyle w:val="Bibliography"/>
                      <w:rPr>
                        <w:noProof/>
                      </w:rPr>
                    </w:pPr>
                    <w:r>
                      <w:rPr>
                        <w:noProof/>
                      </w:rPr>
                      <w:t xml:space="preserve">[3] </w:t>
                    </w:r>
                  </w:p>
                </w:tc>
                <w:tc>
                  <w:tcPr>
                    <w:tcW w:w="0" w:type="auto"/>
                    <w:hideMark/>
                  </w:tcPr>
                  <w:p w14:paraId="15B9566A" w14:textId="77777777" w:rsidR="004D1046" w:rsidRDefault="004D1046">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4D1046" w14:paraId="2E8FAD4B" w14:textId="77777777">
                <w:trPr>
                  <w:divId w:val="1932928961"/>
                  <w:tblCellSpacing w:w="15" w:type="dxa"/>
                </w:trPr>
                <w:tc>
                  <w:tcPr>
                    <w:tcW w:w="50" w:type="pct"/>
                    <w:hideMark/>
                  </w:tcPr>
                  <w:p w14:paraId="43A06F16" w14:textId="77777777" w:rsidR="004D1046" w:rsidRDefault="004D1046">
                    <w:pPr>
                      <w:pStyle w:val="Bibliography"/>
                      <w:rPr>
                        <w:noProof/>
                      </w:rPr>
                    </w:pPr>
                    <w:r>
                      <w:rPr>
                        <w:noProof/>
                      </w:rPr>
                      <w:t xml:space="preserve">[4] </w:t>
                    </w:r>
                  </w:p>
                </w:tc>
                <w:tc>
                  <w:tcPr>
                    <w:tcW w:w="0" w:type="auto"/>
                    <w:hideMark/>
                  </w:tcPr>
                  <w:p w14:paraId="7CD26593" w14:textId="77777777" w:rsidR="004D1046" w:rsidRDefault="004D1046">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4D1046" w14:paraId="00F2A004" w14:textId="77777777">
                <w:trPr>
                  <w:divId w:val="1932928961"/>
                  <w:tblCellSpacing w:w="15" w:type="dxa"/>
                </w:trPr>
                <w:tc>
                  <w:tcPr>
                    <w:tcW w:w="50" w:type="pct"/>
                    <w:hideMark/>
                  </w:tcPr>
                  <w:p w14:paraId="58F7D782" w14:textId="77777777" w:rsidR="004D1046" w:rsidRDefault="004D1046">
                    <w:pPr>
                      <w:pStyle w:val="Bibliography"/>
                      <w:rPr>
                        <w:noProof/>
                      </w:rPr>
                    </w:pPr>
                    <w:r>
                      <w:rPr>
                        <w:noProof/>
                      </w:rPr>
                      <w:t xml:space="preserve">[5] </w:t>
                    </w:r>
                  </w:p>
                </w:tc>
                <w:tc>
                  <w:tcPr>
                    <w:tcW w:w="0" w:type="auto"/>
                    <w:hideMark/>
                  </w:tcPr>
                  <w:p w14:paraId="37137815" w14:textId="77777777" w:rsidR="004D1046" w:rsidRDefault="004D1046">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4D1046" w14:paraId="5123B3AC" w14:textId="77777777">
                <w:trPr>
                  <w:divId w:val="1932928961"/>
                  <w:tblCellSpacing w:w="15" w:type="dxa"/>
                </w:trPr>
                <w:tc>
                  <w:tcPr>
                    <w:tcW w:w="50" w:type="pct"/>
                    <w:hideMark/>
                  </w:tcPr>
                  <w:p w14:paraId="76F15985" w14:textId="77777777" w:rsidR="004D1046" w:rsidRDefault="004D1046">
                    <w:pPr>
                      <w:pStyle w:val="Bibliography"/>
                      <w:rPr>
                        <w:noProof/>
                      </w:rPr>
                    </w:pPr>
                    <w:r>
                      <w:rPr>
                        <w:noProof/>
                      </w:rPr>
                      <w:t xml:space="preserve">[6] </w:t>
                    </w:r>
                  </w:p>
                </w:tc>
                <w:tc>
                  <w:tcPr>
                    <w:tcW w:w="0" w:type="auto"/>
                    <w:hideMark/>
                  </w:tcPr>
                  <w:p w14:paraId="240439A2" w14:textId="77777777" w:rsidR="004D1046" w:rsidRDefault="004D1046">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4D1046" w14:paraId="7E5F73FF" w14:textId="77777777">
                <w:trPr>
                  <w:divId w:val="1932928961"/>
                  <w:tblCellSpacing w:w="15" w:type="dxa"/>
                </w:trPr>
                <w:tc>
                  <w:tcPr>
                    <w:tcW w:w="50" w:type="pct"/>
                    <w:hideMark/>
                  </w:tcPr>
                  <w:p w14:paraId="61B0B3AF" w14:textId="77777777" w:rsidR="004D1046" w:rsidRDefault="004D1046">
                    <w:pPr>
                      <w:pStyle w:val="Bibliography"/>
                      <w:rPr>
                        <w:noProof/>
                      </w:rPr>
                    </w:pPr>
                    <w:r>
                      <w:rPr>
                        <w:noProof/>
                      </w:rPr>
                      <w:t xml:space="preserve">[7] </w:t>
                    </w:r>
                  </w:p>
                </w:tc>
                <w:tc>
                  <w:tcPr>
                    <w:tcW w:w="0" w:type="auto"/>
                    <w:hideMark/>
                  </w:tcPr>
                  <w:p w14:paraId="52EA377C" w14:textId="77777777" w:rsidR="004D1046" w:rsidRDefault="004D1046">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4D1046" w14:paraId="001DD048" w14:textId="77777777">
                <w:trPr>
                  <w:divId w:val="1932928961"/>
                  <w:tblCellSpacing w:w="15" w:type="dxa"/>
                </w:trPr>
                <w:tc>
                  <w:tcPr>
                    <w:tcW w:w="50" w:type="pct"/>
                    <w:hideMark/>
                  </w:tcPr>
                  <w:p w14:paraId="2EF209AE" w14:textId="77777777" w:rsidR="004D1046" w:rsidRDefault="004D1046">
                    <w:pPr>
                      <w:pStyle w:val="Bibliography"/>
                      <w:rPr>
                        <w:noProof/>
                      </w:rPr>
                    </w:pPr>
                    <w:r>
                      <w:rPr>
                        <w:noProof/>
                      </w:rPr>
                      <w:t xml:space="preserve">[8] </w:t>
                    </w:r>
                  </w:p>
                </w:tc>
                <w:tc>
                  <w:tcPr>
                    <w:tcW w:w="0" w:type="auto"/>
                    <w:hideMark/>
                  </w:tcPr>
                  <w:p w14:paraId="166A1E6C" w14:textId="77777777" w:rsidR="004D1046" w:rsidRDefault="004D1046">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4D1046" w14:paraId="5EAE0A00" w14:textId="77777777">
                <w:trPr>
                  <w:divId w:val="1932928961"/>
                  <w:tblCellSpacing w:w="15" w:type="dxa"/>
                </w:trPr>
                <w:tc>
                  <w:tcPr>
                    <w:tcW w:w="50" w:type="pct"/>
                    <w:hideMark/>
                  </w:tcPr>
                  <w:p w14:paraId="12CC12BB" w14:textId="77777777" w:rsidR="004D1046" w:rsidRDefault="004D1046">
                    <w:pPr>
                      <w:pStyle w:val="Bibliography"/>
                      <w:rPr>
                        <w:noProof/>
                      </w:rPr>
                    </w:pPr>
                    <w:r>
                      <w:rPr>
                        <w:noProof/>
                      </w:rPr>
                      <w:t xml:space="preserve">[9] </w:t>
                    </w:r>
                  </w:p>
                </w:tc>
                <w:tc>
                  <w:tcPr>
                    <w:tcW w:w="0" w:type="auto"/>
                    <w:hideMark/>
                  </w:tcPr>
                  <w:p w14:paraId="39F748BB" w14:textId="77777777" w:rsidR="004D1046" w:rsidRDefault="004D1046">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4D1046" w14:paraId="3387FEF9" w14:textId="77777777">
                <w:trPr>
                  <w:divId w:val="1932928961"/>
                  <w:tblCellSpacing w:w="15" w:type="dxa"/>
                </w:trPr>
                <w:tc>
                  <w:tcPr>
                    <w:tcW w:w="50" w:type="pct"/>
                    <w:hideMark/>
                  </w:tcPr>
                  <w:p w14:paraId="55C28CC6" w14:textId="77777777" w:rsidR="004D1046" w:rsidRDefault="004D1046">
                    <w:pPr>
                      <w:pStyle w:val="Bibliography"/>
                      <w:rPr>
                        <w:noProof/>
                      </w:rPr>
                    </w:pPr>
                    <w:r>
                      <w:rPr>
                        <w:noProof/>
                      </w:rPr>
                      <w:t xml:space="preserve">[10] </w:t>
                    </w:r>
                  </w:p>
                </w:tc>
                <w:tc>
                  <w:tcPr>
                    <w:tcW w:w="0" w:type="auto"/>
                    <w:hideMark/>
                  </w:tcPr>
                  <w:p w14:paraId="239F5B8D" w14:textId="77777777" w:rsidR="004D1046" w:rsidRDefault="004D1046">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4D1046" w14:paraId="42C38FE8" w14:textId="77777777">
                <w:trPr>
                  <w:divId w:val="1932928961"/>
                  <w:tblCellSpacing w:w="15" w:type="dxa"/>
                </w:trPr>
                <w:tc>
                  <w:tcPr>
                    <w:tcW w:w="50" w:type="pct"/>
                    <w:hideMark/>
                  </w:tcPr>
                  <w:p w14:paraId="034D6CA1" w14:textId="77777777" w:rsidR="004D1046" w:rsidRDefault="004D1046">
                    <w:pPr>
                      <w:pStyle w:val="Bibliography"/>
                      <w:rPr>
                        <w:noProof/>
                      </w:rPr>
                    </w:pPr>
                    <w:r>
                      <w:rPr>
                        <w:noProof/>
                      </w:rPr>
                      <w:t xml:space="preserve">[11] </w:t>
                    </w:r>
                  </w:p>
                </w:tc>
                <w:tc>
                  <w:tcPr>
                    <w:tcW w:w="0" w:type="auto"/>
                    <w:hideMark/>
                  </w:tcPr>
                  <w:p w14:paraId="4C4D0B9E" w14:textId="77777777" w:rsidR="004D1046" w:rsidRDefault="004D1046">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4D1046" w14:paraId="4D0AE962" w14:textId="77777777">
                <w:trPr>
                  <w:divId w:val="1932928961"/>
                  <w:tblCellSpacing w:w="15" w:type="dxa"/>
                </w:trPr>
                <w:tc>
                  <w:tcPr>
                    <w:tcW w:w="50" w:type="pct"/>
                    <w:hideMark/>
                  </w:tcPr>
                  <w:p w14:paraId="63748A26" w14:textId="77777777" w:rsidR="004D1046" w:rsidRDefault="004D1046">
                    <w:pPr>
                      <w:pStyle w:val="Bibliography"/>
                      <w:rPr>
                        <w:noProof/>
                      </w:rPr>
                    </w:pPr>
                    <w:r>
                      <w:rPr>
                        <w:noProof/>
                      </w:rPr>
                      <w:t xml:space="preserve">[12] </w:t>
                    </w:r>
                  </w:p>
                </w:tc>
                <w:tc>
                  <w:tcPr>
                    <w:tcW w:w="0" w:type="auto"/>
                    <w:hideMark/>
                  </w:tcPr>
                  <w:p w14:paraId="08E4CFF7" w14:textId="77777777" w:rsidR="004D1046" w:rsidRDefault="004D1046">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4D1046" w14:paraId="3FC4C468" w14:textId="77777777">
                <w:trPr>
                  <w:divId w:val="1932928961"/>
                  <w:tblCellSpacing w:w="15" w:type="dxa"/>
                </w:trPr>
                <w:tc>
                  <w:tcPr>
                    <w:tcW w:w="50" w:type="pct"/>
                    <w:hideMark/>
                  </w:tcPr>
                  <w:p w14:paraId="36A82659" w14:textId="77777777" w:rsidR="004D1046" w:rsidRDefault="004D1046">
                    <w:pPr>
                      <w:pStyle w:val="Bibliography"/>
                      <w:rPr>
                        <w:noProof/>
                      </w:rPr>
                    </w:pPr>
                    <w:r>
                      <w:rPr>
                        <w:noProof/>
                      </w:rPr>
                      <w:t xml:space="preserve">[13] </w:t>
                    </w:r>
                  </w:p>
                </w:tc>
                <w:tc>
                  <w:tcPr>
                    <w:tcW w:w="0" w:type="auto"/>
                    <w:hideMark/>
                  </w:tcPr>
                  <w:p w14:paraId="6BD404B0" w14:textId="77777777" w:rsidR="004D1046" w:rsidRDefault="004D1046">
                    <w:pPr>
                      <w:pStyle w:val="Bibliography"/>
                      <w:rPr>
                        <w:noProof/>
                      </w:rPr>
                    </w:pPr>
                    <w:r>
                      <w:rPr>
                        <w:noProof/>
                      </w:rPr>
                      <w:t xml:space="preserve">W. Dobosiewicz, P. Gburzyński and P. Rudnicki, "Dynamic recognition of the configuration </w:t>
                    </w:r>
                    <w:r>
                      <w:rPr>
                        <w:noProof/>
                      </w:rPr>
                      <w:lastRenderedPageBreak/>
                      <w:t xml:space="preserve">of bus networks," </w:t>
                    </w:r>
                    <w:r>
                      <w:rPr>
                        <w:i/>
                        <w:iCs/>
                        <w:noProof/>
                      </w:rPr>
                      <w:t xml:space="preserve">Computer Communications, </w:t>
                    </w:r>
                    <w:r>
                      <w:rPr>
                        <w:noProof/>
                      </w:rPr>
                      <w:t xml:space="preserve">vol. 14, pp. 216-222, 5 1991. </w:t>
                    </w:r>
                  </w:p>
                </w:tc>
              </w:tr>
              <w:tr w:rsidR="004D1046" w14:paraId="1E1A1F9E" w14:textId="77777777">
                <w:trPr>
                  <w:divId w:val="1932928961"/>
                  <w:tblCellSpacing w:w="15" w:type="dxa"/>
                </w:trPr>
                <w:tc>
                  <w:tcPr>
                    <w:tcW w:w="50" w:type="pct"/>
                    <w:hideMark/>
                  </w:tcPr>
                  <w:p w14:paraId="7AAF95FB" w14:textId="77777777" w:rsidR="004D1046" w:rsidRDefault="004D1046">
                    <w:pPr>
                      <w:pStyle w:val="Bibliography"/>
                      <w:rPr>
                        <w:noProof/>
                      </w:rPr>
                    </w:pPr>
                    <w:r>
                      <w:rPr>
                        <w:noProof/>
                      </w:rPr>
                      <w:lastRenderedPageBreak/>
                      <w:t xml:space="preserve">[14] </w:t>
                    </w:r>
                  </w:p>
                </w:tc>
                <w:tc>
                  <w:tcPr>
                    <w:tcW w:w="0" w:type="auto"/>
                    <w:hideMark/>
                  </w:tcPr>
                  <w:p w14:paraId="3D19B3F9" w14:textId="77777777" w:rsidR="004D1046" w:rsidRDefault="004D1046">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4D1046" w14:paraId="0A7DA24F" w14:textId="77777777">
                <w:trPr>
                  <w:divId w:val="1932928961"/>
                  <w:tblCellSpacing w:w="15" w:type="dxa"/>
                </w:trPr>
                <w:tc>
                  <w:tcPr>
                    <w:tcW w:w="50" w:type="pct"/>
                    <w:hideMark/>
                  </w:tcPr>
                  <w:p w14:paraId="6B3BA0CD" w14:textId="77777777" w:rsidR="004D1046" w:rsidRDefault="004D1046">
                    <w:pPr>
                      <w:pStyle w:val="Bibliography"/>
                      <w:rPr>
                        <w:noProof/>
                      </w:rPr>
                    </w:pPr>
                    <w:r>
                      <w:rPr>
                        <w:noProof/>
                      </w:rPr>
                      <w:t xml:space="preserve">[15] </w:t>
                    </w:r>
                  </w:p>
                </w:tc>
                <w:tc>
                  <w:tcPr>
                    <w:tcW w:w="0" w:type="auto"/>
                    <w:hideMark/>
                  </w:tcPr>
                  <w:p w14:paraId="6994BF59" w14:textId="77777777" w:rsidR="004D1046" w:rsidRDefault="004D1046">
                    <w:pPr>
                      <w:pStyle w:val="Bibliography"/>
                      <w:rPr>
                        <w:noProof/>
                      </w:rPr>
                    </w:pPr>
                    <w:r>
                      <w:rPr>
                        <w:noProof/>
                      </w:rPr>
                      <w:t xml:space="preserve">W. Dobosiewicz and P. Gburzynski, "On the apparent unfairness of a capacity-1 protocol for very fast local area networks," in </w:t>
                    </w:r>
                    <w:r>
                      <w:rPr>
                        <w:i/>
                        <w:iCs/>
                        <w:noProof/>
                      </w:rPr>
                      <w:t>Proceedings of the Third IEE Conference on Telecommunications</w:t>
                    </w:r>
                    <w:r>
                      <w:rPr>
                        <w:noProof/>
                      </w:rPr>
                      <w:t xml:space="preserve">, Edinburgh, 1991. </w:t>
                    </w:r>
                  </w:p>
                </w:tc>
              </w:tr>
              <w:tr w:rsidR="004D1046" w14:paraId="1D16C46C" w14:textId="77777777">
                <w:trPr>
                  <w:divId w:val="1932928961"/>
                  <w:tblCellSpacing w:w="15" w:type="dxa"/>
                </w:trPr>
                <w:tc>
                  <w:tcPr>
                    <w:tcW w:w="50" w:type="pct"/>
                    <w:hideMark/>
                  </w:tcPr>
                  <w:p w14:paraId="10C87689" w14:textId="77777777" w:rsidR="004D1046" w:rsidRDefault="004D1046">
                    <w:pPr>
                      <w:pStyle w:val="Bibliography"/>
                      <w:rPr>
                        <w:noProof/>
                      </w:rPr>
                    </w:pPr>
                    <w:r>
                      <w:rPr>
                        <w:noProof/>
                      </w:rPr>
                      <w:t xml:space="preserve">[16] </w:t>
                    </w:r>
                  </w:p>
                </w:tc>
                <w:tc>
                  <w:tcPr>
                    <w:tcW w:w="0" w:type="auto"/>
                    <w:hideMark/>
                  </w:tcPr>
                  <w:p w14:paraId="75782455" w14:textId="77777777" w:rsidR="004D1046" w:rsidRDefault="004D1046">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4D1046" w14:paraId="3A729A86" w14:textId="77777777">
                <w:trPr>
                  <w:divId w:val="1932928961"/>
                  <w:tblCellSpacing w:w="15" w:type="dxa"/>
                </w:trPr>
                <w:tc>
                  <w:tcPr>
                    <w:tcW w:w="50" w:type="pct"/>
                    <w:hideMark/>
                  </w:tcPr>
                  <w:p w14:paraId="0D7A1A4F" w14:textId="77777777" w:rsidR="004D1046" w:rsidRDefault="004D1046">
                    <w:pPr>
                      <w:pStyle w:val="Bibliography"/>
                      <w:rPr>
                        <w:noProof/>
                      </w:rPr>
                    </w:pPr>
                    <w:r>
                      <w:rPr>
                        <w:noProof/>
                      </w:rPr>
                      <w:t xml:space="preserve">[17] </w:t>
                    </w:r>
                  </w:p>
                </w:tc>
                <w:tc>
                  <w:tcPr>
                    <w:tcW w:w="0" w:type="auto"/>
                    <w:hideMark/>
                  </w:tcPr>
                  <w:p w14:paraId="20500F95" w14:textId="77777777" w:rsidR="004D1046" w:rsidRDefault="004D1046">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4D1046" w14:paraId="38F12F02" w14:textId="77777777">
                <w:trPr>
                  <w:divId w:val="1932928961"/>
                  <w:tblCellSpacing w:w="15" w:type="dxa"/>
                </w:trPr>
                <w:tc>
                  <w:tcPr>
                    <w:tcW w:w="50" w:type="pct"/>
                    <w:hideMark/>
                  </w:tcPr>
                  <w:p w14:paraId="599EE6E3" w14:textId="77777777" w:rsidR="004D1046" w:rsidRDefault="004D1046">
                    <w:pPr>
                      <w:pStyle w:val="Bibliography"/>
                      <w:rPr>
                        <w:noProof/>
                      </w:rPr>
                    </w:pPr>
                    <w:r>
                      <w:rPr>
                        <w:noProof/>
                      </w:rPr>
                      <w:t xml:space="preserve">[18] </w:t>
                    </w:r>
                  </w:p>
                </w:tc>
                <w:tc>
                  <w:tcPr>
                    <w:tcW w:w="0" w:type="auto"/>
                    <w:hideMark/>
                  </w:tcPr>
                  <w:p w14:paraId="400C74FF" w14:textId="77777777" w:rsidR="004D1046" w:rsidRDefault="004D1046">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4D1046" w14:paraId="6BADB32E" w14:textId="77777777">
                <w:trPr>
                  <w:divId w:val="1932928961"/>
                  <w:tblCellSpacing w:w="15" w:type="dxa"/>
                </w:trPr>
                <w:tc>
                  <w:tcPr>
                    <w:tcW w:w="50" w:type="pct"/>
                    <w:hideMark/>
                  </w:tcPr>
                  <w:p w14:paraId="17A52770" w14:textId="77777777" w:rsidR="004D1046" w:rsidRDefault="004D1046">
                    <w:pPr>
                      <w:pStyle w:val="Bibliography"/>
                      <w:rPr>
                        <w:noProof/>
                      </w:rPr>
                    </w:pPr>
                    <w:r>
                      <w:rPr>
                        <w:noProof/>
                      </w:rPr>
                      <w:t xml:space="preserve">[19] </w:t>
                    </w:r>
                  </w:p>
                </w:tc>
                <w:tc>
                  <w:tcPr>
                    <w:tcW w:w="0" w:type="auto"/>
                    <w:hideMark/>
                  </w:tcPr>
                  <w:p w14:paraId="35E6A0A5" w14:textId="77777777" w:rsidR="004D1046" w:rsidRDefault="004D1046">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4D1046" w14:paraId="18813CA1" w14:textId="77777777">
                <w:trPr>
                  <w:divId w:val="1932928961"/>
                  <w:tblCellSpacing w:w="15" w:type="dxa"/>
                </w:trPr>
                <w:tc>
                  <w:tcPr>
                    <w:tcW w:w="50" w:type="pct"/>
                    <w:hideMark/>
                  </w:tcPr>
                  <w:p w14:paraId="01BFD25E" w14:textId="77777777" w:rsidR="004D1046" w:rsidRDefault="004D1046">
                    <w:pPr>
                      <w:pStyle w:val="Bibliography"/>
                      <w:rPr>
                        <w:noProof/>
                      </w:rPr>
                    </w:pPr>
                    <w:r>
                      <w:rPr>
                        <w:noProof/>
                      </w:rPr>
                      <w:t xml:space="preserve">[20] </w:t>
                    </w:r>
                  </w:p>
                </w:tc>
                <w:tc>
                  <w:tcPr>
                    <w:tcW w:w="0" w:type="auto"/>
                    <w:hideMark/>
                  </w:tcPr>
                  <w:p w14:paraId="36F60DEE" w14:textId="77777777" w:rsidR="004D1046" w:rsidRDefault="004D1046">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4D1046" w14:paraId="0BD0C0B7" w14:textId="77777777">
                <w:trPr>
                  <w:divId w:val="1932928961"/>
                  <w:tblCellSpacing w:w="15" w:type="dxa"/>
                </w:trPr>
                <w:tc>
                  <w:tcPr>
                    <w:tcW w:w="50" w:type="pct"/>
                    <w:hideMark/>
                  </w:tcPr>
                  <w:p w14:paraId="30FFBCD0" w14:textId="77777777" w:rsidR="004D1046" w:rsidRDefault="004D1046">
                    <w:pPr>
                      <w:pStyle w:val="Bibliography"/>
                      <w:rPr>
                        <w:noProof/>
                      </w:rPr>
                    </w:pPr>
                    <w:r>
                      <w:rPr>
                        <w:noProof/>
                      </w:rPr>
                      <w:t xml:space="preserve">[21] </w:t>
                    </w:r>
                  </w:p>
                </w:tc>
                <w:tc>
                  <w:tcPr>
                    <w:tcW w:w="0" w:type="auto"/>
                    <w:hideMark/>
                  </w:tcPr>
                  <w:p w14:paraId="5DFB469C" w14:textId="77777777" w:rsidR="004D1046" w:rsidRDefault="004D1046">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4D1046" w14:paraId="46290FA7" w14:textId="77777777">
                <w:trPr>
                  <w:divId w:val="1932928961"/>
                  <w:tblCellSpacing w:w="15" w:type="dxa"/>
                </w:trPr>
                <w:tc>
                  <w:tcPr>
                    <w:tcW w:w="50" w:type="pct"/>
                    <w:hideMark/>
                  </w:tcPr>
                  <w:p w14:paraId="627DF17D" w14:textId="77777777" w:rsidR="004D1046" w:rsidRDefault="004D1046">
                    <w:pPr>
                      <w:pStyle w:val="Bibliography"/>
                      <w:rPr>
                        <w:noProof/>
                      </w:rPr>
                    </w:pPr>
                    <w:r>
                      <w:rPr>
                        <w:noProof/>
                      </w:rPr>
                      <w:t xml:space="preserve">[22] </w:t>
                    </w:r>
                  </w:p>
                </w:tc>
                <w:tc>
                  <w:tcPr>
                    <w:tcW w:w="0" w:type="auto"/>
                    <w:hideMark/>
                  </w:tcPr>
                  <w:p w14:paraId="14A62D6B" w14:textId="77777777" w:rsidR="004D1046" w:rsidRDefault="004D1046">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4D1046" w14:paraId="175B5EEE" w14:textId="77777777">
                <w:trPr>
                  <w:divId w:val="1932928961"/>
                  <w:tblCellSpacing w:w="15" w:type="dxa"/>
                </w:trPr>
                <w:tc>
                  <w:tcPr>
                    <w:tcW w:w="50" w:type="pct"/>
                    <w:hideMark/>
                  </w:tcPr>
                  <w:p w14:paraId="304A52D5" w14:textId="77777777" w:rsidR="004D1046" w:rsidRDefault="004D1046">
                    <w:pPr>
                      <w:pStyle w:val="Bibliography"/>
                      <w:rPr>
                        <w:noProof/>
                      </w:rPr>
                    </w:pPr>
                    <w:r>
                      <w:rPr>
                        <w:noProof/>
                      </w:rPr>
                      <w:t xml:space="preserve">[23] </w:t>
                    </w:r>
                  </w:p>
                </w:tc>
                <w:tc>
                  <w:tcPr>
                    <w:tcW w:w="0" w:type="auto"/>
                    <w:hideMark/>
                  </w:tcPr>
                  <w:p w14:paraId="2E589510" w14:textId="77777777" w:rsidR="004D1046" w:rsidRDefault="004D1046">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4D1046" w14:paraId="60426232" w14:textId="77777777">
                <w:trPr>
                  <w:divId w:val="1932928961"/>
                  <w:tblCellSpacing w:w="15" w:type="dxa"/>
                </w:trPr>
                <w:tc>
                  <w:tcPr>
                    <w:tcW w:w="50" w:type="pct"/>
                    <w:hideMark/>
                  </w:tcPr>
                  <w:p w14:paraId="27559B51" w14:textId="77777777" w:rsidR="004D1046" w:rsidRDefault="004D1046">
                    <w:pPr>
                      <w:pStyle w:val="Bibliography"/>
                      <w:rPr>
                        <w:noProof/>
                      </w:rPr>
                    </w:pPr>
                    <w:r>
                      <w:rPr>
                        <w:noProof/>
                      </w:rPr>
                      <w:t xml:space="preserve">[24] </w:t>
                    </w:r>
                  </w:p>
                </w:tc>
                <w:tc>
                  <w:tcPr>
                    <w:tcW w:w="0" w:type="auto"/>
                    <w:hideMark/>
                  </w:tcPr>
                  <w:p w14:paraId="1A343783" w14:textId="77777777" w:rsidR="004D1046" w:rsidRDefault="004D1046">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4D1046" w14:paraId="6E2CE513" w14:textId="77777777">
                <w:trPr>
                  <w:divId w:val="1932928961"/>
                  <w:tblCellSpacing w:w="15" w:type="dxa"/>
                </w:trPr>
                <w:tc>
                  <w:tcPr>
                    <w:tcW w:w="50" w:type="pct"/>
                    <w:hideMark/>
                  </w:tcPr>
                  <w:p w14:paraId="6DBE0E8C" w14:textId="77777777" w:rsidR="004D1046" w:rsidRDefault="004D1046">
                    <w:pPr>
                      <w:pStyle w:val="Bibliography"/>
                      <w:rPr>
                        <w:noProof/>
                      </w:rPr>
                    </w:pPr>
                    <w:r>
                      <w:rPr>
                        <w:noProof/>
                      </w:rPr>
                      <w:t xml:space="preserve">[25] </w:t>
                    </w:r>
                  </w:p>
                </w:tc>
                <w:tc>
                  <w:tcPr>
                    <w:tcW w:w="0" w:type="auto"/>
                    <w:hideMark/>
                  </w:tcPr>
                  <w:p w14:paraId="2F4110C3" w14:textId="77777777" w:rsidR="004D1046" w:rsidRDefault="004D1046">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4D1046" w14:paraId="751F5F3A" w14:textId="77777777">
                <w:trPr>
                  <w:divId w:val="1932928961"/>
                  <w:tblCellSpacing w:w="15" w:type="dxa"/>
                </w:trPr>
                <w:tc>
                  <w:tcPr>
                    <w:tcW w:w="50" w:type="pct"/>
                    <w:hideMark/>
                  </w:tcPr>
                  <w:p w14:paraId="4B5CFABE" w14:textId="77777777" w:rsidR="004D1046" w:rsidRDefault="004D1046">
                    <w:pPr>
                      <w:pStyle w:val="Bibliography"/>
                      <w:rPr>
                        <w:noProof/>
                      </w:rPr>
                    </w:pPr>
                    <w:r>
                      <w:rPr>
                        <w:noProof/>
                      </w:rPr>
                      <w:t xml:space="preserve">[26] </w:t>
                    </w:r>
                  </w:p>
                </w:tc>
                <w:tc>
                  <w:tcPr>
                    <w:tcW w:w="0" w:type="auto"/>
                    <w:hideMark/>
                  </w:tcPr>
                  <w:p w14:paraId="490C3A24" w14:textId="77777777" w:rsidR="004D1046" w:rsidRDefault="004D1046">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4D1046" w14:paraId="42A51ECA" w14:textId="77777777">
                <w:trPr>
                  <w:divId w:val="1932928961"/>
                  <w:tblCellSpacing w:w="15" w:type="dxa"/>
                </w:trPr>
                <w:tc>
                  <w:tcPr>
                    <w:tcW w:w="50" w:type="pct"/>
                    <w:hideMark/>
                  </w:tcPr>
                  <w:p w14:paraId="4F952057" w14:textId="77777777" w:rsidR="004D1046" w:rsidRDefault="004D1046">
                    <w:pPr>
                      <w:pStyle w:val="Bibliography"/>
                      <w:rPr>
                        <w:noProof/>
                      </w:rPr>
                    </w:pPr>
                    <w:r>
                      <w:rPr>
                        <w:noProof/>
                      </w:rPr>
                      <w:t xml:space="preserve">[27] </w:t>
                    </w:r>
                  </w:p>
                </w:tc>
                <w:tc>
                  <w:tcPr>
                    <w:tcW w:w="0" w:type="auto"/>
                    <w:hideMark/>
                  </w:tcPr>
                  <w:p w14:paraId="27069594" w14:textId="77777777" w:rsidR="004D1046" w:rsidRDefault="004D1046">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4D1046" w14:paraId="36D41411" w14:textId="77777777">
                <w:trPr>
                  <w:divId w:val="1932928961"/>
                  <w:tblCellSpacing w:w="15" w:type="dxa"/>
                </w:trPr>
                <w:tc>
                  <w:tcPr>
                    <w:tcW w:w="50" w:type="pct"/>
                    <w:hideMark/>
                  </w:tcPr>
                  <w:p w14:paraId="539B04EC" w14:textId="77777777" w:rsidR="004D1046" w:rsidRDefault="004D1046">
                    <w:pPr>
                      <w:pStyle w:val="Bibliography"/>
                      <w:rPr>
                        <w:noProof/>
                      </w:rPr>
                    </w:pPr>
                    <w:r>
                      <w:rPr>
                        <w:noProof/>
                      </w:rPr>
                      <w:t xml:space="preserve">[28] </w:t>
                    </w:r>
                  </w:p>
                </w:tc>
                <w:tc>
                  <w:tcPr>
                    <w:tcW w:w="0" w:type="auto"/>
                    <w:hideMark/>
                  </w:tcPr>
                  <w:p w14:paraId="7D18ADE5" w14:textId="77777777" w:rsidR="004D1046" w:rsidRDefault="004D1046">
                    <w:pPr>
                      <w:pStyle w:val="Bibliography"/>
                      <w:rPr>
                        <w:noProof/>
                      </w:rPr>
                    </w:pPr>
                    <w:r>
                      <w:rPr>
                        <w:noProof/>
                      </w:rPr>
                      <w:t xml:space="preserve">P. Gburzyński, Protocol design for local and metropolitan area networks, Prentice-Hall, </w:t>
                    </w:r>
                    <w:r>
                      <w:rPr>
                        <w:noProof/>
                      </w:rPr>
                      <w:lastRenderedPageBreak/>
                      <w:t xml:space="preserve">1996. </w:t>
                    </w:r>
                  </w:p>
                </w:tc>
              </w:tr>
              <w:tr w:rsidR="004D1046" w14:paraId="6E21050A" w14:textId="77777777">
                <w:trPr>
                  <w:divId w:val="1932928961"/>
                  <w:tblCellSpacing w:w="15" w:type="dxa"/>
                </w:trPr>
                <w:tc>
                  <w:tcPr>
                    <w:tcW w:w="50" w:type="pct"/>
                    <w:hideMark/>
                  </w:tcPr>
                  <w:p w14:paraId="01129CFB" w14:textId="77777777" w:rsidR="004D1046" w:rsidRDefault="004D1046">
                    <w:pPr>
                      <w:pStyle w:val="Bibliography"/>
                      <w:rPr>
                        <w:noProof/>
                      </w:rPr>
                    </w:pPr>
                    <w:r>
                      <w:rPr>
                        <w:noProof/>
                      </w:rPr>
                      <w:lastRenderedPageBreak/>
                      <w:t xml:space="preserve">[29] </w:t>
                    </w:r>
                  </w:p>
                </w:tc>
                <w:tc>
                  <w:tcPr>
                    <w:tcW w:w="0" w:type="auto"/>
                    <w:hideMark/>
                  </w:tcPr>
                  <w:p w14:paraId="421D03A1" w14:textId="77777777" w:rsidR="004D1046" w:rsidRDefault="004D1046">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4D1046" w14:paraId="55CCFA21" w14:textId="77777777">
                <w:trPr>
                  <w:divId w:val="1932928961"/>
                  <w:tblCellSpacing w:w="15" w:type="dxa"/>
                </w:trPr>
                <w:tc>
                  <w:tcPr>
                    <w:tcW w:w="50" w:type="pct"/>
                    <w:hideMark/>
                  </w:tcPr>
                  <w:p w14:paraId="03CB35DD" w14:textId="77777777" w:rsidR="004D1046" w:rsidRDefault="004D1046">
                    <w:pPr>
                      <w:pStyle w:val="Bibliography"/>
                      <w:rPr>
                        <w:noProof/>
                      </w:rPr>
                    </w:pPr>
                    <w:r>
                      <w:rPr>
                        <w:noProof/>
                      </w:rPr>
                      <w:t xml:space="preserve">[30] </w:t>
                    </w:r>
                  </w:p>
                </w:tc>
                <w:tc>
                  <w:tcPr>
                    <w:tcW w:w="0" w:type="auto"/>
                    <w:hideMark/>
                  </w:tcPr>
                  <w:p w14:paraId="25DE220C" w14:textId="77777777" w:rsidR="004D1046" w:rsidRDefault="004D1046">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4D1046" w14:paraId="2E39B42C" w14:textId="77777777">
                <w:trPr>
                  <w:divId w:val="1932928961"/>
                  <w:tblCellSpacing w:w="15" w:type="dxa"/>
                </w:trPr>
                <w:tc>
                  <w:tcPr>
                    <w:tcW w:w="50" w:type="pct"/>
                    <w:hideMark/>
                  </w:tcPr>
                  <w:p w14:paraId="33A4A0AD" w14:textId="77777777" w:rsidR="004D1046" w:rsidRDefault="004D1046">
                    <w:pPr>
                      <w:pStyle w:val="Bibliography"/>
                      <w:rPr>
                        <w:noProof/>
                      </w:rPr>
                    </w:pPr>
                    <w:r>
                      <w:rPr>
                        <w:noProof/>
                      </w:rPr>
                      <w:t xml:space="preserve">[31] </w:t>
                    </w:r>
                  </w:p>
                </w:tc>
                <w:tc>
                  <w:tcPr>
                    <w:tcW w:w="0" w:type="auto"/>
                    <w:hideMark/>
                  </w:tcPr>
                  <w:p w14:paraId="4DB4DAC6" w14:textId="77777777" w:rsidR="004D1046" w:rsidRDefault="004D1046">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4D1046" w14:paraId="69EFB0CA" w14:textId="77777777">
                <w:trPr>
                  <w:divId w:val="1932928961"/>
                  <w:tblCellSpacing w:w="15" w:type="dxa"/>
                </w:trPr>
                <w:tc>
                  <w:tcPr>
                    <w:tcW w:w="50" w:type="pct"/>
                    <w:hideMark/>
                  </w:tcPr>
                  <w:p w14:paraId="76C1D871" w14:textId="77777777" w:rsidR="004D1046" w:rsidRDefault="004D1046">
                    <w:pPr>
                      <w:pStyle w:val="Bibliography"/>
                      <w:rPr>
                        <w:noProof/>
                      </w:rPr>
                    </w:pPr>
                    <w:r>
                      <w:rPr>
                        <w:noProof/>
                      </w:rPr>
                      <w:t xml:space="preserve">[32] </w:t>
                    </w:r>
                  </w:p>
                </w:tc>
                <w:tc>
                  <w:tcPr>
                    <w:tcW w:w="0" w:type="auto"/>
                    <w:hideMark/>
                  </w:tcPr>
                  <w:p w14:paraId="05996CCD" w14:textId="77777777" w:rsidR="004D1046" w:rsidRDefault="004D1046">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4D1046" w14:paraId="79875345" w14:textId="77777777">
                <w:trPr>
                  <w:divId w:val="1932928961"/>
                  <w:tblCellSpacing w:w="15" w:type="dxa"/>
                </w:trPr>
                <w:tc>
                  <w:tcPr>
                    <w:tcW w:w="50" w:type="pct"/>
                    <w:hideMark/>
                  </w:tcPr>
                  <w:p w14:paraId="2B5E17B1" w14:textId="77777777" w:rsidR="004D1046" w:rsidRDefault="004D1046">
                    <w:pPr>
                      <w:pStyle w:val="Bibliography"/>
                      <w:rPr>
                        <w:noProof/>
                      </w:rPr>
                    </w:pPr>
                    <w:r>
                      <w:rPr>
                        <w:noProof/>
                      </w:rPr>
                      <w:t xml:space="preserve">[33] </w:t>
                    </w:r>
                  </w:p>
                </w:tc>
                <w:tc>
                  <w:tcPr>
                    <w:tcW w:w="0" w:type="auto"/>
                    <w:hideMark/>
                  </w:tcPr>
                  <w:p w14:paraId="53BFA0C4" w14:textId="77777777" w:rsidR="004D1046" w:rsidRDefault="004D1046">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4D1046" w14:paraId="5D825112" w14:textId="77777777">
                <w:trPr>
                  <w:divId w:val="1932928961"/>
                  <w:tblCellSpacing w:w="15" w:type="dxa"/>
                </w:trPr>
                <w:tc>
                  <w:tcPr>
                    <w:tcW w:w="50" w:type="pct"/>
                    <w:hideMark/>
                  </w:tcPr>
                  <w:p w14:paraId="579276A0" w14:textId="77777777" w:rsidR="004D1046" w:rsidRDefault="004D1046">
                    <w:pPr>
                      <w:pStyle w:val="Bibliography"/>
                      <w:rPr>
                        <w:noProof/>
                      </w:rPr>
                    </w:pPr>
                    <w:r>
                      <w:rPr>
                        <w:noProof/>
                      </w:rPr>
                      <w:t xml:space="preserve">[34] </w:t>
                    </w:r>
                  </w:p>
                </w:tc>
                <w:tc>
                  <w:tcPr>
                    <w:tcW w:w="0" w:type="auto"/>
                    <w:hideMark/>
                  </w:tcPr>
                  <w:p w14:paraId="28DDBC02" w14:textId="77777777" w:rsidR="004D1046" w:rsidRDefault="004D1046">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4D1046" w14:paraId="0A7DB5F3" w14:textId="77777777">
                <w:trPr>
                  <w:divId w:val="1932928961"/>
                  <w:tblCellSpacing w:w="15" w:type="dxa"/>
                </w:trPr>
                <w:tc>
                  <w:tcPr>
                    <w:tcW w:w="50" w:type="pct"/>
                    <w:hideMark/>
                  </w:tcPr>
                  <w:p w14:paraId="6B6D1027" w14:textId="77777777" w:rsidR="004D1046" w:rsidRDefault="004D1046">
                    <w:pPr>
                      <w:pStyle w:val="Bibliography"/>
                      <w:rPr>
                        <w:noProof/>
                      </w:rPr>
                    </w:pPr>
                    <w:r>
                      <w:rPr>
                        <w:noProof/>
                      </w:rPr>
                      <w:t xml:space="preserve">[35] </w:t>
                    </w:r>
                  </w:p>
                </w:tc>
                <w:tc>
                  <w:tcPr>
                    <w:tcW w:w="0" w:type="auto"/>
                    <w:hideMark/>
                  </w:tcPr>
                  <w:p w14:paraId="5211A898" w14:textId="77777777" w:rsidR="004D1046" w:rsidRDefault="004D1046">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4D1046" w14:paraId="795823C4" w14:textId="77777777">
                <w:trPr>
                  <w:divId w:val="1932928961"/>
                  <w:tblCellSpacing w:w="15" w:type="dxa"/>
                </w:trPr>
                <w:tc>
                  <w:tcPr>
                    <w:tcW w:w="50" w:type="pct"/>
                    <w:hideMark/>
                  </w:tcPr>
                  <w:p w14:paraId="13B9DFE1" w14:textId="77777777" w:rsidR="004D1046" w:rsidRDefault="004D1046">
                    <w:pPr>
                      <w:pStyle w:val="Bibliography"/>
                      <w:rPr>
                        <w:noProof/>
                      </w:rPr>
                    </w:pPr>
                    <w:r>
                      <w:rPr>
                        <w:noProof/>
                      </w:rPr>
                      <w:t xml:space="preserve">[36] </w:t>
                    </w:r>
                  </w:p>
                </w:tc>
                <w:tc>
                  <w:tcPr>
                    <w:tcW w:w="0" w:type="auto"/>
                    <w:hideMark/>
                  </w:tcPr>
                  <w:p w14:paraId="5CCE81D8" w14:textId="77777777" w:rsidR="004D1046" w:rsidRDefault="004D1046">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4D1046" w14:paraId="4633B526" w14:textId="77777777">
                <w:trPr>
                  <w:divId w:val="1932928961"/>
                  <w:tblCellSpacing w:w="15" w:type="dxa"/>
                </w:trPr>
                <w:tc>
                  <w:tcPr>
                    <w:tcW w:w="50" w:type="pct"/>
                    <w:hideMark/>
                  </w:tcPr>
                  <w:p w14:paraId="45611069" w14:textId="77777777" w:rsidR="004D1046" w:rsidRDefault="004D1046">
                    <w:pPr>
                      <w:pStyle w:val="Bibliography"/>
                      <w:rPr>
                        <w:noProof/>
                      </w:rPr>
                    </w:pPr>
                    <w:r>
                      <w:rPr>
                        <w:noProof/>
                      </w:rPr>
                      <w:t xml:space="preserve">[37] </w:t>
                    </w:r>
                  </w:p>
                </w:tc>
                <w:tc>
                  <w:tcPr>
                    <w:tcW w:w="0" w:type="auto"/>
                    <w:hideMark/>
                  </w:tcPr>
                  <w:p w14:paraId="37BF6FE0" w14:textId="77777777" w:rsidR="004D1046" w:rsidRDefault="004D1046">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4D1046" w14:paraId="6E0E0223" w14:textId="77777777">
                <w:trPr>
                  <w:divId w:val="1932928961"/>
                  <w:tblCellSpacing w:w="15" w:type="dxa"/>
                </w:trPr>
                <w:tc>
                  <w:tcPr>
                    <w:tcW w:w="50" w:type="pct"/>
                    <w:hideMark/>
                  </w:tcPr>
                  <w:p w14:paraId="48B9454D" w14:textId="77777777" w:rsidR="004D1046" w:rsidRDefault="004D1046">
                    <w:pPr>
                      <w:pStyle w:val="Bibliography"/>
                      <w:rPr>
                        <w:noProof/>
                      </w:rPr>
                    </w:pPr>
                    <w:r>
                      <w:rPr>
                        <w:noProof/>
                      </w:rPr>
                      <w:t xml:space="preserve">[38] </w:t>
                    </w:r>
                  </w:p>
                </w:tc>
                <w:tc>
                  <w:tcPr>
                    <w:tcW w:w="0" w:type="auto"/>
                    <w:hideMark/>
                  </w:tcPr>
                  <w:p w14:paraId="06A4744A" w14:textId="77777777" w:rsidR="004D1046" w:rsidRDefault="004D1046">
                    <w:pPr>
                      <w:pStyle w:val="Bibliography"/>
                      <w:rPr>
                        <w:noProof/>
                      </w:rPr>
                    </w:pPr>
                    <w:r>
                      <w:rPr>
                        <w:noProof/>
                      </w:rPr>
                      <w:t xml:space="preserve">B. Stroustrup, The C++ programming language, Pearson Education India, 2000. </w:t>
                    </w:r>
                  </w:p>
                </w:tc>
              </w:tr>
              <w:tr w:rsidR="004D1046" w14:paraId="0B3738AC" w14:textId="77777777">
                <w:trPr>
                  <w:divId w:val="1932928961"/>
                  <w:tblCellSpacing w:w="15" w:type="dxa"/>
                </w:trPr>
                <w:tc>
                  <w:tcPr>
                    <w:tcW w:w="50" w:type="pct"/>
                    <w:hideMark/>
                  </w:tcPr>
                  <w:p w14:paraId="2A74EEF4" w14:textId="77777777" w:rsidR="004D1046" w:rsidRDefault="004D1046">
                    <w:pPr>
                      <w:pStyle w:val="Bibliography"/>
                      <w:rPr>
                        <w:noProof/>
                      </w:rPr>
                    </w:pPr>
                    <w:r>
                      <w:rPr>
                        <w:noProof/>
                      </w:rPr>
                      <w:t xml:space="preserve">[39] </w:t>
                    </w:r>
                  </w:p>
                </w:tc>
                <w:tc>
                  <w:tcPr>
                    <w:tcW w:w="0" w:type="auto"/>
                    <w:hideMark/>
                  </w:tcPr>
                  <w:p w14:paraId="62FFD264" w14:textId="77777777" w:rsidR="004D1046" w:rsidRDefault="004D1046">
                    <w:pPr>
                      <w:pStyle w:val="Bibliography"/>
                      <w:rPr>
                        <w:noProof/>
                      </w:rPr>
                    </w:pPr>
                    <w:r>
                      <w:rPr>
                        <w:noProof/>
                      </w:rPr>
                      <w:t xml:space="preserve">J. Alger, C++ for real programmers, Academic Press, Inc., 2000. </w:t>
                    </w:r>
                  </w:p>
                </w:tc>
              </w:tr>
              <w:tr w:rsidR="004D1046" w14:paraId="5D4DE6BE" w14:textId="77777777">
                <w:trPr>
                  <w:divId w:val="1932928961"/>
                  <w:tblCellSpacing w:w="15" w:type="dxa"/>
                </w:trPr>
                <w:tc>
                  <w:tcPr>
                    <w:tcW w:w="50" w:type="pct"/>
                    <w:hideMark/>
                  </w:tcPr>
                  <w:p w14:paraId="6085D900" w14:textId="77777777" w:rsidR="004D1046" w:rsidRDefault="004D1046">
                    <w:pPr>
                      <w:pStyle w:val="Bibliography"/>
                      <w:rPr>
                        <w:noProof/>
                      </w:rPr>
                    </w:pPr>
                    <w:r>
                      <w:rPr>
                        <w:noProof/>
                      </w:rPr>
                      <w:t xml:space="preserve">[40] </w:t>
                    </w:r>
                  </w:p>
                </w:tc>
                <w:tc>
                  <w:tcPr>
                    <w:tcW w:w="0" w:type="auto"/>
                    <w:hideMark/>
                  </w:tcPr>
                  <w:p w14:paraId="09E2CFE3" w14:textId="77777777" w:rsidR="004D1046" w:rsidRDefault="004D1046">
                    <w:pPr>
                      <w:pStyle w:val="Bibliography"/>
                      <w:rPr>
                        <w:noProof/>
                      </w:rPr>
                    </w:pPr>
                    <w:r>
                      <w:rPr>
                        <w:noProof/>
                      </w:rPr>
                      <w:t xml:space="preserve">S. M. Ross, Introduction to Probability and Statistics for Engineers and Scientists, Elsevier Science, 2014. </w:t>
                    </w:r>
                  </w:p>
                </w:tc>
              </w:tr>
              <w:tr w:rsidR="004D1046" w14:paraId="40308EF4" w14:textId="77777777">
                <w:trPr>
                  <w:divId w:val="1932928961"/>
                  <w:tblCellSpacing w:w="15" w:type="dxa"/>
                </w:trPr>
                <w:tc>
                  <w:tcPr>
                    <w:tcW w:w="50" w:type="pct"/>
                    <w:hideMark/>
                  </w:tcPr>
                  <w:p w14:paraId="1099F878" w14:textId="77777777" w:rsidR="004D1046" w:rsidRDefault="004D1046">
                    <w:pPr>
                      <w:pStyle w:val="Bibliography"/>
                      <w:rPr>
                        <w:noProof/>
                      </w:rPr>
                    </w:pPr>
                    <w:r>
                      <w:rPr>
                        <w:noProof/>
                      </w:rPr>
                      <w:t xml:space="preserve">[41] </w:t>
                    </w:r>
                  </w:p>
                </w:tc>
                <w:tc>
                  <w:tcPr>
                    <w:tcW w:w="0" w:type="auto"/>
                    <w:hideMark/>
                  </w:tcPr>
                  <w:p w14:paraId="7DDDC737" w14:textId="77777777" w:rsidR="004D1046" w:rsidRDefault="004D1046">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4D1046" w14:paraId="45FDC122" w14:textId="77777777">
                <w:trPr>
                  <w:divId w:val="1932928961"/>
                  <w:tblCellSpacing w:w="15" w:type="dxa"/>
                </w:trPr>
                <w:tc>
                  <w:tcPr>
                    <w:tcW w:w="50" w:type="pct"/>
                    <w:hideMark/>
                  </w:tcPr>
                  <w:p w14:paraId="21E8F7CA" w14:textId="77777777" w:rsidR="004D1046" w:rsidRDefault="004D1046">
                    <w:pPr>
                      <w:pStyle w:val="Bibliography"/>
                      <w:rPr>
                        <w:noProof/>
                      </w:rPr>
                    </w:pPr>
                    <w:r>
                      <w:rPr>
                        <w:noProof/>
                      </w:rPr>
                      <w:t xml:space="preserve">[42] </w:t>
                    </w:r>
                  </w:p>
                </w:tc>
                <w:tc>
                  <w:tcPr>
                    <w:tcW w:w="0" w:type="auto"/>
                    <w:hideMark/>
                  </w:tcPr>
                  <w:p w14:paraId="0176CF5D" w14:textId="77777777" w:rsidR="004D1046" w:rsidRDefault="004D1046">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4D1046" w14:paraId="206735F2" w14:textId="77777777">
                <w:trPr>
                  <w:divId w:val="1932928961"/>
                  <w:tblCellSpacing w:w="15" w:type="dxa"/>
                </w:trPr>
                <w:tc>
                  <w:tcPr>
                    <w:tcW w:w="50" w:type="pct"/>
                    <w:hideMark/>
                  </w:tcPr>
                  <w:p w14:paraId="32E6FE7C" w14:textId="77777777" w:rsidR="004D1046" w:rsidRDefault="004D1046">
                    <w:pPr>
                      <w:pStyle w:val="Bibliography"/>
                      <w:rPr>
                        <w:noProof/>
                      </w:rPr>
                    </w:pPr>
                    <w:r>
                      <w:rPr>
                        <w:noProof/>
                      </w:rPr>
                      <w:t xml:space="preserve">[43] </w:t>
                    </w:r>
                  </w:p>
                </w:tc>
                <w:tc>
                  <w:tcPr>
                    <w:tcW w:w="0" w:type="auto"/>
                    <w:hideMark/>
                  </w:tcPr>
                  <w:p w14:paraId="62BDA4C6" w14:textId="77777777" w:rsidR="004D1046" w:rsidRDefault="004D1046">
                    <w:pPr>
                      <w:pStyle w:val="Bibliography"/>
                      <w:rPr>
                        <w:noProof/>
                      </w:rPr>
                    </w:pPr>
                    <w:r>
                      <w:rPr>
                        <w:noProof/>
                      </w:rPr>
                      <w:t xml:space="preserve">A. O'Dwyer, Handbook of PI and PID controller tuning rules, World Scientific, 2009. </w:t>
                    </w:r>
                  </w:p>
                </w:tc>
              </w:tr>
              <w:tr w:rsidR="004D1046" w14:paraId="55C770B0" w14:textId="77777777">
                <w:trPr>
                  <w:divId w:val="1932928961"/>
                  <w:tblCellSpacing w:w="15" w:type="dxa"/>
                </w:trPr>
                <w:tc>
                  <w:tcPr>
                    <w:tcW w:w="50" w:type="pct"/>
                    <w:hideMark/>
                  </w:tcPr>
                  <w:p w14:paraId="328D3B9D" w14:textId="77777777" w:rsidR="004D1046" w:rsidRDefault="004D1046">
                    <w:pPr>
                      <w:pStyle w:val="Bibliography"/>
                      <w:rPr>
                        <w:noProof/>
                      </w:rPr>
                    </w:pPr>
                    <w:r>
                      <w:rPr>
                        <w:noProof/>
                      </w:rPr>
                      <w:t xml:space="preserve">[44] </w:t>
                    </w:r>
                  </w:p>
                </w:tc>
                <w:tc>
                  <w:tcPr>
                    <w:tcW w:w="0" w:type="auto"/>
                    <w:hideMark/>
                  </w:tcPr>
                  <w:p w14:paraId="6F34C070" w14:textId="77777777" w:rsidR="004D1046" w:rsidRDefault="004D1046">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4D1046" w14:paraId="40A7D68F" w14:textId="77777777">
                <w:trPr>
                  <w:divId w:val="1932928961"/>
                  <w:tblCellSpacing w:w="15" w:type="dxa"/>
                </w:trPr>
                <w:tc>
                  <w:tcPr>
                    <w:tcW w:w="50" w:type="pct"/>
                    <w:hideMark/>
                  </w:tcPr>
                  <w:p w14:paraId="5F3AEE45" w14:textId="77777777" w:rsidR="004D1046" w:rsidRDefault="004D1046">
                    <w:pPr>
                      <w:pStyle w:val="Bibliography"/>
                      <w:rPr>
                        <w:noProof/>
                      </w:rPr>
                    </w:pPr>
                    <w:r>
                      <w:rPr>
                        <w:noProof/>
                      </w:rPr>
                      <w:t xml:space="preserve">[45] </w:t>
                    </w:r>
                  </w:p>
                </w:tc>
                <w:tc>
                  <w:tcPr>
                    <w:tcW w:w="0" w:type="auto"/>
                    <w:hideMark/>
                  </w:tcPr>
                  <w:p w14:paraId="72D3C134" w14:textId="77777777" w:rsidR="004D1046" w:rsidRDefault="004D1046">
                    <w:pPr>
                      <w:pStyle w:val="Bibliography"/>
                      <w:rPr>
                        <w:noProof/>
                      </w:rPr>
                    </w:pPr>
                    <w:r>
                      <w:rPr>
                        <w:noProof/>
                      </w:rPr>
                      <w:t>W. R. Stevens, B. Fenner and A. M. Rudoff, UNIX network programming, vol. 1, Addison-</w:t>
                    </w:r>
                    <w:r>
                      <w:rPr>
                        <w:noProof/>
                      </w:rPr>
                      <w:lastRenderedPageBreak/>
                      <w:t xml:space="preserve">Wesley Professional, 2004. </w:t>
                    </w:r>
                  </w:p>
                </w:tc>
              </w:tr>
              <w:tr w:rsidR="004D1046" w14:paraId="1D149E84" w14:textId="77777777">
                <w:trPr>
                  <w:divId w:val="1932928961"/>
                  <w:tblCellSpacing w:w="15" w:type="dxa"/>
                </w:trPr>
                <w:tc>
                  <w:tcPr>
                    <w:tcW w:w="50" w:type="pct"/>
                    <w:hideMark/>
                  </w:tcPr>
                  <w:p w14:paraId="01DF10BB" w14:textId="77777777" w:rsidR="004D1046" w:rsidRDefault="004D1046">
                    <w:pPr>
                      <w:pStyle w:val="Bibliography"/>
                      <w:rPr>
                        <w:noProof/>
                      </w:rPr>
                    </w:pPr>
                    <w:r>
                      <w:rPr>
                        <w:noProof/>
                      </w:rPr>
                      <w:lastRenderedPageBreak/>
                      <w:t xml:space="preserve">[46] </w:t>
                    </w:r>
                  </w:p>
                </w:tc>
                <w:tc>
                  <w:tcPr>
                    <w:tcW w:w="0" w:type="auto"/>
                    <w:hideMark/>
                  </w:tcPr>
                  <w:p w14:paraId="6591952C" w14:textId="77777777" w:rsidR="004D1046" w:rsidRDefault="004D1046">
                    <w:pPr>
                      <w:pStyle w:val="Bibliography"/>
                      <w:rPr>
                        <w:noProof/>
                      </w:rPr>
                    </w:pPr>
                    <w:r>
                      <w:rPr>
                        <w:noProof/>
                      </w:rPr>
                      <w:t xml:space="preserve">W. W. Gay, Linux socket programming: by example, Que Corp., 2000. </w:t>
                    </w:r>
                  </w:p>
                </w:tc>
              </w:tr>
              <w:tr w:rsidR="004D1046" w14:paraId="2323CDCA" w14:textId="77777777">
                <w:trPr>
                  <w:divId w:val="1932928961"/>
                  <w:tblCellSpacing w:w="15" w:type="dxa"/>
                </w:trPr>
                <w:tc>
                  <w:tcPr>
                    <w:tcW w:w="50" w:type="pct"/>
                    <w:hideMark/>
                  </w:tcPr>
                  <w:p w14:paraId="3B11FD27" w14:textId="77777777" w:rsidR="004D1046" w:rsidRDefault="004D1046">
                    <w:pPr>
                      <w:pStyle w:val="Bibliography"/>
                      <w:rPr>
                        <w:noProof/>
                      </w:rPr>
                    </w:pPr>
                    <w:r>
                      <w:rPr>
                        <w:noProof/>
                      </w:rPr>
                      <w:t xml:space="preserve">[47] </w:t>
                    </w:r>
                  </w:p>
                </w:tc>
                <w:tc>
                  <w:tcPr>
                    <w:tcW w:w="0" w:type="auto"/>
                    <w:hideMark/>
                  </w:tcPr>
                  <w:p w14:paraId="3C299AC8" w14:textId="77777777" w:rsidR="004D1046" w:rsidRDefault="004D1046">
                    <w:pPr>
                      <w:pStyle w:val="Bibliography"/>
                      <w:rPr>
                        <w:noProof/>
                      </w:rPr>
                    </w:pPr>
                    <w:r>
                      <w:rPr>
                        <w:noProof/>
                      </w:rPr>
                      <w:t xml:space="preserve">Åström and T. Hägglund, PID controllers: theory, design, and tuning, vol. 2, Isa Research Triangle Park, NC, 1995. </w:t>
                    </w:r>
                  </w:p>
                </w:tc>
              </w:tr>
              <w:tr w:rsidR="004D1046" w14:paraId="79072338" w14:textId="77777777">
                <w:trPr>
                  <w:divId w:val="1932928961"/>
                  <w:tblCellSpacing w:w="15" w:type="dxa"/>
                </w:trPr>
                <w:tc>
                  <w:tcPr>
                    <w:tcW w:w="50" w:type="pct"/>
                    <w:hideMark/>
                  </w:tcPr>
                  <w:p w14:paraId="2F9A7DC6" w14:textId="77777777" w:rsidR="004D1046" w:rsidRDefault="004D1046">
                    <w:pPr>
                      <w:pStyle w:val="Bibliography"/>
                      <w:rPr>
                        <w:noProof/>
                      </w:rPr>
                    </w:pPr>
                    <w:r>
                      <w:rPr>
                        <w:noProof/>
                      </w:rPr>
                      <w:t xml:space="preserve">[48] </w:t>
                    </w:r>
                  </w:p>
                </w:tc>
                <w:tc>
                  <w:tcPr>
                    <w:tcW w:w="0" w:type="auto"/>
                    <w:hideMark/>
                  </w:tcPr>
                  <w:p w14:paraId="54D7E208" w14:textId="77777777" w:rsidR="004D1046" w:rsidRDefault="004D1046">
                    <w:pPr>
                      <w:pStyle w:val="Bibliography"/>
                      <w:rPr>
                        <w:noProof/>
                      </w:rPr>
                    </w:pPr>
                    <w:r>
                      <w:rPr>
                        <w:noProof/>
                      </w:rPr>
                      <w:t xml:space="preserve">T. S. Rappaport and others, Wireless communications: principles and practice, vol. 2, prentice hall PTR New Jersey, 1996. </w:t>
                    </w:r>
                  </w:p>
                </w:tc>
              </w:tr>
              <w:tr w:rsidR="004D1046" w14:paraId="12035BAD" w14:textId="77777777">
                <w:trPr>
                  <w:divId w:val="1932928961"/>
                  <w:tblCellSpacing w:w="15" w:type="dxa"/>
                </w:trPr>
                <w:tc>
                  <w:tcPr>
                    <w:tcW w:w="50" w:type="pct"/>
                    <w:hideMark/>
                  </w:tcPr>
                  <w:p w14:paraId="21DF2524" w14:textId="77777777" w:rsidR="004D1046" w:rsidRDefault="004D1046">
                    <w:pPr>
                      <w:pStyle w:val="Bibliography"/>
                      <w:rPr>
                        <w:noProof/>
                      </w:rPr>
                    </w:pPr>
                    <w:r>
                      <w:rPr>
                        <w:noProof/>
                      </w:rPr>
                      <w:t xml:space="preserve">[49] </w:t>
                    </w:r>
                  </w:p>
                </w:tc>
                <w:tc>
                  <w:tcPr>
                    <w:tcW w:w="0" w:type="auto"/>
                    <w:hideMark/>
                  </w:tcPr>
                  <w:p w14:paraId="08A08B0E" w14:textId="77777777" w:rsidR="004D1046" w:rsidRDefault="004D1046">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4D1046" w14:paraId="100D9103" w14:textId="77777777">
                <w:trPr>
                  <w:divId w:val="1932928961"/>
                  <w:tblCellSpacing w:w="15" w:type="dxa"/>
                </w:trPr>
                <w:tc>
                  <w:tcPr>
                    <w:tcW w:w="50" w:type="pct"/>
                    <w:hideMark/>
                  </w:tcPr>
                  <w:p w14:paraId="25E0A92E" w14:textId="77777777" w:rsidR="004D1046" w:rsidRDefault="004D1046">
                    <w:pPr>
                      <w:pStyle w:val="Bibliography"/>
                      <w:rPr>
                        <w:noProof/>
                      </w:rPr>
                    </w:pPr>
                    <w:r>
                      <w:rPr>
                        <w:noProof/>
                      </w:rPr>
                      <w:t xml:space="preserve">[50] </w:t>
                    </w:r>
                  </w:p>
                </w:tc>
                <w:tc>
                  <w:tcPr>
                    <w:tcW w:w="0" w:type="auto"/>
                    <w:hideMark/>
                  </w:tcPr>
                  <w:p w14:paraId="36C71F6E" w14:textId="77777777" w:rsidR="004D1046" w:rsidRDefault="004D1046">
                    <w:pPr>
                      <w:pStyle w:val="Bibliography"/>
                      <w:rPr>
                        <w:noProof/>
                      </w:rPr>
                    </w:pPr>
                    <w:r>
                      <w:rPr>
                        <w:noProof/>
                      </w:rPr>
                      <w:t>A. Aguiar and J. Gross, "Wireless channel models," 2003.</w:t>
                    </w:r>
                  </w:p>
                </w:tc>
              </w:tr>
              <w:tr w:rsidR="004D1046" w14:paraId="7BC7CA97" w14:textId="77777777">
                <w:trPr>
                  <w:divId w:val="1932928961"/>
                  <w:tblCellSpacing w:w="15" w:type="dxa"/>
                </w:trPr>
                <w:tc>
                  <w:tcPr>
                    <w:tcW w:w="50" w:type="pct"/>
                    <w:hideMark/>
                  </w:tcPr>
                  <w:p w14:paraId="7380CF97" w14:textId="77777777" w:rsidR="004D1046" w:rsidRDefault="004D1046">
                    <w:pPr>
                      <w:pStyle w:val="Bibliography"/>
                      <w:rPr>
                        <w:noProof/>
                      </w:rPr>
                    </w:pPr>
                    <w:r>
                      <w:rPr>
                        <w:noProof/>
                      </w:rPr>
                      <w:t xml:space="preserve">[51] </w:t>
                    </w:r>
                  </w:p>
                </w:tc>
                <w:tc>
                  <w:tcPr>
                    <w:tcW w:w="0" w:type="auto"/>
                    <w:hideMark/>
                  </w:tcPr>
                  <w:p w14:paraId="2FA8DA34" w14:textId="77777777" w:rsidR="004D1046" w:rsidRDefault="004D1046">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4D1046" w14:paraId="0AACC468" w14:textId="77777777">
                <w:trPr>
                  <w:divId w:val="1932928961"/>
                  <w:tblCellSpacing w:w="15" w:type="dxa"/>
                </w:trPr>
                <w:tc>
                  <w:tcPr>
                    <w:tcW w:w="50" w:type="pct"/>
                    <w:hideMark/>
                  </w:tcPr>
                  <w:p w14:paraId="3AB3EA8F" w14:textId="77777777" w:rsidR="004D1046" w:rsidRDefault="004D1046">
                    <w:pPr>
                      <w:pStyle w:val="Bibliography"/>
                      <w:rPr>
                        <w:noProof/>
                      </w:rPr>
                    </w:pPr>
                    <w:r>
                      <w:rPr>
                        <w:noProof/>
                      </w:rPr>
                      <w:t xml:space="preserve">[52] </w:t>
                    </w:r>
                  </w:p>
                </w:tc>
                <w:tc>
                  <w:tcPr>
                    <w:tcW w:w="0" w:type="auto"/>
                    <w:hideMark/>
                  </w:tcPr>
                  <w:p w14:paraId="233A326A" w14:textId="77777777" w:rsidR="004D1046" w:rsidRDefault="004D1046">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4D1046" w14:paraId="50D4577C" w14:textId="77777777">
                <w:trPr>
                  <w:divId w:val="1932928961"/>
                  <w:tblCellSpacing w:w="15" w:type="dxa"/>
                </w:trPr>
                <w:tc>
                  <w:tcPr>
                    <w:tcW w:w="50" w:type="pct"/>
                    <w:hideMark/>
                  </w:tcPr>
                  <w:p w14:paraId="20F79097" w14:textId="77777777" w:rsidR="004D1046" w:rsidRDefault="004D1046">
                    <w:pPr>
                      <w:pStyle w:val="Bibliography"/>
                      <w:rPr>
                        <w:noProof/>
                      </w:rPr>
                    </w:pPr>
                    <w:r>
                      <w:rPr>
                        <w:noProof/>
                      </w:rPr>
                      <w:t xml:space="preserve">[53] </w:t>
                    </w:r>
                  </w:p>
                </w:tc>
                <w:tc>
                  <w:tcPr>
                    <w:tcW w:w="0" w:type="auto"/>
                    <w:hideMark/>
                  </w:tcPr>
                  <w:p w14:paraId="5472BD48" w14:textId="77777777" w:rsidR="004D1046" w:rsidRDefault="004D1046">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4D1046" w14:paraId="7E62D10A" w14:textId="77777777">
                <w:trPr>
                  <w:divId w:val="1932928961"/>
                  <w:tblCellSpacing w:w="15" w:type="dxa"/>
                </w:trPr>
                <w:tc>
                  <w:tcPr>
                    <w:tcW w:w="50" w:type="pct"/>
                    <w:hideMark/>
                  </w:tcPr>
                  <w:p w14:paraId="7D2D1233" w14:textId="77777777" w:rsidR="004D1046" w:rsidRDefault="004D1046">
                    <w:pPr>
                      <w:pStyle w:val="Bibliography"/>
                      <w:rPr>
                        <w:noProof/>
                      </w:rPr>
                    </w:pPr>
                    <w:r>
                      <w:rPr>
                        <w:noProof/>
                      </w:rPr>
                      <w:t xml:space="preserve">[54] </w:t>
                    </w:r>
                  </w:p>
                </w:tc>
                <w:tc>
                  <w:tcPr>
                    <w:tcW w:w="0" w:type="auto"/>
                    <w:hideMark/>
                  </w:tcPr>
                  <w:p w14:paraId="45202CC8" w14:textId="77777777" w:rsidR="004D1046" w:rsidRDefault="004D1046">
                    <w:pPr>
                      <w:pStyle w:val="Bibliography"/>
                      <w:rPr>
                        <w:noProof/>
                      </w:rPr>
                    </w:pPr>
                    <w:r>
                      <w:rPr>
                        <w:noProof/>
                      </w:rPr>
                      <w:t xml:space="preserve">J. S. Lee and L. E. Miller, CDMA systems engineering handbook, Artech House, Inc., 1998. </w:t>
                    </w:r>
                  </w:p>
                </w:tc>
              </w:tr>
              <w:tr w:rsidR="004D1046" w14:paraId="163E22FA" w14:textId="77777777">
                <w:trPr>
                  <w:divId w:val="1932928961"/>
                  <w:tblCellSpacing w:w="15" w:type="dxa"/>
                </w:trPr>
                <w:tc>
                  <w:tcPr>
                    <w:tcW w:w="50" w:type="pct"/>
                    <w:hideMark/>
                  </w:tcPr>
                  <w:p w14:paraId="2FFA6B6A" w14:textId="77777777" w:rsidR="004D1046" w:rsidRDefault="004D1046">
                    <w:pPr>
                      <w:pStyle w:val="Bibliography"/>
                      <w:rPr>
                        <w:noProof/>
                      </w:rPr>
                    </w:pPr>
                    <w:r>
                      <w:rPr>
                        <w:noProof/>
                      </w:rPr>
                      <w:t xml:space="preserve">[55] </w:t>
                    </w:r>
                  </w:p>
                </w:tc>
                <w:tc>
                  <w:tcPr>
                    <w:tcW w:w="0" w:type="auto"/>
                    <w:hideMark/>
                  </w:tcPr>
                  <w:p w14:paraId="34F781DF" w14:textId="77777777" w:rsidR="004D1046" w:rsidRDefault="004D1046">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4D1046" w14:paraId="1FFCE7E7" w14:textId="77777777">
                <w:trPr>
                  <w:divId w:val="1932928961"/>
                  <w:tblCellSpacing w:w="15" w:type="dxa"/>
                </w:trPr>
                <w:tc>
                  <w:tcPr>
                    <w:tcW w:w="50" w:type="pct"/>
                    <w:hideMark/>
                  </w:tcPr>
                  <w:p w14:paraId="68D097ED" w14:textId="77777777" w:rsidR="004D1046" w:rsidRDefault="004D1046">
                    <w:pPr>
                      <w:pStyle w:val="Bibliography"/>
                      <w:rPr>
                        <w:noProof/>
                      </w:rPr>
                    </w:pPr>
                    <w:r>
                      <w:rPr>
                        <w:noProof/>
                      </w:rPr>
                      <w:t xml:space="preserve">[56] </w:t>
                    </w:r>
                  </w:p>
                </w:tc>
                <w:tc>
                  <w:tcPr>
                    <w:tcW w:w="0" w:type="auto"/>
                    <w:hideMark/>
                  </w:tcPr>
                  <w:p w14:paraId="25614766" w14:textId="77777777" w:rsidR="004D1046" w:rsidRDefault="004D1046">
                    <w:pPr>
                      <w:pStyle w:val="Bibliography"/>
                      <w:rPr>
                        <w:noProof/>
                      </w:rPr>
                    </w:pPr>
                    <w:r>
                      <w:rPr>
                        <w:noProof/>
                      </w:rPr>
                      <w:t xml:space="preserve">L. G. Birta and G. Arbez, Modelling and simulation, Springer, 2013. </w:t>
                    </w:r>
                  </w:p>
                </w:tc>
              </w:tr>
              <w:tr w:rsidR="004D1046" w14:paraId="57DEB8DA" w14:textId="77777777">
                <w:trPr>
                  <w:divId w:val="1932928961"/>
                  <w:tblCellSpacing w:w="15" w:type="dxa"/>
                </w:trPr>
                <w:tc>
                  <w:tcPr>
                    <w:tcW w:w="50" w:type="pct"/>
                    <w:hideMark/>
                  </w:tcPr>
                  <w:p w14:paraId="44594636" w14:textId="77777777" w:rsidR="004D1046" w:rsidRDefault="004D1046">
                    <w:pPr>
                      <w:pStyle w:val="Bibliography"/>
                      <w:rPr>
                        <w:noProof/>
                      </w:rPr>
                    </w:pPr>
                    <w:r>
                      <w:rPr>
                        <w:noProof/>
                      </w:rPr>
                      <w:t xml:space="preserve">[57] </w:t>
                    </w:r>
                  </w:p>
                </w:tc>
                <w:tc>
                  <w:tcPr>
                    <w:tcW w:w="0" w:type="auto"/>
                    <w:hideMark/>
                  </w:tcPr>
                  <w:p w14:paraId="2FE74F6C" w14:textId="77777777" w:rsidR="004D1046" w:rsidRDefault="004D1046">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4D1046" w14:paraId="6A4D4740" w14:textId="77777777">
                <w:trPr>
                  <w:divId w:val="1932928961"/>
                  <w:tblCellSpacing w:w="15" w:type="dxa"/>
                </w:trPr>
                <w:tc>
                  <w:tcPr>
                    <w:tcW w:w="50" w:type="pct"/>
                    <w:hideMark/>
                  </w:tcPr>
                  <w:p w14:paraId="16665C23" w14:textId="77777777" w:rsidR="004D1046" w:rsidRDefault="004D1046">
                    <w:pPr>
                      <w:pStyle w:val="Bibliography"/>
                      <w:rPr>
                        <w:noProof/>
                      </w:rPr>
                    </w:pPr>
                    <w:r>
                      <w:rPr>
                        <w:noProof/>
                      </w:rPr>
                      <w:t xml:space="preserve">[58] </w:t>
                    </w:r>
                  </w:p>
                </w:tc>
                <w:tc>
                  <w:tcPr>
                    <w:tcW w:w="0" w:type="auto"/>
                    <w:hideMark/>
                  </w:tcPr>
                  <w:p w14:paraId="6FE9757E" w14:textId="77777777" w:rsidR="004D1046" w:rsidRDefault="004D1046">
                    <w:pPr>
                      <w:pStyle w:val="Bibliography"/>
                      <w:rPr>
                        <w:noProof/>
                      </w:rPr>
                    </w:pPr>
                    <w:r>
                      <w:rPr>
                        <w:noProof/>
                      </w:rPr>
                      <w:t xml:space="preserve">R. J. Mailloux, Phased array antenna handbook, Artech House Boston, 2005. </w:t>
                    </w:r>
                  </w:p>
                </w:tc>
              </w:tr>
              <w:tr w:rsidR="004D1046" w14:paraId="550BF959" w14:textId="77777777">
                <w:trPr>
                  <w:divId w:val="1932928961"/>
                  <w:tblCellSpacing w:w="15" w:type="dxa"/>
                </w:trPr>
                <w:tc>
                  <w:tcPr>
                    <w:tcW w:w="50" w:type="pct"/>
                    <w:hideMark/>
                  </w:tcPr>
                  <w:p w14:paraId="31B3526B" w14:textId="77777777" w:rsidR="004D1046" w:rsidRDefault="004D1046">
                    <w:pPr>
                      <w:pStyle w:val="Bibliography"/>
                      <w:rPr>
                        <w:noProof/>
                      </w:rPr>
                    </w:pPr>
                    <w:r>
                      <w:rPr>
                        <w:noProof/>
                      </w:rPr>
                      <w:t xml:space="preserve">[59] </w:t>
                    </w:r>
                  </w:p>
                </w:tc>
                <w:tc>
                  <w:tcPr>
                    <w:tcW w:w="0" w:type="auto"/>
                    <w:hideMark/>
                  </w:tcPr>
                  <w:p w14:paraId="476DA97D" w14:textId="77777777" w:rsidR="004D1046" w:rsidRDefault="004D1046">
                    <w:pPr>
                      <w:pStyle w:val="Bibliography"/>
                      <w:rPr>
                        <w:noProof/>
                      </w:rPr>
                    </w:pPr>
                    <w:r>
                      <w:rPr>
                        <w:noProof/>
                      </w:rPr>
                      <w:t xml:space="preserve">A. M. Law and W. D. Kelton, Simulation Modeling &amp; Analysis, McGraw-Hill, 2007. </w:t>
                    </w:r>
                  </w:p>
                </w:tc>
              </w:tr>
              <w:tr w:rsidR="004D1046" w14:paraId="76175C6A" w14:textId="77777777">
                <w:trPr>
                  <w:divId w:val="1932928961"/>
                  <w:tblCellSpacing w:w="15" w:type="dxa"/>
                </w:trPr>
                <w:tc>
                  <w:tcPr>
                    <w:tcW w:w="50" w:type="pct"/>
                    <w:hideMark/>
                  </w:tcPr>
                  <w:p w14:paraId="4769BC79" w14:textId="77777777" w:rsidR="004D1046" w:rsidRDefault="004D1046">
                    <w:pPr>
                      <w:pStyle w:val="Bibliography"/>
                      <w:rPr>
                        <w:noProof/>
                      </w:rPr>
                    </w:pPr>
                    <w:r>
                      <w:rPr>
                        <w:noProof/>
                      </w:rPr>
                      <w:t xml:space="preserve">[60] </w:t>
                    </w:r>
                  </w:p>
                </w:tc>
                <w:tc>
                  <w:tcPr>
                    <w:tcW w:w="0" w:type="auto"/>
                    <w:hideMark/>
                  </w:tcPr>
                  <w:p w14:paraId="3E705270" w14:textId="77777777" w:rsidR="004D1046" w:rsidRDefault="004D1046">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4D1046" w14:paraId="739C5696" w14:textId="77777777">
                <w:trPr>
                  <w:divId w:val="1932928961"/>
                  <w:tblCellSpacing w:w="15" w:type="dxa"/>
                </w:trPr>
                <w:tc>
                  <w:tcPr>
                    <w:tcW w:w="50" w:type="pct"/>
                    <w:hideMark/>
                  </w:tcPr>
                  <w:p w14:paraId="79414484" w14:textId="77777777" w:rsidR="004D1046" w:rsidRDefault="004D1046">
                    <w:pPr>
                      <w:pStyle w:val="Bibliography"/>
                      <w:rPr>
                        <w:noProof/>
                      </w:rPr>
                    </w:pPr>
                    <w:r>
                      <w:rPr>
                        <w:noProof/>
                      </w:rPr>
                      <w:t xml:space="preserve">[61] </w:t>
                    </w:r>
                  </w:p>
                </w:tc>
                <w:tc>
                  <w:tcPr>
                    <w:tcW w:w="0" w:type="auto"/>
                    <w:hideMark/>
                  </w:tcPr>
                  <w:p w14:paraId="57EE7F73" w14:textId="77777777" w:rsidR="004D1046" w:rsidRDefault="004D1046">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4D1046" w14:paraId="5DF2D788" w14:textId="77777777">
                <w:trPr>
                  <w:divId w:val="1932928961"/>
                  <w:tblCellSpacing w:w="15" w:type="dxa"/>
                </w:trPr>
                <w:tc>
                  <w:tcPr>
                    <w:tcW w:w="50" w:type="pct"/>
                    <w:hideMark/>
                  </w:tcPr>
                  <w:p w14:paraId="4FB2A357" w14:textId="77777777" w:rsidR="004D1046" w:rsidRDefault="004D1046">
                    <w:pPr>
                      <w:pStyle w:val="Bibliography"/>
                      <w:rPr>
                        <w:noProof/>
                      </w:rPr>
                    </w:pPr>
                    <w:r>
                      <w:rPr>
                        <w:noProof/>
                      </w:rPr>
                      <w:t xml:space="preserve">[62] </w:t>
                    </w:r>
                  </w:p>
                </w:tc>
                <w:tc>
                  <w:tcPr>
                    <w:tcW w:w="0" w:type="auto"/>
                    <w:hideMark/>
                  </w:tcPr>
                  <w:p w14:paraId="13311B59" w14:textId="77777777" w:rsidR="004D1046" w:rsidRDefault="004D1046">
                    <w:pPr>
                      <w:pStyle w:val="Bibliography"/>
                      <w:rPr>
                        <w:noProof/>
                      </w:rPr>
                    </w:pPr>
                    <w:r>
                      <w:rPr>
                        <w:noProof/>
                      </w:rPr>
                      <w:t xml:space="preserve">F. P. Fontán and P. M. Espiñeira, Modeling the wireless propagation channel, a simulation approach with MATLAB, Wiley, 2008. </w:t>
                    </w:r>
                  </w:p>
                </w:tc>
              </w:tr>
              <w:tr w:rsidR="004D1046" w14:paraId="13D8DC33" w14:textId="77777777">
                <w:trPr>
                  <w:divId w:val="1932928961"/>
                  <w:tblCellSpacing w:w="15" w:type="dxa"/>
                </w:trPr>
                <w:tc>
                  <w:tcPr>
                    <w:tcW w:w="50" w:type="pct"/>
                    <w:hideMark/>
                  </w:tcPr>
                  <w:p w14:paraId="48437112" w14:textId="77777777" w:rsidR="004D1046" w:rsidRDefault="004D1046">
                    <w:pPr>
                      <w:pStyle w:val="Bibliography"/>
                      <w:rPr>
                        <w:noProof/>
                      </w:rPr>
                    </w:pPr>
                    <w:r>
                      <w:rPr>
                        <w:noProof/>
                      </w:rPr>
                      <w:t xml:space="preserve">[63] </w:t>
                    </w:r>
                  </w:p>
                </w:tc>
                <w:tc>
                  <w:tcPr>
                    <w:tcW w:w="0" w:type="auto"/>
                    <w:hideMark/>
                  </w:tcPr>
                  <w:p w14:paraId="5E559242" w14:textId="77777777" w:rsidR="004D1046" w:rsidRDefault="004D1046">
                    <w:pPr>
                      <w:pStyle w:val="Bibliography"/>
                      <w:rPr>
                        <w:noProof/>
                      </w:rPr>
                    </w:pPr>
                    <w:r>
                      <w:rPr>
                        <w:noProof/>
                      </w:rPr>
                      <w:t xml:space="preserve">P. Dash, Getting Started with Oracle VM VirtualBox, PACKT, 2013. </w:t>
                    </w:r>
                  </w:p>
                </w:tc>
              </w:tr>
              <w:tr w:rsidR="004D1046" w14:paraId="13DCA1D7" w14:textId="77777777">
                <w:trPr>
                  <w:divId w:val="1932928961"/>
                  <w:tblCellSpacing w:w="15" w:type="dxa"/>
                </w:trPr>
                <w:tc>
                  <w:tcPr>
                    <w:tcW w:w="50" w:type="pct"/>
                    <w:hideMark/>
                  </w:tcPr>
                  <w:p w14:paraId="01844B6D" w14:textId="77777777" w:rsidR="004D1046" w:rsidRDefault="004D1046">
                    <w:pPr>
                      <w:pStyle w:val="Bibliography"/>
                      <w:rPr>
                        <w:noProof/>
                      </w:rPr>
                    </w:pPr>
                    <w:r>
                      <w:rPr>
                        <w:noProof/>
                      </w:rPr>
                      <w:t xml:space="preserve">[64] </w:t>
                    </w:r>
                  </w:p>
                </w:tc>
                <w:tc>
                  <w:tcPr>
                    <w:tcW w:w="0" w:type="auto"/>
                    <w:hideMark/>
                  </w:tcPr>
                  <w:p w14:paraId="4B4E3F3B" w14:textId="77777777" w:rsidR="004D1046" w:rsidRDefault="004D1046">
                    <w:pPr>
                      <w:pStyle w:val="Bibliography"/>
                      <w:rPr>
                        <w:noProof/>
                      </w:rPr>
                    </w:pPr>
                    <w:r>
                      <w:rPr>
                        <w:noProof/>
                      </w:rPr>
                      <w:t xml:space="preserve">R. Collins, VirtualBox Guide for Beginners, CreateSpace Independent Publishing Platform, 2017. </w:t>
                    </w:r>
                  </w:p>
                </w:tc>
              </w:tr>
              <w:tr w:rsidR="004D1046" w14:paraId="480ECEF0" w14:textId="77777777">
                <w:trPr>
                  <w:divId w:val="1932928961"/>
                  <w:tblCellSpacing w:w="15" w:type="dxa"/>
                </w:trPr>
                <w:tc>
                  <w:tcPr>
                    <w:tcW w:w="50" w:type="pct"/>
                    <w:hideMark/>
                  </w:tcPr>
                  <w:p w14:paraId="12396729" w14:textId="77777777" w:rsidR="004D1046" w:rsidRDefault="004D1046">
                    <w:pPr>
                      <w:pStyle w:val="Bibliography"/>
                      <w:rPr>
                        <w:noProof/>
                      </w:rPr>
                    </w:pPr>
                    <w:r>
                      <w:rPr>
                        <w:noProof/>
                      </w:rPr>
                      <w:t xml:space="preserve">[65] </w:t>
                    </w:r>
                  </w:p>
                </w:tc>
                <w:tc>
                  <w:tcPr>
                    <w:tcW w:w="0" w:type="auto"/>
                    <w:hideMark/>
                  </w:tcPr>
                  <w:p w14:paraId="3F375042" w14:textId="77777777" w:rsidR="004D1046" w:rsidRDefault="004D1046">
                    <w:pPr>
                      <w:pStyle w:val="Bibliography"/>
                      <w:rPr>
                        <w:noProof/>
                      </w:rPr>
                    </w:pPr>
                    <w:r>
                      <w:rPr>
                        <w:noProof/>
                      </w:rPr>
                      <w:t xml:space="preserve">S. Van Vugt, VMware Workstation: No Experience Necessary, PAKT, 2013. </w:t>
                    </w:r>
                  </w:p>
                </w:tc>
              </w:tr>
              <w:tr w:rsidR="004D1046" w14:paraId="6FFE3BB9" w14:textId="77777777">
                <w:trPr>
                  <w:divId w:val="1932928961"/>
                  <w:tblCellSpacing w:w="15" w:type="dxa"/>
                </w:trPr>
                <w:tc>
                  <w:tcPr>
                    <w:tcW w:w="50" w:type="pct"/>
                    <w:hideMark/>
                  </w:tcPr>
                  <w:p w14:paraId="7B25BAA8" w14:textId="77777777" w:rsidR="004D1046" w:rsidRDefault="004D1046">
                    <w:pPr>
                      <w:pStyle w:val="Bibliography"/>
                      <w:rPr>
                        <w:noProof/>
                      </w:rPr>
                    </w:pPr>
                    <w:r>
                      <w:rPr>
                        <w:noProof/>
                      </w:rPr>
                      <w:t xml:space="preserve">[66] </w:t>
                    </w:r>
                  </w:p>
                </w:tc>
                <w:tc>
                  <w:tcPr>
                    <w:tcW w:w="0" w:type="auto"/>
                    <w:hideMark/>
                  </w:tcPr>
                  <w:p w14:paraId="7176A754" w14:textId="77777777" w:rsidR="004D1046" w:rsidRDefault="004D1046">
                    <w:pPr>
                      <w:pStyle w:val="Bibliography"/>
                      <w:rPr>
                        <w:noProof/>
                      </w:rPr>
                    </w:pPr>
                    <w:r>
                      <w:rPr>
                        <w:noProof/>
                      </w:rPr>
                      <w:t xml:space="preserve">A. Mauro, P. Valsecchi and K. Novak, Mastering VMware vSphere 6.5, PACKT, 2018. </w:t>
                    </w:r>
                  </w:p>
                </w:tc>
              </w:tr>
              <w:tr w:rsidR="004D1046" w14:paraId="5A947DBC" w14:textId="77777777">
                <w:trPr>
                  <w:divId w:val="1932928961"/>
                  <w:tblCellSpacing w:w="15" w:type="dxa"/>
                </w:trPr>
                <w:tc>
                  <w:tcPr>
                    <w:tcW w:w="50" w:type="pct"/>
                    <w:hideMark/>
                  </w:tcPr>
                  <w:p w14:paraId="07460BF1" w14:textId="77777777" w:rsidR="004D1046" w:rsidRDefault="004D1046">
                    <w:pPr>
                      <w:pStyle w:val="Bibliography"/>
                      <w:rPr>
                        <w:noProof/>
                      </w:rPr>
                    </w:pPr>
                    <w:r>
                      <w:rPr>
                        <w:noProof/>
                      </w:rPr>
                      <w:t xml:space="preserve">[67] </w:t>
                    </w:r>
                  </w:p>
                </w:tc>
                <w:tc>
                  <w:tcPr>
                    <w:tcW w:w="0" w:type="auto"/>
                    <w:hideMark/>
                  </w:tcPr>
                  <w:p w14:paraId="2544C709" w14:textId="77777777" w:rsidR="004D1046" w:rsidRDefault="004D1046">
                    <w:pPr>
                      <w:pStyle w:val="Bibliography"/>
                      <w:rPr>
                        <w:noProof/>
                      </w:rPr>
                    </w:pPr>
                    <w:r>
                      <w:rPr>
                        <w:noProof/>
                      </w:rPr>
                      <w:t xml:space="preserve">C. Team, Cygwin User Guide, Samurai Media Limited, 2016. </w:t>
                    </w:r>
                  </w:p>
                </w:tc>
              </w:tr>
            </w:tbl>
            <w:p w14:paraId="0DA86A7E" w14:textId="77777777" w:rsidR="004D1046" w:rsidRDefault="004D1046">
              <w:pPr>
                <w:divId w:val="1932928961"/>
                <w:rPr>
                  <w:rFonts w:eastAsia="Times New Roman"/>
                  <w:noProof/>
                </w:rPr>
              </w:pPr>
            </w:p>
            <w:p w14:paraId="6A9A5ADB" w14:textId="77777777" w:rsidR="009B70D0" w:rsidRPr="009333EF" w:rsidRDefault="009B70D0" w:rsidP="00350754">
              <w:r w:rsidRPr="009333EF">
                <w:rPr>
                  <w:b/>
                  <w:bCs/>
                  <w:noProof/>
                </w:rPr>
                <w:lastRenderedPageBreak/>
                <w:fldChar w:fldCharType="end"/>
              </w:r>
            </w:p>
          </w:sdtContent>
        </w:sdt>
      </w:sdtContent>
    </w:sdt>
    <w:p w14:paraId="3E9C820A" w14:textId="77777777" w:rsidR="009B70D0" w:rsidRPr="009333EF" w:rsidRDefault="00F22A00" w:rsidP="00F22A00">
      <w:pPr>
        <w:pStyle w:val="Heading1"/>
        <w:numPr>
          <w:ilvl w:val="0"/>
          <w:numId w:val="0"/>
        </w:numPr>
        <w:rPr>
          <w:lang w:val="en-US"/>
        </w:rPr>
      </w:pPr>
      <w:bookmarkStart w:id="823" w:name="_Toc3886196"/>
      <w:r w:rsidRPr="009333EF">
        <w:rPr>
          <w:lang w:val="en-US"/>
        </w:rPr>
        <w:t>INDEX</w:t>
      </w:r>
      <w:bookmarkEnd w:id="823"/>
    </w:p>
    <w:p w14:paraId="12E581A4" w14:textId="77777777" w:rsidR="004D1046" w:rsidRDefault="00F22A00" w:rsidP="00F22A00">
      <w:pPr>
        <w:pStyle w:val="BodyText"/>
        <w:rPr>
          <w:noProof/>
          <w:lang w:eastAsia="zh-CN" w:bidi="ar-SA"/>
        </w:rPr>
        <w:sectPr w:rsidR="004D1046" w:rsidSect="004D1046">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14:paraId="09AB2C13" w14:textId="77777777" w:rsidR="004D1046" w:rsidRDefault="004D1046">
      <w:pPr>
        <w:pStyle w:val="IndexHeading"/>
        <w:keepNext/>
        <w:tabs>
          <w:tab w:val="right" w:leader="dot" w:pos="4582"/>
        </w:tabs>
        <w:rPr>
          <w:rFonts w:eastAsiaTheme="minorEastAsia" w:cstheme="minorBidi"/>
          <w:b w:val="0"/>
          <w:bCs w:val="0"/>
          <w:noProof/>
        </w:rPr>
      </w:pPr>
      <w:r>
        <w:rPr>
          <w:noProof/>
        </w:rPr>
        <w:t>2</w:t>
      </w:r>
    </w:p>
    <w:p w14:paraId="06C690EC" w14:textId="77777777" w:rsidR="004D1046" w:rsidRDefault="004D1046">
      <w:pPr>
        <w:pStyle w:val="Index1"/>
        <w:tabs>
          <w:tab w:val="right" w:leader="dot" w:pos="4582"/>
        </w:tabs>
        <w:rPr>
          <w:noProof/>
        </w:rPr>
      </w:pPr>
      <m:oMath>
        <m:r>
          <m:rPr>
            <m:sty m:val="p"/>
          </m:rPr>
          <w:rPr>
            <w:rFonts w:ascii="Cambria Math" w:hAnsi="Cambria Math"/>
            <w:noProof/>
          </w:rPr>
          <m:t>2</m:t>
        </m:r>
      </m:oMath>
      <w:r>
        <w:rPr>
          <w:noProof/>
        </w:rPr>
        <w:t>d model</w:t>
      </w:r>
      <w:r>
        <w:rPr>
          <w:noProof/>
        </w:rPr>
        <w:tab/>
        <w:t>174, 269, 397</w:t>
      </w:r>
    </w:p>
    <w:p w14:paraId="0AB2742C" w14:textId="77777777" w:rsidR="004D1046" w:rsidRDefault="004D1046">
      <w:pPr>
        <w:pStyle w:val="IndexHeading"/>
        <w:keepNext/>
        <w:tabs>
          <w:tab w:val="right" w:leader="dot" w:pos="4582"/>
        </w:tabs>
        <w:rPr>
          <w:rFonts w:eastAsiaTheme="minorEastAsia" w:cstheme="minorBidi"/>
          <w:b w:val="0"/>
          <w:bCs w:val="0"/>
          <w:noProof/>
        </w:rPr>
      </w:pPr>
      <w:r>
        <w:rPr>
          <w:noProof/>
        </w:rPr>
        <w:t>3</w:t>
      </w:r>
    </w:p>
    <w:p w14:paraId="7B1F6591" w14:textId="77777777" w:rsidR="004D1046" w:rsidRDefault="004D1046">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174, </w:t>
      </w:r>
      <w:r>
        <w:rPr>
          <w:b/>
          <w:bCs/>
          <w:noProof/>
        </w:rPr>
        <w:t>184</w:t>
      </w:r>
      <w:r>
        <w:rPr>
          <w:bCs/>
          <w:noProof/>
        </w:rPr>
        <w:t>, 185, 187, 190, 269, 376, 397, 413</w:t>
      </w:r>
    </w:p>
    <w:p w14:paraId="7E88649B" w14:textId="77777777" w:rsidR="004D1046" w:rsidRDefault="004D1046">
      <w:pPr>
        <w:pStyle w:val="IndexHeading"/>
        <w:keepNext/>
        <w:tabs>
          <w:tab w:val="right" w:leader="dot" w:pos="4582"/>
        </w:tabs>
        <w:rPr>
          <w:rFonts w:eastAsiaTheme="minorEastAsia" w:cstheme="minorBidi"/>
          <w:b w:val="0"/>
          <w:bCs w:val="0"/>
          <w:noProof/>
        </w:rPr>
      </w:pPr>
      <w:r>
        <w:rPr>
          <w:noProof/>
        </w:rPr>
        <w:t>A</w:t>
      </w:r>
    </w:p>
    <w:p w14:paraId="5188951B" w14:textId="77777777" w:rsidR="004D1046" w:rsidRDefault="004D1046">
      <w:pPr>
        <w:pStyle w:val="Index1"/>
        <w:tabs>
          <w:tab w:val="right" w:leader="dot" w:pos="4582"/>
        </w:tabs>
        <w:rPr>
          <w:noProof/>
        </w:rPr>
      </w:pPr>
      <w:r w:rsidRPr="00450EEE">
        <w:rPr>
          <w:i/>
          <w:noProof/>
        </w:rPr>
        <w:t>abort</w:t>
      </w:r>
    </w:p>
    <w:p w14:paraId="7FCCFDF4"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251</w:t>
      </w:r>
    </w:p>
    <w:p w14:paraId="76376EFA"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277</w:t>
      </w:r>
    </w:p>
    <w:p w14:paraId="47A9580B" w14:textId="77777777" w:rsidR="004D1046" w:rsidRDefault="004D1046">
      <w:pPr>
        <w:pStyle w:val="Index1"/>
        <w:tabs>
          <w:tab w:val="right" w:leader="dot" w:pos="4582"/>
        </w:tabs>
        <w:rPr>
          <w:noProof/>
        </w:rPr>
      </w:pPr>
      <w:r>
        <w:rPr>
          <w:noProof/>
        </w:rPr>
        <w:t>aborted</w:t>
      </w:r>
    </w:p>
    <w:p w14:paraId="46A37523" w14:textId="77777777" w:rsidR="004D1046" w:rsidRDefault="004D1046">
      <w:pPr>
        <w:pStyle w:val="Index2"/>
        <w:tabs>
          <w:tab w:val="right" w:leader="dot" w:pos="4582"/>
        </w:tabs>
        <w:rPr>
          <w:noProof/>
        </w:rPr>
      </w:pPr>
      <w:r>
        <w:rPr>
          <w:noProof/>
        </w:rPr>
        <w:t>packet</w:t>
      </w:r>
      <w:r>
        <w:rPr>
          <w:noProof/>
        </w:rPr>
        <w:tab/>
        <w:t>257, 278, 336, 338</w:t>
      </w:r>
    </w:p>
    <w:p w14:paraId="07D1A313" w14:textId="77777777" w:rsidR="004D1046" w:rsidRDefault="004D1046">
      <w:pPr>
        <w:pStyle w:val="Index2"/>
        <w:tabs>
          <w:tab w:val="right" w:leader="dot" w:pos="4582"/>
        </w:tabs>
        <w:rPr>
          <w:noProof/>
        </w:rPr>
      </w:pPr>
      <w:r>
        <w:rPr>
          <w:noProof/>
        </w:rPr>
        <w:t>preamble</w:t>
      </w:r>
      <w:r>
        <w:rPr>
          <w:noProof/>
        </w:rPr>
        <w:tab/>
        <w:t>280, 294</w:t>
      </w:r>
    </w:p>
    <w:p w14:paraId="1069BDD6" w14:textId="77777777" w:rsidR="004D1046" w:rsidRDefault="004D1046">
      <w:pPr>
        <w:pStyle w:val="Index1"/>
        <w:tabs>
          <w:tab w:val="right" w:leader="dot" w:pos="4582"/>
        </w:tabs>
        <w:rPr>
          <w:noProof/>
        </w:rPr>
      </w:pPr>
      <w:r>
        <w:rPr>
          <w:noProof/>
        </w:rPr>
        <w:t>aborting</w:t>
      </w:r>
    </w:p>
    <w:p w14:paraId="43A47B7B" w14:textId="77777777" w:rsidR="004D1046" w:rsidRDefault="004D1046">
      <w:pPr>
        <w:pStyle w:val="Index2"/>
        <w:tabs>
          <w:tab w:val="right" w:leader="dot" w:pos="4582"/>
        </w:tabs>
        <w:rPr>
          <w:noProof/>
        </w:rPr>
      </w:pPr>
      <w:r>
        <w:rPr>
          <w:noProof/>
        </w:rPr>
        <w:t>packet transmission</w:t>
      </w:r>
      <w:r>
        <w:rPr>
          <w:noProof/>
        </w:rPr>
        <w:tab/>
        <w:t>251, 277</w:t>
      </w:r>
    </w:p>
    <w:p w14:paraId="1821F521" w14:textId="77777777" w:rsidR="004D1046" w:rsidRDefault="004D1046">
      <w:pPr>
        <w:pStyle w:val="Index2"/>
        <w:tabs>
          <w:tab w:val="right" w:leader="dot" w:pos="4582"/>
        </w:tabs>
        <w:rPr>
          <w:noProof/>
        </w:rPr>
      </w:pPr>
      <w:r>
        <w:rPr>
          <w:noProof/>
        </w:rPr>
        <w:t>simulation</w:t>
      </w:r>
      <w:r>
        <w:rPr>
          <w:noProof/>
        </w:rPr>
        <w:tab/>
        <w:t>341</w:t>
      </w:r>
    </w:p>
    <w:p w14:paraId="69C5A57D" w14:textId="77777777" w:rsidR="004D1046" w:rsidRDefault="004D1046">
      <w:pPr>
        <w:pStyle w:val="Index2"/>
        <w:tabs>
          <w:tab w:val="right" w:leader="dot" w:pos="4582"/>
        </w:tabs>
        <w:rPr>
          <w:noProof/>
        </w:rPr>
      </w:pPr>
      <w:r>
        <w:rPr>
          <w:noProof/>
        </w:rPr>
        <w:t>simulation experiment</w:t>
      </w:r>
      <w:r>
        <w:rPr>
          <w:noProof/>
        </w:rPr>
        <w:tab/>
        <w:t>148</w:t>
      </w:r>
    </w:p>
    <w:p w14:paraId="5E6A9695" w14:textId="77777777" w:rsidR="004D1046" w:rsidRDefault="004D1046">
      <w:pPr>
        <w:pStyle w:val="Index1"/>
        <w:tabs>
          <w:tab w:val="right" w:leader="dot" w:pos="4582"/>
        </w:tabs>
        <w:rPr>
          <w:noProof/>
        </w:rPr>
      </w:pPr>
      <w:r>
        <w:rPr>
          <w:noProof/>
        </w:rPr>
        <w:t>Abramson, Norman</w:t>
      </w:r>
      <w:r>
        <w:rPr>
          <w:noProof/>
        </w:rPr>
        <w:tab/>
        <w:t>90</w:t>
      </w:r>
    </w:p>
    <w:p w14:paraId="3A1FBABB" w14:textId="77777777" w:rsidR="004D1046" w:rsidRDefault="004D1046">
      <w:pPr>
        <w:pStyle w:val="Index1"/>
        <w:tabs>
          <w:tab w:val="right" w:leader="dot" w:pos="4582"/>
        </w:tabs>
        <w:rPr>
          <w:noProof/>
        </w:rPr>
      </w:pPr>
      <w:r>
        <w:rPr>
          <w:noProof/>
        </w:rPr>
        <w:t>absolute message delay</w:t>
      </w:r>
      <w:r>
        <w:rPr>
          <w:noProof/>
        </w:rPr>
        <w:tab/>
        <w:t>331</w:t>
      </w:r>
    </w:p>
    <w:p w14:paraId="6E4B6149" w14:textId="77777777" w:rsidR="004D1046" w:rsidRDefault="004D1046">
      <w:pPr>
        <w:pStyle w:val="Index2"/>
        <w:tabs>
          <w:tab w:val="right" w:leader="dot" w:pos="4582"/>
        </w:tabs>
        <w:rPr>
          <w:noProof/>
        </w:rPr>
      </w:pPr>
      <w:r>
        <w:rPr>
          <w:noProof/>
        </w:rPr>
        <w:t>exposure</w:t>
      </w:r>
      <w:r>
        <w:rPr>
          <w:noProof/>
        </w:rPr>
        <w:tab/>
        <w:t>367</w:t>
      </w:r>
    </w:p>
    <w:p w14:paraId="5CE0270D" w14:textId="77777777" w:rsidR="004D1046" w:rsidRDefault="004D1046">
      <w:pPr>
        <w:pStyle w:val="Index1"/>
        <w:tabs>
          <w:tab w:val="right" w:leader="dot" w:pos="4582"/>
        </w:tabs>
        <w:rPr>
          <w:noProof/>
        </w:rPr>
      </w:pPr>
      <w:r>
        <w:rPr>
          <w:noProof/>
        </w:rPr>
        <w:t>absolute packet delay</w:t>
      </w:r>
      <w:r>
        <w:rPr>
          <w:noProof/>
        </w:rPr>
        <w:tab/>
        <w:t>331</w:t>
      </w:r>
    </w:p>
    <w:p w14:paraId="1E470F8B" w14:textId="77777777" w:rsidR="004D1046" w:rsidRDefault="004D1046">
      <w:pPr>
        <w:pStyle w:val="Index2"/>
        <w:tabs>
          <w:tab w:val="right" w:leader="dot" w:pos="4582"/>
        </w:tabs>
        <w:rPr>
          <w:noProof/>
        </w:rPr>
      </w:pPr>
      <w:r>
        <w:rPr>
          <w:noProof/>
        </w:rPr>
        <w:t>exposure</w:t>
      </w:r>
      <w:r>
        <w:rPr>
          <w:noProof/>
        </w:rPr>
        <w:tab/>
        <w:t>367</w:t>
      </w:r>
    </w:p>
    <w:p w14:paraId="272BF79A" w14:textId="77777777" w:rsidR="004D1046" w:rsidRDefault="004D1046">
      <w:pPr>
        <w:pStyle w:val="Index1"/>
        <w:tabs>
          <w:tab w:val="right" w:leader="dot" w:pos="4582"/>
        </w:tabs>
        <w:rPr>
          <w:noProof/>
        </w:rPr>
      </w:pPr>
      <w:r w:rsidRPr="00450EEE">
        <w:rPr>
          <w:i/>
          <w:noProof/>
        </w:rPr>
        <w:t>ABTPACKET</w:t>
      </w:r>
      <w:r>
        <w:rPr>
          <w:noProof/>
        </w:rPr>
        <w:tab/>
        <w:t>254</w:t>
      </w:r>
    </w:p>
    <w:p w14:paraId="5CC699F2" w14:textId="77777777" w:rsidR="004D1046" w:rsidRDefault="004D1046">
      <w:pPr>
        <w:pStyle w:val="Index1"/>
        <w:tabs>
          <w:tab w:val="right" w:leader="dot" w:pos="4582"/>
        </w:tabs>
        <w:rPr>
          <w:noProof/>
        </w:rPr>
      </w:pPr>
      <w:r w:rsidRPr="00450EEE">
        <w:rPr>
          <w:i/>
          <w:noProof/>
        </w:rPr>
        <w:t>ACCEPTED</w:t>
      </w:r>
    </w:p>
    <w:p w14:paraId="4A0CD24C" w14:textId="77777777" w:rsidR="004D1046" w:rsidRDefault="004D1046">
      <w:pPr>
        <w:pStyle w:val="Index2"/>
        <w:tabs>
          <w:tab w:val="right" w:leader="dot" w:pos="4582"/>
        </w:tabs>
        <w:rPr>
          <w:noProof/>
        </w:rPr>
      </w:pPr>
      <w:r>
        <w:rPr>
          <w:noProof/>
        </w:rPr>
        <w:t>examples</w:t>
      </w:r>
      <w:r>
        <w:rPr>
          <w:noProof/>
        </w:rPr>
        <w:tab/>
        <w:t>79, 83, 314, 323, 324</w:t>
      </w:r>
    </w:p>
    <w:p w14:paraId="68EC9156" w14:textId="77777777" w:rsidR="004D1046" w:rsidRDefault="004D1046">
      <w:pPr>
        <w:pStyle w:val="Index2"/>
        <w:tabs>
          <w:tab w:val="right" w:leader="dot" w:pos="4582"/>
        </w:tabs>
        <w:rPr>
          <w:noProof/>
        </w:rPr>
      </w:pPr>
      <w:r>
        <w:rPr>
          <w:noProof/>
        </w:rPr>
        <w:t xml:space="preserve">in </w:t>
      </w:r>
      <w:r w:rsidRPr="00450EEE">
        <w:rPr>
          <w:i/>
          <w:noProof/>
        </w:rPr>
        <w:t>Mailbox</w:t>
      </w:r>
      <w:r>
        <w:rPr>
          <w:noProof/>
        </w:rPr>
        <w:tab/>
        <w:t>302, 307, 310, 320, 321, 322</w:t>
      </w:r>
    </w:p>
    <w:p w14:paraId="56908761" w14:textId="77777777" w:rsidR="004D1046" w:rsidRDefault="004D1046">
      <w:pPr>
        <w:pStyle w:val="Index2"/>
        <w:tabs>
          <w:tab w:val="right" w:leader="dot" w:pos="4582"/>
        </w:tabs>
        <w:rPr>
          <w:noProof/>
        </w:rPr>
      </w:pPr>
      <w:r>
        <w:rPr>
          <w:noProof/>
        </w:rPr>
        <w:t xml:space="preserve">in </w:t>
      </w:r>
      <w:r w:rsidRPr="00450EEE">
        <w:rPr>
          <w:i/>
          <w:noProof/>
        </w:rPr>
        <w:t>Monitor</w:t>
      </w:r>
      <w:r>
        <w:rPr>
          <w:noProof/>
        </w:rPr>
        <w:tab/>
        <w:t>217</w:t>
      </w:r>
    </w:p>
    <w:p w14:paraId="01A666BD" w14:textId="77777777" w:rsidR="004D1046" w:rsidRDefault="004D1046">
      <w:pPr>
        <w:pStyle w:val="Index2"/>
        <w:tabs>
          <w:tab w:val="right" w:leader="dot" w:pos="4582"/>
        </w:tabs>
        <w:rPr>
          <w:noProof/>
        </w:rPr>
      </w:pPr>
      <w:r>
        <w:rPr>
          <w:noProof/>
        </w:rPr>
        <w:t>priority signals</w:t>
      </w:r>
      <w:r>
        <w:rPr>
          <w:noProof/>
        </w:rPr>
        <w:tab/>
        <w:t>208</w:t>
      </w:r>
    </w:p>
    <w:p w14:paraId="67C0139C" w14:textId="77777777" w:rsidR="004D1046" w:rsidRDefault="004D1046">
      <w:pPr>
        <w:pStyle w:val="Index2"/>
        <w:tabs>
          <w:tab w:val="right" w:leader="dot" w:pos="4582"/>
        </w:tabs>
        <w:rPr>
          <w:noProof/>
        </w:rPr>
      </w:pPr>
      <w:r>
        <w:rPr>
          <w:noProof/>
        </w:rPr>
        <w:t>regular signals</w:t>
      </w:r>
      <w:r>
        <w:rPr>
          <w:noProof/>
        </w:rPr>
        <w:tab/>
        <w:t>207</w:t>
      </w:r>
    </w:p>
    <w:p w14:paraId="4EBD354B" w14:textId="77777777" w:rsidR="004D1046" w:rsidRDefault="004D1046">
      <w:pPr>
        <w:pStyle w:val="Index1"/>
        <w:tabs>
          <w:tab w:val="right" w:leader="dot" w:pos="4582"/>
        </w:tabs>
        <w:rPr>
          <w:noProof/>
        </w:rPr>
      </w:pPr>
      <w:r>
        <w:rPr>
          <w:noProof/>
        </w:rPr>
        <w:t>accurate clocks</w:t>
      </w:r>
      <w:r>
        <w:rPr>
          <w:noProof/>
        </w:rPr>
        <w:tab/>
        <w:t>214</w:t>
      </w:r>
    </w:p>
    <w:p w14:paraId="4BB25995" w14:textId="77777777" w:rsidR="004D1046" w:rsidRDefault="004D1046">
      <w:pPr>
        <w:pStyle w:val="Index2"/>
        <w:tabs>
          <w:tab w:val="right" w:leader="dot" w:pos="4582"/>
        </w:tabs>
        <w:rPr>
          <w:noProof/>
        </w:rPr>
      </w:pPr>
      <w:r>
        <w:rPr>
          <w:noProof/>
        </w:rPr>
        <w:t xml:space="preserve">in </w:t>
      </w:r>
      <w:r w:rsidRPr="00450EEE">
        <w:rPr>
          <w:i/>
          <w:noProof/>
        </w:rPr>
        <w:t>Observers</w:t>
      </w:r>
      <w:r>
        <w:rPr>
          <w:noProof/>
        </w:rPr>
        <w:tab/>
        <w:t>349</w:t>
      </w:r>
    </w:p>
    <w:p w14:paraId="14239315" w14:textId="77777777" w:rsidR="004D1046" w:rsidRDefault="004D1046">
      <w:pPr>
        <w:pStyle w:val="Index1"/>
        <w:tabs>
          <w:tab w:val="right" w:leader="dot" w:pos="4582"/>
        </w:tabs>
        <w:rPr>
          <w:noProof/>
        </w:rPr>
      </w:pPr>
      <w:r>
        <w:rPr>
          <w:noProof/>
        </w:rPr>
        <w:t>ACK</w:t>
      </w:r>
      <w:r>
        <w:rPr>
          <w:noProof/>
        </w:rPr>
        <w:tab/>
      </w:r>
      <w:r w:rsidRPr="00450EEE">
        <w:rPr>
          <w:rFonts w:cs="Mangal"/>
          <w:i/>
          <w:noProof/>
        </w:rPr>
        <w:t>See</w:t>
      </w:r>
      <w:r w:rsidRPr="00450EEE">
        <w:rPr>
          <w:rFonts w:cs="Mangal"/>
          <w:noProof/>
        </w:rPr>
        <w:t xml:space="preserve"> Acknowledgment</w:t>
      </w:r>
    </w:p>
    <w:p w14:paraId="33CE39F6" w14:textId="77777777" w:rsidR="004D1046" w:rsidRDefault="004D1046">
      <w:pPr>
        <w:pStyle w:val="Index1"/>
        <w:tabs>
          <w:tab w:val="right" w:leader="dot" w:pos="4582"/>
        </w:tabs>
        <w:rPr>
          <w:noProof/>
        </w:rPr>
      </w:pPr>
      <w:r>
        <w:rPr>
          <w:noProof/>
        </w:rPr>
        <w:t>acknowledgment</w:t>
      </w:r>
      <w:r>
        <w:rPr>
          <w:noProof/>
        </w:rPr>
        <w:tab/>
        <w:t>224</w:t>
      </w:r>
    </w:p>
    <w:p w14:paraId="09926817" w14:textId="77777777" w:rsidR="004D1046" w:rsidRDefault="004D1046">
      <w:pPr>
        <w:pStyle w:val="Index2"/>
        <w:tabs>
          <w:tab w:val="right" w:leader="dot" w:pos="4582"/>
        </w:tabs>
        <w:rPr>
          <w:noProof/>
        </w:rPr>
      </w:pPr>
      <w:r>
        <w:rPr>
          <w:noProof/>
        </w:rPr>
        <w:t>in ALOHA</w:t>
      </w:r>
      <w:r>
        <w:rPr>
          <w:noProof/>
        </w:rPr>
        <w:tab/>
        <w:t>89, 90, 91, 92, 93, 94, 96, 97, 99, 100, 102, 119, 120, 125</w:t>
      </w:r>
    </w:p>
    <w:p w14:paraId="50AFE60A" w14:textId="77777777" w:rsidR="004D1046" w:rsidRDefault="004D1046">
      <w:pPr>
        <w:pStyle w:val="Index2"/>
        <w:tabs>
          <w:tab w:val="right" w:leader="dot" w:pos="4582"/>
        </w:tabs>
        <w:rPr>
          <w:noProof/>
        </w:rPr>
      </w:pPr>
      <w:r>
        <w:rPr>
          <w:noProof/>
        </w:rPr>
        <w:t>in alternating-bit protocol</w:t>
      </w:r>
      <w:r>
        <w:rPr>
          <w:noProof/>
        </w:rPr>
        <w:tab/>
        <w:t>45, 46, 47, 49, 52</w:t>
      </w:r>
    </w:p>
    <w:p w14:paraId="0718E381" w14:textId="77777777" w:rsidR="004D1046" w:rsidRDefault="004D1046">
      <w:pPr>
        <w:pStyle w:val="Index1"/>
        <w:tabs>
          <w:tab w:val="right" w:leader="dot" w:pos="4582"/>
        </w:tabs>
        <w:rPr>
          <w:noProof/>
        </w:rPr>
      </w:pPr>
      <w:r w:rsidRPr="00450EEE">
        <w:rPr>
          <w:i/>
          <w:noProof/>
        </w:rPr>
        <w:t>ACTIVITY</w:t>
      </w:r>
    </w:p>
    <w:p w14:paraId="60DC857B" w14:textId="77777777" w:rsidR="004D1046" w:rsidRDefault="004D1046">
      <w:pPr>
        <w:pStyle w:val="Index2"/>
        <w:tabs>
          <w:tab w:val="right" w:leader="dot" w:pos="4582"/>
        </w:tabs>
        <w:rPr>
          <w:noProof/>
        </w:rPr>
      </w:pPr>
      <w:r>
        <w:rPr>
          <w:noProof/>
        </w:rPr>
        <w:t>assessment</w:t>
      </w:r>
      <w:r>
        <w:rPr>
          <w:noProof/>
        </w:rPr>
        <w:tab/>
        <w:t>180</w:t>
      </w:r>
    </w:p>
    <w:p w14:paraId="06F9B3AD" w14:textId="77777777" w:rsidR="004D1046" w:rsidRDefault="004D1046">
      <w:pPr>
        <w:pStyle w:val="Index2"/>
        <w:tabs>
          <w:tab w:val="right" w:leader="dot" w:pos="4582"/>
        </w:tabs>
        <w:rPr>
          <w:noProof/>
        </w:rPr>
      </w:pPr>
      <w:r>
        <w:rPr>
          <w:noProof/>
        </w:rPr>
        <w:t>exposure</w:t>
      </w:r>
      <w:r>
        <w:rPr>
          <w:noProof/>
        </w:rPr>
        <w:tab/>
        <w:t>362, 370, 381</w:t>
      </w:r>
    </w:p>
    <w:p w14:paraId="346EAE38" w14:textId="77777777" w:rsidR="004D1046" w:rsidRDefault="004D1046">
      <w:pPr>
        <w:pStyle w:val="Index2"/>
        <w:tabs>
          <w:tab w:val="right" w:leader="dot" w:pos="4582"/>
        </w:tabs>
        <w:rPr>
          <w:noProof/>
        </w:rPr>
      </w:pPr>
      <w:r>
        <w:rPr>
          <w:noProof/>
        </w:rPr>
        <w:t>for damaged packets</w:t>
      </w:r>
      <w:r>
        <w:rPr>
          <w:noProof/>
        </w:rPr>
        <w:tab/>
        <w:t>266</w:t>
      </w:r>
    </w:p>
    <w:p w14:paraId="151E60EE" w14:textId="77777777" w:rsidR="004D1046" w:rsidRDefault="004D1046">
      <w:pPr>
        <w:pStyle w:val="Index2"/>
        <w:tabs>
          <w:tab w:val="right" w:leader="dot" w:pos="4582"/>
        </w:tabs>
        <w:rPr>
          <w:noProof/>
        </w:rPr>
      </w:pPr>
      <w:r w:rsidRPr="00450EEE">
        <w:rPr>
          <w:i/>
          <w:noProof/>
        </w:rPr>
        <w:t>Port</w:t>
      </w:r>
      <w:r>
        <w:rPr>
          <w:noProof/>
        </w:rPr>
        <w:t xml:space="preserve"> event</w:t>
      </w:r>
      <w:r>
        <w:rPr>
          <w:noProof/>
        </w:rPr>
        <w:tab/>
        <w:t>253</w:t>
      </w:r>
    </w:p>
    <w:p w14:paraId="497941FC" w14:textId="77777777" w:rsidR="004D1046" w:rsidRDefault="004D1046">
      <w:pPr>
        <w:pStyle w:val="Index2"/>
        <w:tabs>
          <w:tab w:val="right" w:leader="dot" w:pos="4582"/>
        </w:tabs>
        <w:rPr>
          <w:noProof/>
        </w:rPr>
      </w:pPr>
      <w:r>
        <w:rPr>
          <w:noProof/>
        </w:rPr>
        <w:t>priority</w:t>
      </w:r>
      <w:r>
        <w:rPr>
          <w:noProof/>
        </w:rPr>
        <w:tab/>
        <w:t>257, 284</w:t>
      </w:r>
    </w:p>
    <w:p w14:paraId="4BE52AE0"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279, 280, 283, 291</w:t>
      </w:r>
    </w:p>
    <w:p w14:paraId="31AAB469" w14:textId="77777777" w:rsidR="004D1046" w:rsidRDefault="004D1046">
      <w:pPr>
        <w:pStyle w:val="Index1"/>
        <w:tabs>
          <w:tab w:val="right" w:leader="dot" w:pos="4582"/>
        </w:tabs>
        <w:rPr>
          <w:bCs/>
          <w:noProof/>
        </w:rPr>
      </w:pPr>
      <w:r>
        <w:rPr>
          <w:noProof/>
        </w:rPr>
        <w:t>activity interpreters</w:t>
      </w:r>
      <w:r>
        <w:rPr>
          <w:noProof/>
        </w:rPr>
        <w:tab/>
        <w:t xml:space="preserve">34, 37, 152, </w:t>
      </w:r>
      <w:r>
        <w:rPr>
          <w:b/>
          <w:bCs/>
          <w:noProof/>
        </w:rPr>
        <w:t>191</w:t>
      </w:r>
    </w:p>
    <w:p w14:paraId="7CD7DC3C" w14:textId="77777777" w:rsidR="004D1046" w:rsidRDefault="004D1046">
      <w:pPr>
        <w:pStyle w:val="Index1"/>
        <w:tabs>
          <w:tab w:val="right" w:leader="dot" w:pos="4582"/>
        </w:tabs>
        <w:rPr>
          <w:noProof/>
        </w:rPr>
      </w:pPr>
      <w:r w:rsidRPr="00450EEE">
        <w:rPr>
          <w:i/>
          <w:noProof/>
        </w:rPr>
        <w:t>activityTime</w:t>
      </w:r>
      <w:r>
        <w:rPr>
          <w:noProof/>
        </w:rPr>
        <w:tab/>
        <w:t>263</w:t>
      </w:r>
    </w:p>
    <w:p w14:paraId="0028DD91" w14:textId="77777777" w:rsidR="004D1046" w:rsidRDefault="004D1046">
      <w:pPr>
        <w:pStyle w:val="Index1"/>
        <w:tabs>
          <w:tab w:val="right" w:leader="dot" w:pos="4582"/>
        </w:tabs>
        <w:rPr>
          <w:noProof/>
        </w:rPr>
      </w:pPr>
      <w:r>
        <w:rPr>
          <w:noProof/>
        </w:rPr>
        <w:t>actuator</w:t>
      </w:r>
      <w:r>
        <w:rPr>
          <w:noProof/>
        </w:rPr>
        <w:tab/>
        <w:t>10, 27, 70, 77, 82, 139, 322</w:t>
      </w:r>
    </w:p>
    <w:p w14:paraId="3AC8A937" w14:textId="77777777" w:rsidR="004D1046" w:rsidRDefault="004D1046">
      <w:pPr>
        <w:pStyle w:val="Index1"/>
        <w:tabs>
          <w:tab w:val="right" w:leader="dot" w:pos="4582"/>
        </w:tabs>
        <w:rPr>
          <w:bCs/>
          <w:noProof/>
        </w:rPr>
      </w:pPr>
      <w:r w:rsidRPr="00450EEE">
        <w:rPr>
          <w:i/>
          <w:noProof/>
        </w:rPr>
        <w:t>addReceiver</w:t>
      </w:r>
      <w:r>
        <w:rPr>
          <w:noProof/>
        </w:rPr>
        <w:tab/>
        <w:t xml:space="preserve">64, </w:t>
      </w:r>
      <w:r>
        <w:rPr>
          <w:b/>
          <w:bCs/>
          <w:noProof/>
        </w:rPr>
        <w:t>234</w:t>
      </w:r>
    </w:p>
    <w:p w14:paraId="3F107CE5" w14:textId="77777777" w:rsidR="004D1046" w:rsidRDefault="004D1046">
      <w:pPr>
        <w:pStyle w:val="Index2"/>
        <w:tabs>
          <w:tab w:val="right" w:leader="dot" w:pos="4582"/>
        </w:tabs>
        <w:rPr>
          <w:noProof/>
        </w:rPr>
      </w:pPr>
      <w:r>
        <w:rPr>
          <w:noProof/>
        </w:rPr>
        <w:t>examples</w:t>
      </w:r>
      <w:r>
        <w:rPr>
          <w:noProof/>
        </w:rPr>
        <w:tab/>
        <w:t>63, 114, 234</w:t>
      </w:r>
    </w:p>
    <w:p w14:paraId="76944437" w14:textId="77777777" w:rsidR="004D1046" w:rsidRDefault="004D1046">
      <w:pPr>
        <w:pStyle w:val="Index1"/>
        <w:tabs>
          <w:tab w:val="right" w:leader="dot" w:pos="4582"/>
        </w:tabs>
        <w:rPr>
          <w:bCs/>
          <w:noProof/>
        </w:rPr>
      </w:pPr>
      <w:r w:rsidRPr="00450EEE">
        <w:rPr>
          <w:i/>
          <w:noProof/>
        </w:rPr>
        <w:t>addSender</w:t>
      </w:r>
      <w:r>
        <w:rPr>
          <w:noProof/>
        </w:rPr>
        <w:tab/>
        <w:t xml:space="preserve">64, </w:t>
      </w:r>
      <w:r>
        <w:rPr>
          <w:b/>
          <w:bCs/>
          <w:noProof/>
        </w:rPr>
        <w:t>234</w:t>
      </w:r>
    </w:p>
    <w:p w14:paraId="3109E8D1" w14:textId="77777777" w:rsidR="004D1046" w:rsidRDefault="004D1046">
      <w:pPr>
        <w:pStyle w:val="Index2"/>
        <w:tabs>
          <w:tab w:val="right" w:leader="dot" w:pos="4582"/>
        </w:tabs>
        <w:rPr>
          <w:noProof/>
        </w:rPr>
      </w:pPr>
      <w:r>
        <w:rPr>
          <w:noProof/>
        </w:rPr>
        <w:t>examples</w:t>
      </w:r>
      <w:r>
        <w:rPr>
          <w:noProof/>
        </w:rPr>
        <w:tab/>
        <w:t>63, 114, 234</w:t>
      </w:r>
    </w:p>
    <w:p w14:paraId="6435770F" w14:textId="77777777" w:rsidR="004D1046" w:rsidRDefault="004D1046">
      <w:pPr>
        <w:pStyle w:val="Index1"/>
        <w:tabs>
          <w:tab w:val="right" w:leader="dot" w:pos="4582"/>
        </w:tabs>
        <w:rPr>
          <w:noProof/>
        </w:rPr>
      </w:pPr>
      <w:r w:rsidRPr="00450EEE">
        <w:rPr>
          <w:i/>
          <w:noProof/>
        </w:rPr>
        <w:t>ADVANCE</w:t>
      </w:r>
      <w:r>
        <w:rPr>
          <w:noProof/>
        </w:rPr>
        <w:tab/>
        <w:t>435</w:t>
      </w:r>
    </w:p>
    <w:p w14:paraId="7225722F" w14:textId="77777777" w:rsidR="004D1046" w:rsidRDefault="004D1046">
      <w:pPr>
        <w:pStyle w:val="Index1"/>
        <w:tabs>
          <w:tab w:val="right" w:leader="dot" w:pos="4582"/>
        </w:tabs>
        <w:rPr>
          <w:noProof/>
        </w:rPr>
      </w:pPr>
      <w:r w:rsidRPr="00450EEE">
        <w:rPr>
          <w:i/>
          <w:noProof/>
        </w:rPr>
        <w:t>AEV_MODE_PERSISTENT</w:t>
      </w:r>
      <w:r>
        <w:rPr>
          <w:noProof/>
        </w:rPr>
        <w:tab/>
      </w:r>
      <w:r w:rsidRPr="00450EEE">
        <w:rPr>
          <w:rFonts w:cs="Mangal"/>
          <w:i/>
          <w:noProof/>
        </w:rPr>
        <w:t>See</w:t>
      </w:r>
      <w:r w:rsidRPr="00450EEE">
        <w:rPr>
          <w:rFonts w:cs="Mangal"/>
          <w:noProof/>
        </w:rPr>
        <w:t xml:space="preserve"> </w:t>
      </w:r>
      <w:r w:rsidRPr="00450EEE">
        <w:rPr>
          <w:rFonts w:cs="Mangal"/>
          <w:i/>
          <w:noProof/>
        </w:rPr>
        <w:t>setAevMode</w:t>
      </w:r>
    </w:p>
    <w:p w14:paraId="219A58F5" w14:textId="77777777" w:rsidR="004D1046" w:rsidRDefault="004D1046">
      <w:pPr>
        <w:pStyle w:val="Index1"/>
        <w:tabs>
          <w:tab w:val="right" w:leader="dot" w:pos="4582"/>
        </w:tabs>
        <w:rPr>
          <w:noProof/>
        </w:rPr>
      </w:pPr>
      <w:r w:rsidRPr="00450EEE">
        <w:rPr>
          <w:i/>
          <w:noProof/>
        </w:rPr>
        <w:t>AEV_MODE_TRANSITION</w:t>
      </w:r>
      <w:r>
        <w:rPr>
          <w:noProof/>
        </w:rPr>
        <w:tab/>
      </w:r>
      <w:r w:rsidRPr="00450EEE">
        <w:rPr>
          <w:rFonts w:cs="Mangal"/>
          <w:i/>
          <w:noProof/>
        </w:rPr>
        <w:t>See</w:t>
      </w:r>
      <w:r w:rsidRPr="00450EEE">
        <w:rPr>
          <w:rFonts w:cs="Mangal"/>
          <w:noProof/>
        </w:rPr>
        <w:t xml:space="preserve"> </w:t>
      </w:r>
      <w:r w:rsidRPr="00450EEE">
        <w:rPr>
          <w:rFonts w:cs="Mangal"/>
          <w:i/>
          <w:noProof/>
        </w:rPr>
        <w:t>setAevMode</w:t>
      </w:r>
    </w:p>
    <w:p w14:paraId="3953676D" w14:textId="77777777" w:rsidR="004D1046" w:rsidRDefault="004D1046">
      <w:pPr>
        <w:pStyle w:val="Index1"/>
        <w:tabs>
          <w:tab w:val="right" w:leader="dot" w:pos="4582"/>
        </w:tabs>
        <w:rPr>
          <w:noProof/>
        </w:rPr>
      </w:pPr>
      <w:r w:rsidRPr="00450EEE">
        <w:rPr>
          <w:i/>
          <w:noProof/>
        </w:rPr>
        <w:t>aevTime</w:t>
      </w:r>
      <w:r>
        <w:rPr>
          <w:noProof/>
        </w:rPr>
        <w:tab/>
        <w:t>264</w:t>
      </w:r>
    </w:p>
    <w:p w14:paraId="4FB391D2" w14:textId="77777777" w:rsidR="004D1046" w:rsidRDefault="004D1046">
      <w:pPr>
        <w:pStyle w:val="Index1"/>
        <w:tabs>
          <w:tab w:val="right" w:leader="dot" w:pos="4582"/>
        </w:tabs>
        <w:rPr>
          <w:noProof/>
        </w:rPr>
      </w:pPr>
      <w:r w:rsidRPr="00450EEE">
        <w:rPr>
          <w:i/>
          <w:noProof/>
        </w:rPr>
        <w:t>AF_INET</w:t>
      </w:r>
      <w:r>
        <w:rPr>
          <w:noProof/>
        </w:rPr>
        <w:tab/>
        <w:t>406</w:t>
      </w:r>
    </w:p>
    <w:p w14:paraId="36EDFB3C" w14:textId="77777777" w:rsidR="004D1046" w:rsidRDefault="004D1046">
      <w:pPr>
        <w:pStyle w:val="Index1"/>
        <w:tabs>
          <w:tab w:val="right" w:leader="dot" w:pos="4582"/>
        </w:tabs>
        <w:rPr>
          <w:noProof/>
        </w:rPr>
      </w:pPr>
      <w:r>
        <w:rPr>
          <w:noProof/>
        </w:rPr>
        <w:t>AI</w:t>
      </w:r>
      <w:r>
        <w:rPr>
          <w:noProof/>
        </w:rPr>
        <w:tab/>
      </w:r>
      <w:r w:rsidRPr="00450EEE">
        <w:rPr>
          <w:rFonts w:cs="Mangal"/>
          <w:i/>
          <w:noProof/>
        </w:rPr>
        <w:t>See</w:t>
      </w:r>
      <w:r w:rsidRPr="00450EEE">
        <w:rPr>
          <w:rFonts w:cs="Mangal"/>
          <w:noProof/>
        </w:rPr>
        <w:t xml:space="preserve"> activity interpreters</w:t>
      </w:r>
    </w:p>
    <w:p w14:paraId="62CBED62" w14:textId="77777777" w:rsidR="004D1046" w:rsidRDefault="004D1046">
      <w:pPr>
        <w:pStyle w:val="Index1"/>
        <w:tabs>
          <w:tab w:val="right" w:leader="dot" w:pos="4582"/>
        </w:tabs>
        <w:rPr>
          <w:noProof/>
        </w:rPr>
      </w:pPr>
      <w:r w:rsidRPr="00450EEE">
        <w:rPr>
          <w:i/>
          <w:noProof/>
        </w:rPr>
        <w:t>AIC_client</w:t>
      </w:r>
      <w:r>
        <w:rPr>
          <w:noProof/>
        </w:rPr>
        <w:tab/>
        <w:t>152</w:t>
      </w:r>
    </w:p>
    <w:p w14:paraId="445EB878" w14:textId="77777777" w:rsidR="004D1046" w:rsidRDefault="004D1046">
      <w:pPr>
        <w:pStyle w:val="Index1"/>
        <w:tabs>
          <w:tab w:val="right" w:leader="dot" w:pos="4582"/>
        </w:tabs>
        <w:rPr>
          <w:noProof/>
        </w:rPr>
      </w:pPr>
      <w:r w:rsidRPr="00450EEE">
        <w:rPr>
          <w:i/>
          <w:noProof/>
        </w:rPr>
        <w:t>AIC_eobject</w:t>
      </w:r>
      <w:r>
        <w:rPr>
          <w:noProof/>
        </w:rPr>
        <w:tab/>
        <w:t>153</w:t>
      </w:r>
    </w:p>
    <w:p w14:paraId="00D7B4B4" w14:textId="77777777" w:rsidR="004D1046" w:rsidRDefault="004D1046">
      <w:pPr>
        <w:pStyle w:val="Index1"/>
        <w:tabs>
          <w:tab w:val="right" w:leader="dot" w:pos="4582"/>
        </w:tabs>
        <w:rPr>
          <w:noProof/>
        </w:rPr>
      </w:pPr>
      <w:r w:rsidRPr="00450EEE">
        <w:rPr>
          <w:i/>
          <w:noProof/>
        </w:rPr>
        <w:t>AIC_link</w:t>
      </w:r>
      <w:r>
        <w:rPr>
          <w:noProof/>
        </w:rPr>
        <w:tab/>
        <w:t>152</w:t>
      </w:r>
    </w:p>
    <w:p w14:paraId="6E3C2073" w14:textId="77777777" w:rsidR="004D1046" w:rsidRDefault="004D1046">
      <w:pPr>
        <w:pStyle w:val="Index1"/>
        <w:tabs>
          <w:tab w:val="right" w:leader="dot" w:pos="4582"/>
        </w:tabs>
        <w:rPr>
          <w:noProof/>
        </w:rPr>
      </w:pPr>
      <w:r w:rsidRPr="00450EEE">
        <w:rPr>
          <w:i/>
          <w:noProof/>
        </w:rPr>
        <w:t>AIC_mailbox</w:t>
      </w:r>
      <w:r>
        <w:rPr>
          <w:noProof/>
        </w:rPr>
        <w:tab/>
        <w:t>153</w:t>
      </w:r>
    </w:p>
    <w:p w14:paraId="13B5CB6D" w14:textId="77777777" w:rsidR="004D1046" w:rsidRDefault="004D1046">
      <w:pPr>
        <w:pStyle w:val="Index1"/>
        <w:tabs>
          <w:tab w:val="right" w:leader="dot" w:pos="4582"/>
        </w:tabs>
        <w:rPr>
          <w:noProof/>
        </w:rPr>
      </w:pPr>
      <w:r w:rsidRPr="00450EEE">
        <w:rPr>
          <w:i/>
          <w:noProof/>
        </w:rPr>
        <w:t>AIC_monitor</w:t>
      </w:r>
      <w:r>
        <w:rPr>
          <w:noProof/>
        </w:rPr>
        <w:tab/>
        <w:t>152</w:t>
      </w:r>
    </w:p>
    <w:p w14:paraId="4049C5FA" w14:textId="77777777" w:rsidR="004D1046" w:rsidRDefault="004D1046">
      <w:pPr>
        <w:pStyle w:val="Index1"/>
        <w:tabs>
          <w:tab w:val="right" w:leader="dot" w:pos="4582"/>
        </w:tabs>
        <w:rPr>
          <w:noProof/>
        </w:rPr>
      </w:pPr>
      <w:r w:rsidRPr="00450EEE">
        <w:rPr>
          <w:i/>
          <w:noProof/>
        </w:rPr>
        <w:t>AIC_observer</w:t>
      </w:r>
      <w:r>
        <w:rPr>
          <w:noProof/>
        </w:rPr>
        <w:tab/>
        <w:t>153</w:t>
      </w:r>
    </w:p>
    <w:p w14:paraId="693CD631" w14:textId="77777777" w:rsidR="004D1046" w:rsidRDefault="004D1046">
      <w:pPr>
        <w:pStyle w:val="Index1"/>
        <w:tabs>
          <w:tab w:val="right" w:leader="dot" w:pos="4582"/>
        </w:tabs>
        <w:rPr>
          <w:noProof/>
        </w:rPr>
      </w:pPr>
      <w:r w:rsidRPr="00450EEE">
        <w:rPr>
          <w:i/>
          <w:noProof/>
        </w:rPr>
        <w:t>AIC_port</w:t>
      </w:r>
      <w:r>
        <w:rPr>
          <w:noProof/>
        </w:rPr>
        <w:tab/>
        <w:t>152</w:t>
      </w:r>
    </w:p>
    <w:p w14:paraId="5DF215DA" w14:textId="77777777" w:rsidR="004D1046" w:rsidRDefault="004D1046">
      <w:pPr>
        <w:pStyle w:val="Index1"/>
        <w:tabs>
          <w:tab w:val="right" w:leader="dot" w:pos="4582"/>
        </w:tabs>
        <w:rPr>
          <w:noProof/>
        </w:rPr>
      </w:pPr>
      <w:r w:rsidRPr="00450EEE">
        <w:rPr>
          <w:i/>
          <w:noProof/>
        </w:rPr>
        <w:t>AIC_process</w:t>
      </w:r>
      <w:r>
        <w:rPr>
          <w:noProof/>
        </w:rPr>
        <w:tab/>
        <w:t>153</w:t>
      </w:r>
    </w:p>
    <w:p w14:paraId="2B3D364C" w14:textId="77777777" w:rsidR="004D1046" w:rsidRDefault="004D1046">
      <w:pPr>
        <w:pStyle w:val="Index1"/>
        <w:tabs>
          <w:tab w:val="right" w:leader="dot" w:pos="4582"/>
        </w:tabs>
        <w:rPr>
          <w:noProof/>
        </w:rPr>
      </w:pPr>
      <w:r w:rsidRPr="00450EEE">
        <w:rPr>
          <w:i/>
          <w:noProof/>
        </w:rPr>
        <w:t>AIC_rfchannel</w:t>
      </w:r>
      <w:r>
        <w:rPr>
          <w:noProof/>
        </w:rPr>
        <w:tab/>
        <w:t>152</w:t>
      </w:r>
    </w:p>
    <w:p w14:paraId="6658BCE0" w14:textId="77777777" w:rsidR="004D1046" w:rsidRDefault="004D1046">
      <w:pPr>
        <w:pStyle w:val="Index1"/>
        <w:tabs>
          <w:tab w:val="right" w:leader="dot" w:pos="4582"/>
        </w:tabs>
        <w:rPr>
          <w:noProof/>
        </w:rPr>
      </w:pPr>
      <w:r w:rsidRPr="00450EEE">
        <w:rPr>
          <w:i/>
          <w:noProof/>
        </w:rPr>
        <w:t>AIC_rvariable</w:t>
      </w:r>
      <w:r>
        <w:rPr>
          <w:noProof/>
        </w:rPr>
        <w:tab/>
        <w:t>153</w:t>
      </w:r>
    </w:p>
    <w:p w14:paraId="7552D136" w14:textId="77777777" w:rsidR="004D1046" w:rsidRDefault="004D1046">
      <w:pPr>
        <w:pStyle w:val="Index1"/>
        <w:tabs>
          <w:tab w:val="right" w:leader="dot" w:pos="4582"/>
        </w:tabs>
        <w:rPr>
          <w:noProof/>
        </w:rPr>
      </w:pPr>
      <w:r w:rsidRPr="00450EEE">
        <w:rPr>
          <w:i/>
          <w:noProof/>
        </w:rPr>
        <w:t>AIC_station</w:t>
      </w:r>
      <w:r>
        <w:rPr>
          <w:noProof/>
        </w:rPr>
        <w:tab/>
        <w:t>153</w:t>
      </w:r>
    </w:p>
    <w:p w14:paraId="0530FDC8" w14:textId="77777777" w:rsidR="004D1046" w:rsidRDefault="004D1046">
      <w:pPr>
        <w:pStyle w:val="Index1"/>
        <w:tabs>
          <w:tab w:val="right" w:leader="dot" w:pos="4582"/>
        </w:tabs>
        <w:rPr>
          <w:noProof/>
        </w:rPr>
      </w:pPr>
      <w:r w:rsidRPr="00450EEE">
        <w:rPr>
          <w:i/>
          <w:noProof/>
        </w:rPr>
        <w:lastRenderedPageBreak/>
        <w:t>AIC_timer</w:t>
      </w:r>
      <w:r>
        <w:rPr>
          <w:noProof/>
        </w:rPr>
        <w:tab/>
        <w:t>152</w:t>
      </w:r>
    </w:p>
    <w:p w14:paraId="43848A31" w14:textId="77777777" w:rsidR="004D1046" w:rsidRDefault="004D1046">
      <w:pPr>
        <w:pStyle w:val="Index1"/>
        <w:tabs>
          <w:tab w:val="right" w:leader="dot" w:pos="4582"/>
        </w:tabs>
        <w:rPr>
          <w:noProof/>
        </w:rPr>
      </w:pPr>
      <w:r w:rsidRPr="00450EEE">
        <w:rPr>
          <w:i/>
          <w:noProof/>
        </w:rPr>
        <w:t>AIC_traffic</w:t>
      </w:r>
      <w:r>
        <w:rPr>
          <w:noProof/>
        </w:rPr>
        <w:tab/>
        <w:t>153</w:t>
      </w:r>
    </w:p>
    <w:p w14:paraId="4EB65DE8" w14:textId="77777777" w:rsidR="004D1046" w:rsidRDefault="004D1046">
      <w:pPr>
        <w:pStyle w:val="Index1"/>
        <w:tabs>
          <w:tab w:val="right" w:leader="dot" w:pos="4582"/>
        </w:tabs>
        <w:rPr>
          <w:noProof/>
        </w:rPr>
      </w:pPr>
      <w:r w:rsidRPr="00450EEE">
        <w:rPr>
          <w:i/>
          <w:noProof/>
        </w:rPr>
        <w:t>AIC_transceiver</w:t>
      </w:r>
      <w:r>
        <w:rPr>
          <w:noProof/>
        </w:rPr>
        <w:tab/>
        <w:t>153</w:t>
      </w:r>
    </w:p>
    <w:p w14:paraId="453D5A88" w14:textId="77777777" w:rsidR="004D1046" w:rsidRDefault="004D1046">
      <w:pPr>
        <w:pStyle w:val="Index1"/>
        <w:tabs>
          <w:tab w:val="right" w:leader="dot" w:pos="4582"/>
        </w:tabs>
        <w:rPr>
          <w:noProof/>
        </w:rPr>
      </w:pPr>
      <w:r>
        <w:rPr>
          <w:noProof/>
        </w:rPr>
        <w:t>alarm clock</w:t>
      </w:r>
      <w:r>
        <w:rPr>
          <w:noProof/>
        </w:rPr>
        <w:tab/>
      </w:r>
      <w:r w:rsidRPr="00450EEE">
        <w:rPr>
          <w:rFonts w:cs="Mangal"/>
          <w:i/>
          <w:noProof/>
        </w:rPr>
        <w:t>See</w:t>
      </w:r>
      <w:r w:rsidRPr="00450EEE">
        <w:rPr>
          <w:rFonts w:cs="Mangal"/>
          <w:noProof/>
        </w:rPr>
        <w:t xml:space="preserve"> </w:t>
      </w:r>
      <w:r w:rsidRPr="00450EEE">
        <w:rPr>
          <w:rFonts w:cs="Mangal"/>
          <w:i/>
          <w:noProof/>
        </w:rPr>
        <w:t>Timer</w:t>
      </w:r>
    </w:p>
    <w:p w14:paraId="5DC6F7A9" w14:textId="77777777" w:rsidR="004D1046" w:rsidRDefault="004D1046">
      <w:pPr>
        <w:pStyle w:val="Index1"/>
        <w:tabs>
          <w:tab w:val="right" w:leader="dot" w:pos="4582"/>
        </w:tabs>
        <w:rPr>
          <w:noProof/>
        </w:rPr>
      </w:pPr>
      <w:r w:rsidRPr="00450EEE">
        <w:rPr>
          <w:i/>
          <w:noProof/>
        </w:rPr>
        <w:t>ALL</w:t>
      </w:r>
      <w:r>
        <w:rPr>
          <w:noProof/>
        </w:rPr>
        <w:tab/>
        <w:t>234</w:t>
      </w:r>
    </w:p>
    <w:p w14:paraId="3517E995" w14:textId="77777777" w:rsidR="004D1046" w:rsidRDefault="004D1046">
      <w:pPr>
        <w:pStyle w:val="Index1"/>
        <w:tabs>
          <w:tab w:val="right" w:leader="dot" w:pos="4582"/>
        </w:tabs>
        <w:rPr>
          <w:noProof/>
        </w:rPr>
      </w:pPr>
      <w:r w:rsidRPr="00450EEE">
        <w:rPr>
          <w:noProof/>
        </w:rPr>
        <w:t>ALOHA</w:t>
      </w:r>
    </w:p>
    <w:p w14:paraId="7168D523" w14:textId="77777777" w:rsidR="004D1046" w:rsidRDefault="004D1046">
      <w:pPr>
        <w:pStyle w:val="Index2"/>
        <w:tabs>
          <w:tab w:val="right" w:leader="dot" w:pos="4582"/>
        </w:tabs>
        <w:rPr>
          <w:noProof/>
        </w:rPr>
      </w:pPr>
      <w:r>
        <w:rPr>
          <w:noProof/>
        </w:rPr>
        <w:t>channel model</w:t>
      </w:r>
      <w:r>
        <w:rPr>
          <w:noProof/>
        </w:rPr>
        <w:tab/>
        <w:t>102–12</w:t>
      </w:r>
    </w:p>
    <w:p w14:paraId="5DC5A203" w14:textId="77777777" w:rsidR="004D1046" w:rsidRDefault="004D1046">
      <w:pPr>
        <w:pStyle w:val="Index2"/>
        <w:tabs>
          <w:tab w:val="right" w:leader="dot" w:pos="4582"/>
        </w:tabs>
        <w:rPr>
          <w:noProof/>
        </w:rPr>
      </w:pPr>
      <w:r w:rsidRPr="00450EEE">
        <w:rPr>
          <w:noProof/>
        </w:rPr>
        <w:t>experiments</w:t>
      </w:r>
      <w:r>
        <w:rPr>
          <w:noProof/>
        </w:rPr>
        <w:tab/>
        <w:t>116–25</w:t>
      </w:r>
    </w:p>
    <w:p w14:paraId="01E54880" w14:textId="77777777" w:rsidR="004D1046" w:rsidRDefault="004D1046">
      <w:pPr>
        <w:pStyle w:val="Index2"/>
        <w:tabs>
          <w:tab w:val="right" w:leader="dot" w:pos="4582"/>
        </w:tabs>
        <w:rPr>
          <w:noProof/>
        </w:rPr>
      </w:pPr>
      <w:r>
        <w:rPr>
          <w:noProof/>
        </w:rPr>
        <w:t>implementation</w:t>
      </w:r>
      <w:r>
        <w:rPr>
          <w:noProof/>
        </w:rPr>
        <w:tab/>
        <w:t>92–115</w:t>
      </w:r>
    </w:p>
    <w:p w14:paraId="541B1032" w14:textId="77777777" w:rsidR="004D1046" w:rsidRDefault="004D1046">
      <w:pPr>
        <w:pStyle w:val="Index2"/>
        <w:tabs>
          <w:tab w:val="right" w:leader="dot" w:pos="4582"/>
        </w:tabs>
        <w:rPr>
          <w:noProof/>
        </w:rPr>
      </w:pPr>
      <w:r w:rsidRPr="00450EEE">
        <w:rPr>
          <w:noProof/>
        </w:rPr>
        <w:t>network</w:t>
      </w:r>
      <w:r>
        <w:rPr>
          <w:noProof/>
        </w:rPr>
        <w:tab/>
        <w:t>87</w:t>
      </w:r>
    </w:p>
    <w:p w14:paraId="2D4922C3" w14:textId="77777777" w:rsidR="004D1046" w:rsidRDefault="004D1046">
      <w:pPr>
        <w:pStyle w:val="Index2"/>
        <w:tabs>
          <w:tab w:val="right" w:leader="dot" w:pos="4582"/>
        </w:tabs>
        <w:rPr>
          <w:noProof/>
        </w:rPr>
      </w:pPr>
      <w:r>
        <w:rPr>
          <w:noProof/>
        </w:rPr>
        <w:t>node addressing</w:t>
      </w:r>
      <w:r>
        <w:rPr>
          <w:noProof/>
        </w:rPr>
        <w:tab/>
        <w:t>91</w:t>
      </w:r>
    </w:p>
    <w:p w14:paraId="69C76017" w14:textId="77777777" w:rsidR="004D1046" w:rsidRDefault="004D1046">
      <w:pPr>
        <w:pStyle w:val="Index2"/>
        <w:tabs>
          <w:tab w:val="right" w:leader="dot" w:pos="4582"/>
        </w:tabs>
        <w:rPr>
          <w:noProof/>
        </w:rPr>
      </w:pPr>
      <w:r>
        <w:rPr>
          <w:noProof/>
        </w:rPr>
        <w:t>packet format</w:t>
      </w:r>
      <w:r>
        <w:rPr>
          <w:noProof/>
        </w:rPr>
        <w:tab/>
        <w:t>88</w:t>
      </w:r>
    </w:p>
    <w:p w14:paraId="20BE369D" w14:textId="77777777" w:rsidR="004D1046" w:rsidRDefault="004D1046">
      <w:pPr>
        <w:pStyle w:val="Index2"/>
        <w:tabs>
          <w:tab w:val="right" w:leader="dot" w:pos="4582"/>
        </w:tabs>
        <w:rPr>
          <w:noProof/>
        </w:rPr>
      </w:pPr>
      <w:r w:rsidRPr="00450EEE">
        <w:rPr>
          <w:noProof/>
        </w:rPr>
        <w:t>protocol</w:t>
      </w:r>
      <w:r>
        <w:rPr>
          <w:noProof/>
        </w:rPr>
        <w:tab/>
        <w:t>88</w:t>
      </w:r>
    </w:p>
    <w:p w14:paraId="3C41D9DC" w14:textId="77777777" w:rsidR="004D1046" w:rsidRDefault="004D1046">
      <w:pPr>
        <w:pStyle w:val="Index2"/>
        <w:tabs>
          <w:tab w:val="right" w:leader="dot" w:pos="4582"/>
        </w:tabs>
        <w:rPr>
          <w:noProof/>
        </w:rPr>
      </w:pPr>
      <w:r>
        <w:rPr>
          <w:noProof/>
        </w:rPr>
        <w:t>throughput</w:t>
      </w:r>
      <w:r>
        <w:rPr>
          <w:noProof/>
        </w:rPr>
        <w:tab/>
        <w:t>90, 119, 121</w:t>
      </w:r>
    </w:p>
    <w:p w14:paraId="454FA8EF" w14:textId="77777777" w:rsidR="004D1046" w:rsidRDefault="004D1046">
      <w:pPr>
        <w:pStyle w:val="Index1"/>
        <w:tabs>
          <w:tab w:val="right" w:leader="dot" w:pos="4582"/>
        </w:tabs>
        <w:rPr>
          <w:noProof/>
        </w:rPr>
      </w:pPr>
      <w:r>
        <w:rPr>
          <w:noProof/>
        </w:rPr>
        <w:t>alternating bit</w:t>
      </w:r>
    </w:p>
    <w:p w14:paraId="1C10B4C4" w14:textId="77777777" w:rsidR="004D1046" w:rsidRDefault="004D1046">
      <w:pPr>
        <w:pStyle w:val="Index2"/>
        <w:tabs>
          <w:tab w:val="right" w:leader="dot" w:pos="4582"/>
        </w:tabs>
        <w:rPr>
          <w:noProof/>
        </w:rPr>
      </w:pPr>
      <w:r>
        <w:rPr>
          <w:noProof/>
        </w:rPr>
        <w:t>in ALOHA</w:t>
      </w:r>
      <w:r>
        <w:rPr>
          <w:noProof/>
        </w:rPr>
        <w:tab/>
        <w:t>91, 96</w:t>
      </w:r>
    </w:p>
    <w:p w14:paraId="47F371CF" w14:textId="77777777" w:rsidR="004D1046" w:rsidRDefault="004D1046">
      <w:pPr>
        <w:pStyle w:val="Index1"/>
        <w:tabs>
          <w:tab w:val="right" w:leader="dot" w:pos="4582"/>
        </w:tabs>
        <w:rPr>
          <w:noProof/>
        </w:rPr>
      </w:pPr>
      <w:r w:rsidRPr="00450EEE">
        <w:rPr>
          <w:noProof/>
        </w:rPr>
        <w:t>alternating-bit protocol</w:t>
      </w:r>
      <w:r>
        <w:rPr>
          <w:noProof/>
        </w:rPr>
        <w:tab/>
        <w:t>45–48</w:t>
      </w:r>
    </w:p>
    <w:p w14:paraId="6161EB4A" w14:textId="77777777" w:rsidR="004D1046" w:rsidRDefault="004D1046">
      <w:pPr>
        <w:pStyle w:val="Index2"/>
        <w:tabs>
          <w:tab w:val="right" w:leader="dot" w:pos="4582"/>
        </w:tabs>
        <w:rPr>
          <w:noProof/>
        </w:rPr>
      </w:pPr>
      <w:r w:rsidRPr="00450EEE">
        <w:rPr>
          <w:noProof/>
        </w:rPr>
        <w:t>implementation</w:t>
      </w:r>
      <w:r>
        <w:rPr>
          <w:noProof/>
        </w:rPr>
        <w:tab/>
        <w:t>48–64</w:t>
      </w:r>
    </w:p>
    <w:p w14:paraId="048C4E9A" w14:textId="77777777" w:rsidR="004D1046" w:rsidRDefault="004D1046">
      <w:pPr>
        <w:pStyle w:val="Index1"/>
        <w:tabs>
          <w:tab w:val="right" w:leader="dot" w:pos="4582"/>
        </w:tabs>
        <w:rPr>
          <w:noProof/>
        </w:rPr>
      </w:pPr>
      <w:r>
        <w:rPr>
          <w:noProof/>
        </w:rPr>
        <w:t>AMD</w:t>
      </w:r>
      <w:r>
        <w:rPr>
          <w:noProof/>
        </w:rPr>
        <w:tab/>
      </w:r>
      <w:r w:rsidRPr="00450EEE">
        <w:rPr>
          <w:rFonts w:cs="Mangal"/>
          <w:i/>
          <w:noProof/>
        </w:rPr>
        <w:t>See</w:t>
      </w:r>
      <w:r w:rsidRPr="00450EEE">
        <w:rPr>
          <w:rFonts w:cs="Mangal"/>
          <w:noProof/>
        </w:rPr>
        <w:t xml:space="preserve"> absolute message delay</w:t>
      </w:r>
    </w:p>
    <w:p w14:paraId="15B01FD2" w14:textId="77777777" w:rsidR="004D1046" w:rsidRDefault="004D1046">
      <w:pPr>
        <w:pStyle w:val="Index1"/>
        <w:tabs>
          <w:tab w:val="right" w:leader="dot" w:pos="4582"/>
        </w:tabs>
        <w:rPr>
          <w:bCs/>
          <w:noProof/>
        </w:rPr>
      </w:pPr>
      <w:r w:rsidRPr="00450EEE">
        <w:rPr>
          <w:i/>
          <w:noProof/>
        </w:rPr>
        <w:t>anotherActivity</w:t>
      </w:r>
      <w:r>
        <w:rPr>
          <w:noProof/>
        </w:rPr>
        <w:tab/>
      </w:r>
      <w:r>
        <w:rPr>
          <w:b/>
          <w:bCs/>
          <w:noProof/>
        </w:rPr>
        <w:t>290</w:t>
      </w:r>
      <w:r>
        <w:rPr>
          <w:bCs/>
          <w:noProof/>
        </w:rPr>
        <w:t>, 291, 294</w:t>
      </w:r>
    </w:p>
    <w:p w14:paraId="20C185C5" w14:textId="77777777" w:rsidR="004D1046" w:rsidRDefault="004D1046">
      <w:pPr>
        <w:pStyle w:val="Index2"/>
        <w:tabs>
          <w:tab w:val="right" w:leader="dot" w:pos="4582"/>
        </w:tabs>
        <w:rPr>
          <w:noProof/>
        </w:rPr>
      </w:pPr>
      <w:r>
        <w:rPr>
          <w:noProof/>
        </w:rPr>
        <w:t>examples</w:t>
      </w:r>
      <w:r>
        <w:rPr>
          <w:noProof/>
        </w:rPr>
        <w:tab/>
        <w:t>291</w:t>
      </w:r>
    </w:p>
    <w:p w14:paraId="3B359F2C" w14:textId="77777777" w:rsidR="004D1046" w:rsidRDefault="004D1046">
      <w:pPr>
        <w:pStyle w:val="Index1"/>
        <w:tabs>
          <w:tab w:val="right" w:leader="dot" w:pos="4582"/>
        </w:tabs>
        <w:rPr>
          <w:noProof/>
        </w:rPr>
      </w:pPr>
      <w:r w:rsidRPr="00450EEE">
        <w:rPr>
          <w:i/>
          <w:noProof/>
        </w:rPr>
        <w:t>anotherPacket</w:t>
      </w:r>
    </w:p>
    <w:p w14:paraId="13283533"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261, 266</w:t>
      </w:r>
    </w:p>
    <w:p w14:paraId="088DB3AE"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291, 292, 293, 294</w:t>
      </w:r>
    </w:p>
    <w:p w14:paraId="3F32DEFF" w14:textId="77777777" w:rsidR="004D1046" w:rsidRDefault="004D1046">
      <w:pPr>
        <w:pStyle w:val="Index1"/>
        <w:tabs>
          <w:tab w:val="right" w:leader="dot" w:pos="4582"/>
        </w:tabs>
        <w:rPr>
          <w:noProof/>
        </w:rPr>
      </w:pPr>
      <w:r>
        <w:rPr>
          <w:noProof/>
        </w:rPr>
        <w:t>antenna</w:t>
      </w:r>
      <w:r>
        <w:rPr>
          <w:noProof/>
        </w:rPr>
        <w:tab/>
        <w:t>106</w:t>
      </w:r>
    </w:p>
    <w:p w14:paraId="1DA1ACBD" w14:textId="77777777" w:rsidR="004D1046" w:rsidRDefault="004D1046">
      <w:pPr>
        <w:pStyle w:val="Index2"/>
        <w:tabs>
          <w:tab w:val="right" w:leader="dot" w:pos="4582"/>
        </w:tabs>
        <w:rPr>
          <w:noProof/>
        </w:rPr>
      </w:pPr>
      <w:r>
        <w:rPr>
          <w:noProof/>
        </w:rPr>
        <w:t>directional</w:t>
      </w:r>
      <w:r>
        <w:rPr>
          <w:noProof/>
        </w:rPr>
        <w:tab/>
        <w:t>275, 393</w:t>
      </w:r>
    </w:p>
    <w:p w14:paraId="5E6C88CE" w14:textId="77777777" w:rsidR="004D1046" w:rsidRDefault="004D1046">
      <w:pPr>
        <w:pStyle w:val="Index2"/>
        <w:tabs>
          <w:tab w:val="right" w:leader="dot" w:pos="4582"/>
        </w:tabs>
        <w:rPr>
          <w:noProof/>
        </w:rPr>
      </w:pPr>
      <w:r>
        <w:rPr>
          <w:noProof/>
        </w:rPr>
        <w:t>gain</w:t>
      </w:r>
      <w:r>
        <w:rPr>
          <w:noProof/>
        </w:rPr>
        <w:tab/>
        <w:t>108, 176</w:t>
      </w:r>
    </w:p>
    <w:p w14:paraId="04C91EE1" w14:textId="77777777" w:rsidR="004D1046" w:rsidRDefault="004D1046">
      <w:pPr>
        <w:pStyle w:val="Index1"/>
        <w:tabs>
          <w:tab w:val="right" w:leader="dot" w:pos="4582"/>
        </w:tabs>
        <w:rPr>
          <w:noProof/>
        </w:rPr>
      </w:pPr>
      <w:r w:rsidRPr="00450EEE">
        <w:rPr>
          <w:i/>
          <w:noProof/>
        </w:rPr>
        <w:t>ANY</w:t>
      </w:r>
      <w:r>
        <w:rPr>
          <w:noProof/>
        </w:rPr>
        <w:tab/>
        <w:t>183</w:t>
      </w:r>
    </w:p>
    <w:p w14:paraId="32B261A0" w14:textId="77777777" w:rsidR="004D1046" w:rsidRDefault="004D1046">
      <w:pPr>
        <w:pStyle w:val="Index1"/>
        <w:tabs>
          <w:tab w:val="right" w:leader="dot" w:pos="4582"/>
        </w:tabs>
        <w:rPr>
          <w:noProof/>
        </w:rPr>
      </w:pPr>
      <w:r w:rsidRPr="00450EEE">
        <w:rPr>
          <w:i/>
          <w:noProof/>
        </w:rPr>
        <w:t>ANYEVENT</w:t>
      </w:r>
    </w:p>
    <w:p w14:paraId="00580056" w14:textId="77777777" w:rsidR="004D1046" w:rsidRDefault="004D1046">
      <w:pPr>
        <w:pStyle w:val="Index2"/>
        <w:tabs>
          <w:tab w:val="right" w:leader="dot" w:pos="4582"/>
        </w:tabs>
        <w:rPr>
          <w:noProof/>
        </w:rPr>
      </w:pPr>
      <w:r>
        <w:rPr>
          <w:noProof/>
        </w:rPr>
        <w:t>examples</w:t>
      </w:r>
      <w:r>
        <w:rPr>
          <w:noProof/>
        </w:rPr>
        <w:tab/>
        <w:t>255, 256</w:t>
      </w:r>
    </w:p>
    <w:p w14:paraId="4B11821D" w14:textId="77777777" w:rsidR="004D1046" w:rsidRDefault="004D1046">
      <w:pPr>
        <w:pStyle w:val="Index2"/>
        <w:tabs>
          <w:tab w:val="right" w:leader="dot" w:pos="4582"/>
        </w:tabs>
        <w:rPr>
          <w:noProof/>
        </w:rPr>
      </w:pPr>
      <w:r>
        <w:rPr>
          <w:noProof/>
        </w:rPr>
        <w:t>exposure</w:t>
      </w:r>
      <w:r>
        <w:rPr>
          <w:noProof/>
        </w:rPr>
        <w:tab/>
        <w:t>381, 382</w:t>
      </w:r>
    </w:p>
    <w:p w14:paraId="79B96614" w14:textId="77777777" w:rsidR="004D1046" w:rsidRDefault="004D1046">
      <w:pPr>
        <w:pStyle w:val="Index2"/>
        <w:tabs>
          <w:tab w:val="right" w:leader="dot" w:pos="4582"/>
        </w:tabs>
        <w:rPr>
          <w:noProof/>
        </w:rPr>
      </w:pPr>
      <w:r>
        <w:rPr>
          <w:noProof/>
        </w:rPr>
        <w:t>for damaged packets</w:t>
      </w:r>
      <w:r>
        <w:rPr>
          <w:noProof/>
        </w:rPr>
        <w:tab/>
        <w:t>266</w:t>
      </w:r>
    </w:p>
    <w:p w14:paraId="588E09CC" w14:textId="77777777" w:rsidR="004D1046" w:rsidRDefault="004D1046">
      <w:pPr>
        <w:pStyle w:val="Index2"/>
        <w:tabs>
          <w:tab w:val="right" w:leader="dot" w:pos="4582"/>
        </w:tabs>
        <w:rPr>
          <w:noProof/>
        </w:rPr>
      </w:pPr>
      <w:r>
        <w:rPr>
          <w:noProof/>
        </w:rPr>
        <w:t>multiple events</w:t>
      </w:r>
      <w:r>
        <w:rPr>
          <w:noProof/>
        </w:rPr>
        <w:tab/>
        <w:t>261, 283, 290</w:t>
      </w:r>
    </w:p>
    <w:p w14:paraId="5C1AACC0" w14:textId="77777777" w:rsidR="004D1046" w:rsidRDefault="004D1046">
      <w:pPr>
        <w:pStyle w:val="Index2"/>
        <w:tabs>
          <w:tab w:val="right" w:leader="dot" w:pos="4582"/>
        </w:tabs>
        <w:rPr>
          <w:noProof/>
        </w:rPr>
      </w:pPr>
      <w:r w:rsidRPr="00450EEE">
        <w:rPr>
          <w:i/>
          <w:noProof/>
        </w:rPr>
        <w:t>Port</w:t>
      </w:r>
      <w:r>
        <w:rPr>
          <w:noProof/>
        </w:rPr>
        <w:t xml:space="preserve"> event</w:t>
      </w:r>
      <w:r>
        <w:rPr>
          <w:noProof/>
        </w:rPr>
        <w:tab/>
        <w:t>254</w:t>
      </w:r>
    </w:p>
    <w:p w14:paraId="06623332"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281</w:t>
      </w:r>
    </w:p>
    <w:p w14:paraId="0052B8CB" w14:textId="77777777" w:rsidR="004D1046" w:rsidRDefault="004D1046">
      <w:pPr>
        <w:pStyle w:val="Index1"/>
        <w:tabs>
          <w:tab w:val="right" w:leader="dot" w:pos="4582"/>
        </w:tabs>
        <w:rPr>
          <w:noProof/>
        </w:rPr>
      </w:pPr>
      <w:r>
        <w:rPr>
          <w:noProof/>
        </w:rPr>
        <w:t>APD</w:t>
      </w:r>
      <w:r>
        <w:rPr>
          <w:noProof/>
        </w:rPr>
        <w:tab/>
      </w:r>
      <w:r w:rsidRPr="00450EEE">
        <w:rPr>
          <w:rFonts w:cs="Mangal"/>
          <w:i/>
          <w:noProof/>
        </w:rPr>
        <w:t>See</w:t>
      </w:r>
      <w:r w:rsidRPr="00450EEE">
        <w:rPr>
          <w:rFonts w:cs="Mangal"/>
          <w:noProof/>
        </w:rPr>
        <w:t xml:space="preserve"> absolute packet delay</w:t>
      </w:r>
    </w:p>
    <w:p w14:paraId="0087FCFF" w14:textId="77777777" w:rsidR="004D1046" w:rsidRDefault="004D1046">
      <w:pPr>
        <w:pStyle w:val="Index1"/>
        <w:tabs>
          <w:tab w:val="right" w:leader="dot" w:pos="4582"/>
        </w:tabs>
        <w:rPr>
          <w:noProof/>
        </w:rPr>
      </w:pPr>
      <w:r w:rsidRPr="00450EEE">
        <w:rPr>
          <w:i/>
          <w:noProof/>
        </w:rPr>
        <w:t>ARC_PURGE</w:t>
      </w:r>
      <w:r>
        <w:rPr>
          <w:noProof/>
        </w:rPr>
        <w:tab/>
        <w:t>363</w:t>
      </w:r>
    </w:p>
    <w:p w14:paraId="7C016D6B" w14:textId="77777777" w:rsidR="004D1046" w:rsidRDefault="004D1046">
      <w:pPr>
        <w:pStyle w:val="Index1"/>
        <w:tabs>
          <w:tab w:val="right" w:leader="dot" w:pos="4582"/>
        </w:tabs>
        <w:rPr>
          <w:noProof/>
        </w:rPr>
      </w:pPr>
      <w:r w:rsidRPr="00450EEE">
        <w:rPr>
          <w:i/>
          <w:noProof/>
        </w:rPr>
        <w:t>ARR_BST</w:t>
      </w:r>
      <w:r>
        <w:rPr>
          <w:noProof/>
        </w:rPr>
        <w:tab/>
        <w:t>363</w:t>
      </w:r>
    </w:p>
    <w:p w14:paraId="5DCFA595" w14:textId="77777777" w:rsidR="004D1046" w:rsidRDefault="004D1046">
      <w:pPr>
        <w:pStyle w:val="Index1"/>
        <w:tabs>
          <w:tab w:val="right" w:leader="dot" w:pos="4582"/>
        </w:tabs>
        <w:rPr>
          <w:noProof/>
        </w:rPr>
      </w:pPr>
      <w:r w:rsidRPr="00450EEE">
        <w:rPr>
          <w:i/>
          <w:noProof/>
        </w:rPr>
        <w:t>ARR_MSG</w:t>
      </w:r>
      <w:r>
        <w:rPr>
          <w:noProof/>
        </w:rPr>
        <w:tab/>
        <w:t>363</w:t>
      </w:r>
    </w:p>
    <w:p w14:paraId="0210202C" w14:textId="77777777" w:rsidR="004D1046" w:rsidRDefault="004D1046">
      <w:pPr>
        <w:pStyle w:val="Index1"/>
        <w:tabs>
          <w:tab w:val="right" w:leader="dot" w:pos="4582"/>
        </w:tabs>
        <w:rPr>
          <w:noProof/>
        </w:rPr>
      </w:pPr>
      <w:r w:rsidRPr="00450EEE">
        <w:rPr>
          <w:i/>
          <w:noProof/>
        </w:rPr>
        <w:t>ARRIVAL</w:t>
      </w:r>
    </w:p>
    <w:p w14:paraId="3FAEDFB2" w14:textId="77777777" w:rsidR="004D1046" w:rsidRDefault="004D1046">
      <w:pPr>
        <w:pStyle w:val="Index2"/>
        <w:tabs>
          <w:tab w:val="right" w:leader="dot" w:pos="4582"/>
        </w:tabs>
        <w:rPr>
          <w:bCs/>
          <w:noProof/>
        </w:rPr>
      </w:pPr>
      <w:r w:rsidRPr="00450EEE">
        <w:rPr>
          <w:i/>
          <w:noProof/>
        </w:rPr>
        <w:t>Client</w:t>
      </w:r>
      <w:r>
        <w:rPr>
          <w:noProof/>
        </w:rPr>
        <w:t xml:space="preserve"> event</w:t>
      </w:r>
      <w:r>
        <w:rPr>
          <w:noProof/>
        </w:rPr>
        <w:tab/>
        <w:t xml:space="preserve">51, 95, 99, </w:t>
      </w:r>
      <w:r>
        <w:rPr>
          <w:b/>
          <w:bCs/>
          <w:noProof/>
        </w:rPr>
        <w:t>245</w:t>
      </w:r>
    </w:p>
    <w:p w14:paraId="32C893D9" w14:textId="77777777" w:rsidR="004D1046" w:rsidRDefault="004D1046">
      <w:pPr>
        <w:pStyle w:val="Index2"/>
        <w:tabs>
          <w:tab w:val="right" w:leader="dot" w:pos="4582"/>
        </w:tabs>
        <w:rPr>
          <w:noProof/>
        </w:rPr>
      </w:pPr>
      <w:r>
        <w:rPr>
          <w:noProof/>
        </w:rPr>
        <w:t>environment variables</w:t>
      </w:r>
      <w:r>
        <w:rPr>
          <w:noProof/>
        </w:rPr>
        <w:tab/>
        <w:t>247</w:t>
      </w:r>
    </w:p>
    <w:p w14:paraId="53DCB0B1" w14:textId="77777777" w:rsidR="004D1046" w:rsidRDefault="004D1046">
      <w:pPr>
        <w:pStyle w:val="Index2"/>
        <w:tabs>
          <w:tab w:val="right" w:leader="dot" w:pos="4582"/>
        </w:tabs>
        <w:rPr>
          <w:noProof/>
        </w:rPr>
      </w:pPr>
      <w:r>
        <w:rPr>
          <w:noProof/>
        </w:rPr>
        <w:t>exposure</w:t>
      </w:r>
      <w:r>
        <w:rPr>
          <w:noProof/>
        </w:rPr>
        <w:tab/>
        <w:t>363</w:t>
      </w:r>
    </w:p>
    <w:p w14:paraId="54734D5E"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246</w:t>
      </w:r>
    </w:p>
    <w:p w14:paraId="666BEB88" w14:textId="77777777" w:rsidR="004D1046" w:rsidRDefault="004D1046">
      <w:pPr>
        <w:pStyle w:val="Index1"/>
        <w:tabs>
          <w:tab w:val="right" w:leader="dot" w:pos="4582"/>
        </w:tabs>
        <w:rPr>
          <w:noProof/>
        </w:rPr>
      </w:pPr>
      <w:r w:rsidRPr="00450EEE">
        <w:rPr>
          <w:i/>
          <w:noProof/>
        </w:rPr>
        <w:t>assert</w:t>
      </w:r>
      <w:r>
        <w:rPr>
          <w:noProof/>
        </w:rPr>
        <w:tab/>
        <w:t>149, 410</w:t>
      </w:r>
    </w:p>
    <w:p w14:paraId="5537BF2F" w14:textId="77777777" w:rsidR="004D1046" w:rsidRDefault="004D1046">
      <w:pPr>
        <w:pStyle w:val="Index1"/>
        <w:tabs>
          <w:tab w:val="right" w:leader="dot" w:pos="4582"/>
        </w:tabs>
        <w:rPr>
          <w:noProof/>
        </w:rPr>
      </w:pPr>
      <w:r w:rsidRPr="00450EEE">
        <w:rPr>
          <w:i/>
          <w:noProof/>
        </w:rPr>
        <w:t>Assert</w:t>
      </w:r>
      <w:r>
        <w:rPr>
          <w:noProof/>
        </w:rPr>
        <w:tab/>
        <w:t>149</w:t>
      </w:r>
    </w:p>
    <w:p w14:paraId="56AE54CD" w14:textId="77777777" w:rsidR="004D1046" w:rsidRDefault="004D1046">
      <w:pPr>
        <w:pStyle w:val="Index2"/>
        <w:tabs>
          <w:tab w:val="right" w:leader="dot" w:pos="4582"/>
        </w:tabs>
        <w:rPr>
          <w:noProof/>
        </w:rPr>
      </w:pPr>
      <w:r>
        <w:rPr>
          <w:noProof/>
        </w:rPr>
        <w:t>examples</w:t>
      </w:r>
      <w:r>
        <w:rPr>
          <w:noProof/>
        </w:rPr>
        <w:tab/>
        <w:t>357</w:t>
      </w:r>
    </w:p>
    <w:p w14:paraId="78F8176F" w14:textId="77777777" w:rsidR="004D1046" w:rsidRDefault="004D1046">
      <w:pPr>
        <w:pStyle w:val="Index1"/>
        <w:tabs>
          <w:tab w:val="right" w:leader="dot" w:pos="4582"/>
        </w:tabs>
        <w:rPr>
          <w:noProof/>
        </w:rPr>
      </w:pPr>
      <w:r>
        <w:rPr>
          <w:noProof/>
        </w:rPr>
        <w:t>assertions</w:t>
      </w:r>
      <w:r>
        <w:rPr>
          <w:noProof/>
        </w:rPr>
        <w:tab/>
        <w:t>12, 224, 259, 411</w:t>
      </w:r>
    </w:p>
    <w:p w14:paraId="60A7EACB" w14:textId="77777777" w:rsidR="004D1046" w:rsidRDefault="004D1046">
      <w:pPr>
        <w:pStyle w:val="Index1"/>
        <w:tabs>
          <w:tab w:val="right" w:leader="dot" w:pos="4582"/>
        </w:tabs>
        <w:rPr>
          <w:noProof/>
        </w:rPr>
      </w:pPr>
      <w:r>
        <w:rPr>
          <w:noProof/>
        </w:rPr>
        <w:t>assessment</w:t>
      </w:r>
      <w:r>
        <w:rPr>
          <w:noProof/>
        </w:rPr>
        <w:tab/>
      </w:r>
      <w:r w:rsidRPr="00450EEE">
        <w:rPr>
          <w:rFonts w:cs="Mangal"/>
          <w:i/>
          <w:noProof/>
        </w:rPr>
        <w:t>See</w:t>
      </w:r>
      <w:r w:rsidRPr="00450EEE">
        <w:rPr>
          <w:rFonts w:cs="Mangal"/>
          <w:noProof/>
        </w:rPr>
        <w:t xml:space="preserve"> </w:t>
      </w:r>
      <w:r w:rsidRPr="00450EEE">
        <w:rPr>
          <w:rFonts w:cs="Mangal"/>
          <w:i/>
          <w:noProof/>
        </w:rPr>
        <w:t>RFChannel</w:t>
      </w:r>
      <w:r w:rsidRPr="00450EEE">
        <w:rPr>
          <w:rFonts w:cs="Mangal"/>
          <w:noProof/>
        </w:rPr>
        <w:t>, assessment methods</w:t>
      </w:r>
    </w:p>
    <w:p w14:paraId="24E75620" w14:textId="77777777" w:rsidR="004D1046" w:rsidRDefault="004D1046">
      <w:pPr>
        <w:pStyle w:val="Index1"/>
        <w:tabs>
          <w:tab w:val="right" w:leader="dot" w:pos="4582"/>
        </w:tabs>
        <w:rPr>
          <w:bCs/>
          <w:noProof/>
        </w:rPr>
      </w:pPr>
      <w:r w:rsidRPr="00450EEE">
        <w:rPr>
          <w:noProof/>
          <w:spacing w:val="5"/>
        </w:rPr>
        <w:t>attenuation</w:t>
      </w:r>
      <w:r>
        <w:rPr>
          <w:noProof/>
        </w:rPr>
        <w:tab/>
        <w:t xml:space="preserve">86, 108, 120, 162, </w:t>
      </w:r>
      <w:r>
        <w:rPr>
          <w:b/>
          <w:bCs/>
          <w:noProof/>
        </w:rPr>
        <w:t>174</w:t>
      </w:r>
    </w:p>
    <w:p w14:paraId="59DFBE13" w14:textId="77777777" w:rsidR="004D1046" w:rsidRDefault="004D1046">
      <w:pPr>
        <w:pStyle w:val="Index2"/>
        <w:tabs>
          <w:tab w:val="right" w:leader="dot" w:pos="4582"/>
        </w:tabs>
        <w:rPr>
          <w:noProof/>
        </w:rPr>
      </w:pPr>
      <w:r>
        <w:rPr>
          <w:noProof/>
        </w:rPr>
        <w:t>in neutrino model</w:t>
      </w:r>
      <w:r>
        <w:rPr>
          <w:noProof/>
        </w:rPr>
        <w:tab/>
        <w:t>401</w:t>
      </w:r>
    </w:p>
    <w:p w14:paraId="778BBE6F" w14:textId="77777777" w:rsidR="004D1046" w:rsidRDefault="004D1046">
      <w:pPr>
        <w:pStyle w:val="Index2"/>
        <w:tabs>
          <w:tab w:val="right" w:leader="dot" w:pos="4582"/>
        </w:tabs>
        <w:rPr>
          <w:noProof/>
        </w:rPr>
      </w:pPr>
      <w:r>
        <w:rPr>
          <w:noProof/>
        </w:rPr>
        <w:t>in sampled model</w:t>
      </w:r>
      <w:r>
        <w:rPr>
          <w:noProof/>
        </w:rPr>
        <w:tab/>
        <w:t>395, 396, 398, 399, 400</w:t>
      </w:r>
    </w:p>
    <w:p w14:paraId="471598DE" w14:textId="77777777" w:rsidR="004D1046" w:rsidRDefault="004D1046">
      <w:pPr>
        <w:pStyle w:val="Index2"/>
        <w:tabs>
          <w:tab w:val="right" w:leader="dot" w:pos="4582"/>
        </w:tabs>
        <w:rPr>
          <w:noProof/>
        </w:rPr>
      </w:pPr>
      <w:r>
        <w:rPr>
          <w:noProof/>
        </w:rPr>
        <w:t>in shadowing model</w:t>
      </w:r>
      <w:r>
        <w:rPr>
          <w:noProof/>
        </w:rPr>
        <w:tab/>
        <w:t>392, 393</w:t>
      </w:r>
    </w:p>
    <w:p w14:paraId="22964FE5" w14:textId="77777777" w:rsidR="004D1046" w:rsidRDefault="004D1046">
      <w:pPr>
        <w:pStyle w:val="Index2"/>
        <w:tabs>
          <w:tab w:val="right" w:leader="dot" w:pos="4582"/>
        </w:tabs>
        <w:rPr>
          <w:noProof/>
        </w:rPr>
      </w:pPr>
      <w:r>
        <w:rPr>
          <w:noProof/>
        </w:rPr>
        <w:t>open space</w:t>
      </w:r>
      <w:r>
        <w:rPr>
          <w:noProof/>
        </w:rPr>
        <w:tab/>
        <w:t>108</w:t>
      </w:r>
    </w:p>
    <w:p w14:paraId="7B83D676" w14:textId="77777777" w:rsidR="004D1046" w:rsidRDefault="004D1046">
      <w:pPr>
        <w:pStyle w:val="IndexHeading"/>
        <w:keepNext/>
        <w:tabs>
          <w:tab w:val="right" w:leader="dot" w:pos="4582"/>
        </w:tabs>
        <w:rPr>
          <w:rFonts w:eastAsiaTheme="minorEastAsia" w:cstheme="minorBidi"/>
          <w:b w:val="0"/>
          <w:bCs w:val="0"/>
          <w:noProof/>
        </w:rPr>
      </w:pPr>
      <w:r>
        <w:rPr>
          <w:noProof/>
        </w:rPr>
        <w:t>B</w:t>
      </w:r>
    </w:p>
    <w:p w14:paraId="0BC757A5" w14:textId="77777777" w:rsidR="004D1046" w:rsidRDefault="004D1046">
      <w:pPr>
        <w:pStyle w:val="Index1"/>
        <w:tabs>
          <w:tab w:val="right" w:leader="dot" w:pos="4582"/>
        </w:tabs>
        <w:rPr>
          <w:noProof/>
        </w:rPr>
      </w:pPr>
      <w:r>
        <w:rPr>
          <w:noProof/>
        </w:rPr>
        <w:t>background</w:t>
      </w:r>
    </w:p>
    <w:p w14:paraId="797A0245" w14:textId="77777777" w:rsidR="004D1046" w:rsidRDefault="004D1046">
      <w:pPr>
        <w:pStyle w:val="Index2"/>
        <w:tabs>
          <w:tab w:val="right" w:leader="dot" w:pos="4582"/>
        </w:tabs>
        <w:rPr>
          <w:bCs/>
          <w:noProof/>
        </w:rPr>
      </w:pPr>
      <w:r>
        <w:rPr>
          <w:noProof/>
        </w:rPr>
        <w:t>noise</w:t>
      </w:r>
      <w:r>
        <w:rPr>
          <w:noProof/>
        </w:rPr>
        <w:tab/>
        <w:t xml:space="preserve">103, 106, 107, 111, 119, </w:t>
      </w:r>
      <w:r>
        <w:rPr>
          <w:b/>
          <w:bCs/>
          <w:noProof/>
        </w:rPr>
        <w:t>176</w:t>
      </w:r>
      <w:r>
        <w:rPr>
          <w:bCs/>
          <w:noProof/>
        </w:rPr>
        <w:t>, 285, 389, 394</w:t>
      </w:r>
    </w:p>
    <w:p w14:paraId="58B60D25" w14:textId="77777777" w:rsidR="004D1046" w:rsidRDefault="004D1046">
      <w:pPr>
        <w:pStyle w:val="Index2"/>
        <w:tabs>
          <w:tab w:val="right" w:leader="dot" w:pos="4582"/>
        </w:tabs>
        <w:rPr>
          <w:noProof/>
        </w:rPr>
      </w:pPr>
      <w:r>
        <w:rPr>
          <w:noProof/>
        </w:rPr>
        <w:t>running the simulator in</w:t>
      </w:r>
      <w:r>
        <w:rPr>
          <w:noProof/>
        </w:rPr>
        <w:tab/>
        <w:t>414</w:t>
      </w:r>
    </w:p>
    <w:p w14:paraId="5B233CDA" w14:textId="77777777" w:rsidR="004D1046" w:rsidRDefault="004D1046">
      <w:pPr>
        <w:pStyle w:val="Index1"/>
        <w:tabs>
          <w:tab w:val="right" w:leader="dot" w:pos="4582"/>
        </w:tabs>
        <w:rPr>
          <w:noProof/>
        </w:rPr>
      </w:pPr>
      <w:r>
        <w:rPr>
          <w:noProof/>
        </w:rPr>
        <w:t>backoff (in ALOHA)</w:t>
      </w:r>
      <w:r>
        <w:rPr>
          <w:noProof/>
        </w:rPr>
        <w:tab/>
        <w:t>99, 100, 101, 102, 119</w:t>
      </w:r>
    </w:p>
    <w:p w14:paraId="71E24D0F" w14:textId="77777777" w:rsidR="004D1046" w:rsidRDefault="004D1046">
      <w:pPr>
        <w:pStyle w:val="Index1"/>
        <w:tabs>
          <w:tab w:val="right" w:leader="dot" w:pos="4582"/>
        </w:tabs>
        <w:rPr>
          <w:noProof/>
        </w:rPr>
      </w:pPr>
      <w:r>
        <w:rPr>
          <w:noProof/>
        </w:rPr>
        <w:t>barrier mailbox</w:t>
      </w:r>
      <w:r>
        <w:rPr>
          <w:noProof/>
        </w:rPr>
        <w:tab/>
      </w:r>
      <w:r w:rsidRPr="00450EEE">
        <w:rPr>
          <w:rFonts w:cs="Mangal"/>
          <w:i/>
          <w:noProof/>
        </w:rPr>
        <w:t>See</w:t>
      </w:r>
      <w:r w:rsidRPr="00450EEE">
        <w:rPr>
          <w:rFonts w:cs="Mangal"/>
          <w:noProof/>
        </w:rPr>
        <w:t xml:space="preserve"> mailbox, barrier</w:t>
      </w:r>
    </w:p>
    <w:p w14:paraId="11B33ECC" w14:textId="77777777" w:rsidR="004D1046" w:rsidRDefault="004D1046">
      <w:pPr>
        <w:pStyle w:val="Index1"/>
        <w:tabs>
          <w:tab w:val="right" w:leader="dot" w:pos="4582"/>
        </w:tabs>
        <w:rPr>
          <w:noProof/>
        </w:rPr>
      </w:pPr>
      <w:r>
        <w:rPr>
          <w:noProof/>
        </w:rPr>
        <w:t>bash environment (Windows)</w:t>
      </w:r>
      <w:r>
        <w:rPr>
          <w:noProof/>
        </w:rPr>
        <w:tab/>
        <w:t>402, 409</w:t>
      </w:r>
    </w:p>
    <w:p w14:paraId="247CE5D0" w14:textId="77777777" w:rsidR="004D1046" w:rsidRDefault="004D1046">
      <w:pPr>
        <w:pStyle w:val="Index1"/>
        <w:tabs>
          <w:tab w:val="right" w:leader="dot" w:pos="4582"/>
        </w:tabs>
        <w:rPr>
          <w:noProof/>
        </w:rPr>
      </w:pPr>
      <w:r>
        <w:rPr>
          <w:noProof/>
        </w:rPr>
        <w:t>BER</w:t>
      </w:r>
      <w:r>
        <w:rPr>
          <w:noProof/>
        </w:rPr>
        <w:tab/>
      </w:r>
      <w:r w:rsidRPr="00450EEE">
        <w:rPr>
          <w:rFonts w:cs="Mangal"/>
          <w:i/>
          <w:noProof/>
        </w:rPr>
        <w:t>See</w:t>
      </w:r>
      <w:r w:rsidRPr="00450EEE">
        <w:rPr>
          <w:rFonts w:cs="Mangal"/>
          <w:noProof/>
        </w:rPr>
        <w:t xml:space="preserve"> bit-error rate</w:t>
      </w:r>
    </w:p>
    <w:p w14:paraId="66891DE6" w14:textId="77777777" w:rsidR="004D1046" w:rsidRDefault="004D1046">
      <w:pPr>
        <w:pStyle w:val="Index1"/>
        <w:tabs>
          <w:tab w:val="right" w:leader="dot" w:pos="4582"/>
        </w:tabs>
        <w:rPr>
          <w:noProof/>
        </w:rPr>
      </w:pPr>
      <w:r>
        <w:rPr>
          <w:noProof/>
        </w:rPr>
        <w:t>Bernoulli trial</w:t>
      </w:r>
      <w:r>
        <w:rPr>
          <w:noProof/>
        </w:rPr>
        <w:tab/>
        <w:t>111, 138</w:t>
      </w:r>
    </w:p>
    <w:p w14:paraId="354CE961" w14:textId="77777777" w:rsidR="004D1046" w:rsidRDefault="004D1046">
      <w:pPr>
        <w:pStyle w:val="Index1"/>
        <w:tabs>
          <w:tab w:val="right" w:leader="dot" w:pos="4582"/>
        </w:tabs>
        <w:rPr>
          <w:noProof/>
        </w:rPr>
      </w:pPr>
      <w:r w:rsidRPr="00450EEE">
        <w:rPr>
          <w:i/>
          <w:noProof/>
        </w:rPr>
        <w:t>BERROR</w:t>
      </w:r>
      <w:r>
        <w:rPr>
          <w:noProof/>
        </w:rPr>
        <w:tab/>
        <w:t>288</w:t>
      </w:r>
    </w:p>
    <w:p w14:paraId="62A20C7F" w14:textId="77777777" w:rsidR="004D1046" w:rsidRDefault="004D1046">
      <w:pPr>
        <w:pStyle w:val="Index1"/>
        <w:tabs>
          <w:tab w:val="right" w:leader="dot" w:pos="4582"/>
        </w:tabs>
        <w:rPr>
          <w:noProof/>
        </w:rPr>
      </w:pPr>
      <w:r>
        <w:rPr>
          <w:noProof/>
        </w:rPr>
        <w:t>biased distribution</w:t>
      </w:r>
      <w:r>
        <w:rPr>
          <w:noProof/>
        </w:rPr>
        <w:tab/>
        <w:t>138, 139, 287</w:t>
      </w:r>
    </w:p>
    <w:p w14:paraId="7DC6514E" w14:textId="77777777" w:rsidR="004D1046" w:rsidRDefault="004D1046">
      <w:pPr>
        <w:pStyle w:val="Index1"/>
        <w:tabs>
          <w:tab w:val="right" w:leader="dot" w:pos="4582"/>
        </w:tabs>
        <w:rPr>
          <w:noProof/>
        </w:rPr>
      </w:pPr>
      <w:r w:rsidRPr="00450EEE">
        <w:rPr>
          <w:i/>
          <w:noProof/>
        </w:rPr>
        <w:t xml:space="preserve">BIG </w:t>
      </w:r>
      <w:r>
        <w:rPr>
          <w:noProof/>
        </w:rPr>
        <w:t>(type)</w:t>
      </w:r>
      <w:r>
        <w:rPr>
          <w:noProof/>
        </w:rPr>
        <w:tab/>
        <w:t>131, 329</w:t>
      </w:r>
    </w:p>
    <w:p w14:paraId="3C2A1020" w14:textId="77777777" w:rsidR="004D1046" w:rsidRDefault="004D1046">
      <w:pPr>
        <w:pStyle w:val="Index1"/>
        <w:tabs>
          <w:tab w:val="right" w:leader="dot" w:pos="4582"/>
        </w:tabs>
        <w:rPr>
          <w:noProof/>
        </w:rPr>
      </w:pPr>
      <w:r w:rsidRPr="00450EEE">
        <w:rPr>
          <w:i/>
          <w:noProof/>
        </w:rPr>
        <w:t>BIG_0</w:t>
      </w:r>
      <w:r>
        <w:rPr>
          <w:noProof/>
        </w:rPr>
        <w:tab/>
        <w:t>133</w:t>
      </w:r>
    </w:p>
    <w:p w14:paraId="34B97FF4" w14:textId="77777777" w:rsidR="004D1046" w:rsidRDefault="004D1046">
      <w:pPr>
        <w:pStyle w:val="Index1"/>
        <w:tabs>
          <w:tab w:val="right" w:leader="dot" w:pos="4582"/>
        </w:tabs>
        <w:rPr>
          <w:noProof/>
        </w:rPr>
      </w:pPr>
      <w:r w:rsidRPr="00450EEE">
        <w:rPr>
          <w:i/>
          <w:noProof/>
        </w:rPr>
        <w:t>BIG_1</w:t>
      </w:r>
      <w:r>
        <w:rPr>
          <w:noProof/>
        </w:rPr>
        <w:tab/>
        <w:t>133</w:t>
      </w:r>
    </w:p>
    <w:p w14:paraId="4B6E95CC" w14:textId="77777777" w:rsidR="004D1046" w:rsidRDefault="004D1046">
      <w:pPr>
        <w:pStyle w:val="Index1"/>
        <w:tabs>
          <w:tab w:val="right" w:leader="dot" w:pos="4582"/>
        </w:tabs>
        <w:rPr>
          <w:noProof/>
        </w:rPr>
      </w:pPr>
      <w:r w:rsidRPr="00450EEE">
        <w:rPr>
          <w:i/>
          <w:noProof/>
        </w:rPr>
        <w:t>BIG_inf</w:t>
      </w:r>
      <w:r>
        <w:rPr>
          <w:noProof/>
        </w:rPr>
        <w:tab/>
        <w:t>133</w:t>
      </w:r>
    </w:p>
    <w:p w14:paraId="6C758AFF" w14:textId="77777777" w:rsidR="004D1046" w:rsidRDefault="004D1046">
      <w:pPr>
        <w:pStyle w:val="Index1"/>
        <w:tabs>
          <w:tab w:val="right" w:leader="dot" w:pos="4582"/>
        </w:tabs>
        <w:rPr>
          <w:noProof/>
        </w:rPr>
      </w:pPr>
      <w:r w:rsidRPr="00450EEE">
        <w:rPr>
          <w:i/>
          <w:noProof/>
        </w:rPr>
        <w:t>BIG_precision</w:t>
      </w:r>
      <w:r>
        <w:rPr>
          <w:noProof/>
        </w:rPr>
        <w:tab/>
        <w:t>134</w:t>
      </w:r>
    </w:p>
    <w:p w14:paraId="74625B4F" w14:textId="77777777" w:rsidR="004D1046" w:rsidRDefault="004D1046">
      <w:pPr>
        <w:pStyle w:val="Index1"/>
        <w:tabs>
          <w:tab w:val="right" w:leader="dot" w:pos="4582"/>
        </w:tabs>
        <w:rPr>
          <w:noProof/>
        </w:rPr>
      </w:pPr>
      <w:r>
        <w:rPr>
          <w:noProof/>
        </w:rPr>
        <w:t>binding</w:t>
      </w:r>
    </w:p>
    <w:p w14:paraId="7C55DD82" w14:textId="77777777" w:rsidR="004D1046" w:rsidRDefault="004D1046">
      <w:pPr>
        <w:pStyle w:val="Index2"/>
        <w:tabs>
          <w:tab w:val="right" w:leader="dot" w:pos="4582"/>
        </w:tabs>
        <w:rPr>
          <w:noProof/>
        </w:rPr>
      </w:pPr>
      <w:r>
        <w:rPr>
          <w:noProof/>
        </w:rPr>
        <w:t>mailboxes</w:t>
      </w:r>
      <w:r>
        <w:rPr>
          <w:noProof/>
        </w:rPr>
        <w:tab/>
      </w:r>
      <w:r w:rsidRPr="00450EEE">
        <w:rPr>
          <w:rFonts w:cs="Mangal"/>
          <w:i/>
          <w:noProof/>
        </w:rPr>
        <w:t>See</w:t>
      </w:r>
      <w:r w:rsidRPr="00450EEE">
        <w:rPr>
          <w:rFonts w:cs="Mangal"/>
          <w:noProof/>
        </w:rPr>
        <w:t xml:space="preserve"> mailbox, bound</w:t>
      </w:r>
    </w:p>
    <w:p w14:paraId="051FAF27" w14:textId="77777777" w:rsidR="004D1046" w:rsidRDefault="004D1046">
      <w:pPr>
        <w:pStyle w:val="Index1"/>
        <w:tabs>
          <w:tab w:val="right" w:leader="dot" w:pos="4582"/>
        </w:tabs>
        <w:rPr>
          <w:noProof/>
        </w:rPr>
      </w:pPr>
      <w:r w:rsidRPr="00450EEE">
        <w:rPr>
          <w:i/>
          <w:noProof/>
        </w:rPr>
        <w:t>BIT_exp</w:t>
      </w:r>
      <w:r>
        <w:rPr>
          <w:noProof/>
        </w:rPr>
        <w:tab/>
        <w:t>230</w:t>
      </w:r>
    </w:p>
    <w:p w14:paraId="2B8F2670" w14:textId="77777777" w:rsidR="004D1046" w:rsidRDefault="004D1046">
      <w:pPr>
        <w:pStyle w:val="Index1"/>
        <w:tabs>
          <w:tab w:val="right" w:leader="dot" w:pos="4582"/>
        </w:tabs>
        <w:rPr>
          <w:noProof/>
        </w:rPr>
      </w:pPr>
      <w:r w:rsidRPr="00450EEE">
        <w:rPr>
          <w:i/>
          <w:noProof/>
        </w:rPr>
        <w:t>BIT_fix</w:t>
      </w:r>
      <w:r>
        <w:rPr>
          <w:noProof/>
        </w:rPr>
        <w:tab/>
        <w:t>230</w:t>
      </w:r>
    </w:p>
    <w:p w14:paraId="2DC2642A" w14:textId="77777777" w:rsidR="004D1046" w:rsidRDefault="004D1046">
      <w:pPr>
        <w:pStyle w:val="Index1"/>
        <w:tabs>
          <w:tab w:val="right" w:leader="dot" w:pos="4582"/>
        </w:tabs>
        <w:rPr>
          <w:noProof/>
        </w:rPr>
      </w:pPr>
      <w:r w:rsidRPr="00450EEE">
        <w:rPr>
          <w:i/>
          <w:noProof/>
        </w:rPr>
        <w:t>BIT_unf</w:t>
      </w:r>
      <w:r>
        <w:rPr>
          <w:noProof/>
        </w:rPr>
        <w:tab/>
        <w:t>230</w:t>
      </w:r>
    </w:p>
    <w:p w14:paraId="1589720E" w14:textId="77777777" w:rsidR="004D1046" w:rsidRDefault="004D1046">
      <w:pPr>
        <w:pStyle w:val="Index1"/>
        <w:tabs>
          <w:tab w:val="right" w:leader="dot" w:pos="4582"/>
        </w:tabs>
        <w:rPr>
          <w:noProof/>
        </w:rPr>
      </w:pPr>
      <w:r w:rsidRPr="00450EEE">
        <w:rPr>
          <w:i/>
          <w:noProof/>
        </w:rPr>
        <w:t>BITCOUNT</w:t>
      </w:r>
      <w:r>
        <w:rPr>
          <w:noProof/>
        </w:rPr>
        <w:tab/>
        <w:t>135</w:t>
      </w:r>
    </w:p>
    <w:p w14:paraId="54E951E9" w14:textId="77777777" w:rsidR="004D1046" w:rsidRDefault="004D1046">
      <w:pPr>
        <w:pStyle w:val="Index1"/>
        <w:tabs>
          <w:tab w:val="right" w:leader="dot" w:pos="4582"/>
        </w:tabs>
        <w:rPr>
          <w:noProof/>
        </w:rPr>
      </w:pPr>
      <w:r>
        <w:rPr>
          <w:noProof/>
        </w:rPr>
        <w:t>bit-error rate</w:t>
      </w:r>
      <w:r>
        <w:rPr>
          <w:noProof/>
        </w:rPr>
        <w:tab/>
        <w:t>117, 120, 275</w:t>
      </w:r>
    </w:p>
    <w:p w14:paraId="15F834C9" w14:textId="77777777" w:rsidR="004D1046" w:rsidRDefault="004D1046">
      <w:pPr>
        <w:pStyle w:val="Index1"/>
        <w:tabs>
          <w:tab w:val="right" w:leader="dot" w:pos="4582"/>
        </w:tabs>
        <w:rPr>
          <w:noProof/>
        </w:rPr>
      </w:pPr>
      <w:r w:rsidRPr="00450EEE">
        <w:rPr>
          <w:i/>
          <w:noProof/>
        </w:rPr>
        <w:t>bitsToTime</w:t>
      </w:r>
      <w:r>
        <w:rPr>
          <w:noProof/>
        </w:rPr>
        <w:tab/>
        <w:t>252</w:t>
      </w:r>
    </w:p>
    <w:p w14:paraId="6E0DAE07" w14:textId="77777777" w:rsidR="004D1046" w:rsidRDefault="004D1046">
      <w:pPr>
        <w:pStyle w:val="Index1"/>
        <w:tabs>
          <w:tab w:val="right" w:leader="dot" w:pos="4582"/>
        </w:tabs>
        <w:rPr>
          <w:noProof/>
        </w:rPr>
      </w:pPr>
      <w:r w:rsidRPr="00450EEE">
        <w:rPr>
          <w:i/>
          <w:noProof/>
        </w:rPr>
        <w:t>BLink</w:t>
      </w:r>
      <w:r>
        <w:rPr>
          <w:noProof/>
        </w:rPr>
        <w:tab/>
        <w:t>166, 167, 171, 173</w:t>
      </w:r>
    </w:p>
    <w:p w14:paraId="1DDA266D" w14:textId="77777777" w:rsidR="004D1046" w:rsidRDefault="004D1046">
      <w:pPr>
        <w:pStyle w:val="Index1"/>
        <w:tabs>
          <w:tab w:val="right" w:leader="dot" w:pos="4582"/>
        </w:tabs>
        <w:rPr>
          <w:noProof/>
        </w:rPr>
      </w:pPr>
      <w:r w:rsidRPr="00450EEE">
        <w:rPr>
          <w:i/>
          <w:noProof/>
        </w:rPr>
        <w:t>BMP</w:t>
      </w:r>
    </w:p>
    <w:p w14:paraId="5500DC05" w14:textId="77777777" w:rsidR="004D1046" w:rsidRDefault="004D1046">
      <w:pPr>
        <w:pStyle w:val="Index2"/>
        <w:tabs>
          <w:tab w:val="right" w:leader="dot" w:pos="4582"/>
        </w:tabs>
        <w:rPr>
          <w:noProof/>
        </w:rPr>
      </w:pPr>
      <w:r>
        <w:rPr>
          <w:noProof/>
        </w:rPr>
        <w:t>assessment</w:t>
      </w:r>
      <w:r>
        <w:rPr>
          <w:noProof/>
        </w:rPr>
        <w:tab/>
        <w:t>181, 285</w:t>
      </w:r>
    </w:p>
    <w:p w14:paraId="1D057D0B" w14:textId="77777777" w:rsidR="004D1046" w:rsidRDefault="004D1046">
      <w:pPr>
        <w:pStyle w:val="Index2"/>
        <w:tabs>
          <w:tab w:val="right" w:leader="dot" w:pos="4582"/>
        </w:tabs>
        <w:rPr>
          <w:noProof/>
        </w:rPr>
      </w:pPr>
      <w:r>
        <w:rPr>
          <w:noProof/>
        </w:rPr>
        <w:t>environment variables</w:t>
      </w:r>
      <w:r>
        <w:rPr>
          <w:noProof/>
        </w:rPr>
        <w:tab/>
        <w:t>254, 283</w:t>
      </w:r>
    </w:p>
    <w:p w14:paraId="769ABE93" w14:textId="77777777" w:rsidR="004D1046" w:rsidRDefault="004D1046">
      <w:pPr>
        <w:pStyle w:val="Index2"/>
        <w:tabs>
          <w:tab w:val="right" w:leader="dot" w:pos="4582"/>
        </w:tabs>
        <w:rPr>
          <w:noProof/>
        </w:rPr>
      </w:pPr>
      <w:r>
        <w:rPr>
          <w:noProof/>
        </w:rPr>
        <w:t>examples</w:t>
      </w:r>
      <w:r>
        <w:rPr>
          <w:noProof/>
        </w:rPr>
        <w:tab/>
        <w:t>53, 56, 97, 101</w:t>
      </w:r>
    </w:p>
    <w:p w14:paraId="298DF45B" w14:textId="77777777" w:rsidR="004D1046" w:rsidRDefault="004D1046">
      <w:pPr>
        <w:pStyle w:val="Index2"/>
        <w:tabs>
          <w:tab w:val="right" w:leader="dot" w:pos="4582"/>
        </w:tabs>
        <w:rPr>
          <w:noProof/>
        </w:rPr>
      </w:pPr>
      <w:r>
        <w:rPr>
          <w:noProof/>
        </w:rPr>
        <w:t>exposure</w:t>
      </w:r>
      <w:r>
        <w:rPr>
          <w:noProof/>
        </w:rPr>
        <w:tab/>
        <w:t>381, 382</w:t>
      </w:r>
    </w:p>
    <w:p w14:paraId="45E410B7" w14:textId="77777777" w:rsidR="004D1046" w:rsidRDefault="004D1046">
      <w:pPr>
        <w:pStyle w:val="Index2"/>
        <w:tabs>
          <w:tab w:val="right" w:leader="dot" w:pos="4582"/>
        </w:tabs>
        <w:rPr>
          <w:noProof/>
        </w:rPr>
      </w:pPr>
      <w:r>
        <w:rPr>
          <w:noProof/>
        </w:rPr>
        <w:t>for damaged packets</w:t>
      </w:r>
      <w:r>
        <w:rPr>
          <w:noProof/>
        </w:rPr>
        <w:tab/>
        <w:t>266</w:t>
      </w:r>
    </w:p>
    <w:p w14:paraId="59620529"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55, 62, </w:t>
      </w:r>
      <w:r>
        <w:rPr>
          <w:b/>
          <w:bCs/>
          <w:noProof/>
        </w:rPr>
        <w:t>253</w:t>
      </w:r>
      <w:r>
        <w:rPr>
          <w:bCs/>
          <w:noProof/>
        </w:rPr>
        <w:t>, 261</w:t>
      </w:r>
    </w:p>
    <w:p w14:paraId="206CD714" w14:textId="77777777" w:rsidR="004D1046" w:rsidRDefault="004D1046">
      <w:pPr>
        <w:pStyle w:val="Index2"/>
        <w:tabs>
          <w:tab w:val="right" w:leader="dot" w:pos="4582"/>
        </w:tabs>
        <w:rPr>
          <w:noProof/>
        </w:rPr>
      </w:pPr>
      <w:r>
        <w:rPr>
          <w:noProof/>
        </w:rPr>
        <w:t>priority</w:t>
      </w:r>
      <w:r>
        <w:rPr>
          <w:noProof/>
        </w:rPr>
        <w:tab/>
        <w:t>257, 284</w:t>
      </w:r>
    </w:p>
    <w:p w14:paraId="0A83E44C" w14:textId="77777777" w:rsidR="004D1046" w:rsidRDefault="004D1046">
      <w:pPr>
        <w:pStyle w:val="Index2"/>
        <w:tabs>
          <w:tab w:val="right" w:leader="dot" w:pos="4582"/>
        </w:tabs>
        <w:rPr>
          <w:bCs/>
          <w:noProof/>
        </w:rPr>
      </w:pPr>
      <w:r w:rsidRPr="00450EEE">
        <w:rPr>
          <w:i/>
          <w:noProof/>
        </w:rPr>
        <w:t>Transceiver</w:t>
      </w:r>
      <w:r>
        <w:rPr>
          <w:noProof/>
        </w:rPr>
        <w:t xml:space="preserve"> event</w:t>
      </w:r>
      <w:r>
        <w:rPr>
          <w:noProof/>
        </w:rPr>
        <w:tab/>
        <w:t xml:space="preserve">97, 107, 110, 111, 180, </w:t>
      </w:r>
      <w:r>
        <w:rPr>
          <w:b/>
          <w:bCs/>
          <w:noProof/>
        </w:rPr>
        <w:t>281</w:t>
      </w:r>
      <w:r>
        <w:rPr>
          <w:bCs/>
          <w:noProof/>
        </w:rPr>
        <w:t>, 282</w:t>
      </w:r>
    </w:p>
    <w:p w14:paraId="00D9FCC6" w14:textId="77777777" w:rsidR="004D1046" w:rsidRDefault="004D1046">
      <w:pPr>
        <w:pStyle w:val="Index1"/>
        <w:tabs>
          <w:tab w:val="right" w:leader="dot" w:pos="4582"/>
        </w:tabs>
        <w:rPr>
          <w:noProof/>
        </w:rPr>
      </w:pPr>
      <w:r w:rsidRPr="00450EEE">
        <w:rPr>
          <w:i/>
          <w:noProof/>
        </w:rPr>
        <w:t>bmpTime</w:t>
      </w:r>
      <w:r>
        <w:rPr>
          <w:noProof/>
        </w:rPr>
        <w:tab/>
        <w:t>264</w:t>
      </w:r>
    </w:p>
    <w:p w14:paraId="45C2DE25" w14:textId="77777777" w:rsidR="004D1046" w:rsidRDefault="004D1046">
      <w:pPr>
        <w:pStyle w:val="Index1"/>
        <w:tabs>
          <w:tab w:val="right" w:leader="dot" w:pos="4582"/>
        </w:tabs>
        <w:rPr>
          <w:noProof/>
        </w:rPr>
      </w:pPr>
      <w:r w:rsidRPr="00450EEE">
        <w:rPr>
          <w:i/>
          <w:noProof/>
        </w:rPr>
        <w:t>BOJ</w:t>
      </w:r>
      <w:r>
        <w:rPr>
          <w:noProof/>
        </w:rPr>
        <w:tab/>
        <w:t>253, 254, 261, 262</w:t>
      </w:r>
    </w:p>
    <w:p w14:paraId="5FD0FD58" w14:textId="77777777" w:rsidR="004D1046" w:rsidRDefault="004D1046">
      <w:pPr>
        <w:pStyle w:val="Index2"/>
        <w:tabs>
          <w:tab w:val="right" w:leader="dot" w:pos="4582"/>
        </w:tabs>
        <w:rPr>
          <w:noProof/>
        </w:rPr>
      </w:pPr>
      <w:r>
        <w:rPr>
          <w:noProof/>
        </w:rPr>
        <w:t>exposure</w:t>
      </w:r>
      <w:r>
        <w:rPr>
          <w:noProof/>
        </w:rPr>
        <w:tab/>
        <w:t>381</w:t>
      </w:r>
    </w:p>
    <w:p w14:paraId="6F93FE58" w14:textId="77777777" w:rsidR="004D1046" w:rsidRDefault="004D1046">
      <w:pPr>
        <w:pStyle w:val="Index2"/>
        <w:tabs>
          <w:tab w:val="right" w:leader="dot" w:pos="4582"/>
        </w:tabs>
        <w:rPr>
          <w:noProof/>
        </w:rPr>
      </w:pPr>
      <w:r>
        <w:rPr>
          <w:noProof/>
        </w:rPr>
        <w:t>for damaged packets</w:t>
      </w:r>
      <w:r>
        <w:rPr>
          <w:noProof/>
        </w:rPr>
        <w:tab/>
        <w:t>266</w:t>
      </w:r>
    </w:p>
    <w:p w14:paraId="1B916CF5" w14:textId="77777777" w:rsidR="004D1046" w:rsidRDefault="004D1046">
      <w:pPr>
        <w:pStyle w:val="Index1"/>
        <w:tabs>
          <w:tab w:val="right" w:leader="dot" w:pos="4582"/>
        </w:tabs>
        <w:rPr>
          <w:noProof/>
        </w:rPr>
      </w:pPr>
      <w:r w:rsidRPr="00450EEE">
        <w:rPr>
          <w:i/>
          <w:noProof/>
        </w:rPr>
        <w:t>bojTime</w:t>
      </w:r>
      <w:r>
        <w:rPr>
          <w:noProof/>
        </w:rPr>
        <w:tab/>
        <w:t>263</w:t>
      </w:r>
    </w:p>
    <w:p w14:paraId="350DB790" w14:textId="77777777" w:rsidR="004D1046" w:rsidRDefault="004D1046">
      <w:pPr>
        <w:pStyle w:val="Index1"/>
        <w:tabs>
          <w:tab w:val="right" w:leader="dot" w:pos="4582"/>
        </w:tabs>
        <w:rPr>
          <w:bCs/>
          <w:noProof/>
        </w:rPr>
      </w:pPr>
      <w:r w:rsidRPr="00450EEE">
        <w:rPr>
          <w:i/>
          <w:noProof/>
        </w:rPr>
        <w:t xml:space="preserve">Boolean </w:t>
      </w:r>
      <w:r>
        <w:rPr>
          <w:noProof/>
        </w:rPr>
        <w:t>(type)</w:t>
      </w:r>
      <w:r>
        <w:rPr>
          <w:noProof/>
        </w:rPr>
        <w:tab/>
        <w:t xml:space="preserve">93, 99, 110, </w:t>
      </w:r>
      <w:r>
        <w:rPr>
          <w:b/>
          <w:bCs/>
          <w:noProof/>
        </w:rPr>
        <w:t>147</w:t>
      </w:r>
    </w:p>
    <w:p w14:paraId="6A47F0DE" w14:textId="77777777" w:rsidR="004D1046" w:rsidRDefault="004D1046">
      <w:pPr>
        <w:pStyle w:val="Index1"/>
        <w:tabs>
          <w:tab w:val="right" w:leader="dot" w:pos="4582"/>
        </w:tabs>
        <w:rPr>
          <w:bCs/>
          <w:noProof/>
        </w:rPr>
      </w:pPr>
      <w:r w:rsidRPr="00450EEE">
        <w:rPr>
          <w:i/>
          <w:noProof/>
        </w:rPr>
        <w:t>BOP</w:t>
      </w:r>
      <w:r>
        <w:rPr>
          <w:noProof/>
        </w:rPr>
        <w:tab/>
      </w:r>
      <w:r>
        <w:rPr>
          <w:b/>
          <w:bCs/>
          <w:noProof/>
        </w:rPr>
        <w:t>280</w:t>
      </w:r>
      <w:r>
        <w:rPr>
          <w:bCs/>
          <w:noProof/>
        </w:rPr>
        <w:t>, 284, 290</w:t>
      </w:r>
    </w:p>
    <w:p w14:paraId="64F06184" w14:textId="77777777" w:rsidR="004D1046" w:rsidRDefault="004D1046">
      <w:pPr>
        <w:pStyle w:val="Index2"/>
        <w:tabs>
          <w:tab w:val="right" w:leader="dot" w:pos="4582"/>
        </w:tabs>
        <w:rPr>
          <w:noProof/>
        </w:rPr>
      </w:pPr>
      <w:r>
        <w:rPr>
          <w:noProof/>
        </w:rPr>
        <w:t>exposure</w:t>
      </w:r>
      <w:r>
        <w:rPr>
          <w:noProof/>
        </w:rPr>
        <w:tab/>
        <w:t>363, 382</w:t>
      </w:r>
    </w:p>
    <w:p w14:paraId="74DA023B" w14:textId="77777777" w:rsidR="004D1046" w:rsidRDefault="004D1046">
      <w:pPr>
        <w:pStyle w:val="Index2"/>
        <w:tabs>
          <w:tab w:val="right" w:leader="dot" w:pos="4582"/>
        </w:tabs>
        <w:rPr>
          <w:noProof/>
        </w:rPr>
      </w:pPr>
      <w:r>
        <w:rPr>
          <w:noProof/>
        </w:rPr>
        <w:t>priority</w:t>
      </w:r>
      <w:r>
        <w:rPr>
          <w:noProof/>
        </w:rPr>
        <w:tab/>
        <w:t>284</w:t>
      </w:r>
    </w:p>
    <w:p w14:paraId="6A94863F" w14:textId="77777777" w:rsidR="004D1046" w:rsidRDefault="004D1046">
      <w:pPr>
        <w:pStyle w:val="Index1"/>
        <w:tabs>
          <w:tab w:val="right" w:leader="dot" w:pos="4582"/>
        </w:tabs>
        <w:rPr>
          <w:noProof/>
        </w:rPr>
      </w:pPr>
      <w:r w:rsidRPr="00450EEE">
        <w:rPr>
          <w:i/>
          <w:noProof/>
        </w:rPr>
        <w:t>BOT</w:t>
      </w:r>
    </w:p>
    <w:p w14:paraId="5EEEFF9E" w14:textId="77777777" w:rsidR="004D1046" w:rsidRDefault="004D1046">
      <w:pPr>
        <w:pStyle w:val="Index2"/>
        <w:tabs>
          <w:tab w:val="right" w:leader="dot" w:pos="4582"/>
        </w:tabs>
        <w:rPr>
          <w:noProof/>
        </w:rPr>
      </w:pPr>
      <w:r>
        <w:rPr>
          <w:noProof/>
        </w:rPr>
        <w:t>assessment</w:t>
      </w:r>
      <w:r>
        <w:rPr>
          <w:noProof/>
        </w:rPr>
        <w:tab/>
        <w:t>181, 270, 285</w:t>
      </w:r>
    </w:p>
    <w:p w14:paraId="11D13D59" w14:textId="77777777" w:rsidR="004D1046" w:rsidRDefault="004D1046">
      <w:pPr>
        <w:pStyle w:val="Index2"/>
        <w:tabs>
          <w:tab w:val="right" w:leader="dot" w:pos="4582"/>
        </w:tabs>
        <w:rPr>
          <w:noProof/>
        </w:rPr>
      </w:pPr>
      <w:r>
        <w:rPr>
          <w:noProof/>
        </w:rPr>
        <w:t>environment variables</w:t>
      </w:r>
      <w:r>
        <w:rPr>
          <w:noProof/>
        </w:rPr>
        <w:tab/>
        <w:t>254, 283</w:t>
      </w:r>
    </w:p>
    <w:p w14:paraId="232B36DB" w14:textId="77777777" w:rsidR="004D1046" w:rsidRDefault="004D1046">
      <w:pPr>
        <w:pStyle w:val="Index2"/>
        <w:tabs>
          <w:tab w:val="right" w:leader="dot" w:pos="4582"/>
        </w:tabs>
        <w:rPr>
          <w:noProof/>
        </w:rPr>
      </w:pPr>
      <w:r>
        <w:rPr>
          <w:noProof/>
        </w:rPr>
        <w:t>event assessment</w:t>
      </w:r>
      <w:r>
        <w:rPr>
          <w:noProof/>
        </w:rPr>
        <w:tab/>
        <w:t>275</w:t>
      </w:r>
    </w:p>
    <w:p w14:paraId="4BE439E3" w14:textId="77777777" w:rsidR="004D1046" w:rsidRDefault="004D1046">
      <w:pPr>
        <w:pStyle w:val="Index2"/>
        <w:tabs>
          <w:tab w:val="right" w:leader="dot" w:pos="4582"/>
        </w:tabs>
        <w:rPr>
          <w:noProof/>
        </w:rPr>
      </w:pPr>
      <w:r>
        <w:rPr>
          <w:noProof/>
        </w:rPr>
        <w:t>examples</w:t>
      </w:r>
      <w:r>
        <w:rPr>
          <w:noProof/>
        </w:rPr>
        <w:tab/>
        <w:t>256, 257, 289, 395</w:t>
      </w:r>
    </w:p>
    <w:p w14:paraId="0D8D9A80" w14:textId="77777777" w:rsidR="004D1046" w:rsidRDefault="004D1046">
      <w:pPr>
        <w:pStyle w:val="Index2"/>
        <w:tabs>
          <w:tab w:val="right" w:leader="dot" w:pos="4582"/>
        </w:tabs>
        <w:rPr>
          <w:noProof/>
        </w:rPr>
      </w:pPr>
      <w:r>
        <w:rPr>
          <w:noProof/>
        </w:rPr>
        <w:lastRenderedPageBreak/>
        <w:t>exposure</w:t>
      </w:r>
      <w:r>
        <w:rPr>
          <w:noProof/>
        </w:rPr>
        <w:tab/>
        <w:t>370, 381, 382</w:t>
      </w:r>
    </w:p>
    <w:p w14:paraId="0C6CDC99" w14:textId="77777777" w:rsidR="004D1046" w:rsidRDefault="004D1046">
      <w:pPr>
        <w:pStyle w:val="Index2"/>
        <w:tabs>
          <w:tab w:val="right" w:leader="dot" w:pos="4582"/>
        </w:tabs>
        <w:rPr>
          <w:noProof/>
        </w:rPr>
      </w:pPr>
      <w:r>
        <w:rPr>
          <w:noProof/>
        </w:rPr>
        <w:t>for damaged packets</w:t>
      </w:r>
      <w:r>
        <w:rPr>
          <w:noProof/>
        </w:rPr>
        <w:tab/>
        <w:t>266</w:t>
      </w:r>
    </w:p>
    <w:p w14:paraId="4757809F"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r>
      <w:r>
        <w:rPr>
          <w:b/>
          <w:bCs/>
          <w:noProof/>
        </w:rPr>
        <w:t>253</w:t>
      </w:r>
      <w:r>
        <w:rPr>
          <w:bCs/>
          <w:noProof/>
        </w:rPr>
        <w:t>, 254, 261, 262, 264</w:t>
      </w:r>
    </w:p>
    <w:p w14:paraId="02EE1F98" w14:textId="77777777" w:rsidR="004D1046" w:rsidRDefault="004D1046">
      <w:pPr>
        <w:pStyle w:val="Index2"/>
        <w:tabs>
          <w:tab w:val="right" w:leader="dot" w:pos="4582"/>
        </w:tabs>
        <w:rPr>
          <w:noProof/>
        </w:rPr>
      </w:pPr>
      <w:r>
        <w:rPr>
          <w:noProof/>
        </w:rPr>
        <w:t>priority</w:t>
      </w:r>
      <w:r>
        <w:rPr>
          <w:noProof/>
        </w:rPr>
        <w:tab/>
        <w:t>256, 257, 284</w:t>
      </w:r>
    </w:p>
    <w:p w14:paraId="043EB6CE" w14:textId="77777777" w:rsidR="004D1046" w:rsidRDefault="004D1046">
      <w:pPr>
        <w:pStyle w:val="Index2"/>
        <w:tabs>
          <w:tab w:val="right" w:leader="dot" w:pos="4582"/>
        </w:tabs>
        <w:rPr>
          <w:bCs/>
          <w:noProof/>
        </w:rPr>
      </w:pPr>
      <w:r w:rsidRPr="00450EEE">
        <w:rPr>
          <w:i/>
          <w:noProof/>
        </w:rPr>
        <w:t>Transceiver</w:t>
      </w:r>
      <w:r>
        <w:rPr>
          <w:noProof/>
        </w:rPr>
        <w:t xml:space="preserve"> event</w:t>
      </w:r>
      <w:r>
        <w:rPr>
          <w:noProof/>
        </w:rPr>
        <w:tab/>
        <w:t xml:space="preserve">107, 110, 180, </w:t>
      </w:r>
      <w:r>
        <w:rPr>
          <w:b/>
          <w:bCs/>
          <w:noProof/>
        </w:rPr>
        <w:t>280</w:t>
      </w:r>
      <w:r>
        <w:rPr>
          <w:bCs/>
          <w:noProof/>
        </w:rPr>
        <w:t>, 282, 284, 289, 290, 293</w:t>
      </w:r>
    </w:p>
    <w:p w14:paraId="74F7B33C" w14:textId="77777777" w:rsidR="004D1046" w:rsidRDefault="004D1046">
      <w:pPr>
        <w:pStyle w:val="Index1"/>
        <w:tabs>
          <w:tab w:val="right" w:leader="dot" w:pos="4582"/>
        </w:tabs>
        <w:rPr>
          <w:noProof/>
        </w:rPr>
      </w:pPr>
      <w:r w:rsidRPr="00450EEE">
        <w:rPr>
          <w:i/>
          <w:noProof/>
        </w:rPr>
        <w:t>BOT_TRIGGER</w:t>
      </w:r>
      <w:r>
        <w:rPr>
          <w:noProof/>
        </w:rPr>
        <w:tab/>
        <w:t>363</w:t>
      </w:r>
    </w:p>
    <w:p w14:paraId="5DA3F0AF" w14:textId="77777777" w:rsidR="004D1046" w:rsidRDefault="004D1046">
      <w:pPr>
        <w:pStyle w:val="Index1"/>
        <w:tabs>
          <w:tab w:val="right" w:leader="dot" w:pos="4582"/>
        </w:tabs>
        <w:rPr>
          <w:noProof/>
        </w:rPr>
      </w:pPr>
      <w:r w:rsidRPr="00450EEE">
        <w:rPr>
          <w:i/>
          <w:noProof/>
        </w:rPr>
        <w:t>botTime</w:t>
      </w:r>
      <w:r>
        <w:rPr>
          <w:noProof/>
        </w:rPr>
        <w:tab/>
        <w:t>264</w:t>
      </w:r>
    </w:p>
    <w:p w14:paraId="755549DB" w14:textId="77777777" w:rsidR="004D1046" w:rsidRDefault="004D1046">
      <w:pPr>
        <w:pStyle w:val="Index1"/>
        <w:tabs>
          <w:tab w:val="right" w:leader="dot" w:pos="4582"/>
        </w:tabs>
        <w:rPr>
          <w:noProof/>
        </w:rPr>
      </w:pPr>
      <w:r w:rsidRPr="00450EEE">
        <w:rPr>
          <w:i/>
          <w:noProof/>
        </w:rPr>
        <w:t>BOTTOMMARGIN</w:t>
      </w:r>
      <w:r>
        <w:rPr>
          <w:noProof/>
        </w:rPr>
        <w:tab/>
        <w:t>409</w:t>
      </w:r>
    </w:p>
    <w:p w14:paraId="63FF400E" w14:textId="77777777" w:rsidR="004D1046" w:rsidRDefault="004D1046">
      <w:pPr>
        <w:pStyle w:val="Index1"/>
        <w:tabs>
          <w:tab w:val="right" w:leader="dot" w:pos="4582"/>
        </w:tabs>
        <w:rPr>
          <w:noProof/>
        </w:rPr>
      </w:pPr>
      <w:r>
        <w:rPr>
          <w:noProof/>
        </w:rPr>
        <w:t>bound mailbox</w:t>
      </w:r>
      <w:r>
        <w:rPr>
          <w:noProof/>
        </w:rPr>
        <w:tab/>
      </w:r>
      <w:r w:rsidRPr="00450EEE">
        <w:rPr>
          <w:rFonts w:cs="Mangal"/>
          <w:i/>
          <w:noProof/>
        </w:rPr>
        <w:t>See</w:t>
      </w:r>
      <w:r w:rsidRPr="00450EEE">
        <w:rPr>
          <w:rFonts w:cs="Mangal"/>
          <w:noProof/>
        </w:rPr>
        <w:t xml:space="preserve"> mailbox, bound</w:t>
      </w:r>
    </w:p>
    <w:p w14:paraId="52494FB2" w14:textId="77777777" w:rsidR="004D1046" w:rsidRDefault="004D1046">
      <w:pPr>
        <w:pStyle w:val="Index1"/>
        <w:tabs>
          <w:tab w:val="right" w:leader="dot" w:pos="4582"/>
        </w:tabs>
        <w:rPr>
          <w:noProof/>
        </w:rPr>
      </w:pPr>
      <w:r>
        <w:rPr>
          <w:noProof/>
        </w:rPr>
        <w:t>broadcast</w:t>
      </w:r>
    </w:p>
    <w:p w14:paraId="61834E1B" w14:textId="77777777" w:rsidR="004D1046" w:rsidRDefault="004D1046">
      <w:pPr>
        <w:pStyle w:val="Index2"/>
        <w:tabs>
          <w:tab w:val="right" w:leader="dot" w:pos="4582"/>
        </w:tabs>
        <w:rPr>
          <w:noProof/>
        </w:rPr>
      </w:pPr>
      <w:r w:rsidRPr="00450EEE">
        <w:rPr>
          <w:i/>
          <w:noProof/>
        </w:rPr>
        <w:t>CGroup</w:t>
      </w:r>
      <w:r>
        <w:rPr>
          <w:noProof/>
        </w:rPr>
        <w:tab/>
        <w:t>226, 227, 228, 233, 234</w:t>
      </w:r>
    </w:p>
    <w:p w14:paraId="055857F9" w14:textId="77777777" w:rsidR="004D1046" w:rsidRDefault="004D1046">
      <w:pPr>
        <w:pStyle w:val="Index2"/>
        <w:tabs>
          <w:tab w:val="right" w:leader="dot" w:pos="4582"/>
        </w:tabs>
        <w:rPr>
          <w:noProof/>
        </w:rPr>
      </w:pPr>
      <w:r>
        <w:rPr>
          <w:noProof/>
        </w:rPr>
        <w:t>medium</w:t>
      </w:r>
      <w:r>
        <w:rPr>
          <w:noProof/>
        </w:rPr>
        <w:tab/>
        <w:t>162, 166</w:t>
      </w:r>
    </w:p>
    <w:p w14:paraId="2933B018" w14:textId="77777777" w:rsidR="004D1046" w:rsidRDefault="004D1046">
      <w:pPr>
        <w:pStyle w:val="Index2"/>
        <w:tabs>
          <w:tab w:val="right" w:leader="dot" w:pos="4582"/>
        </w:tabs>
        <w:rPr>
          <w:noProof/>
        </w:rPr>
      </w:pPr>
      <w:r>
        <w:rPr>
          <w:noProof/>
        </w:rPr>
        <w:t>message</w:t>
      </w:r>
      <w:r>
        <w:rPr>
          <w:noProof/>
        </w:rPr>
        <w:tab/>
        <w:t>221, 225, 239, 368</w:t>
      </w:r>
    </w:p>
    <w:p w14:paraId="3EF74AE1" w14:textId="77777777" w:rsidR="004D1046" w:rsidRDefault="004D1046">
      <w:pPr>
        <w:pStyle w:val="Index2"/>
        <w:tabs>
          <w:tab w:val="right" w:leader="dot" w:pos="4582"/>
        </w:tabs>
        <w:rPr>
          <w:bCs/>
          <w:noProof/>
        </w:rPr>
      </w:pPr>
      <w:r>
        <w:rPr>
          <w:noProof/>
        </w:rPr>
        <w:t>packet</w:t>
      </w:r>
      <w:r>
        <w:rPr>
          <w:noProof/>
        </w:rPr>
        <w:tab/>
        <w:t xml:space="preserve">253, 258, </w:t>
      </w:r>
      <w:r>
        <w:rPr>
          <w:b/>
          <w:bCs/>
          <w:noProof/>
        </w:rPr>
        <w:t>259</w:t>
      </w:r>
      <w:r>
        <w:rPr>
          <w:bCs/>
          <w:noProof/>
        </w:rPr>
        <w:t>, 281, 370, 373, 375, 380, 381</w:t>
      </w:r>
    </w:p>
    <w:p w14:paraId="3000827D" w14:textId="77777777" w:rsidR="004D1046" w:rsidRDefault="004D1046">
      <w:pPr>
        <w:pStyle w:val="Index2"/>
        <w:tabs>
          <w:tab w:val="right" w:leader="dot" w:pos="4582"/>
        </w:tabs>
        <w:rPr>
          <w:noProof/>
        </w:rPr>
      </w:pPr>
      <w:r>
        <w:rPr>
          <w:noProof/>
        </w:rPr>
        <w:t>receiver</w:t>
      </w:r>
      <w:r>
        <w:rPr>
          <w:noProof/>
        </w:rPr>
        <w:tab/>
        <w:t>237</w:t>
      </w:r>
    </w:p>
    <w:p w14:paraId="1E9ACCB4" w14:textId="77777777" w:rsidR="004D1046" w:rsidRDefault="004D1046">
      <w:pPr>
        <w:pStyle w:val="Index1"/>
        <w:tabs>
          <w:tab w:val="right" w:leader="dot" w:pos="4582"/>
        </w:tabs>
        <w:rPr>
          <w:noProof/>
        </w:rPr>
      </w:pPr>
      <w:r w:rsidRPr="00450EEE">
        <w:rPr>
          <w:i/>
          <w:noProof/>
        </w:rPr>
        <w:t>BROADCAST</w:t>
      </w:r>
      <w:r>
        <w:rPr>
          <w:noProof/>
        </w:rPr>
        <w:tab/>
        <w:t>234</w:t>
      </w:r>
    </w:p>
    <w:p w14:paraId="33ABE052" w14:textId="77777777" w:rsidR="004D1046" w:rsidRDefault="004D1046">
      <w:pPr>
        <w:pStyle w:val="Index1"/>
        <w:tabs>
          <w:tab w:val="right" w:leader="dot" w:pos="4582"/>
        </w:tabs>
        <w:rPr>
          <w:noProof/>
        </w:rPr>
      </w:pPr>
      <w:r>
        <w:rPr>
          <w:noProof/>
        </w:rPr>
        <w:t>broadcast link</w:t>
      </w:r>
      <w:r>
        <w:rPr>
          <w:noProof/>
        </w:rPr>
        <w:tab/>
      </w:r>
      <w:r w:rsidRPr="00450EEE">
        <w:rPr>
          <w:rFonts w:cs="Mangal"/>
          <w:i/>
          <w:noProof/>
        </w:rPr>
        <w:t>See</w:t>
      </w:r>
      <w:r w:rsidRPr="00450EEE">
        <w:rPr>
          <w:rFonts w:cs="Mangal"/>
          <w:noProof/>
        </w:rPr>
        <w:t xml:space="preserve"> </w:t>
      </w:r>
      <w:r w:rsidRPr="00450EEE">
        <w:rPr>
          <w:rFonts w:cs="Mangal"/>
          <w:i/>
          <w:noProof/>
        </w:rPr>
        <w:t>Link</w:t>
      </w:r>
    </w:p>
    <w:p w14:paraId="63C975D7" w14:textId="77777777" w:rsidR="004D1046" w:rsidRDefault="004D1046">
      <w:pPr>
        <w:pStyle w:val="Index1"/>
        <w:tabs>
          <w:tab w:val="right" w:leader="dot" w:pos="4582"/>
        </w:tabs>
        <w:rPr>
          <w:noProof/>
        </w:rPr>
      </w:pPr>
      <w:r w:rsidRPr="00450EEE">
        <w:rPr>
          <w:i/>
          <w:noProof/>
        </w:rPr>
        <w:t>BSI_exp</w:t>
      </w:r>
      <w:r>
        <w:rPr>
          <w:noProof/>
        </w:rPr>
        <w:tab/>
        <w:t>230, 231</w:t>
      </w:r>
    </w:p>
    <w:p w14:paraId="42BAA0F5" w14:textId="77777777" w:rsidR="004D1046" w:rsidRDefault="004D1046">
      <w:pPr>
        <w:pStyle w:val="Index1"/>
        <w:tabs>
          <w:tab w:val="right" w:leader="dot" w:pos="4582"/>
        </w:tabs>
        <w:rPr>
          <w:noProof/>
        </w:rPr>
      </w:pPr>
      <w:r w:rsidRPr="00450EEE">
        <w:rPr>
          <w:i/>
          <w:noProof/>
        </w:rPr>
        <w:t>BSI_fix</w:t>
      </w:r>
      <w:r>
        <w:rPr>
          <w:noProof/>
        </w:rPr>
        <w:tab/>
        <w:t>230, 231</w:t>
      </w:r>
    </w:p>
    <w:p w14:paraId="0CBDA768" w14:textId="77777777" w:rsidR="004D1046" w:rsidRDefault="004D1046">
      <w:pPr>
        <w:pStyle w:val="Index1"/>
        <w:tabs>
          <w:tab w:val="right" w:leader="dot" w:pos="4582"/>
        </w:tabs>
        <w:rPr>
          <w:noProof/>
        </w:rPr>
      </w:pPr>
      <w:r w:rsidRPr="00450EEE">
        <w:rPr>
          <w:i/>
          <w:noProof/>
        </w:rPr>
        <w:t>BSI_unf</w:t>
      </w:r>
      <w:r>
        <w:rPr>
          <w:noProof/>
        </w:rPr>
        <w:tab/>
        <w:t>230, 231</w:t>
      </w:r>
    </w:p>
    <w:p w14:paraId="62CBF06F" w14:textId="77777777" w:rsidR="004D1046" w:rsidRDefault="004D1046">
      <w:pPr>
        <w:pStyle w:val="Index1"/>
        <w:tabs>
          <w:tab w:val="right" w:leader="dot" w:pos="4582"/>
        </w:tabs>
        <w:rPr>
          <w:noProof/>
        </w:rPr>
      </w:pPr>
      <w:r w:rsidRPr="00450EEE">
        <w:rPr>
          <w:i/>
          <w:noProof/>
        </w:rPr>
        <w:t>busy</w:t>
      </w:r>
    </w:p>
    <w:p w14:paraId="44D3C03E"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r>
      <w:r>
        <w:rPr>
          <w:b/>
          <w:bCs/>
          <w:noProof/>
        </w:rPr>
        <w:t>260</w:t>
      </w:r>
      <w:r>
        <w:rPr>
          <w:bCs/>
          <w:noProof/>
        </w:rPr>
        <w:t>, 262, 279</w:t>
      </w:r>
    </w:p>
    <w:p w14:paraId="0A82F646"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r>
      <w:r>
        <w:rPr>
          <w:b/>
          <w:bCs/>
          <w:noProof/>
        </w:rPr>
        <w:t>279</w:t>
      </w:r>
      <w:r>
        <w:rPr>
          <w:bCs/>
          <w:noProof/>
        </w:rPr>
        <w:t>, 280, 290</w:t>
      </w:r>
    </w:p>
    <w:p w14:paraId="5D2E968C" w14:textId="77777777" w:rsidR="004D1046" w:rsidRDefault="004D1046">
      <w:pPr>
        <w:pStyle w:val="IndexHeading"/>
        <w:keepNext/>
        <w:tabs>
          <w:tab w:val="right" w:leader="dot" w:pos="4582"/>
        </w:tabs>
        <w:rPr>
          <w:rFonts w:eastAsiaTheme="minorEastAsia" w:cstheme="minorBidi"/>
          <w:b w:val="0"/>
          <w:bCs w:val="0"/>
          <w:noProof/>
        </w:rPr>
      </w:pPr>
      <w:r>
        <w:rPr>
          <w:noProof/>
        </w:rPr>
        <w:t>C</w:t>
      </w:r>
    </w:p>
    <w:p w14:paraId="5F525EC3" w14:textId="77777777" w:rsidR="004D1046" w:rsidRDefault="004D1046">
      <w:pPr>
        <w:pStyle w:val="Index1"/>
        <w:tabs>
          <w:tab w:val="right" w:leader="dot" w:pos="4582"/>
        </w:tabs>
        <w:rPr>
          <w:noProof/>
        </w:rPr>
      </w:pPr>
      <w:r w:rsidRPr="00450EEE">
        <w:rPr>
          <w:i/>
          <w:noProof/>
        </w:rPr>
        <w:t>calculate</w:t>
      </w:r>
      <w:r>
        <w:rPr>
          <w:noProof/>
        </w:rPr>
        <w:t xml:space="preserve"> (</w:t>
      </w:r>
      <w:r w:rsidRPr="00450EEE">
        <w:rPr>
          <w:i/>
          <w:noProof/>
        </w:rPr>
        <w:t>RVariable</w:t>
      </w:r>
      <w:r>
        <w:rPr>
          <w:noProof/>
        </w:rPr>
        <w:t>)</w:t>
      </w:r>
      <w:r>
        <w:rPr>
          <w:noProof/>
        </w:rPr>
        <w:tab/>
        <w:t>330</w:t>
      </w:r>
    </w:p>
    <w:p w14:paraId="760A39E0" w14:textId="77777777" w:rsidR="004D1046" w:rsidRDefault="004D1046">
      <w:pPr>
        <w:pStyle w:val="Index2"/>
        <w:tabs>
          <w:tab w:val="right" w:leader="dot" w:pos="4582"/>
        </w:tabs>
        <w:rPr>
          <w:noProof/>
        </w:rPr>
      </w:pPr>
      <w:r>
        <w:rPr>
          <w:noProof/>
        </w:rPr>
        <w:t>examples</w:t>
      </w:r>
      <w:r>
        <w:rPr>
          <w:noProof/>
        </w:rPr>
        <w:tab/>
        <w:t>357, 359</w:t>
      </w:r>
    </w:p>
    <w:p w14:paraId="015B3AD1" w14:textId="77777777" w:rsidR="004D1046" w:rsidRDefault="004D1046">
      <w:pPr>
        <w:pStyle w:val="Index1"/>
        <w:tabs>
          <w:tab w:val="right" w:leader="dot" w:pos="4582"/>
        </w:tabs>
        <w:rPr>
          <w:noProof/>
        </w:rPr>
      </w:pPr>
      <w:r>
        <w:rPr>
          <w:noProof/>
        </w:rPr>
        <w:t>capture effect</w:t>
      </w:r>
      <w:r>
        <w:rPr>
          <w:noProof/>
        </w:rPr>
        <w:tab/>
        <w:t>120, 121</w:t>
      </w:r>
    </w:p>
    <w:p w14:paraId="23EC21E5" w14:textId="77777777" w:rsidR="004D1046" w:rsidRDefault="004D1046">
      <w:pPr>
        <w:pStyle w:val="Index1"/>
        <w:tabs>
          <w:tab w:val="right" w:leader="dot" w:pos="4582"/>
        </w:tabs>
        <w:rPr>
          <w:noProof/>
        </w:rPr>
      </w:pPr>
      <w:r>
        <w:rPr>
          <w:noProof/>
        </w:rPr>
        <w:t>Cartesian coordinates</w:t>
      </w:r>
      <w:r>
        <w:rPr>
          <w:noProof/>
        </w:rPr>
        <w:tab/>
        <w:t>174, 187, 269</w:t>
      </w:r>
    </w:p>
    <w:p w14:paraId="34DD09FD" w14:textId="77777777" w:rsidR="004D1046" w:rsidRDefault="004D1046">
      <w:pPr>
        <w:pStyle w:val="Index1"/>
        <w:tabs>
          <w:tab w:val="right" w:leader="dot" w:pos="4582"/>
        </w:tabs>
        <w:rPr>
          <w:noProof/>
        </w:rPr>
      </w:pPr>
      <w:r>
        <w:rPr>
          <w:noProof/>
        </w:rPr>
        <w:t>cause (and effect)</w:t>
      </w:r>
      <w:r>
        <w:rPr>
          <w:noProof/>
        </w:rPr>
        <w:tab/>
        <w:t>24</w:t>
      </w:r>
    </w:p>
    <w:p w14:paraId="1ED4EBF1" w14:textId="77777777" w:rsidR="004D1046" w:rsidRDefault="004D1046">
      <w:pPr>
        <w:pStyle w:val="Index1"/>
        <w:tabs>
          <w:tab w:val="right" w:leader="dot" w:pos="4582"/>
        </w:tabs>
        <w:rPr>
          <w:noProof/>
        </w:rPr>
      </w:pPr>
      <w:r>
        <w:rPr>
          <w:noProof/>
        </w:rPr>
        <w:t>CDMA (Code Division Multiple Access)</w:t>
      </w:r>
      <w:r>
        <w:rPr>
          <w:noProof/>
        </w:rPr>
        <w:tab/>
        <w:t>108, 175</w:t>
      </w:r>
    </w:p>
    <w:p w14:paraId="696C4125" w14:textId="77777777" w:rsidR="004D1046" w:rsidRDefault="004D1046">
      <w:pPr>
        <w:pStyle w:val="Index1"/>
        <w:tabs>
          <w:tab w:val="right" w:leader="dot" w:pos="4582"/>
        </w:tabs>
        <w:rPr>
          <w:bCs/>
          <w:noProof/>
        </w:rPr>
      </w:pPr>
      <w:r w:rsidRPr="00450EEE">
        <w:rPr>
          <w:i/>
          <w:noProof/>
        </w:rPr>
        <w:t xml:space="preserve">CGroup </w:t>
      </w:r>
      <w:r>
        <w:rPr>
          <w:noProof/>
        </w:rPr>
        <w:t>(communication group)</w:t>
      </w:r>
      <w:r>
        <w:rPr>
          <w:noProof/>
        </w:rPr>
        <w:tab/>
        <w:t xml:space="preserve">160, </w:t>
      </w:r>
      <w:r>
        <w:rPr>
          <w:b/>
          <w:bCs/>
          <w:noProof/>
        </w:rPr>
        <w:t>226</w:t>
      </w:r>
      <w:r>
        <w:rPr>
          <w:bCs/>
          <w:noProof/>
        </w:rPr>
        <w:t>–</w:t>
      </w:r>
      <w:r>
        <w:rPr>
          <w:b/>
          <w:bCs/>
          <w:noProof/>
        </w:rPr>
        <w:t>28</w:t>
      </w:r>
      <w:r>
        <w:rPr>
          <w:bCs/>
          <w:noProof/>
        </w:rPr>
        <w:t>, 238</w:t>
      </w:r>
    </w:p>
    <w:p w14:paraId="790C20A9" w14:textId="77777777" w:rsidR="004D1046" w:rsidRDefault="004D1046">
      <w:pPr>
        <w:pStyle w:val="Index2"/>
        <w:tabs>
          <w:tab w:val="right" w:leader="dot" w:pos="4582"/>
        </w:tabs>
        <w:rPr>
          <w:noProof/>
        </w:rPr>
      </w:pPr>
      <w:r>
        <w:rPr>
          <w:noProof/>
        </w:rPr>
        <w:t>examples</w:t>
      </w:r>
      <w:r>
        <w:rPr>
          <w:noProof/>
        </w:rPr>
        <w:tab/>
        <w:t>233</w:t>
      </w:r>
    </w:p>
    <w:p w14:paraId="614DF16C" w14:textId="77777777" w:rsidR="004D1046" w:rsidRDefault="004D1046">
      <w:pPr>
        <w:pStyle w:val="Index2"/>
        <w:tabs>
          <w:tab w:val="right" w:leader="dot" w:pos="4582"/>
        </w:tabs>
        <w:rPr>
          <w:noProof/>
        </w:rPr>
      </w:pPr>
      <w:r>
        <w:rPr>
          <w:noProof/>
        </w:rPr>
        <w:t>using to create traffic patterns</w:t>
      </w:r>
      <w:r>
        <w:rPr>
          <w:noProof/>
        </w:rPr>
        <w:tab/>
        <w:t>229</w:t>
      </w:r>
    </w:p>
    <w:p w14:paraId="0633AA28" w14:textId="77777777" w:rsidR="004D1046" w:rsidRDefault="004D1046">
      <w:pPr>
        <w:pStyle w:val="Index1"/>
        <w:tabs>
          <w:tab w:val="right" w:leader="dot" w:pos="4582"/>
        </w:tabs>
        <w:rPr>
          <w:noProof/>
        </w:rPr>
      </w:pPr>
      <w:r>
        <w:rPr>
          <w:noProof/>
        </w:rPr>
        <w:t>channel</w:t>
      </w:r>
    </w:p>
    <w:p w14:paraId="071385EB" w14:textId="77777777" w:rsidR="004D1046" w:rsidRDefault="004D1046">
      <w:pPr>
        <w:pStyle w:val="Index2"/>
        <w:tabs>
          <w:tab w:val="right" w:leader="dot" w:pos="4582"/>
        </w:tabs>
        <w:rPr>
          <w:noProof/>
        </w:rPr>
      </w:pPr>
      <w:r>
        <w:rPr>
          <w:noProof/>
        </w:rPr>
        <w:t>crosstalk</w:t>
      </w:r>
      <w:r>
        <w:rPr>
          <w:noProof/>
        </w:rPr>
        <w:tab/>
        <w:t>112, 175, 272, 385</w:t>
      </w:r>
    </w:p>
    <w:p w14:paraId="1305437E" w14:textId="77777777" w:rsidR="004D1046" w:rsidRDefault="004D1046">
      <w:pPr>
        <w:pStyle w:val="Index2"/>
        <w:tabs>
          <w:tab w:val="right" w:leader="dot" w:pos="4582"/>
        </w:tabs>
        <w:rPr>
          <w:noProof/>
        </w:rPr>
      </w:pPr>
      <w:r w:rsidRPr="00450EEE">
        <w:rPr>
          <w:noProof/>
        </w:rPr>
        <w:t>separation</w:t>
      </w:r>
      <w:r>
        <w:rPr>
          <w:noProof/>
        </w:rPr>
        <w:tab/>
        <w:t>388, 391, 392, 394</w:t>
      </w:r>
    </w:p>
    <w:p w14:paraId="4BFAF850" w14:textId="77777777" w:rsidR="004D1046" w:rsidRDefault="004D1046">
      <w:pPr>
        <w:pStyle w:val="Index2"/>
        <w:tabs>
          <w:tab w:val="right" w:leader="dot" w:pos="4582"/>
        </w:tabs>
        <w:rPr>
          <w:noProof/>
        </w:rPr>
      </w:pPr>
      <w:r>
        <w:rPr>
          <w:noProof/>
        </w:rPr>
        <w:t>wired</w:t>
      </w:r>
      <w:r>
        <w:rPr>
          <w:noProof/>
        </w:rPr>
        <w:tab/>
      </w:r>
      <w:r w:rsidRPr="00450EEE">
        <w:rPr>
          <w:rFonts w:cs="Mangal"/>
          <w:i/>
          <w:noProof/>
        </w:rPr>
        <w:t>See</w:t>
      </w:r>
      <w:r w:rsidRPr="00450EEE">
        <w:rPr>
          <w:rFonts w:cs="Mangal"/>
          <w:noProof/>
        </w:rPr>
        <w:t xml:space="preserve"> </w:t>
      </w:r>
      <w:r w:rsidRPr="00450EEE">
        <w:rPr>
          <w:rFonts w:cs="Mangal"/>
          <w:i/>
          <w:noProof/>
        </w:rPr>
        <w:t>Link</w:t>
      </w:r>
    </w:p>
    <w:p w14:paraId="7614F019" w14:textId="77777777" w:rsidR="004D1046" w:rsidRDefault="004D1046">
      <w:pPr>
        <w:pStyle w:val="Index2"/>
        <w:tabs>
          <w:tab w:val="right" w:leader="dot" w:pos="4582"/>
        </w:tabs>
        <w:rPr>
          <w:noProof/>
        </w:rPr>
      </w:pPr>
      <w:r>
        <w:rPr>
          <w:noProof/>
        </w:rPr>
        <w:t>wireless</w:t>
      </w:r>
      <w:r>
        <w:rPr>
          <w:noProof/>
        </w:rPr>
        <w:tab/>
      </w:r>
      <w:r w:rsidRPr="00450EEE">
        <w:rPr>
          <w:rFonts w:cs="Mangal"/>
          <w:i/>
          <w:noProof/>
        </w:rPr>
        <w:t>See</w:t>
      </w:r>
      <w:r w:rsidRPr="00450EEE">
        <w:rPr>
          <w:rFonts w:cs="Mangal"/>
          <w:noProof/>
        </w:rPr>
        <w:t xml:space="preserve"> </w:t>
      </w:r>
      <w:r w:rsidRPr="00450EEE">
        <w:rPr>
          <w:rFonts w:cs="Mangal"/>
          <w:i/>
          <w:noProof/>
        </w:rPr>
        <w:t>RFChannel</w:t>
      </w:r>
    </w:p>
    <w:p w14:paraId="1C4BE386" w14:textId="77777777" w:rsidR="004D1046" w:rsidRDefault="004D1046">
      <w:pPr>
        <w:pStyle w:val="Index1"/>
        <w:tabs>
          <w:tab w:val="right" w:leader="dot" w:pos="4582"/>
        </w:tabs>
        <w:rPr>
          <w:noProof/>
        </w:rPr>
      </w:pPr>
      <w:r w:rsidRPr="00450EEE">
        <w:rPr>
          <w:i/>
          <w:noProof/>
        </w:rPr>
        <w:t xml:space="preserve">CHILD </w:t>
      </w:r>
      <w:r>
        <w:rPr>
          <w:noProof/>
        </w:rPr>
        <w:t>(</w:t>
      </w:r>
      <w:r w:rsidRPr="00450EEE">
        <w:rPr>
          <w:i/>
          <w:noProof/>
        </w:rPr>
        <w:t xml:space="preserve">Process </w:t>
      </w:r>
      <w:r>
        <w:rPr>
          <w:noProof/>
        </w:rPr>
        <w:t>event)</w:t>
      </w:r>
      <w:r>
        <w:rPr>
          <w:noProof/>
        </w:rPr>
        <w:tab/>
        <w:t>202</w:t>
      </w:r>
    </w:p>
    <w:p w14:paraId="266449A6" w14:textId="77777777" w:rsidR="004D1046" w:rsidRDefault="004D1046">
      <w:pPr>
        <w:pStyle w:val="Index1"/>
        <w:tabs>
          <w:tab w:val="right" w:leader="dot" w:pos="4582"/>
        </w:tabs>
        <w:rPr>
          <w:noProof/>
        </w:rPr>
      </w:pPr>
      <w:r w:rsidRPr="00450EEE">
        <w:rPr>
          <w:i/>
          <w:noProof/>
        </w:rPr>
        <w:t xml:space="preserve">children </w:t>
      </w:r>
      <w:r>
        <w:rPr>
          <w:noProof/>
        </w:rPr>
        <w:t>(</w:t>
      </w:r>
      <w:r w:rsidRPr="00450EEE">
        <w:rPr>
          <w:i/>
          <w:noProof/>
        </w:rPr>
        <w:t>Process</w:t>
      </w:r>
      <w:r>
        <w:rPr>
          <w:noProof/>
        </w:rPr>
        <w:t xml:space="preserve"> method)</w:t>
      </w:r>
      <w:r>
        <w:rPr>
          <w:noProof/>
        </w:rPr>
        <w:tab/>
        <w:t>202</w:t>
      </w:r>
    </w:p>
    <w:p w14:paraId="706A2118" w14:textId="77777777" w:rsidR="004D1046" w:rsidRDefault="004D1046">
      <w:pPr>
        <w:pStyle w:val="Index1"/>
        <w:tabs>
          <w:tab w:val="right" w:leader="dot" w:pos="4582"/>
        </w:tabs>
        <w:rPr>
          <w:noProof/>
        </w:rPr>
      </w:pPr>
      <w:r>
        <w:rPr>
          <w:noProof/>
        </w:rPr>
        <w:t>cleaning</w:t>
      </w:r>
    </w:p>
    <w:p w14:paraId="328493F9" w14:textId="77777777" w:rsidR="004D1046" w:rsidRDefault="004D1046">
      <w:pPr>
        <w:pStyle w:val="Index2"/>
        <w:tabs>
          <w:tab w:val="right" w:leader="dot" w:pos="4582"/>
        </w:tabs>
        <w:rPr>
          <w:noProof/>
        </w:rPr>
      </w:pPr>
      <w:r>
        <w:rPr>
          <w:noProof/>
        </w:rPr>
        <w:t xml:space="preserve">in (wired) </w:t>
      </w:r>
      <w:r w:rsidRPr="00450EEE">
        <w:rPr>
          <w:i/>
          <w:noProof/>
        </w:rPr>
        <w:t>Links</w:t>
      </w:r>
      <w:r>
        <w:rPr>
          <w:noProof/>
        </w:rPr>
        <w:tab/>
        <w:t>267</w:t>
      </w:r>
    </w:p>
    <w:p w14:paraId="232D93D8" w14:textId="77777777" w:rsidR="004D1046" w:rsidRDefault="004D1046">
      <w:pPr>
        <w:pStyle w:val="Index2"/>
        <w:tabs>
          <w:tab w:val="right" w:leader="dot" w:pos="4582"/>
        </w:tabs>
        <w:rPr>
          <w:noProof/>
        </w:rPr>
      </w:pPr>
      <w:r>
        <w:rPr>
          <w:noProof/>
        </w:rPr>
        <w:t xml:space="preserve">in (wireless) </w:t>
      </w:r>
      <w:r w:rsidRPr="00450EEE">
        <w:rPr>
          <w:i/>
          <w:noProof/>
        </w:rPr>
        <w:t>RFChannels</w:t>
      </w:r>
      <w:r>
        <w:rPr>
          <w:noProof/>
        </w:rPr>
        <w:tab/>
        <w:t>295, 363</w:t>
      </w:r>
    </w:p>
    <w:p w14:paraId="268D9DE3" w14:textId="77777777" w:rsidR="004D1046" w:rsidRDefault="004D1046">
      <w:pPr>
        <w:pStyle w:val="Index2"/>
        <w:tabs>
          <w:tab w:val="right" w:leader="dot" w:pos="4582"/>
        </w:tabs>
        <w:rPr>
          <w:noProof/>
        </w:rPr>
      </w:pPr>
      <w:r>
        <w:rPr>
          <w:noProof/>
        </w:rPr>
        <w:t xml:space="preserve">in </w:t>
      </w:r>
      <w:r w:rsidRPr="00450EEE">
        <w:rPr>
          <w:i/>
          <w:noProof/>
        </w:rPr>
        <w:t>Client</w:t>
      </w:r>
      <w:r>
        <w:rPr>
          <w:noProof/>
        </w:rPr>
        <w:tab/>
        <w:t>239</w:t>
      </w:r>
    </w:p>
    <w:p w14:paraId="21EECDD5" w14:textId="77777777" w:rsidR="004D1046" w:rsidRDefault="004D1046">
      <w:pPr>
        <w:pStyle w:val="Index1"/>
        <w:tabs>
          <w:tab w:val="right" w:leader="dot" w:pos="4582"/>
        </w:tabs>
        <w:rPr>
          <w:noProof/>
        </w:rPr>
      </w:pPr>
      <w:r w:rsidRPr="00450EEE">
        <w:rPr>
          <w:i/>
          <w:noProof/>
        </w:rPr>
        <w:t>CLEAR</w:t>
      </w:r>
    </w:p>
    <w:p w14:paraId="615B18FA" w14:textId="77777777" w:rsidR="004D1046" w:rsidRDefault="004D1046">
      <w:pPr>
        <w:pStyle w:val="Index2"/>
        <w:tabs>
          <w:tab w:val="right" w:leader="dot" w:pos="4582"/>
        </w:tabs>
        <w:rPr>
          <w:noProof/>
        </w:rPr>
      </w:pPr>
      <w:r>
        <w:rPr>
          <w:noProof/>
        </w:rPr>
        <w:t>exposure</w:t>
      </w:r>
      <w:r>
        <w:rPr>
          <w:noProof/>
        </w:rPr>
        <w:tab/>
        <w:t>363</w:t>
      </w:r>
    </w:p>
    <w:p w14:paraId="7EDA1C49" w14:textId="77777777" w:rsidR="004D1046" w:rsidRDefault="004D1046">
      <w:pPr>
        <w:pStyle w:val="Index2"/>
        <w:tabs>
          <w:tab w:val="right" w:leader="dot" w:pos="4582"/>
        </w:tabs>
        <w:rPr>
          <w:noProof/>
        </w:rPr>
      </w:pPr>
      <w:r w:rsidRPr="00450EEE">
        <w:rPr>
          <w:i/>
          <w:noProof/>
        </w:rPr>
        <w:t>Mailbox</w:t>
      </w:r>
      <w:r>
        <w:rPr>
          <w:noProof/>
        </w:rPr>
        <w:t xml:space="preserve"> event</w:t>
      </w:r>
      <w:r>
        <w:rPr>
          <w:noProof/>
        </w:rPr>
        <w:tab/>
        <w:t>318</w:t>
      </w:r>
    </w:p>
    <w:p w14:paraId="107C2B30" w14:textId="77777777" w:rsidR="004D1046" w:rsidRDefault="004D1046">
      <w:pPr>
        <w:pStyle w:val="Index2"/>
        <w:tabs>
          <w:tab w:val="right" w:leader="dot" w:pos="4582"/>
        </w:tabs>
        <w:rPr>
          <w:noProof/>
        </w:rPr>
      </w:pPr>
      <w:r w:rsidRPr="00450EEE">
        <w:rPr>
          <w:i/>
          <w:noProof/>
        </w:rPr>
        <w:t>Process</w:t>
      </w:r>
      <w:r>
        <w:rPr>
          <w:noProof/>
        </w:rPr>
        <w:t xml:space="preserve"> event</w:t>
      </w:r>
      <w:r>
        <w:rPr>
          <w:noProof/>
        </w:rPr>
        <w:tab/>
        <w:t>207</w:t>
      </w:r>
    </w:p>
    <w:p w14:paraId="06917DEC" w14:textId="77777777" w:rsidR="004D1046" w:rsidRDefault="004D1046">
      <w:pPr>
        <w:pStyle w:val="Index1"/>
        <w:tabs>
          <w:tab w:val="right" w:leader="dot" w:pos="4582"/>
        </w:tabs>
        <w:rPr>
          <w:noProof/>
        </w:rPr>
      </w:pPr>
      <w:r w:rsidRPr="00450EEE">
        <w:rPr>
          <w:i/>
          <w:noProof/>
        </w:rPr>
        <w:t>clearFlag</w:t>
      </w:r>
      <w:r>
        <w:rPr>
          <w:noProof/>
        </w:rPr>
        <w:tab/>
        <w:t>147</w:t>
      </w:r>
    </w:p>
    <w:p w14:paraId="16988407" w14:textId="77777777" w:rsidR="004D1046" w:rsidRDefault="004D1046">
      <w:pPr>
        <w:pStyle w:val="Index1"/>
        <w:tabs>
          <w:tab w:val="right" w:leader="dot" w:pos="4582"/>
        </w:tabs>
        <w:rPr>
          <w:bCs/>
          <w:noProof/>
        </w:rPr>
      </w:pPr>
      <w:r w:rsidRPr="00450EEE">
        <w:rPr>
          <w:i/>
          <w:noProof/>
        </w:rPr>
        <w:t>Client</w:t>
      </w:r>
      <w:r>
        <w:rPr>
          <w:noProof/>
        </w:rPr>
        <w:tab/>
        <w:t xml:space="preserve">122, 151, </w:t>
      </w:r>
      <w:r>
        <w:rPr>
          <w:b/>
          <w:bCs/>
          <w:noProof/>
        </w:rPr>
        <w:t>218</w:t>
      </w:r>
      <w:r>
        <w:rPr>
          <w:bCs/>
          <w:noProof/>
        </w:rPr>
        <w:t>–</w:t>
      </w:r>
      <w:r>
        <w:rPr>
          <w:b/>
          <w:bCs/>
          <w:noProof/>
        </w:rPr>
        <w:t>47</w:t>
      </w:r>
    </w:p>
    <w:p w14:paraId="740DCA58" w14:textId="77777777" w:rsidR="004D1046" w:rsidRDefault="004D1046">
      <w:pPr>
        <w:pStyle w:val="Index2"/>
        <w:tabs>
          <w:tab w:val="right" w:leader="dot" w:pos="4582"/>
        </w:tabs>
        <w:rPr>
          <w:noProof/>
        </w:rPr>
      </w:pPr>
      <w:r>
        <w:rPr>
          <w:noProof/>
        </w:rPr>
        <w:t>class Id</w:t>
      </w:r>
      <w:r>
        <w:rPr>
          <w:noProof/>
        </w:rPr>
        <w:tab/>
        <w:t>152</w:t>
      </w:r>
    </w:p>
    <w:p w14:paraId="50188EF3" w14:textId="77777777" w:rsidR="004D1046" w:rsidRDefault="004D1046">
      <w:pPr>
        <w:pStyle w:val="Index2"/>
        <w:tabs>
          <w:tab w:val="right" w:leader="dot" w:pos="4582"/>
        </w:tabs>
        <w:rPr>
          <w:noProof/>
        </w:rPr>
      </w:pPr>
      <w:r>
        <w:rPr>
          <w:noProof/>
        </w:rPr>
        <w:t>object Id</w:t>
      </w:r>
      <w:r>
        <w:rPr>
          <w:noProof/>
        </w:rPr>
        <w:tab/>
        <w:t>153</w:t>
      </w:r>
    </w:p>
    <w:p w14:paraId="5930D937" w14:textId="77777777" w:rsidR="004D1046" w:rsidRDefault="004D1046">
      <w:pPr>
        <w:pStyle w:val="Index2"/>
        <w:tabs>
          <w:tab w:val="right" w:leader="dot" w:pos="4582"/>
        </w:tabs>
        <w:rPr>
          <w:noProof/>
        </w:rPr>
      </w:pPr>
      <w:r w:rsidRPr="00450EEE">
        <w:rPr>
          <w:noProof/>
        </w:rPr>
        <w:t>performance measures</w:t>
      </w:r>
      <w:r>
        <w:rPr>
          <w:noProof/>
        </w:rPr>
        <w:tab/>
      </w:r>
      <w:r w:rsidRPr="00450EEE">
        <w:rPr>
          <w:rFonts w:cs="Mangal"/>
          <w:i/>
          <w:noProof/>
        </w:rPr>
        <w:t>See</w:t>
      </w:r>
      <w:r w:rsidRPr="00450EEE">
        <w:rPr>
          <w:rFonts w:cs="Mangal"/>
          <w:noProof/>
        </w:rPr>
        <w:t xml:space="preserve"> performance, measures, </w:t>
      </w:r>
      <w:r w:rsidRPr="00450EEE">
        <w:rPr>
          <w:rFonts w:cs="Mangal"/>
          <w:i/>
          <w:noProof/>
        </w:rPr>
        <w:t>Client</w:t>
      </w:r>
    </w:p>
    <w:p w14:paraId="420A041F" w14:textId="77777777" w:rsidR="004D1046" w:rsidRDefault="004D1046">
      <w:pPr>
        <w:pStyle w:val="Index1"/>
        <w:tabs>
          <w:tab w:val="right" w:leader="dot" w:pos="4582"/>
        </w:tabs>
        <w:rPr>
          <w:noProof/>
        </w:rPr>
      </w:pPr>
      <w:r w:rsidRPr="00450EEE">
        <w:rPr>
          <w:i/>
          <w:noProof/>
        </w:rPr>
        <w:t xml:space="preserve">CLIENT </w:t>
      </w:r>
      <w:r>
        <w:rPr>
          <w:noProof/>
        </w:rPr>
        <w:t>(</w:t>
      </w:r>
      <w:r w:rsidRPr="00450EEE">
        <w:rPr>
          <w:i/>
          <w:noProof/>
        </w:rPr>
        <w:t>Mailbox</w:t>
      </w:r>
      <w:r>
        <w:rPr>
          <w:noProof/>
        </w:rPr>
        <w:t xml:space="preserve"> flag)</w:t>
      </w:r>
      <w:r>
        <w:rPr>
          <w:noProof/>
        </w:rPr>
        <w:tab/>
        <w:t>311, 314, 318</w:t>
      </w:r>
    </w:p>
    <w:p w14:paraId="154CFDBE" w14:textId="77777777" w:rsidR="004D1046" w:rsidRDefault="004D1046">
      <w:pPr>
        <w:pStyle w:val="Index2"/>
        <w:tabs>
          <w:tab w:val="right" w:leader="dot" w:pos="4582"/>
        </w:tabs>
        <w:rPr>
          <w:noProof/>
        </w:rPr>
      </w:pPr>
      <w:r>
        <w:rPr>
          <w:noProof/>
        </w:rPr>
        <w:t>examples</w:t>
      </w:r>
      <w:r>
        <w:rPr>
          <w:noProof/>
        </w:rPr>
        <w:tab/>
        <w:t>82, 323</w:t>
      </w:r>
    </w:p>
    <w:p w14:paraId="45AF2BC1" w14:textId="77777777" w:rsidR="004D1046" w:rsidRDefault="004D1046">
      <w:pPr>
        <w:pStyle w:val="Index1"/>
        <w:tabs>
          <w:tab w:val="right" w:leader="dot" w:pos="4582"/>
        </w:tabs>
        <w:rPr>
          <w:noProof/>
        </w:rPr>
      </w:pPr>
      <w:r>
        <w:rPr>
          <w:noProof/>
        </w:rPr>
        <w:t>clocks</w:t>
      </w:r>
      <w:r>
        <w:rPr>
          <w:noProof/>
        </w:rPr>
        <w:tab/>
      </w:r>
      <w:r w:rsidRPr="00450EEE">
        <w:rPr>
          <w:rFonts w:cs="Mangal"/>
          <w:i/>
          <w:noProof/>
        </w:rPr>
        <w:t>See</w:t>
      </w:r>
      <w:r w:rsidRPr="00450EEE">
        <w:rPr>
          <w:rFonts w:cs="Mangal"/>
          <w:noProof/>
        </w:rPr>
        <w:t xml:space="preserve"> </w:t>
      </w:r>
      <w:r w:rsidRPr="00450EEE">
        <w:rPr>
          <w:rFonts w:cs="Mangal"/>
          <w:i/>
          <w:noProof/>
        </w:rPr>
        <w:t>Timer</w:t>
      </w:r>
    </w:p>
    <w:p w14:paraId="6C2E5AC2" w14:textId="77777777" w:rsidR="004D1046" w:rsidRDefault="004D1046">
      <w:pPr>
        <w:pStyle w:val="Index2"/>
        <w:tabs>
          <w:tab w:val="right" w:leader="dot" w:pos="4582"/>
        </w:tabs>
        <w:rPr>
          <w:noProof/>
        </w:rPr>
      </w:pPr>
      <w:r>
        <w:rPr>
          <w:noProof/>
        </w:rPr>
        <w:t>accurate</w:t>
      </w:r>
      <w:r>
        <w:rPr>
          <w:noProof/>
        </w:rPr>
        <w:tab/>
        <w:t>411</w:t>
      </w:r>
    </w:p>
    <w:p w14:paraId="495CC7E7" w14:textId="77777777" w:rsidR="004D1046" w:rsidRDefault="004D1046">
      <w:pPr>
        <w:pStyle w:val="Index2"/>
        <w:tabs>
          <w:tab w:val="right" w:leader="dot" w:pos="4582"/>
        </w:tabs>
        <w:rPr>
          <w:noProof/>
        </w:rPr>
      </w:pPr>
      <w:r>
        <w:rPr>
          <w:noProof/>
        </w:rPr>
        <w:t>alarm</w:t>
      </w:r>
      <w:r>
        <w:rPr>
          <w:noProof/>
        </w:rPr>
        <w:tab/>
        <w:t>212</w:t>
      </w:r>
    </w:p>
    <w:p w14:paraId="076DB37A" w14:textId="77777777" w:rsidR="004D1046" w:rsidRDefault="004D1046">
      <w:pPr>
        <w:pStyle w:val="Index2"/>
        <w:tabs>
          <w:tab w:val="right" w:leader="dot" w:pos="4582"/>
        </w:tabs>
        <w:rPr>
          <w:noProof/>
        </w:rPr>
      </w:pPr>
      <w:r>
        <w:rPr>
          <w:noProof/>
        </w:rPr>
        <w:t>deviation</w:t>
      </w:r>
      <w:r>
        <w:rPr>
          <w:noProof/>
        </w:rPr>
        <w:tab/>
        <w:t>213</w:t>
      </w:r>
    </w:p>
    <w:p w14:paraId="168AF889" w14:textId="77777777" w:rsidR="004D1046" w:rsidRDefault="004D1046">
      <w:pPr>
        <w:pStyle w:val="Index2"/>
        <w:tabs>
          <w:tab w:val="right" w:leader="dot" w:pos="4582"/>
        </w:tabs>
        <w:rPr>
          <w:noProof/>
        </w:rPr>
      </w:pPr>
      <w:r>
        <w:rPr>
          <w:noProof/>
        </w:rPr>
        <w:t>drift</w:t>
      </w:r>
      <w:r>
        <w:rPr>
          <w:noProof/>
        </w:rPr>
        <w:tab/>
        <w:t>25, 213, 214</w:t>
      </w:r>
    </w:p>
    <w:p w14:paraId="6C6D4F7F" w14:textId="77777777" w:rsidR="004D1046" w:rsidRDefault="004D1046">
      <w:pPr>
        <w:pStyle w:val="Index2"/>
        <w:tabs>
          <w:tab w:val="right" w:leader="dot" w:pos="4582"/>
        </w:tabs>
        <w:rPr>
          <w:noProof/>
        </w:rPr>
      </w:pPr>
      <w:r>
        <w:rPr>
          <w:noProof/>
        </w:rPr>
        <w:t>independent</w:t>
      </w:r>
      <w:r>
        <w:rPr>
          <w:noProof/>
        </w:rPr>
        <w:tab/>
        <w:t>10, 24, 25, 209</w:t>
      </w:r>
    </w:p>
    <w:p w14:paraId="388FB007" w14:textId="77777777" w:rsidR="004D1046" w:rsidRDefault="004D1046">
      <w:pPr>
        <w:pStyle w:val="Index2"/>
        <w:tabs>
          <w:tab w:val="right" w:leader="dot" w:pos="4582"/>
        </w:tabs>
        <w:rPr>
          <w:noProof/>
        </w:rPr>
      </w:pPr>
      <w:r>
        <w:rPr>
          <w:noProof/>
        </w:rPr>
        <w:t>quality</w:t>
      </w:r>
      <w:r>
        <w:rPr>
          <w:noProof/>
        </w:rPr>
        <w:tab/>
        <w:t>213</w:t>
      </w:r>
    </w:p>
    <w:p w14:paraId="7B60BDCD" w14:textId="77777777" w:rsidR="004D1046" w:rsidRDefault="004D1046">
      <w:pPr>
        <w:pStyle w:val="Index2"/>
        <w:tabs>
          <w:tab w:val="right" w:leader="dot" w:pos="4582"/>
        </w:tabs>
        <w:rPr>
          <w:noProof/>
        </w:rPr>
      </w:pPr>
      <w:r>
        <w:rPr>
          <w:noProof/>
        </w:rPr>
        <w:t>randomization</w:t>
      </w:r>
      <w:r>
        <w:rPr>
          <w:noProof/>
        </w:rPr>
        <w:tab/>
        <w:t>137</w:t>
      </w:r>
    </w:p>
    <w:p w14:paraId="495E69B1" w14:textId="77777777" w:rsidR="004D1046" w:rsidRDefault="004D1046">
      <w:pPr>
        <w:pStyle w:val="Index2"/>
        <w:tabs>
          <w:tab w:val="right" w:leader="dot" w:pos="4582"/>
        </w:tabs>
        <w:rPr>
          <w:noProof/>
        </w:rPr>
      </w:pPr>
      <w:r>
        <w:rPr>
          <w:noProof/>
        </w:rPr>
        <w:t>tolerance</w:t>
      </w:r>
      <w:r>
        <w:rPr>
          <w:noProof/>
        </w:rPr>
        <w:tab/>
        <w:t>212, 411, 414</w:t>
      </w:r>
    </w:p>
    <w:p w14:paraId="46098DD5" w14:textId="77777777" w:rsidR="004D1046" w:rsidRDefault="004D1046">
      <w:pPr>
        <w:pStyle w:val="Index1"/>
        <w:tabs>
          <w:tab w:val="right" w:leader="dot" w:pos="4582"/>
        </w:tabs>
        <w:rPr>
          <w:noProof/>
        </w:rPr>
      </w:pPr>
      <w:r w:rsidRPr="00450EEE">
        <w:rPr>
          <w:i/>
          <w:noProof/>
        </w:rPr>
        <w:t>clone</w:t>
      </w:r>
      <w:r>
        <w:rPr>
          <w:noProof/>
        </w:rPr>
        <w:t xml:space="preserve"> (</w:t>
      </w:r>
      <w:r w:rsidRPr="00450EEE">
        <w:rPr>
          <w:i/>
          <w:noProof/>
        </w:rPr>
        <w:t>Packet</w:t>
      </w:r>
      <w:r>
        <w:rPr>
          <w:noProof/>
        </w:rPr>
        <w:t>)</w:t>
      </w:r>
      <w:r>
        <w:rPr>
          <w:noProof/>
        </w:rPr>
        <w:tab/>
        <w:t>225</w:t>
      </w:r>
    </w:p>
    <w:p w14:paraId="7792F8BF" w14:textId="77777777" w:rsidR="004D1046" w:rsidRDefault="004D1046">
      <w:pPr>
        <w:pStyle w:val="Index1"/>
        <w:tabs>
          <w:tab w:val="right" w:leader="dot" w:pos="4582"/>
        </w:tabs>
        <w:rPr>
          <w:noProof/>
        </w:rPr>
      </w:pPr>
      <w:r>
        <w:rPr>
          <w:noProof/>
        </w:rPr>
        <w:t>coaxial cable</w:t>
      </w:r>
      <w:r>
        <w:rPr>
          <w:noProof/>
        </w:rPr>
        <w:tab/>
        <w:t>162</w:t>
      </w:r>
    </w:p>
    <w:p w14:paraId="5C5DA574" w14:textId="77777777" w:rsidR="004D1046" w:rsidRDefault="004D1046">
      <w:pPr>
        <w:pStyle w:val="Index1"/>
        <w:tabs>
          <w:tab w:val="right" w:leader="dot" w:pos="4582"/>
        </w:tabs>
        <w:rPr>
          <w:noProof/>
        </w:rPr>
      </w:pPr>
      <w:r>
        <w:rPr>
          <w:noProof/>
        </w:rPr>
        <w:t>code method (</w:t>
      </w:r>
      <w:r w:rsidRPr="00450EEE">
        <w:rPr>
          <w:i/>
          <w:noProof/>
        </w:rPr>
        <w:t>Process</w:t>
      </w:r>
      <w:r>
        <w:rPr>
          <w:noProof/>
        </w:rPr>
        <w:t>)</w:t>
      </w:r>
      <w:r>
        <w:rPr>
          <w:noProof/>
        </w:rPr>
        <w:tab/>
      </w:r>
      <w:r w:rsidRPr="00450EEE">
        <w:rPr>
          <w:rFonts w:cs="Mangal"/>
          <w:i/>
          <w:noProof/>
        </w:rPr>
        <w:t>See</w:t>
      </w:r>
      <w:r w:rsidRPr="00450EEE">
        <w:rPr>
          <w:rFonts w:cs="Mangal"/>
          <w:noProof/>
        </w:rPr>
        <w:t xml:space="preserve"> </w:t>
      </w:r>
      <w:r w:rsidRPr="00450EEE">
        <w:rPr>
          <w:rFonts w:cs="Mangal"/>
          <w:i/>
          <w:noProof/>
        </w:rPr>
        <w:t>perform</w:t>
      </w:r>
    </w:p>
    <w:p w14:paraId="0FA14CE7" w14:textId="77777777" w:rsidR="004D1046" w:rsidRDefault="004D1046">
      <w:pPr>
        <w:pStyle w:val="Index1"/>
        <w:tabs>
          <w:tab w:val="right" w:leader="dot" w:pos="4582"/>
        </w:tabs>
        <w:rPr>
          <w:noProof/>
        </w:rPr>
      </w:pPr>
      <w:r>
        <w:rPr>
          <w:noProof/>
        </w:rPr>
        <w:t>collision</w:t>
      </w:r>
    </w:p>
    <w:p w14:paraId="3A0FF3C3" w14:textId="77777777" w:rsidR="004D1046" w:rsidRDefault="004D1046">
      <w:pPr>
        <w:pStyle w:val="Index2"/>
        <w:tabs>
          <w:tab w:val="right" w:leader="dot" w:pos="4582"/>
        </w:tabs>
        <w:rPr>
          <w:noProof/>
        </w:rPr>
      </w:pPr>
      <w:r>
        <w:rPr>
          <w:noProof/>
        </w:rPr>
        <w:t xml:space="preserve">avoidance in </w:t>
      </w:r>
      <w:r w:rsidRPr="00450EEE">
        <w:rPr>
          <w:i/>
          <w:noProof/>
        </w:rPr>
        <w:t>RFChannels</w:t>
      </w:r>
      <w:r>
        <w:rPr>
          <w:noProof/>
        </w:rPr>
        <w:tab/>
        <w:t>281</w:t>
      </w:r>
    </w:p>
    <w:p w14:paraId="11076260" w14:textId="77777777" w:rsidR="004D1046" w:rsidRDefault="004D1046">
      <w:pPr>
        <w:pStyle w:val="Index2"/>
        <w:tabs>
          <w:tab w:val="right" w:leader="dot" w:pos="4582"/>
        </w:tabs>
        <w:rPr>
          <w:noProof/>
        </w:rPr>
      </w:pPr>
      <w:r>
        <w:rPr>
          <w:noProof/>
        </w:rPr>
        <w:t>consensus</w:t>
      </w:r>
      <w:r>
        <w:rPr>
          <w:noProof/>
        </w:rPr>
        <w:tab/>
        <w:t>248, 256</w:t>
      </w:r>
    </w:p>
    <w:p w14:paraId="6355AAE1" w14:textId="77777777" w:rsidR="004D1046" w:rsidRDefault="004D1046">
      <w:pPr>
        <w:pStyle w:val="Index2"/>
        <w:tabs>
          <w:tab w:val="right" w:leader="dot" w:pos="4582"/>
        </w:tabs>
        <w:rPr>
          <w:noProof/>
        </w:rPr>
      </w:pPr>
      <w:r>
        <w:rPr>
          <w:noProof/>
        </w:rPr>
        <w:t>detection</w:t>
      </w:r>
      <w:r>
        <w:rPr>
          <w:noProof/>
        </w:rPr>
        <w:tab/>
        <w:t>256</w:t>
      </w:r>
    </w:p>
    <w:p w14:paraId="688967CE" w14:textId="77777777" w:rsidR="004D1046" w:rsidRDefault="004D1046">
      <w:pPr>
        <w:pStyle w:val="Index2"/>
        <w:tabs>
          <w:tab w:val="right" w:leader="dot" w:pos="4582"/>
        </w:tabs>
        <w:rPr>
          <w:bCs/>
          <w:noProof/>
        </w:rPr>
      </w:pPr>
      <w:r>
        <w:rPr>
          <w:noProof/>
        </w:rPr>
        <w:t xml:space="preserve">in </w:t>
      </w:r>
      <w:r w:rsidRPr="00450EEE">
        <w:rPr>
          <w:i/>
          <w:noProof/>
        </w:rPr>
        <w:t>Links</w:t>
      </w:r>
      <w:r>
        <w:rPr>
          <w:noProof/>
        </w:rPr>
        <w:tab/>
        <w:t xml:space="preserve">254, </w:t>
      </w:r>
      <w:r>
        <w:rPr>
          <w:b/>
          <w:bCs/>
          <w:noProof/>
        </w:rPr>
        <w:t>256</w:t>
      </w:r>
      <w:r>
        <w:rPr>
          <w:bCs/>
          <w:noProof/>
        </w:rPr>
        <w:t>, 262</w:t>
      </w:r>
    </w:p>
    <w:p w14:paraId="7A604384" w14:textId="77777777" w:rsidR="004D1046" w:rsidRDefault="004D1046">
      <w:pPr>
        <w:pStyle w:val="Index2"/>
        <w:tabs>
          <w:tab w:val="right" w:leader="dot" w:pos="4582"/>
        </w:tabs>
        <w:rPr>
          <w:noProof/>
        </w:rPr>
      </w:pPr>
      <w:r>
        <w:rPr>
          <w:noProof/>
        </w:rPr>
        <w:t>protocols</w:t>
      </w:r>
      <w:r>
        <w:rPr>
          <w:noProof/>
        </w:rPr>
        <w:tab/>
        <w:t>248, 249</w:t>
      </w:r>
    </w:p>
    <w:p w14:paraId="5A0B1E8E" w14:textId="77777777" w:rsidR="004D1046" w:rsidRDefault="004D1046">
      <w:pPr>
        <w:pStyle w:val="Index1"/>
        <w:tabs>
          <w:tab w:val="right" w:leader="dot" w:pos="4582"/>
        </w:tabs>
        <w:rPr>
          <w:noProof/>
        </w:rPr>
      </w:pPr>
      <w:r w:rsidRPr="00450EEE">
        <w:rPr>
          <w:i/>
          <w:noProof/>
        </w:rPr>
        <w:t>COLLISION</w:t>
      </w:r>
    </w:p>
    <w:p w14:paraId="77A0144F" w14:textId="77777777" w:rsidR="004D1046" w:rsidRDefault="004D1046">
      <w:pPr>
        <w:pStyle w:val="Index2"/>
        <w:tabs>
          <w:tab w:val="right" w:leader="dot" w:pos="4582"/>
        </w:tabs>
        <w:rPr>
          <w:noProof/>
        </w:rPr>
      </w:pPr>
      <w:r w:rsidRPr="00450EEE">
        <w:rPr>
          <w:i/>
          <w:noProof/>
        </w:rPr>
        <w:t>Port</w:t>
      </w:r>
      <w:r>
        <w:rPr>
          <w:noProof/>
        </w:rPr>
        <w:t xml:space="preserve"> event</w:t>
      </w:r>
      <w:r>
        <w:rPr>
          <w:noProof/>
        </w:rPr>
        <w:tab/>
        <w:t>262</w:t>
      </w:r>
    </w:p>
    <w:p w14:paraId="53381C06" w14:textId="77777777" w:rsidR="004D1046" w:rsidRDefault="004D1046">
      <w:pPr>
        <w:pStyle w:val="Index1"/>
        <w:tabs>
          <w:tab w:val="right" w:leader="dot" w:pos="4582"/>
        </w:tabs>
        <w:rPr>
          <w:noProof/>
        </w:rPr>
      </w:pPr>
      <w:r w:rsidRPr="00450EEE">
        <w:rPr>
          <w:i/>
          <w:noProof/>
        </w:rPr>
        <w:t xml:space="preserve">COLLISION </w:t>
      </w:r>
      <w:r>
        <w:rPr>
          <w:noProof/>
        </w:rPr>
        <w:t>(</w:t>
      </w:r>
      <w:r w:rsidRPr="00450EEE">
        <w:rPr>
          <w:i/>
          <w:noProof/>
        </w:rPr>
        <w:t xml:space="preserve">Port </w:t>
      </w:r>
      <w:r>
        <w:rPr>
          <w:noProof/>
        </w:rPr>
        <w:t>event)</w:t>
      </w:r>
      <w:r>
        <w:rPr>
          <w:noProof/>
        </w:rPr>
        <w:tab/>
        <w:t>254</w:t>
      </w:r>
    </w:p>
    <w:p w14:paraId="2A97FFCD" w14:textId="77777777" w:rsidR="004D1046" w:rsidRDefault="004D1046">
      <w:pPr>
        <w:pStyle w:val="Index2"/>
        <w:tabs>
          <w:tab w:val="right" w:leader="dot" w:pos="4582"/>
        </w:tabs>
        <w:rPr>
          <w:noProof/>
        </w:rPr>
      </w:pPr>
      <w:r>
        <w:rPr>
          <w:noProof/>
        </w:rPr>
        <w:t>exposure</w:t>
      </w:r>
      <w:r>
        <w:rPr>
          <w:noProof/>
        </w:rPr>
        <w:tab/>
        <w:t>362, 370, 381</w:t>
      </w:r>
    </w:p>
    <w:p w14:paraId="243D2B59" w14:textId="77777777" w:rsidR="004D1046" w:rsidRDefault="004D1046">
      <w:pPr>
        <w:pStyle w:val="Index2"/>
        <w:tabs>
          <w:tab w:val="right" w:leader="dot" w:pos="4582"/>
        </w:tabs>
        <w:rPr>
          <w:noProof/>
        </w:rPr>
      </w:pPr>
      <w:r>
        <w:rPr>
          <w:noProof/>
        </w:rPr>
        <w:t>for damaged packets</w:t>
      </w:r>
      <w:r>
        <w:rPr>
          <w:noProof/>
        </w:rPr>
        <w:tab/>
        <w:t>266</w:t>
      </w:r>
    </w:p>
    <w:p w14:paraId="59B4C0EF" w14:textId="77777777" w:rsidR="004D1046" w:rsidRDefault="004D1046">
      <w:pPr>
        <w:pStyle w:val="Index1"/>
        <w:tabs>
          <w:tab w:val="right" w:leader="dot" w:pos="4582"/>
        </w:tabs>
        <w:rPr>
          <w:noProof/>
        </w:rPr>
      </w:pPr>
      <w:r w:rsidRPr="00450EEE">
        <w:rPr>
          <w:i/>
          <w:noProof/>
        </w:rPr>
        <w:t>collisionTime</w:t>
      </w:r>
      <w:r>
        <w:rPr>
          <w:noProof/>
        </w:rPr>
        <w:tab/>
        <w:t>264</w:t>
      </w:r>
    </w:p>
    <w:p w14:paraId="065A753B" w14:textId="77777777" w:rsidR="004D1046" w:rsidRDefault="004D1046">
      <w:pPr>
        <w:pStyle w:val="Index1"/>
        <w:tabs>
          <w:tab w:val="right" w:leader="dot" w:pos="4582"/>
        </w:tabs>
        <w:rPr>
          <w:noProof/>
        </w:rPr>
      </w:pPr>
      <w:r w:rsidRPr="00450EEE">
        <w:rPr>
          <w:i/>
          <w:noProof/>
        </w:rPr>
        <w:t>combineRV</w:t>
      </w:r>
      <w:r>
        <w:rPr>
          <w:noProof/>
        </w:rPr>
        <w:tab/>
        <w:t>330</w:t>
      </w:r>
    </w:p>
    <w:p w14:paraId="57501B32" w14:textId="77777777" w:rsidR="004D1046" w:rsidRDefault="004D1046">
      <w:pPr>
        <w:pStyle w:val="Index1"/>
        <w:tabs>
          <w:tab w:val="right" w:leader="dot" w:pos="4582"/>
        </w:tabs>
        <w:rPr>
          <w:noProof/>
        </w:rPr>
      </w:pPr>
      <w:r>
        <w:rPr>
          <w:noProof/>
        </w:rPr>
        <w:t>communication group</w:t>
      </w:r>
      <w:r>
        <w:rPr>
          <w:noProof/>
        </w:rPr>
        <w:tab/>
      </w:r>
      <w:r w:rsidRPr="00450EEE">
        <w:rPr>
          <w:rFonts w:cs="Mangal"/>
          <w:i/>
          <w:noProof/>
        </w:rPr>
        <w:t>See</w:t>
      </w:r>
      <w:r w:rsidRPr="00450EEE">
        <w:rPr>
          <w:rFonts w:cs="Mangal"/>
          <w:noProof/>
        </w:rPr>
        <w:t xml:space="preserve"> </w:t>
      </w:r>
      <w:r w:rsidRPr="00450EEE">
        <w:rPr>
          <w:rFonts w:cs="Mangal"/>
          <w:i/>
          <w:noProof/>
        </w:rPr>
        <w:t>CGroup</w:t>
      </w:r>
    </w:p>
    <w:p w14:paraId="373020EF" w14:textId="77777777" w:rsidR="004D1046" w:rsidRDefault="004D1046">
      <w:pPr>
        <w:pStyle w:val="Index1"/>
        <w:tabs>
          <w:tab w:val="right" w:leader="dot" w:pos="4582"/>
        </w:tabs>
        <w:rPr>
          <w:noProof/>
        </w:rPr>
      </w:pPr>
      <w:r>
        <w:rPr>
          <w:noProof/>
        </w:rPr>
        <w:t>confidence interval</w:t>
      </w:r>
      <w:r>
        <w:rPr>
          <w:noProof/>
        </w:rPr>
        <w:tab/>
        <w:t>67, 366</w:t>
      </w:r>
    </w:p>
    <w:p w14:paraId="4C6C4D83" w14:textId="77777777" w:rsidR="004D1046" w:rsidRDefault="004D1046">
      <w:pPr>
        <w:pStyle w:val="Index1"/>
        <w:tabs>
          <w:tab w:val="right" w:leader="dot" w:pos="4582"/>
        </w:tabs>
        <w:rPr>
          <w:noProof/>
        </w:rPr>
      </w:pPr>
      <w:r>
        <w:rPr>
          <w:noProof/>
        </w:rPr>
        <w:t>conformance testing</w:t>
      </w:r>
      <w:r>
        <w:rPr>
          <w:noProof/>
        </w:rPr>
        <w:tab/>
        <w:t>10, 21, 26</w:t>
      </w:r>
    </w:p>
    <w:p w14:paraId="71E66883" w14:textId="77777777" w:rsidR="004D1046" w:rsidRDefault="004D1046">
      <w:pPr>
        <w:pStyle w:val="Index1"/>
        <w:tabs>
          <w:tab w:val="right" w:leader="dot" w:pos="4582"/>
        </w:tabs>
        <w:rPr>
          <w:noProof/>
        </w:rPr>
      </w:pPr>
      <w:r w:rsidRPr="00450EEE">
        <w:rPr>
          <w:i/>
          <w:noProof/>
        </w:rPr>
        <w:t>connect</w:t>
      </w:r>
    </w:p>
    <w:p w14:paraId="2F446632" w14:textId="77777777" w:rsidR="004D1046" w:rsidRDefault="004D1046">
      <w:pPr>
        <w:pStyle w:val="Index2"/>
        <w:tabs>
          <w:tab w:val="right" w:leader="dot" w:pos="4582"/>
        </w:tabs>
        <w:rPr>
          <w:bCs/>
          <w:noProof/>
        </w:rPr>
      </w:pPr>
      <w:r w:rsidRPr="00450EEE">
        <w:rPr>
          <w:i/>
          <w:noProof/>
        </w:rPr>
        <w:t>Mailbox</w:t>
      </w:r>
      <w:r>
        <w:rPr>
          <w:noProof/>
        </w:rPr>
        <w:t xml:space="preserve"> method</w:t>
      </w:r>
      <w:r>
        <w:rPr>
          <w:noProof/>
        </w:rPr>
        <w:tab/>
        <w:t xml:space="preserve">74, 75, 76, </w:t>
      </w:r>
      <w:r>
        <w:rPr>
          <w:b/>
          <w:bCs/>
          <w:noProof/>
        </w:rPr>
        <w:t>311</w:t>
      </w:r>
      <w:r>
        <w:rPr>
          <w:bCs/>
          <w:noProof/>
        </w:rPr>
        <w:t>, 313, 315, 316</w:t>
      </w:r>
    </w:p>
    <w:p w14:paraId="6E1168B3"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t xml:space="preserve">62, 94, </w:t>
      </w:r>
      <w:r>
        <w:rPr>
          <w:b/>
          <w:bCs/>
          <w:noProof/>
        </w:rPr>
        <w:t>171</w:t>
      </w:r>
    </w:p>
    <w:p w14:paraId="2CEA8162" w14:textId="77777777" w:rsidR="004D1046" w:rsidRDefault="004D1046">
      <w:pPr>
        <w:pStyle w:val="Index1"/>
        <w:tabs>
          <w:tab w:val="right" w:leader="dot" w:pos="4582"/>
        </w:tabs>
        <w:rPr>
          <w:noProof/>
        </w:rPr>
      </w:pPr>
      <w:r>
        <w:rPr>
          <w:noProof/>
        </w:rPr>
        <w:t>control mode</w:t>
      </w:r>
      <w:r>
        <w:rPr>
          <w:noProof/>
        </w:rPr>
        <w:tab/>
        <w:t>27, 82, 130</w:t>
      </w:r>
    </w:p>
    <w:p w14:paraId="3B7244E0" w14:textId="77777777" w:rsidR="004D1046" w:rsidRDefault="004D1046">
      <w:pPr>
        <w:pStyle w:val="Index1"/>
        <w:tabs>
          <w:tab w:val="right" w:leader="dot" w:pos="4582"/>
        </w:tabs>
        <w:rPr>
          <w:noProof/>
        </w:rPr>
      </w:pPr>
      <w:r w:rsidRPr="00450EEE">
        <w:rPr>
          <w:i/>
          <w:noProof/>
        </w:rPr>
        <w:t xml:space="preserve">COOKED </w:t>
      </w:r>
      <w:r>
        <w:rPr>
          <w:noProof/>
        </w:rPr>
        <w:t>(</w:t>
      </w:r>
      <w:r w:rsidRPr="00450EEE">
        <w:rPr>
          <w:i/>
          <w:noProof/>
        </w:rPr>
        <w:t>Mailbox</w:t>
      </w:r>
      <w:r>
        <w:rPr>
          <w:noProof/>
        </w:rPr>
        <w:t xml:space="preserve"> flag)</w:t>
      </w:r>
      <w:r>
        <w:rPr>
          <w:noProof/>
        </w:rPr>
        <w:tab/>
        <w:t>311, 312</w:t>
      </w:r>
    </w:p>
    <w:p w14:paraId="29C908AA" w14:textId="77777777" w:rsidR="004D1046" w:rsidRDefault="004D1046">
      <w:pPr>
        <w:pStyle w:val="Index1"/>
        <w:tabs>
          <w:tab w:val="right" w:leader="dot" w:pos="4582"/>
        </w:tabs>
        <w:rPr>
          <w:noProof/>
        </w:rPr>
      </w:pPr>
      <w:r>
        <w:rPr>
          <w:noProof/>
        </w:rPr>
        <w:t>CPU time</w:t>
      </w:r>
    </w:p>
    <w:p w14:paraId="205E1995" w14:textId="77777777" w:rsidR="004D1046" w:rsidRDefault="004D1046">
      <w:pPr>
        <w:pStyle w:val="Index2"/>
        <w:tabs>
          <w:tab w:val="right" w:leader="dot" w:pos="4582"/>
        </w:tabs>
        <w:rPr>
          <w:noProof/>
        </w:rPr>
      </w:pPr>
      <w:r>
        <w:rPr>
          <w:noProof/>
        </w:rPr>
        <w:t>access to</w:t>
      </w:r>
      <w:r>
        <w:rPr>
          <w:noProof/>
        </w:rPr>
        <w:tab/>
        <w:t>149</w:t>
      </w:r>
    </w:p>
    <w:p w14:paraId="550828F8" w14:textId="77777777" w:rsidR="004D1046" w:rsidRDefault="004D1046">
      <w:pPr>
        <w:pStyle w:val="Index2"/>
        <w:tabs>
          <w:tab w:val="right" w:leader="dot" w:pos="4582"/>
        </w:tabs>
        <w:rPr>
          <w:noProof/>
        </w:rPr>
      </w:pPr>
      <w:r>
        <w:rPr>
          <w:noProof/>
        </w:rPr>
        <w:t>exposure</w:t>
      </w:r>
      <w:r>
        <w:rPr>
          <w:noProof/>
        </w:rPr>
        <w:tab/>
        <w:t>378, 423</w:t>
      </w:r>
    </w:p>
    <w:p w14:paraId="351882A5" w14:textId="77777777" w:rsidR="004D1046" w:rsidRDefault="004D1046">
      <w:pPr>
        <w:pStyle w:val="Index2"/>
        <w:tabs>
          <w:tab w:val="right" w:leader="dot" w:pos="4582"/>
        </w:tabs>
        <w:rPr>
          <w:noProof/>
        </w:rPr>
      </w:pPr>
      <w:r w:rsidRPr="00450EEE">
        <w:rPr>
          <w:noProof/>
        </w:rPr>
        <w:t>limit</w:t>
      </w:r>
      <w:r>
        <w:rPr>
          <w:noProof/>
        </w:rPr>
        <w:tab/>
        <w:t>340, 341</w:t>
      </w:r>
    </w:p>
    <w:p w14:paraId="0858B189" w14:textId="77777777" w:rsidR="004D1046" w:rsidRDefault="004D1046">
      <w:pPr>
        <w:pStyle w:val="Index1"/>
        <w:tabs>
          <w:tab w:val="right" w:leader="dot" w:pos="4582"/>
        </w:tabs>
        <w:rPr>
          <w:noProof/>
        </w:rPr>
      </w:pPr>
      <w:r w:rsidRPr="00450EEE">
        <w:rPr>
          <w:i/>
          <w:noProof/>
        </w:rPr>
        <w:t>cpuTime</w:t>
      </w:r>
      <w:r>
        <w:rPr>
          <w:noProof/>
        </w:rPr>
        <w:tab/>
        <w:t>149</w:t>
      </w:r>
    </w:p>
    <w:p w14:paraId="4D9F9415" w14:textId="77777777" w:rsidR="004D1046" w:rsidRDefault="004D1046">
      <w:pPr>
        <w:pStyle w:val="Index1"/>
        <w:tabs>
          <w:tab w:val="right" w:leader="dot" w:pos="4582"/>
        </w:tabs>
        <w:rPr>
          <w:noProof/>
        </w:rPr>
      </w:pPr>
      <w:r>
        <w:rPr>
          <w:noProof/>
        </w:rPr>
        <w:t>CRC (Cyclic Redundancy Check)</w:t>
      </w:r>
      <w:r>
        <w:rPr>
          <w:noProof/>
        </w:rPr>
        <w:tab/>
        <w:t>46, 54, 88, 98</w:t>
      </w:r>
    </w:p>
    <w:p w14:paraId="7E00D61F" w14:textId="77777777" w:rsidR="004D1046" w:rsidRDefault="004D1046">
      <w:pPr>
        <w:pStyle w:val="Index1"/>
        <w:tabs>
          <w:tab w:val="right" w:leader="dot" w:pos="4582"/>
        </w:tabs>
        <w:rPr>
          <w:noProof/>
        </w:rPr>
      </w:pPr>
      <w:r w:rsidRPr="00450EEE">
        <w:rPr>
          <w:i/>
          <w:noProof/>
        </w:rPr>
        <w:t>create</w:t>
      </w:r>
      <w:r>
        <w:rPr>
          <w:noProof/>
        </w:rPr>
        <w:tab/>
        <w:t>159, 160</w:t>
      </w:r>
    </w:p>
    <w:p w14:paraId="01236411" w14:textId="77777777" w:rsidR="004D1046" w:rsidRDefault="004D1046">
      <w:pPr>
        <w:pStyle w:val="Index1"/>
        <w:tabs>
          <w:tab w:val="right" w:leader="dot" w:pos="4582"/>
        </w:tabs>
        <w:rPr>
          <w:noProof/>
        </w:rPr>
      </w:pPr>
      <w:r>
        <w:rPr>
          <w:noProof/>
        </w:rPr>
        <w:t>CSMA/CD (Carrier Sense Multiple Access/Collision Detection)</w:t>
      </w:r>
      <w:r>
        <w:rPr>
          <w:noProof/>
        </w:rPr>
        <w:tab/>
        <w:t>249, 256</w:t>
      </w:r>
    </w:p>
    <w:p w14:paraId="45C29CF1" w14:textId="77777777" w:rsidR="004D1046" w:rsidRDefault="004D1046">
      <w:pPr>
        <w:pStyle w:val="Index1"/>
        <w:tabs>
          <w:tab w:val="right" w:leader="dot" w:pos="4582"/>
        </w:tabs>
        <w:rPr>
          <w:noProof/>
        </w:rPr>
      </w:pPr>
      <w:r>
        <w:rPr>
          <w:noProof/>
        </w:rPr>
        <w:t>cutoff</w:t>
      </w:r>
      <w:r>
        <w:rPr>
          <w:noProof/>
        </w:rPr>
        <w:tab/>
        <w:t>181</w:t>
      </w:r>
    </w:p>
    <w:p w14:paraId="560BAF4E" w14:textId="77777777" w:rsidR="004D1046" w:rsidRDefault="004D1046">
      <w:pPr>
        <w:pStyle w:val="Index1"/>
        <w:tabs>
          <w:tab w:val="right" w:leader="dot" w:pos="4582"/>
        </w:tabs>
        <w:rPr>
          <w:noProof/>
        </w:rPr>
      </w:pPr>
      <w:r>
        <w:rPr>
          <w:noProof/>
        </w:rPr>
        <w:t>Cygwin</w:t>
      </w:r>
      <w:r>
        <w:rPr>
          <w:noProof/>
        </w:rPr>
        <w:tab/>
        <w:t>402, 405, 409, 411</w:t>
      </w:r>
    </w:p>
    <w:p w14:paraId="19511BE7" w14:textId="77777777" w:rsidR="004D1046" w:rsidRDefault="004D1046">
      <w:pPr>
        <w:pStyle w:val="IndexHeading"/>
        <w:keepNext/>
        <w:tabs>
          <w:tab w:val="right" w:leader="dot" w:pos="4582"/>
        </w:tabs>
        <w:rPr>
          <w:rFonts w:eastAsiaTheme="minorEastAsia" w:cstheme="minorBidi"/>
          <w:b w:val="0"/>
          <w:bCs w:val="0"/>
          <w:noProof/>
        </w:rPr>
      </w:pPr>
      <w:r>
        <w:rPr>
          <w:noProof/>
        </w:rPr>
        <w:lastRenderedPageBreak/>
        <w:t>D</w:t>
      </w:r>
    </w:p>
    <w:p w14:paraId="57A83B38" w14:textId="77777777" w:rsidR="004D1046" w:rsidRDefault="004D1046">
      <w:pPr>
        <w:pStyle w:val="Index1"/>
        <w:tabs>
          <w:tab w:val="right" w:leader="dot" w:pos="4582"/>
        </w:tabs>
        <w:rPr>
          <w:noProof/>
        </w:rPr>
      </w:pPr>
      <w:r>
        <w:rPr>
          <w:noProof/>
        </w:rPr>
        <w:t>daemon</w:t>
      </w:r>
      <w:r>
        <w:rPr>
          <w:noProof/>
        </w:rPr>
        <w:tab/>
        <w:t>139, 204, 420</w:t>
      </w:r>
    </w:p>
    <w:p w14:paraId="6BF4A610" w14:textId="77777777" w:rsidR="004D1046" w:rsidRDefault="004D1046">
      <w:pPr>
        <w:pStyle w:val="Index2"/>
        <w:tabs>
          <w:tab w:val="right" w:leader="dot" w:pos="4582"/>
        </w:tabs>
        <w:rPr>
          <w:noProof/>
        </w:rPr>
      </w:pPr>
      <w:r>
        <w:rPr>
          <w:noProof/>
        </w:rPr>
        <w:t>running monitor as</w:t>
      </w:r>
      <w:r>
        <w:rPr>
          <w:noProof/>
        </w:rPr>
        <w:tab/>
        <w:t>407</w:t>
      </w:r>
    </w:p>
    <w:p w14:paraId="2393A209" w14:textId="77777777" w:rsidR="004D1046" w:rsidRDefault="004D1046">
      <w:pPr>
        <w:pStyle w:val="Index2"/>
        <w:tabs>
          <w:tab w:val="right" w:leader="dot" w:pos="4582"/>
        </w:tabs>
        <w:rPr>
          <w:noProof/>
        </w:rPr>
      </w:pPr>
      <w:r>
        <w:rPr>
          <w:noProof/>
        </w:rPr>
        <w:t xml:space="preserve">running </w:t>
      </w:r>
      <w:r w:rsidRPr="00450EEE">
        <w:rPr>
          <w:i/>
          <w:noProof/>
        </w:rPr>
        <w:t>nweb24</w:t>
      </w:r>
      <w:r>
        <w:rPr>
          <w:noProof/>
        </w:rPr>
        <w:t xml:space="preserve"> as</w:t>
      </w:r>
      <w:r>
        <w:rPr>
          <w:noProof/>
        </w:rPr>
        <w:tab/>
        <w:t>408</w:t>
      </w:r>
    </w:p>
    <w:p w14:paraId="71BBEE3C" w14:textId="77777777" w:rsidR="004D1046" w:rsidRDefault="004D1046">
      <w:pPr>
        <w:pStyle w:val="Index2"/>
        <w:tabs>
          <w:tab w:val="right" w:leader="dot" w:pos="4582"/>
        </w:tabs>
        <w:rPr>
          <w:noProof/>
        </w:rPr>
      </w:pPr>
      <w:r>
        <w:rPr>
          <w:noProof/>
        </w:rPr>
        <w:t>running simulator as</w:t>
      </w:r>
      <w:r>
        <w:rPr>
          <w:noProof/>
        </w:rPr>
        <w:tab/>
        <w:t>414</w:t>
      </w:r>
    </w:p>
    <w:p w14:paraId="51AF7220" w14:textId="77777777" w:rsidR="004D1046" w:rsidRDefault="004D1046">
      <w:pPr>
        <w:pStyle w:val="Index1"/>
        <w:tabs>
          <w:tab w:val="right" w:leader="dot" w:pos="4582"/>
        </w:tabs>
        <w:rPr>
          <w:noProof/>
        </w:rPr>
      </w:pPr>
      <w:r>
        <w:rPr>
          <w:noProof/>
        </w:rPr>
        <w:t>data file</w:t>
      </w:r>
      <w:r>
        <w:rPr>
          <w:noProof/>
        </w:rPr>
        <w:tab/>
      </w:r>
      <w:r w:rsidRPr="00450EEE">
        <w:rPr>
          <w:rFonts w:cs="Mangal"/>
          <w:i/>
          <w:noProof/>
        </w:rPr>
        <w:t>See</w:t>
      </w:r>
      <w:r w:rsidRPr="00450EEE">
        <w:rPr>
          <w:rFonts w:cs="Mangal"/>
          <w:noProof/>
        </w:rPr>
        <w:t xml:space="preserve"> input file</w:t>
      </w:r>
    </w:p>
    <w:p w14:paraId="52BA190E" w14:textId="77777777" w:rsidR="004D1046" w:rsidRDefault="004D1046">
      <w:pPr>
        <w:pStyle w:val="Index1"/>
        <w:tabs>
          <w:tab w:val="right" w:leader="dot" w:pos="4582"/>
        </w:tabs>
        <w:rPr>
          <w:noProof/>
        </w:rPr>
      </w:pPr>
      <w:r>
        <w:rPr>
          <w:noProof/>
        </w:rPr>
        <w:t>date (telling)</w:t>
      </w:r>
      <w:r>
        <w:rPr>
          <w:noProof/>
        </w:rPr>
        <w:tab/>
        <w:t>131, 149</w:t>
      </w:r>
    </w:p>
    <w:p w14:paraId="48600959" w14:textId="77777777" w:rsidR="004D1046" w:rsidRDefault="004D1046">
      <w:pPr>
        <w:pStyle w:val="Index1"/>
        <w:tabs>
          <w:tab w:val="right" w:leader="dot" w:pos="4582"/>
        </w:tabs>
        <w:rPr>
          <w:bCs/>
          <w:noProof/>
        </w:rPr>
      </w:pPr>
      <w:r>
        <w:rPr>
          <w:noProof/>
        </w:rPr>
        <w:t>dB (decibel)</w:t>
      </w:r>
      <w:r>
        <w:rPr>
          <w:noProof/>
        </w:rPr>
        <w:tab/>
        <w:t xml:space="preserve">103, 107, </w:t>
      </w:r>
      <w:r>
        <w:rPr>
          <w:b/>
          <w:bCs/>
          <w:noProof/>
        </w:rPr>
        <w:t>150</w:t>
      </w:r>
      <w:r>
        <w:rPr>
          <w:bCs/>
          <w:noProof/>
        </w:rPr>
        <w:t>, 392</w:t>
      </w:r>
    </w:p>
    <w:p w14:paraId="27537E50" w14:textId="77777777" w:rsidR="004D1046" w:rsidRDefault="004D1046">
      <w:pPr>
        <w:pStyle w:val="Index1"/>
        <w:tabs>
          <w:tab w:val="right" w:leader="dot" w:pos="4582"/>
        </w:tabs>
        <w:rPr>
          <w:bCs/>
          <w:noProof/>
        </w:rPr>
      </w:pPr>
      <w:r>
        <w:rPr>
          <w:noProof/>
        </w:rPr>
        <w:t>dBm</w:t>
      </w:r>
      <w:r>
        <w:rPr>
          <w:noProof/>
        </w:rPr>
        <w:tab/>
        <w:t xml:space="preserve">107, 117, </w:t>
      </w:r>
      <w:r>
        <w:rPr>
          <w:b/>
          <w:bCs/>
          <w:noProof/>
        </w:rPr>
        <w:t>150</w:t>
      </w:r>
      <w:r>
        <w:rPr>
          <w:bCs/>
          <w:noProof/>
        </w:rPr>
        <w:t>, 385, 389, 391, 398</w:t>
      </w:r>
    </w:p>
    <w:p w14:paraId="49219AE1" w14:textId="77777777" w:rsidR="004D1046" w:rsidRDefault="004D1046">
      <w:pPr>
        <w:pStyle w:val="Index1"/>
        <w:tabs>
          <w:tab w:val="right" w:leader="dot" w:pos="4582"/>
        </w:tabs>
        <w:rPr>
          <w:bCs/>
          <w:noProof/>
        </w:rPr>
      </w:pPr>
      <w:r w:rsidRPr="00450EEE">
        <w:rPr>
          <w:i/>
          <w:noProof/>
        </w:rPr>
        <w:t>dBToLin</w:t>
      </w:r>
      <w:r>
        <w:rPr>
          <w:noProof/>
        </w:rPr>
        <w:tab/>
        <w:t xml:space="preserve">109, </w:t>
      </w:r>
      <w:r>
        <w:rPr>
          <w:b/>
          <w:bCs/>
          <w:noProof/>
        </w:rPr>
        <w:t>150</w:t>
      </w:r>
      <w:r>
        <w:rPr>
          <w:bCs/>
          <w:noProof/>
        </w:rPr>
        <w:t>, 387</w:t>
      </w:r>
    </w:p>
    <w:p w14:paraId="293F7F15" w14:textId="77777777" w:rsidR="004D1046" w:rsidRDefault="004D1046">
      <w:pPr>
        <w:pStyle w:val="Index2"/>
        <w:tabs>
          <w:tab w:val="right" w:leader="dot" w:pos="4582"/>
        </w:tabs>
        <w:rPr>
          <w:noProof/>
        </w:rPr>
      </w:pPr>
      <w:r>
        <w:rPr>
          <w:noProof/>
        </w:rPr>
        <w:t>examples</w:t>
      </w:r>
      <w:r>
        <w:rPr>
          <w:noProof/>
        </w:rPr>
        <w:tab/>
        <w:t>105, 289</w:t>
      </w:r>
    </w:p>
    <w:p w14:paraId="03FB1E33" w14:textId="77777777" w:rsidR="004D1046" w:rsidRDefault="004D1046">
      <w:pPr>
        <w:pStyle w:val="Index1"/>
        <w:tabs>
          <w:tab w:val="right" w:leader="dot" w:pos="4582"/>
        </w:tabs>
        <w:rPr>
          <w:noProof/>
        </w:rPr>
      </w:pPr>
      <w:r w:rsidRPr="00450EEE">
        <w:rPr>
          <w:i/>
          <w:noProof/>
        </w:rPr>
        <w:t xml:space="preserve">dead </w:t>
      </w:r>
      <w:r>
        <w:rPr>
          <w:noProof/>
        </w:rPr>
        <w:t>(</w:t>
      </w:r>
      <w:r w:rsidRPr="00450EEE">
        <w:rPr>
          <w:i/>
          <w:noProof/>
        </w:rPr>
        <w:t>Packet</w:t>
      </w:r>
      <w:r>
        <w:rPr>
          <w:noProof/>
        </w:rPr>
        <w:t xml:space="preserve"> method)</w:t>
      </w:r>
      <w:r>
        <w:rPr>
          <w:noProof/>
        </w:rPr>
        <w:tab/>
        <w:t>294</w:t>
      </w:r>
    </w:p>
    <w:p w14:paraId="53C24EA3" w14:textId="77777777" w:rsidR="004D1046" w:rsidRDefault="004D1046">
      <w:pPr>
        <w:pStyle w:val="Index1"/>
        <w:tabs>
          <w:tab w:val="right" w:leader="dot" w:pos="4582"/>
        </w:tabs>
        <w:rPr>
          <w:noProof/>
        </w:rPr>
      </w:pPr>
      <w:r w:rsidRPr="00450EEE">
        <w:rPr>
          <w:i/>
          <w:noProof/>
        </w:rPr>
        <w:t>DEATH</w:t>
      </w:r>
    </w:p>
    <w:p w14:paraId="604FA153" w14:textId="77777777" w:rsidR="004D1046" w:rsidRDefault="004D1046">
      <w:pPr>
        <w:pStyle w:val="Index2"/>
        <w:tabs>
          <w:tab w:val="right" w:leader="dot" w:pos="4582"/>
        </w:tabs>
        <w:rPr>
          <w:noProof/>
        </w:rPr>
      </w:pPr>
      <w:r>
        <w:rPr>
          <w:noProof/>
        </w:rPr>
        <w:t>exposure</w:t>
      </w:r>
      <w:r>
        <w:rPr>
          <w:noProof/>
        </w:rPr>
        <w:tab/>
        <w:t>363</w:t>
      </w:r>
    </w:p>
    <w:p w14:paraId="69ECCC62" w14:textId="77777777" w:rsidR="004D1046" w:rsidRDefault="004D1046">
      <w:pPr>
        <w:pStyle w:val="Index2"/>
        <w:tabs>
          <w:tab w:val="right" w:leader="dot" w:pos="4582"/>
        </w:tabs>
        <w:rPr>
          <w:bCs/>
          <w:noProof/>
        </w:rPr>
      </w:pPr>
      <w:r w:rsidRPr="00450EEE">
        <w:rPr>
          <w:i/>
          <w:noProof/>
        </w:rPr>
        <w:t>Kernel</w:t>
      </w:r>
      <w:r>
        <w:rPr>
          <w:noProof/>
        </w:rPr>
        <w:t xml:space="preserve"> event</w:t>
      </w:r>
      <w:r>
        <w:rPr>
          <w:noProof/>
        </w:rPr>
        <w:tab/>
        <w:t xml:space="preserve">38, 39, 59, 60, 64, 112, </w:t>
      </w:r>
      <w:r>
        <w:rPr>
          <w:b/>
          <w:bCs/>
          <w:noProof/>
        </w:rPr>
        <w:t>204</w:t>
      </w:r>
      <w:r>
        <w:rPr>
          <w:bCs/>
          <w:noProof/>
        </w:rPr>
        <w:t>, 340</w:t>
      </w:r>
    </w:p>
    <w:p w14:paraId="3C69C6A2" w14:textId="77777777" w:rsidR="004D1046" w:rsidRDefault="004D1046">
      <w:pPr>
        <w:pStyle w:val="Index2"/>
        <w:tabs>
          <w:tab w:val="right" w:leader="dot" w:pos="4582"/>
        </w:tabs>
        <w:rPr>
          <w:noProof/>
        </w:rPr>
      </w:pPr>
      <w:r w:rsidRPr="00450EEE">
        <w:rPr>
          <w:i/>
          <w:noProof/>
        </w:rPr>
        <w:t>Process</w:t>
      </w:r>
      <w:r>
        <w:rPr>
          <w:noProof/>
        </w:rPr>
        <w:t xml:space="preserve"> event</w:t>
      </w:r>
      <w:r>
        <w:rPr>
          <w:noProof/>
        </w:rPr>
        <w:tab/>
        <w:t>202</w:t>
      </w:r>
    </w:p>
    <w:p w14:paraId="40F6186E" w14:textId="77777777" w:rsidR="004D1046" w:rsidRDefault="004D1046">
      <w:pPr>
        <w:pStyle w:val="Index1"/>
        <w:tabs>
          <w:tab w:val="right" w:leader="dot" w:pos="4582"/>
        </w:tabs>
        <w:rPr>
          <w:bCs/>
          <w:noProof/>
        </w:rPr>
      </w:pPr>
      <w:r>
        <w:rPr>
          <w:noProof/>
        </w:rPr>
        <w:t>debugging</w:t>
      </w:r>
      <w:r>
        <w:rPr>
          <w:noProof/>
        </w:rPr>
        <w:tab/>
        <w:t xml:space="preserve">28, 43, 137, 222, 276, </w:t>
      </w:r>
      <w:r>
        <w:rPr>
          <w:b/>
          <w:bCs/>
          <w:noProof/>
        </w:rPr>
        <w:t>342</w:t>
      </w:r>
      <w:r>
        <w:rPr>
          <w:bCs/>
          <w:noProof/>
        </w:rPr>
        <w:t>, 411, 434</w:t>
      </w:r>
    </w:p>
    <w:p w14:paraId="3C141D29" w14:textId="77777777" w:rsidR="004D1046" w:rsidRDefault="004D1046">
      <w:pPr>
        <w:pStyle w:val="Index1"/>
        <w:tabs>
          <w:tab w:val="right" w:leader="dot" w:pos="4582"/>
        </w:tabs>
        <w:rPr>
          <w:noProof/>
        </w:rPr>
      </w:pPr>
      <w:r w:rsidRPr="00450EEE">
        <w:rPr>
          <w:i/>
          <w:noProof/>
        </w:rPr>
        <w:t>DebugTracing</w:t>
      </w:r>
      <w:r>
        <w:rPr>
          <w:noProof/>
        </w:rPr>
        <w:tab/>
        <w:t>346</w:t>
      </w:r>
    </w:p>
    <w:p w14:paraId="6AAF88A1" w14:textId="77777777" w:rsidR="004D1046" w:rsidRDefault="004D1046">
      <w:pPr>
        <w:pStyle w:val="Index1"/>
        <w:tabs>
          <w:tab w:val="right" w:leader="dot" w:pos="4582"/>
        </w:tabs>
        <w:rPr>
          <w:bCs/>
          <w:noProof/>
        </w:rPr>
      </w:pPr>
      <w:r w:rsidRPr="00450EEE">
        <w:rPr>
          <w:i/>
          <w:noProof/>
        </w:rPr>
        <w:t xml:space="preserve">delay </w:t>
      </w:r>
      <w:r>
        <w:rPr>
          <w:noProof/>
        </w:rPr>
        <w:t>(</w:t>
      </w:r>
      <w:r w:rsidRPr="00450EEE">
        <w:rPr>
          <w:i/>
          <w:noProof/>
        </w:rPr>
        <w:t>Timer</w:t>
      </w:r>
      <w:r>
        <w:rPr>
          <w:noProof/>
        </w:rPr>
        <w:t xml:space="preserve"> method)</w:t>
      </w:r>
      <w:r>
        <w:rPr>
          <w:noProof/>
        </w:rPr>
        <w:tab/>
        <w:t xml:space="preserve">34, 52, 83, </w:t>
      </w:r>
      <w:r>
        <w:rPr>
          <w:b/>
          <w:bCs/>
          <w:noProof/>
        </w:rPr>
        <w:t>209</w:t>
      </w:r>
    </w:p>
    <w:p w14:paraId="6B19876A" w14:textId="77777777" w:rsidR="004D1046" w:rsidRDefault="004D1046">
      <w:pPr>
        <w:pStyle w:val="Index2"/>
        <w:tabs>
          <w:tab w:val="right" w:leader="dot" w:pos="4582"/>
        </w:tabs>
        <w:rPr>
          <w:noProof/>
        </w:rPr>
      </w:pPr>
      <w:r>
        <w:rPr>
          <w:noProof/>
        </w:rPr>
        <w:t>examples</w:t>
      </w:r>
      <w:r>
        <w:rPr>
          <w:noProof/>
        </w:rPr>
        <w:tab/>
        <w:t>32, 35, 82, 101, 199</w:t>
      </w:r>
    </w:p>
    <w:p w14:paraId="4D6CE22C" w14:textId="77777777" w:rsidR="004D1046" w:rsidRDefault="004D1046">
      <w:pPr>
        <w:pStyle w:val="Index1"/>
        <w:tabs>
          <w:tab w:val="right" w:leader="dot" w:pos="4582"/>
        </w:tabs>
        <w:rPr>
          <w:noProof/>
        </w:rPr>
      </w:pPr>
      <w:r>
        <w:rPr>
          <w:noProof/>
        </w:rPr>
        <w:t>deploy (script, installation)</w:t>
      </w:r>
      <w:r>
        <w:rPr>
          <w:noProof/>
        </w:rPr>
        <w:tab/>
        <w:t>403, 405</w:t>
      </w:r>
    </w:p>
    <w:p w14:paraId="652D84C7" w14:textId="77777777" w:rsidR="004D1046" w:rsidRDefault="004D1046">
      <w:pPr>
        <w:pStyle w:val="Index1"/>
        <w:tabs>
          <w:tab w:val="right" w:leader="dot" w:pos="4582"/>
        </w:tabs>
        <w:rPr>
          <w:noProof/>
        </w:rPr>
      </w:pPr>
      <w:r w:rsidRPr="00450EEE">
        <w:rPr>
          <w:i/>
          <w:noProof/>
        </w:rPr>
        <w:t>DEVICE</w:t>
      </w:r>
      <w:r>
        <w:rPr>
          <w:noProof/>
        </w:rPr>
        <w:t xml:space="preserve"> (</w:t>
      </w:r>
      <w:r w:rsidRPr="00450EEE">
        <w:rPr>
          <w:i/>
          <w:noProof/>
        </w:rPr>
        <w:t>Mailbox</w:t>
      </w:r>
      <w:r>
        <w:rPr>
          <w:noProof/>
        </w:rPr>
        <w:t xml:space="preserve"> flag)</w:t>
      </w:r>
      <w:r>
        <w:rPr>
          <w:noProof/>
        </w:rPr>
        <w:tab/>
        <w:t>311, 312, 313</w:t>
      </w:r>
    </w:p>
    <w:p w14:paraId="1E4BBB7C" w14:textId="77777777" w:rsidR="004D1046" w:rsidRDefault="004D1046">
      <w:pPr>
        <w:pStyle w:val="Index1"/>
        <w:tabs>
          <w:tab w:val="right" w:leader="dot" w:pos="4582"/>
        </w:tabs>
        <w:rPr>
          <w:noProof/>
        </w:rPr>
      </w:pPr>
      <w:r w:rsidRPr="00450EEE">
        <w:rPr>
          <w:i/>
          <w:noProof/>
        </w:rPr>
        <w:t xml:space="preserve">disconnect </w:t>
      </w:r>
      <w:r>
        <w:rPr>
          <w:noProof/>
        </w:rPr>
        <w:t>(</w:t>
      </w:r>
      <w:r w:rsidRPr="00450EEE">
        <w:rPr>
          <w:i/>
          <w:noProof/>
        </w:rPr>
        <w:t>Mailbox</w:t>
      </w:r>
      <w:r>
        <w:rPr>
          <w:noProof/>
        </w:rPr>
        <w:t xml:space="preserve"> method)</w:t>
      </w:r>
      <w:r>
        <w:rPr>
          <w:noProof/>
        </w:rPr>
        <w:tab/>
        <w:t>318, 319, 320, 327</w:t>
      </w:r>
    </w:p>
    <w:p w14:paraId="5A643AD1" w14:textId="77777777" w:rsidR="004D1046" w:rsidRDefault="004D1046">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55, 126, 127, 188</w:t>
      </w:r>
    </w:p>
    <w:p w14:paraId="52315BA9" w14:textId="77777777" w:rsidR="004D1046" w:rsidRDefault="004D1046">
      <w:pPr>
        <w:pStyle w:val="Index1"/>
        <w:tabs>
          <w:tab w:val="right" w:leader="dot" w:pos="4582"/>
        </w:tabs>
        <w:rPr>
          <w:noProof/>
        </w:rPr>
      </w:pPr>
      <w:r w:rsidRPr="00450EEE">
        <w:rPr>
          <w:i/>
          <w:noProof/>
        </w:rPr>
        <w:t xml:space="preserve">display </w:t>
      </w:r>
      <w:r>
        <w:rPr>
          <w:noProof/>
        </w:rPr>
        <w:t>(exposure)</w:t>
      </w:r>
      <w:r>
        <w:rPr>
          <w:noProof/>
        </w:rPr>
        <w:tab/>
        <w:t>354, 356</w:t>
      </w:r>
    </w:p>
    <w:p w14:paraId="4A964646" w14:textId="77777777" w:rsidR="004D1046" w:rsidRDefault="004D1046">
      <w:pPr>
        <w:pStyle w:val="Index2"/>
        <w:tabs>
          <w:tab w:val="right" w:leader="dot" w:pos="4582"/>
        </w:tabs>
        <w:rPr>
          <w:noProof/>
        </w:rPr>
      </w:pPr>
      <w:r>
        <w:rPr>
          <w:noProof/>
        </w:rPr>
        <w:t>examples</w:t>
      </w:r>
      <w:r>
        <w:rPr>
          <w:noProof/>
        </w:rPr>
        <w:tab/>
        <w:t>356</w:t>
      </w:r>
    </w:p>
    <w:p w14:paraId="0212CA25" w14:textId="77777777" w:rsidR="004D1046" w:rsidRDefault="004D1046">
      <w:pPr>
        <w:pStyle w:val="Index1"/>
        <w:tabs>
          <w:tab w:val="right" w:leader="dot" w:pos="4582"/>
        </w:tabs>
        <w:rPr>
          <w:noProof/>
        </w:rPr>
      </w:pPr>
      <w:r w:rsidRPr="00450EEE">
        <w:rPr>
          <w:i/>
          <w:noProof/>
        </w:rPr>
        <w:t>DisplayActive</w:t>
      </w:r>
      <w:r>
        <w:rPr>
          <w:noProof/>
        </w:rPr>
        <w:tab/>
        <w:t>360</w:t>
      </w:r>
    </w:p>
    <w:p w14:paraId="25E19155" w14:textId="77777777" w:rsidR="004D1046" w:rsidRDefault="004D1046">
      <w:pPr>
        <w:pStyle w:val="Index1"/>
        <w:tabs>
          <w:tab w:val="right" w:leader="dot" w:pos="4582"/>
        </w:tabs>
        <w:rPr>
          <w:noProof/>
        </w:rPr>
      </w:pPr>
      <w:r w:rsidRPr="00450EEE">
        <w:rPr>
          <w:i/>
          <w:noProof/>
        </w:rPr>
        <w:t>DisplayClosing</w:t>
      </w:r>
      <w:r>
        <w:rPr>
          <w:noProof/>
        </w:rPr>
        <w:tab/>
        <w:t>358, 359</w:t>
      </w:r>
    </w:p>
    <w:p w14:paraId="599143F2" w14:textId="77777777" w:rsidR="004D1046" w:rsidRDefault="004D1046">
      <w:pPr>
        <w:pStyle w:val="Index1"/>
        <w:tabs>
          <w:tab w:val="right" w:leader="dot" w:pos="4582"/>
        </w:tabs>
        <w:rPr>
          <w:bCs/>
          <w:noProof/>
        </w:rPr>
      </w:pPr>
      <w:r w:rsidRPr="00450EEE">
        <w:rPr>
          <w:i/>
          <w:noProof/>
        </w:rPr>
        <w:t>DisplayInterval</w:t>
      </w:r>
      <w:r>
        <w:rPr>
          <w:noProof/>
        </w:rPr>
        <w:tab/>
      </w:r>
      <w:r>
        <w:rPr>
          <w:b/>
          <w:bCs/>
          <w:noProof/>
        </w:rPr>
        <w:t>360</w:t>
      </w:r>
      <w:r>
        <w:rPr>
          <w:bCs/>
          <w:noProof/>
        </w:rPr>
        <w:t>, 361, 435, 436</w:t>
      </w:r>
    </w:p>
    <w:p w14:paraId="34E87222" w14:textId="77777777" w:rsidR="004D1046" w:rsidRDefault="004D1046">
      <w:pPr>
        <w:pStyle w:val="Index1"/>
        <w:tabs>
          <w:tab w:val="right" w:leader="dot" w:pos="4582"/>
        </w:tabs>
        <w:rPr>
          <w:noProof/>
        </w:rPr>
      </w:pPr>
      <w:r w:rsidRPr="00450EEE">
        <w:rPr>
          <w:i/>
          <w:noProof/>
        </w:rPr>
        <w:t>displayNote</w:t>
      </w:r>
      <w:r>
        <w:rPr>
          <w:noProof/>
        </w:rPr>
        <w:tab/>
        <w:t>360, 422</w:t>
      </w:r>
    </w:p>
    <w:p w14:paraId="546F4650" w14:textId="77777777" w:rsidR="004D1046" w:rsidRDefault="004D1046">
      <w:pPr>
        <w:pStyle w:val="Index1"/>
        <w:tabs>
          <w:tab w:val="right" w:leader="dot" w:pos="4582"/>
        </w:tabs>
        <w:rPr>
          <w:noProof/>
        </w:rPr>
      </w:pPr>
      <w:r w:rsidRPr="00450EEE">
        <w:rPr>
          <w:i/>
          <w:noProof/>
        </w:rPr>
        <w:t>DisplayOpening</w:t>
      </w:r>
      <w:r>
        <w:rPr>
          <w:noProof/>
        </w:rPr>
        <w:tab/>
        <w:t>358, 359</w:t>
      </w:r>
    </w:p>
    <w:p w14:paraId="4BE93B3C" w14:textId="77777777" w:rsidR="004D1046" w:rsidRDefault="004D1046">
      <w:pPr>
        <w:pStyle w:val="Index1"/>
        <w:tabs>
          <w:tab w:val="right" w:leader="dot" w:pos="4582"/>
        </w:tabs>
        <w:rPr>
          <w:noProof/>
        </w:rPr>
      </w:pPr>
      <w:r w:rsidRPr="00450EEE">
        <w:rPr>
          <w:i/>
          <w:noProof/>
        </w:rPr>
        <w:t xml:space="preserve">displayOut </w:t>
      </w:r>
      <w:r>
        <w:rPr>
          <w:noProof/>
        </w:rPr>
        <w:t>(exposure)</w:t>
      </w:r>
      <w:r>
        <w:rPr>
          <w:noProof/>
        </w:rPr>
        <w:tab/>
        <w:t>359, 360</w:t>
      </w:r>
    </w:p>
    <w:p w14:paraId="4D925446" w14:textId="77777777" w:rsidR="004D1046" w:rsidRDefault="004D1046">
      <w:pPr>
        <w:pStyle w:val="Index2"/>
        <w:tabs>
          <w:tab w:val="right" w:leader="dot" w:pos="4582"/>
        </w:tabs>
        <w:rPr>
          <w:noProof/>
        </w:rPr>
      </w:pPr>
      <w:r>
        <w:rPr>
          <w:noProof/>
        </w:rPr>
        <w:t>examples</w:t>
      </w:r>
      <w:r>
        <w:rPr>
          <w:noProof/>
        </w:rPr>
        <w:tab/>
        <w:t>353</w:t>
      </w:r>
    </w:p>
    <w:p w14:paraId="01B7D55A" w14:textId="77777777" w:rsidR="004D1046" w:rsidRDefault="004D1046">
      <w:pPr>
        <w:pStyle w:val="Index1"/>
        <w:tabs>
          <w:tab w:val="right" w:leader="dot" w:pos="4582"/>
        </w:tabs>
        <w:rPr>
          <w:noProof/>
        </w:rPr>
      </w:pPr>
      <w:r w:rsidRPr="00450EEE">
        <w:rPr>
          <w:i/>
          <w:noProof/>
        </w:rPr>
        <w:t>displayPoint</w:t>
      </w:r>
      <w:r>
        <w:rPr>
          <w:noProof/>
        </w:rPr>
        <w:tab/>
        <w:t>355</w:t>
      </w:r>
    </w:p>
    <w:p w14:paraId="0480A1F5" w14:textId="77777777" w:rsidR="004D1046" w:rsidRDefault="004D1046">
      <w:pPr>
        <w:pStyle w:val="Index2"/>
        <w:tabs>
          <w:tab w:val="right" w:leader="dot" w:pos="4582"/>
        </w:tabs>
        <w:rPr>
          <w:noProof/>
        </w:rPr>
      </w:pPr>
      <w:r>
        <w:rPr>
          <w:noProof/>
        </w:rPr>
        <w:t>examples</w:t>
      </w:r>
      <w:r>
        <w:rPr>
          <w:noProof/>
        </w:rPr>
        <w:tab/>
        <w:t>357, 359</w:t>
      </w:r>
    </w:p>
    <w:p w14:paraId="55D1F9B0" w14:textId="77777777" w:rsidR="004D1046" w:rsidRDefault="004D1046">
      <w:pPr>
        <w:pStyle w:val="Index1"/>
        <w:tabs>
          <w:tab w:val="right" w:leader="dot" w:pos="4582"/>
        </w:tabs>
        <w:rPr>
          <w:noProof/>
        </w:rPr>
      </w:pPr>
      <w:r w:rsidRPr="00450EEE">
        <w:rPr>
          <w:i/>
          <w:noProof/>
        </w:rPr>
        <w:t>displaySegment</w:t>
      </w:r>
      <w:r>
        <w:rPr>
          <w:noProof/>
        </w:rPr>
        <w:tab/>
        <w:t>356</w:t>
      </w:r>
    </w:p>
    <w:p w14:paraId="7364C2EC" w14:textId="77777777" w:rsidR="004D1046" w:rsidRDefault="004D1046">
      <w:pPr>
        <w:pStyle w:val="Index1"/>
        <w:tabs>
          <w:tab w:val="right" w:leader="dot" w:pos="4582"/>
        </w:tabs>
        <w:rPr>
          <w:noProof/>
        </w:rPr>
      </w:pPr>
      <w:r w:rsidRPr="00450EEE">
        <w:rPr>
          <w:i/>
          <w:noProof/>
        </w:rPr>
        <w:t>DisplayWindow</w:t>
      </w:r>
      <w:r>
        <w:rPr>
          <w:noProof/>
        </w:rPr>
        <w:tab/>
        <w:t>409</w:t>
      </w:r>
    </w:p>
    <w:p w14:paraId="7B96BB29" w14:textId="77777777" w:rsidR="004D1046" w:rsidRDefault="004D1046">
      <w:pPr>
        <w:pStyle w:val="Index1"/>
        <w:tabs>
          <w:tab w:val="right" w:leader="dot" w:pos="4582"/>
        </w:tabs>
        <w:rPr>
          <w:noProof/>
        </w:rPr>
      </w:pPr>
      <w:r w:rsidRPr="00450EEE">
        <w:rPr>
          <w:i/>
          <w:noProof/>
        </w:rPr>
        <w:t xml:space="preserve">dist </w:t>
      </w:r>
      <w:r>
        <w:rPr>
          <w:noProof/>
        </w:rPr>
        <w:t>(global function)</w:t>
      </w:r>
      <w:r>
        <w:rPr>
          <w:noProof/>
        </w:rPr>
        <w:tab/>
        <w:t>174</w:t>
      </w:r>
    </w:p>
    <w:p w14:paraId="60971598" w14:textId="77777777" w:rsidR="004D1046" w:rsidRDefault="004D1046">
      <w:pPr>
        <w:pStyle w:val="Index1"/>
        <w:tabs>
          <w:tab w:val="right" w:leader="dot" w:pos="4582"/>
        </w:tabs>
        <w:rPr>
          <w:noProof/>
        </w:rPr>
      </w:pPr>
      <w:r>
        <w:rPr>
          <w:noProof/>
        </w:rPr>
        <w:t>distance</w:t>
      </w:r>
    </w:p>
    <w:p w14:paraId="1F24523F" w14:textId="77777777" w:rsidR="004D1046" w:rsidRDefault="004D1046">
      <w:pPr>
        <w:pStyle w:val="Index2"/>
        <w:tabs>
          <w:tab w:val="right" w:leader="dot" w:pos="4582"/>
        </w:tabs>
        <w:rPr>
          <w:noProof/>
        </w:rPr>
      </w:pPr>
      <w:r>
        <w:rPr>
          <w:noProof/>
        </w:rPr>
        <w:t>matrix</w:t>
      </w:r>
      <w:r>
        <w:rPr>
          <w:noProof/>
        </w:rPr>
        <w:tab/>
        <w:t>166, 174</w:t>
      </w:r>
    </w:p>
    <w:p w14:paraId="4F73EF30" w14:textId="77777777" w:rsidR="004D1046" w:rsidRDefault="004D1046">
      <w:pPr>
        <w:pStyle w:val="Index2"/>
        <w:tabs>
          <w:tab w:val="right" w:leader="dot" w:pos="4582"/>
        </w:tabs>
        <w:rPr>
          <w:noProof/>
        </w:rPr>
      </w:pPr>
      <w:r>
        <w:rPr>
          <w:noProof/>
        </w:rPr>
        <w:t>unit</w:t>
      </w:r>
      <w:r>
        <w:rPr>
          <w:noProof/>
        </w:rPr>
        <w:tab/>
      </w:r>
      <w:r w:rsidRPr="00450EEE">
        <w:rPr>
          <w:rFonts w:cs="Mangal"/>
          <w:i/>
          <w:noProof/>
        </w:rPr>
        <w:t>See</w:t>
      </w:r>
      <w:r w:rsidRPr="00450EEE">
        <w:rPr>
          <w:rFonts w:cs="Mangal"/>
          <w:noProof/>
        </w:rPr>
        <w:t xml:space="preserve"> </w:t>
      </w:r>
      <w:r w:rsidRPr="00450EEE">
        <w:rPr>
          <w:rFonts w:cs="Mangal"/>
          <w:i/>
          <w:noProof/>
        </w:rPr>
        <w:t>DU</w:t>
      </w:r>
      <w:r w:rsidRPr="00450EEE">
        <w:rPr>
          <w:rFonts w:cs="Mangal"/>
          <w:noProof/>
        </w:rPr>
        <w:t xml:space="preserve"> (Distance Unit)</w:t>
      </w:r>
    </w:p>
    <w:p w14:paraId="2DABD609" w14:textId="77777777" w:rsidR="004D1046" w:rsidRDefault="004D1046">
      <w:pPr>
        <w:pStyle w:val="Index2"/>
        <w:tabs>
          <w:tab w:val="right" w:leader="dot" w:pos="4582"/>
        </w:tabs>
        <w:rPr>
          <w:noProof/>
        </w:rPr>
      </w:pPr>
      <w:r w:rsidRPr="00450EEE">
        <w:rPr>
          <w:noProof/>
        </w:rPr>
        <w:t>vector</w:t>
      </w:r>
      <w:r>
        <w:rPr>
          <w:noProof/>
        </w:rPr>
        <w:tab/>
        <w:t>166</w:t>
      </w:r>
    </w:p>
    <w:p w14:paraId="343EE9B1" w14:textId="77777777" w:rsidR="004D1046" w:rsidRDefault="004D1046">
      <w:pPr>
        <w:pStyle w:val="Index1"/>
        <w:tabs>
          <w:tab w:val="right" w:leader="dot" w:pos="4582"/>
        </w:tabs>
        <w:rPr>
          <w:bCs/>
          <w:noProof/>
        </w:rPr>
      </w:pPr>
      <w:r w:rsidRPr="00450EEE">
        <w:rPr>
          <w:i/>
          <w:noProof/>
        </w:rPr>
        <w:t xml:space="preserve">DISTANCE </w:t>
      </w:r>
      <w:r>
        <w:rPr>
          <w:noProof/>
        </w:rPr>
        <w:t>(type)</w:t>
      </w:r>
      <w:r>
        <w:rPr>
          <w:noProof/>
        </w:rPr>
        <w:tab/>
      </w:r>
      <w:r>
        <w:rPr>
          <w:b/>
          <w:bCs/>
          <w:noProof/>
        </w:rPr>
        <w:t>135</w:t>
      </w:r>
      <w:r>
        <w:rPr>
          <w:bCs/>
          <w:noProof/>
        </w:rPr>
        <w:t>, 410</w:t>
      </w:r>
    </w:p>
    <w:p w14:paraId="6C97FDA5" w14:textId="77777777" w:rsidR="004D1046" w:rsidRDefault="004D1046">
      <w:pPr>
        <w:pStyle w:val="Index1"/>
        <w:tabs>
          <w:tab w:val="right" w:leader="dot" w:pos="4582"/>
        </w:tabs>
        <w:rPr>
          <w:noProof/>
        </w:rPr>
      </w:pPr>
      <w:r w:rsidRPr="00450EEE">
        <w:rPr>
          <w:i/>
          <w:noProof/>
        </w:rPr>
        <w:t>Distance_0</w:t>
      </w:r>
      <w:r>
        <w:rPr>
          <w:noProof/>
        </w:rPr>
        <w:tab/>
        <w:t>134</w:t>
      </w:r>
    </w:p>
    <w:p w14:paraId="1DEA94AF" w14:textId="77777777" w:rsidR="004D1046" w:rsidRDefault="004D1046">
      <w:pPr>
        <w:pStyle w:val="Index1"/>
        <w:tabs>
          <w:tab w:val="right" w:leader="dot" w:pos="4582"/>
        </w:tabs>
        <w:rPr>
          <w:noProof/>
        </w:rPr>
      </w:pPr>
      <w:r w:rsidRPr="00450EEE">
        <w:rPr>
          <w:i/>
          <w:noProof/>
        </w:rPr>
        <w:t>DISTANCE_0</w:t>
      </w:r>
      <w:r>
        <w:rPr>
          <w:noProof/>
        </w:rPr>
        <w:tab/>
        <w:t>135</w:t>
      </w:r>
    </w:p>
    <w:p w14:paraId="4B56CD39" w14:textId="77777777" w:rsidR="004D1046" w:rsidRDefault="004D1046">
      <w:pPr>
        <w:pStyle w:val="Index1"/>
        <w:tabs>
          <w:tab w:val="right" w:leader="dot" w:pos="4582"/>
        </w:tabs>
        <w:rPr>
          <w:noProof/>
        </w:rPr>
      </w:pPr>
      <w:r w:rsidRPr="00450EEE">
        <w:rPr>
          <w:i/>
          <w:noProof/>
        </w:rPr>
        <w:t>Distance_1</w:t>
      </w:r>
      <w:r>
        <w:rPr>
          <w:noProof/>
        </w:rPr>
        <w:tab/>
        <w:t>134</w:t>
      </w:r>
    </w:p>
    <w:p w14:paraId="5C0BE0C4" w14:textId="77777777" w:rsidR="004D1046" w:rsidRDefault="004D1046">
      <w:pPr>
        <w:pStyle w:val="Index1"/>
        <w:tabs>
          <w:tab w:val="right" w:leader="dot" w:pos="4582"/>
        </w:tabs>
        <w:rPr>
          <w:noProof/>
        </w:rPr>
      </w:pPr>
      <w:r w:rsidRPr="00450EEE">
        <w:rPr>
          <w:i/>
          <w:noProof/>
        </w:rPr>
        <w:t>DISTANCE_1</w:t>
      </w:r>
      <w:r>
        <w:rPr>
          <w:noProof/>
        </w:rPr>
        <w:tab/>
        <w:t>135</w:t>
      </w:r>
    </w:p>
    <w:p w14:paraId="4EBAAFF8" w14:textId="77777777" w:rsidR="004D1046" w:rsidRDefault="004D1046">
      <w:pPr>
        <w:pStyle w:val="Index1"/>
        <w:tabs>
          <w:tab w:val="right" w:leader="dot" w:pos="4582"/>
        </w:tabs>
        <w:rPr>
          <w:noProof/>
        </w:rPr>
      </w:pPr>
      <w:r w:rsidRPr="00450EEE">
        <w:rPr>
          <w:i/>
          <w:noProof/>
        </w:rPr>
        <w:t>Distance_inf</w:t>
      </w:r>
      <w:r>
        <w:rPr>
          <w:noProof/>
        </w:rPr>
        <w:tab/>
        <w:t>134</w:t>
      </w:r>
    </w:p>
    <w:p w14:paraId="6AFDA518" w14:textId="77777777" w:rsidR="004D1046" w:rsidRDefault="004D1046">
      <w:pPr>
        <w:pStyle w:val="Index1"/>
        <w:tabs>
          <w:tab w:val="right" w:leader="dot" w:pos="4582"/>
        </w:tabs>
        <w:rPr>
          <w:noProof/>
        </w:rPr>
      </w:pPr>
      <w:r w:rsidRPr="00450EEE">
        <w:rPr>
          <w:i/>
          <w:noProof/>
        </w:rPr>
        <w:t>DISTANCE_inf</w:t>
      </w:r>
      <w:r>
        <w:rPr>
          <w:noProof/>
        </w:rPr>
        <w:tab/>
        <w:t>135</w:t>
      </w:r>
    </w:p>
    <w:p w14:paraId="1FB3680E" w14:textId="77777777" w:rsidR="004D1046" w:rsidRDefault="004D1046">
      <w:pPr>
        <w:pStyle w:val="Index1"/>
        <w:tabs>
          <w:tab w:val="right" w:leader="dot" w:pos="4582"/>
        </w:tabs>
        <w:rPr>
          <w:noProof/>
        </w:rPr>
      </w:pPr>
      <w:r w:rsidRPr="00450EEE">
        <w:rPr>
          <w:i/>
          <w:noProof/>
        </w:rPr>
        <w:t>distTo</w:t>
      </w:r>
    </w:p>
    <w:p w14:paraId="40ABAEF0"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172</w:t>
      </w:r>
    </w:p>
    <w:p w14:paraId="1562FC77"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t xml:space="preserve">123, </w:t>
      </w:r>
      <w:r>
        <w:rPr>
          <w:b/>
          <w:bCs/>
          <w:noProof/>
        </w:rPr>
        <w:t>189</w:t>
      </w:r>
    </w:p>
    <w:p w14:paraId="117C1B74" w14:textId="77777777" w:rsidR="004D1046" w:rsidRDefault="004D1046">
      <w:pPr>
        <w:pStyle w:val="Index1"/>
        <w:tabs>
          <w:tab w:val="right" w:leader="dot" w:pos="4582"/>
        </w:tabs>
        <w:rPr>
          <w:noProof/>
        </w:rPr>
      </w:pPr>
      <w:r>
        <w:rPr>
          <w:noProof/>
        </w:rPr>
        <w:t>DNS (Domain Name Service)</w:t>
      </w:r>
      <w:r>
        <w:rPr>
          <w:noProof/>
        </w:rPr>
        <w:tab/>
        <w:t>315</w:t>
      </w:r>
    </w:p>
    <w:p w14:paraId="6135E9C9" w14:textId="77777777" w:rsidR="004D1046" w:rsidRDefault="004D1046">
      <w:pPr>
        <w:pStyle w:val="Index1"/>
        <w:tabs>
          <w:tab w:val="right" w:leader="dot" w:pos="4582"/>
        </w:tabs>
        <w:rPr>
          <w:noProof/>
        </w:rPr>
      </w:pPr>
      <w:r w:rsidRPr="00450EEE">
        <w:rPr>
          <w:i/>
          <w:noProof/>
        </w:rPr>
        <w:t>dRndGauss</w:t>
      </w:r>
      <w:r>
        <w:rPr>
          <w:noProof/>
        </w:rPr>
        <w:tab/>
        <w:t>138</w:t>
      </w:r>
    </w:p>
    <w:p w14:paraId="6C56AA25" w14:textId="77777777" w:rsidR="004D1046" w:rsidRDefault="004D1046">
      <w:pPr>
        <w:pStyle w:val="Index1"/>
        <w:tabs>
          <w:tab w:val="right" w:leader="dot" w:pos="4582"/>
        </w:tabs>
        <w:rPr>
          <w:bCs/>
          <w:noProof/>
        </w:rPr>
      </w:pPr>
      <w:r w:rsidRPr="00450EEE">
        <w:rPr>
          <w:i/>
          <w:noProof/>
        </w:rPr>
        <w:t>dRndPoisson</w:t>
      </w:r>
      <w:r>
        <w:rPr>
          <w:noProof/>
        </w:rPr>
        <w:tab/>
        <w:t xml:space="preserve">36, </w:t>
      </w:r>
      <w:r>
        <w:rPr>
          <w:b/>
          <w:bCs/>
          <w:noProof/>
        </w:rPr>
        <w:t>137</w:t>
      </w:r>
      <w:r>
        <w:rPr>
          <w:bCs/>
          <w:noProof/>
        </w:rPr>
        <w:t>, 289, 394</w:t>
      </w:r>
    </w:p>
    <w:p w14:paraId="53CA3D62" w14:textId="77777777" w:rsidR="004D1046" w:rsidRDefault="004D1046">
      <w:pPr>
        <w:pStyle w:val="Index2"/>
        <w:tabs>
          <w:tab w:val="right" w:leader="dot" w:pos="4582"/>
        </w:tabs>
        <w:rPr>
          <w:noProof/>
        </w:rPr>
      </w:pPr>
      <w:r>
        <w:rPr>
          <w:noProof/>
        </w:rPr>
        <w:t>examples</w:t>
      </w:r>
      <w:r>
        <w:rPr>
          <w:noProof/>
        </w:rPr>
        <w:tab/>
        <w:t>35, 289</w:t>
      </w:r>
    </w:p>
    <w:p w14:paraId="10A1C0D4" w14:textId="77777777" w:rsidR="004D1046" w:rsidRDefault="004D1046">
      <w:pPr>
        <w:pStyle w:val="Index1"/>
        <w:tabs>
          <w:tab w:val="right" w:leader="dot" w:pos="4582"/>
        </w:tabs>
        <w:rPr>
          <w:noProof/>
        </w:rPr>
      </w:pPr>
      <w:r w:rsidRPr="00450EEE">
        <w:rPr>
          <w:i/>
          <w:noProof/>
        </w:rPr>
        <w:t>dRndTolerance</w:t>
      </w:r>
      <w:r>
        <w:rPr>
          <w:noProof/>
        </w:rPr>
        <w:tab/>
        <w:t>36, 138, 213</w:t>
      </w:r>
    </w:p>
    <w:p w14:paraId="286F51E5" w14:textId="77777777" w:rsidR="004D1046" w:rsidRDefault="004D1046">
      <w:pPr>
        <w:pStyle w:val="Index2"/>
        <w:tabs>
          <w:tab w:val="right" w:leader="dot" w:pos="4582"/>
        </w:tabs>
        <w:rPr>
          <w:noProof/>
        </w:rPr>
      </w:pPr>
      <w:r>
        <w:rPr>
          <w:noProof/>
        </w:rPr>
        <w:t>examples</w:t>
      </w:r>
      <w:r>
        <w:rPr>
          <w:noProof/>
        </w:rPr>
        <w:tab/>
        <w:t>31</w:t>
      </w:r>
    </w:p>
    <w:p w14:paraId="51A57F9A" w14:textId="77777777" w:rsidR="004D1046" w:rsidRDefault="004D1046">
      <w:pPr>
        <w:pStyle w:val="Index1"/>
        <w:tabs>
          <w:tab w:val="right" w:leader="dot" w:pos="4582"/>
        </w:tabs>
        <w:rPr>
          <w:bCs/>
          <w:noProof/>
        </w:rPr>
      </w:pPr>
      <w:r w:rsidRPr="00450EEE">
        <w:rPr>
          <w:i/>
          <w:noProof/>
        </w:rPr>
        <w:t>dRndUniform</w:t>
      </w:r>
      <w:r>
        <w:rPr>
          <w:noProof/>
        </w:rPr>
        <w:tab/>
        <w:t xml:space="preserve">35, 100, </w:t>
      </w:r>
      <w:r>
        <w:rPr>
          <w:b/>
          <w:bCs/>
          <w:noProof/>
        </w:rPr>
        <w:t>138</w:t>
      </w:r>
    </w:p>
    <w:p w14:paraId="551D26BD" w14:textId="77777777" w:rsidR="004D1046" w:rsidRDefault="004D1046">
      <w:pPr>
        <w:pStyle w:val="Index2"/>
        <w:tabs>
          <w:tab w:val="right" w:leader="dot" w:pos="4582"/>
        </w:tabs>
        <w:rPr>
          <w:noProof/>
        </w:rPr>
      </w:pPr>
      <w:r>
        <w:rPr>
          <w:noProof/>
        </w:rPr>
        <w:t>examples</w:t>
      </w:r>
      <w:r>
        <w:rPr>
          <w:noProof/>
        </w:rPr>
        <w:tab/>
        <w:t>99</w:t>
      </w:r>
    </w:p>
    <w:p w14:paraId="5A63FACC" w14:textId="77777777" w:rsidR="004D1046" w:rsidRDefault="004D1046">
      <w:pPr>
        <w:pStyle w:val="Index1"/>
        <w:tabs>
          <w:tab w:val="right" w:leader="dot" w:pos="4582"/>
        </w:tabs>
        <w:rPr>
          <w:bCs/>
          <w:noProof/>
        </w:rPr>
      </w:pPr>
      <w:r>
        <w:rPr>
          <w:noProof/>
        </w:rPr>
        <w:t>DSD (Dynamic Status Display)</w:t>
      </w:r>
      <w:r>
        <w:rPr>
          <w:noProof/>
        </w:rPr>
        <w:tab/>
        <w:t xml:space="preserve">350, 360, 361, 402, 404, 405, 406, 407, </w:t>
      </w:r>
      <w:r>
        <w:rPr>
          <w:b/>
          <w:bCs/>
          <w:noProof/>
        </w:rPr>
        <w:t>419</w:t>
      </w:r>
      <w:r>
        <w:rPr>
          <w:bCs/>
          <w:noProof/>
        </w:rPr>
        <w:t>–</w:t>
      </w:r>
      <w:r>
        <w:rPr>
          <w:b/>
          <w:bCs/>
          <w:noProof/>
        </w:rPr>
        <w:t>37</w:t>
      </w:r>
    </w:p>
    <w:p w14:paraId="489951A8" w14:textId="77777777" w:rsidR="004D1046" w:rsidRDefault="004D1046">
      <w:pPr>
        <w:pStyle w:val="Index2"/>
        <w:tabs>
          <w:tab w:val="right" w:leader="dot" w:pos="4582"/>
        </w:tabs>
        <w:rPr>
          <w:noProof/>
        </w:rPr>
      </w:pPr>
      <w:r>
        <w:rPr>
          <w:noProof/>
        </w:rPr>
        <w:t>on Cygwin</w:t>
      </w:r>
      <w:r>
        <w:rPr>
          <w:noProof/>
        </w:rPr>
        <w:tab/>
        <w:t>409</w:t>
      </w:r>
    </w:p>
    <w:p w14:paraId="3CDE62F0" w14:textId="77777777" w:rsidR="004D1046" w:rsidRDefault="004D1046">
      <w:pPr>
        <w:pStyle w:val="Index2"/>
        <w:tabs>
          <w:tab w:val="right" w:leader="dot" w:pos="4582"/>
        </w:tabs>
        <w:rPr>
          <w:noProof/>
        </w:rPr>
      </w:pPr>
      <w:r>
        <w:rPr>
          <w:noProof/>
        </w:rPr>
        <w:t>permissions</w:t>
      </w:r>
      <w:r>
        <w:rPr>
          <w:noProof/>
        </w:rPr>
        <w:tab/>
        <w:t>407</w:t>
      </w:r>
    </w:p>
    <w:p w14:paraId="3A8660E9" w14:textId="77777777" w:rsidR="004D1046" w:rsidRDefault="004D1046">
      <w:pPr>
        <w:pStyle w:val="Index2"/>
        <w:tabs>
          <w:tab w:val="right" w:leader="dot" w:pos="4582"/>
        </w:tabs>
        <w:rPr>
          <w:noProof/>
        </w:rPr>
      </w:pPr>
      <w:r>
        <w:rPr>
          <w:noProof/>
        </w:rPr>
        <w:t>waiting for connection from</w:t>
      </w:r>
      <w:r>
        <w:rPr>
          <w:noProof/>
        </w:rPr>
        <w:tab/>
        <w:t>414</w:t>
      </w:r>
    </w:p>
    <w:p w14:paraId="5040AEAC" w14:textId="77777777" w:rsidR="004D1046" w:rsidRDefault="004D1046">
      <w:pPr>
        <w:pStyle w:val="Index1"/>
        <w:tabs>
          <w:tab w:val="right" w:leader="dot" w:pos="4582"/>
        </w:tabs>
        <w:rPr>
          <w:noProof/>
        </w:rPr>
      </w:pPr>
      <w:r w:rsidRPr="00450EEE">
        <w:rPr>
          <w:i/>
          <w:noProof/>
        </w:rPr>
        <w:t>DstBIT</w:t>
      </w:r>
      <w:r>
        <w:rPr>
          <w:noProof/>
        </w:rPr>
        <w:tab/>
        <w:t>236</w:t>
      </w:r>
    </w:p>
    <w:p w14:paraId="5C79E921" w14:textId="77777777" w:rsidR="004D1046" w:rsidRDefault="004D1046">
      <w:pPr>
        <w:pStyle w:val="Index1"/>
        <w:tabs>
          <w:tab w:val="right" w:leader="dot" w:pos="4582"/>
        </w:tabs>
        <w:rPr>
          <w:noProof/>
        </w:rPr>
      </w:pPr>
      <w:r w:rsidRPr="00450EEE">
        <w:rPr>
          <w:i/>
          <w:noProof/>
        </w:rPr>
        <w:t>DstBSI</w:t>
      </w:r>
      <w:r>
        <w:rPr>
          <w:noProof/>
        </w:rPr>
        <w:tab/>
        <w:t>236</w:t>
      </w:r>
    </w:p>
    <w:p w14:paraId="4BF17F5D" w14:textId="77777777" w:rsidR="004D1046" w:rsidRDefault="004D1046">
      <w:pPr>
        <w:pStyle w:val="Index1"/>
        <w:tabs>
          <w:tab w:val="right" w:leader="dot" w:pos="4582"/>
        </w:tabs>
        <w:rPr>
          <w:noProof/>
        </w:rPr>
      </w:pPr>
      <w:r w:rsidRPr="00450EEE">
        <w:rPr>
          <w:i/>
          <w:noProof/>
        </w:rPr>
        <w:t>DstMIT</w:t>
      </w:r>
      <w:r>
        <w:rPr>
          <w:noProof/>
        </w:rPr>
        <w:tab/>
        <w:t>236</w:t>
      </w:r>
    </w:p>
    <w:p w14:paraId="0AAFED9A" w14:textId="77777777" w:rsidR="004D1046" w:rsidRDefault="004D1046">
      <w:pPr>
        <w:pStyle w:val="Index1"/>
        <w:tabs>
          <w:tab w:val="right" w:leader="dot" w:pos="4582"/>
        </w:tabs>
        <w:rPr>
          <w:noProof/>
        </w:rPr>
      </w:pPr>
      <w:r w:rsidRPr="00450EEE">
        <w:rPr>
          <w:i/>
          <w:noProof/>
        </w:rPr>
        <w:t>DstMLE</w:t>
      </w:r>
      <w:r>
        <w:rPr>
          <w:noProof/>
        </w:rPr>
        <w:tab/>
        <w:t>236</w:t>
      </w:r>
    </w:p>
    <w:p w14:paraId="1A3AE61E" w14:textId="77777777" w:rsidR="004D1046" w:rsidRDefault="004D1046">
      <w:pPr>
        <w:pStyle w:val="Index1"/>
        <w:tabs>
          <w:tab w:val="right" w:leader="dot" w:pos="4582"/>
        </w:tabs>
        <w:rPr>
          <w:bCs/>
          <w:noProof/>
        </w:rPr>
      </w:pPr>
      <w:r w:rsidRPr="00450EEE">
        <w:rPr>
          <w:i/>
          <w:noProof/>
        </w:rPr>
        <w:t xml:space="preserve">DU </w:t>
      </w:r>
      <w:r>
        <w:rPr>
          <w:noProof/>
        </w:rPr>
        <w:t>(Distance Unit)</w:t>
      </w:r>
      <w:r>
        <w:rPr>
          <w:noProof/>
        </w:rPr>
        <w:tab/>
        <w:t xml:space="preserve">108, </w:t>
      </w:r>
      <w:r>
        <w:rPr>
          <w:b/>
          <w:bCs/>
          <w:noProof/>
        </w:rPr>
        <w:t>128</w:t>
      </w:r>
      <w:r>
        <w:rPr>
          <w:bCs/>
          <w:noProof/>
        </w:rPr>
        <w:t>, 129, 171, 181, 183</w:t>
      </w:r>
    </w:p>
    <w:p w14:paraId="609AD713" w14:textId="77777777" w:rsidR="004D1046" w:rsidRDefault="004D1046">
      <w:pPr>
        <w:pStyle w:val="Index1"/>
        <w:tabs>
          <w:tab w:val="right" w:leader="dot" w:pos="4582"/>
        </w:tabs>
        <w:rPr>
          <w:noProof/>
        </w:rPr>
      </w:pPr>
      <w:r w:rsidRPr="00450EEE">
        <w:rPr>
          <w:i/>
          <w:noProof/>
        </w:rPr>
        <w:t xml:space="preserve">Du </w:t>
      </w:r>
      <w:r>
        <w:rPr>
          <w:noProof/>
        </w:rPr>
        <w:t>(global variable)</w:t>
      </w:r>
      <w:r>
        <w:rPr>
          <w:noProof/>
        </w:rPr>
        <w:tab/>
        <w:t>129, 134</w:t>
      </w:r>
    </w:p>
    <w:p w14:paraId="2F39ED5D" w14:textId="77777777" w:rsidR="004D1046" w:rsidRDefault="004D1046">
      <w:pPr>
        <w:pStyle w:val="Index1"/>
        <w:tabs>
          <w:tab w:val="right" w:leader="dot" w:pos="4582"/>
        </w:tabs>
        <w:rPr>
          <w:noProof/>
        </w:rPr>
      </w:pPr>
      <w:r>
        <w:rPr>
          <w:noProof/>
        </w:rPr>
        <w:t>duplex communication</w:t>
      </w:r>
      <w:r>
        <w:rPr>
          <w:noProof/>
        </w:rPr>
        <w:tab/>
        <w:t>92, 111</w:t>
      </w:r>
    </w:p>
    <w:p w14:paraId="5C53CD1E" w14:textId="77777777" w:rsidR="004D1046" w:rsidRDefault="004D1046">
      <w:pPr>
        <w:pStyle w:val="Index1"/>
        <w:tabs>
          <w:tab w:val="right" w:leader="dot" w:pos="4582"/>
        </w:tabs>
        <w:rPr>
          <w:noProof/>
        </w:rPr>
      </w:pPr>
      <w:r w:rsidRPr="00450EEE">
        <w:rPr>
          <w:i/>
          <w:noProof/>
        </w:rPr>
        <w:t>duToItu</w:t>
      </w:r>
      <w:r>
        <w:rPr>
          <w:noProof/>
        </w:rPr>
        <w:tab/>
        <w:t>130</w:t>
      </w:r>
    </w:p>
    <w:p w14:paraId="15F0EAEB" w14:textId="77777777" w:rsidR="004D1046" w:rsidRDefault="004D1046">
      <w:pPr>
        <w:pStyle w:val="Index1"/>
        <w:tabs>
          <w:tab w:val="right" w:leader="dot" w:pos="4582"/>
        </w:tabs>
        <w:rPr>
          <w:noProof/>
        </w:rPr>
      </w:pPr>
      <w:r w:rsidRPr="00450EEE">
        <w:rPr>
          <w:i/>
          <w:noProof/>
        </w:rPr>
        <w:t>DVal</w:t>
      </w:r>
      <w:r>
        <w:rPr>
          <w:noProof/>
        </w:rPr>
        <w:tab/>
        <w:t>141, 142</w:t>
      </w:r>
    </w:p>
    <w:p w14:paraId="5670E5E1" w14:textId="77777777" w:rsidR="004D1046" w:rsidRDefault="004D1046">
      <w:pPr>
        <w:pStyle w:val="Index1"/>
        <w:tabs>
          <w:tab w:val="right" w:leader="dot" w:pos="4582"/>
        </w:tabs>
        <w:rPr>
          <w:noProof/>
        </w:rPr>
      </w:pPr>
      <w:r w:rsidRPr="00450EEE">
        <w:rPr>
          <w:i/>
          <w:noProof/>
        </w:rPr>
        <w:t>DVMapper</w:t>
      </w:r>
      <w:r>
        <w:rPr>
          <w:noProof/>
        </w:rPr>
        <w:tab/>
        <w:t>385, 386, 389, 395</w:t>
      </w:r>
    </w:p>
    <w:p w14:paraId="442FBE88" w14:textId="77777777" w:rsidR="004D1046" w:rsidRDefault="004D1046">
      <w:pPr>
        <w:pStyle w:val="IndexHeading"/>
        <w:keepNext/>
        <w:tabs>
          <w:tab w:val="right" w:leader="dot" w:pos="4582"/>
        </w:tabs>
        <w:rPr>
          <w:rFonts w:eastAsiaTheme="minorEastAsia" w:cstheme="minorBidi"/>
          <w:b w:val="0"/>
          <w:bCs w:val="0"/>
          <w:noProof/>
        </w:rPr>
      </w:pPr>
      <w:r>
        <w:rPr>
          <w:noProof/>
        </w:rPr>
        <w:t>E</w:t>
      </w:r>
    </w:p>
    <w:p w14:paraId="76AD406B" w14:textId="77777777" w:rsidR="004D1046" w:rsidRDefault="004D1046">
      <w:pPr>
        <w:pStyle w:val="Index1"/>
        <w:tabs>
          <w:tab w:val="right" w:leader="dot" w:pos="4582"/>
        </w:tabs>
        <w:rPr>
          <w:noProof/>
        </w:rPr>
      </w:pPr>
      <w:r>
        <w:rPr>
          <w:noProof/>
        </w:rPr>
        <w:t>Einstein, Albert</w:t>
      </w:r>
      <w:r>
        <w:rPr>
          <w:noProof/>
        </w:rPr>
        <w:tab/>
        <w:t>22</w:t>
      </w:r>
    </w:p>
    <w:p w14:paraId="6F8D40FB" w14:textId="77777777" w:rsidR="004D1046" w:rsidRDefault="004D1046">
      <w:pPr>
        <w:pStyle w:val="Index1"/>
        <w:tabs>
          <w:tab w:val="right" w:leader="dot" w:pos="4582"/>
        </w:tabs>
        <w:rPr>
          <w:noProof/>
        </w:rPr>
      </w:pPr>
      <w:r w:rsidRPr="00450EEE">
        <w:rPr>
          <w:i/>
          <w:noProof/>
        </w:rPr>
        <w:t>EMP</w:t>
      </w:r>
    </w:p>
    <w:p w14:paraId="1902BD9E" w14:textId="77777777" w:rsidR="004D1046" w:rsidRDefault="004D1046">
      <w:pPr>
        <w:pStyle w:val="Index2"/>
        <w:tabs>
          <w:tab w:val="right" w:leader="dot" w:pos="4582"/>
        </w:tabs>
        <w:rPr>
          <w:noProof/>
        </w:rPr>
      </w:pPr>
      <w:r>
        <w:rPr>
          <w:noProof/>
        </w:rPr>
        <w:t>assessment</w:t>
      </w:r>
      <w:r>
        <w:rPr>
          <w:noProof/>
        </w:rPr>
        <w:tab/>
        <w:t>181, 285</w:t>
      </w:r>
    </w:p>
    <w:p w14:paraId="1931278C" w14:textId="77777777" w:rsidR="004D1046" w:rsidRDefault="004D1046">
      <w:pPr>
        <w:pStyle w:val="Index2"/>
        <w:tabs>
          <w:tab w:val="right" w:leader="dot" w:pos="4582"/>
        </w:tabs>
        <w:rPr>
          <w:noProof/>
        </w:rPr>
      </w:pPr>
      <w:r>
        <w:rPr>
          <w:noProof/>
        </w:rPr>
        <w:t>environment variables</w:t>
      </w:r>
      <w:r>
        <w:rPr>
          <w:noProof/>
        </w:rPr>
        <w:tab/>
        <w:t>254, 283</w:t>
      </w:r>
    </w:p>
    <w:p w14:paraId="0DC6F4D6" w14:textId="77777777" w:rsidR="004D1046" w:rsidRDefault="004D1046">
      <w:pPr>
        <w:pStyle w:val="Index2"/>
        <w:tabs>
          <w:tab w:val="right" w:leader="dot" w:pos="4582"/>
        </w:tabs>
        <w:rPr>
          <w:noProof/>
        </w:rPr>
      </w:pPr>
      <w:r>
        <w:rPr>
          <w:noProof/>
        </w:rPr>
        <w:t>examples</w:t>
      </w:r>
      <w:r>
        <w:rPr>
          <w:noProof/>
        </w:rPr>
        <w:tab/>
        <w:t>53, 56, 97, 101, 256, 257, 259, 285</w:t>
      </w:r>
    </w:p>
    <w:p w14:paraId="24AB7A74" w14:textId="77777777" w:rsidR="004D1046" w:rsidRDefault="004D1046">
      <w:pPr>
        <w:pStyle w:val="Index2"/>
        <w:tabs>
          <w:tab w:val="right" w:leader="dot" w:pos="4582"/>
        </w:tabs>
        <w:rPr>
          <w:noProof/>
        </w:rPr>
      </w:pPr>
      <w:r>
        <w:rPr>
          <w:noProof/>
        </w:rPr>
        <w:t>exposure</w:t>
      </w:r>
      <w:r>
        <w:rPr>
          <w:noProof/>
        </w:rPr>
        <w:tab/>
        <w:t>381, 382</w:t>
      </w:r>
    </w:p>
    <w:p w14:paraId="61857D45" w14:textId="77777777" w:rsidR="004D1046" w:rsidRDefault="004D1046">
      <w:pPr>
        <w:pStyle w:val="Index2"/>
        <w:tabs>
          <w:tab w:val="right" w:leader="dot" w:pos="4582"/>
        </w:tabs>
        <w:rPr>
          <w:noProof/>
        </w:rPr>
      </w:pPr>
      <w:r>
        <w:rPr>
          <w:noProof/>
        </w:rPr>
        <w:t>for damaged packets</w:t>
      </w:r>
      <w:r>
        <w:rPr>
          <w:noProof/>
        </w:rPr>
        <w:tab/>
        <w:t>266</w:t>
      </w:r>
    </w:p>
    <w:p w14:paraId="5923A4B2"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54, 55, 62, 249, </w:t>
      </w:r>
      <w:r>
        <w:rPr>
          <w:b/>
          <w:bCs/>
          <w:noProof/>
        </w:rPr>
        <w:t>253</w:t>
      </w:r>
      <w:r>
        <w:rPr>
          <w:bCs/>
          <w:noProof/>
        </w:rPr>
        <w:t>, 258, 261</w:t>
      </w:r>
    </w:p>
    <w:p w14:paraId="47721854" w14:textId="77777777" w:rsidR="004D1046" w:rsidRDefault="004D1046">
      <w:pPr>
        <w:pStyle w:val="Index2"/>
        <w:tabs>
          <w:tab w:val="right" w:leader="dot" w:pos="4582"/>
        </w:tabs>
        <w:rPr>
          <w:noProof/>
        </w:rPr>
      </w:pPr>
      <w:r>
        <w:rPr>
          <w:noProof/>
        </w:rPr>
        <w:t>priority</w:t>
      </w:r>
      <w:r>
        <w:rPr>
          <w:noProof/>
        </w:rPr>
        <w:tab/>
        <w:t>256, 257, 284</w:t>
      </w:r>
    </w:p>
    <w:p w14:paraId="7F1C3C48"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97, 110, 111, 281</w:t>
      </w:r>
    </w:p>
    <w:p w14:paraId="79419A54" w14:textId="77777777" w:rsidR="004D1046" w:rsidRDefault="004D1046">
      <w:pPr>
        <w:pStyle w:val="Index1"/>
        <w:tabs>
          <w:tab w:val="right" w:leader="dot" w:pos="4582"/>
        </w:tabs>
        <w:rPr>
          <w:noProof/>
        </w:rPr>
      </w:pPr>
      <w:r w:rsidRPr="00450EEE">
        <w:rPr>
          <w:i/>
          <w:noProof/>
        </w:rPr>
        <w:t>empTime</w:t>
      </w:r>
      <w:r>
        <w:rPr>
          <w:noProof/>
        </w:rPr>
        <w:tab/>
        <w:t>264</w:t>
      </w:r>
    </w:p>
    <w:p w14:paraId="64CA723D" w14:textId="77777777" w:rsidR="004D1046" w:rsidRDefault="004D1046">
      <w:pPr>
        <w:pStyle w:val="Index1"/>
        <w:tabs>
          <w:tab w:val="right" w:leader="dot" w:pos="4582"/>
        </w:tabs>
        <w:rPr>
          <w:noProof/>
        </w:rPr>
      </w:pPr>
      <w:r w:rsidRPr="00450EEE">
        <w:rPr>
          <w:i/>
          <w:noProof/>
        </w:rPr>
        <w:t xml:space="preserve">EMPTY </w:t>
      </w:r>
      <w:r>
        <w:rPr>
          <w:noProof/>
        </w:rPr>
        <w:t>(</w:t>
      </w:r>
      <w:r w:rsidRPr="00450EEE">
        <w:rPr>
          <w:i/>
          <w:noProof/>
        </w:rPr>
        <w:t>Mailbox</w:t>
      </w:r>
      <w:r>
        <w:rPr>
          <w:noProof/>
        </w:rPr>
        <w:t xml:space="preserve"> event)</w:t>
      </w:r>
      <w:r>
        <w:rPr>
          <w:noProof/>
        </w:rPr>
        <w:tab/>
        <w:t>301, 304, 362</w:t>
      </w:r>
    </w:p>
    <w:p w14:paraId="458D7363" w14:textId="77777777" w:rsidR="004D1046" w:rsidRDefault="004D1046">
      <w:pPr>
        <w:pStyle w:val="Index1"/>
        <w:tabs>
          <w:tab w:val="right" w:leader="dot" w:pos="4582"/>
        </w:tabs>
        <w:rPr>
          <w:noProof/>
        </w:rPr>
      </w:pPr>
      <w:r w:rsidRPr="00450EEE">
        <w:rPr>
          <w:i/>
          <w:noProof/>
        </w:rPr>
        <w:t xml:space="preserve">empty </w:t>
      </w:r>
      <w:r>
        <w:rPr>
          <w:noProof/>
        </w:rPr>
        <w:t>(</w:t>
      </w:r>
      <w:r w:rsidRPr="00450EEE">
        <w:rPr>
          <w:i/>
          <w:noProof/>
        </w:rPr>
        <w:t>Mailbox</w:t>
      </w:r>
      <w:r>
        <w:rPr>
          <w:noProof/>
        </w:rPr>
        <w:t xml:space="preserve"> method)</w:t>
      </w:r>
      <w:r>
        <w:rPr>
          <w:noProof/>
        </w:rPr>
        <w:tab/>
        <w:t>303, 310, 321</w:t>
      </w:r>
    </w:p>
    <w:p w14:paraId="5E908603" w14:textId="77777777" w:rsidR="004D1046" w:rsidRDefault="004D1046">
      <w:pPr>
        <w:pStyle w:val="Index2"/>
        <w:tabs>
          <w:tab w:val="right" w:leader="dot" w:pos="4582"/>
        </w:tabs>
        <w:rPr>
          <w:noProof/>
        </w:rPr>
      </w:pPr>
      <w:r>
        <w:rPr>
          <w:noProof/>
        </w:rPr>
        <w:t>examples</w:t>
      </w:r>
      <w:r>
        <w:rPr>
          <w:noProof/>
        </w:rPr>
        <w:tab/>
        <w:t>313</w:t>
      </w:r>
    </w:p>
    <w:p w14:paraId="69721441" w14:textId="77777777" w:rsidR="004D1046" w:rsidRDefault="004D1046">
      <w:pPr>
        <w:pStyle w:val="Index1"/>
        <w:tabs>
          <w:tab w:val="right" w:leader="dot" w:pos="4582"/>
        </w:tabs>
        <w:rPr>
          <w:noProof/>
        </w:rPr>
      </w:pPr>
      <w:r w:rsidRPr="00450EEE">
        <w:rPr>
          <w:i/>
          <w:noProof/>
        </w:rPr>
        <w:t>endRegion</w:t>
      </w:r>
      <w:r>
        <w:rPr>
          <w:noProof/>
        </w:rPr>
        <w:tab/>
        <w:t>355</w:t>
      </w:r>
    </w:p>
    <w:p w14:paraId="587FE26B" w14:textId="77777777" w:rsidR="004D1046" w:rsidRDefault="004D1046">
      <w:pPr>
        <w:pStyle w:val="Index2"/>
        <w:tabs>
          <w:tab w:val="right" w:leader="dot" w:pos="4582"/>
        </w:tabs>
        <w:rPr>
          <w:noProof/>
        </w:rPr>
      </w:pPr>
      <w:r>
        <w:rPr>
          <w:noProof/>
        </w:rPr>
        <w:t>examples</w:t>
      </w:r>
      <w:r>
        <w:rPr>
          <w:noProof/>
        </w:rPr>
        <w:tab/>
        <w:t>358, 359</w:t>
      </w:r>
    </w:p>
    <w:p w14:paraId="3D1E16C9" w14:textId="77777777" w:rsidR="004D1046" w:rsidRDefault="004D1046">
      <w:pPr>
        <w:pStyle w:val="Index1"/>
        <w:tabs>
          <w:tab w:val="right" w:leader="dot" w:pos="4582"/>
        </w:tabs>
        <w:rPr>
          <w:noProof/>
        </w:rPr>
      </w:pPr>
      <w:r w:rsidRPr="00450EEE">
        <w:rPr>
          <w:i/>
          <w:noProof/>
        </w:rPr>
        <w:t>endSegment</w:t>
      </w:r>
      <w:r>
        <w:rPr>
          <w:noProof/>
        </w:rPr>
        <w:tab/>
        <w:t>355</w:t>
      </w:r>
    </w:p>
    <w:p w14:paraId="465CF6C9" w14:textId="77777777" w:rsidR="004D1046" w:rsidRDefault="004D1046">
      <w:pPr>
        <w:pStyle w:val="Index2"/>
        <w:tabs>
          <w:tab w:val="right" w:leader="dot" w:pos="4582"/>
        </w:tabs>
        <w:rPr>
          <w:noProof/>
        </w:rPr>
      </w:pPr>
      <w:r>
        <w:rPr>
          <w:noProof/>
        </w:rPr>
        <w:t>examples</w:t>
      </w:r>
      <w:r>
        <w:rPr>
          <w:noProof/>
        </w:rPr>
        <w:tab/>
        <w:t>358, 359</w:t>
      </w:r>
    </w:p>
    <w:p w14:paraId="777447B8" w14:textId="77777777" w:rsidR="004D1046" w:rsidRDefault="004D1046">
      <w:pPr>
        <w:pStyle w:val="Index1"/>
        <w:tabs>
          <w:tab w:val="right" w:leader="dot" w:pos="4582"/>
        </w:tabs>
        <w:rPr>
          <w:noProof/>
        </w:rPr>
      </w:pPr>
      <w:r>
        <w:rPr>
          <w:noProof/>
        </w:rPr>
        <w:t>environment variables</w:t>
      </w:r>
      <w:r>
        <w:rPr>
          <w:noProof/>
        </w:rPr>
        <w:tab/>
      </w:r>
      <w:r w:rsidRPr="00450EEE">
        <w:rPr>
          <w:rFonts w:cs="Mangal"/>
          <w:i/>
          <w:noProof/>
        </w:rPr>
        <w:t>See</w:t>
      </w:r>
      <w:r w:rsidRPr="00450EEE">
        <w:rPr>
          <w:rFonts w:cs="Mangal"/>
          <w:noProof/>
        </w:rPr>
        <w:t xml:space="preserve"> </w:t>
      </w:r>
      <w:r w:rsidRPr="00450EEE">
        <w:rPr>
          <w:rFonts w:cs="Mangal"/>
          <w:i/>
          <w:noProof/>
        </w:rPr>
        <w:t>Info01</w:t>
      </w:r>
      <w:r w:rsidRPr="00450EEE">
        <w:rPr>
          <w:rFonts w:cs="Mangal"/>
          <w:noProof/>
        </w:rPr>
        <w:t xml:space="preserve">, </w:t>
      </w:r>
      <w:r w:rsidRPr="00450EEE">
        <w:rPr>
          <w:rFonts w:cs="Mangal"/>
          <w:i/>
          <w:noProof/>
        </w:rPr>
        <w:t>Info02</w:t>
      </w:r>
    </w:p>
    <w:p w14:paraId="42F061B8" w14:textId="77777777" w:rsidR="004D1046" w:rsidRDefault="004D1046">
      <w:pPr>
        <w:pStyle w:val="Index1"/>
        <w:tabs>
          <w:tab w:val="right" w:leader="dot" w:pos="4582"/>
        </w:tabs>
        <w:rPr>
          <w:bCs/>
          <w:noProof/>
        </w:rPr>
      </w:pPr>
      <w:r w:rsidRPr="00450EEE">
        <w:rPr>
          <w:i/>
          <w:noProof/>
        </w:rPr>
        <w:t>EObject</w:t>
      </w:r>
      <w:r>
        <w:rPr>
          <w:noProof/>
        </w:rPr>
        <w:tab/>
      </w:r>
      <w:r>
        <w:rPr>
          <w:b/>
          <w:bCs/>
          <w:noProof/>
        </w:rPr>
        <w:t>151</w:t>
      </w:r>
      <w:r>
        <w:rPr>
          <w:bCs/>
          <w:noProof/>
        </w:rPr>
        <w:t>, 155, 160, 195, 351, 431</w:t>
      </w:r>
    </w:p>
    <w:p w14:paraId="1AE19DB2" w14:textId="77777777" w:rsidR="004D1046" w:rsidRDefault="004D1046">
      <w:pPr>
        <w:pStyle w:val="Index2"/>
        <w:tabs>
          <w:tab w:val="right" w:leader="dot" w:pos="4582"/>
        </w:tabs>
        <w:rPr>
          <w:noProof/>
        </w:rPr>
      </w:pPr>
      <w:r>
        <w:rPr>
          <w:noProof/>
        </w:rPr>
        <w:t>class Id</w:t>
      </w:r>
      <w:r>
        <w:rPr>
          <w:noProof/>
        </w:rPr>
        <w:tab/>
        <w:t>153</w:t>
      </w:r>
    </w:p>
    <w:p w14:paraId="5C6B84F0" w14:textId="77777777" w:rsidR="004D1046" w:rsidRDefault="004D1046">
      <w:pPr>
        <w:pStyle w:val="Index2"/>
        <w:tabs>
          <w:tab w:val="right" w:leader="dot" w:pos="4582"/>
        </w:tabs>
        <w:rPr>
          <w:noProof/>
        </w:rPr>
      </w:pPr>
      <w:r>
        <w:rPr>
          <w:noProof/>
        </w:rPr>
        <w:t>object Id</w:t>
      </w:r>
      <w:r>
        <w:rPr>
          <w:noProof/>
        </w:rPr>
        <w:tab/>
        <w:t>161</w:t>
      </w:r>
    </w:p>
    <w:p w14:paraId="23D7CBC6" w14:textId="77777777" w:rsidR="004D1046" w:rsidRDefault="004D1046">
      <w:pPr>
        <w:pStyle w:val="Index1"/>
        <w:tabs>
          <w:tab w:val="right" w:leader="dot" w:pos="4582"/>
        </w:tabs>
        <w:rPr>
          <w:noProof/>
        </w:rPr>
      </w:pPr>
      <w:r w:rsidRPr="00450EEE">
        <w:rPr>
          <w:i/>
          <w:noProof/>
        </w:rPr>
        <w:t xml:space="preserve">eobject </w:t>
      </w:r>
      <w:r>
        <w:rPr>
          <w:noProof/>
        </w:rPr>
        <w:t>(</w:t>
      </w:r>
      <w:r w:rsidRPr="00450EEE">
        <w:rPr>
          <w:i/>
          <w:noProof/>
        </w:rPr>
        <w:t>EObject</w:t>
      </w:r>
      <w:r>
        <w:rPr>
          <w:noProof/>
        </w:rPr>
        <w:t xml:space="preserve"> declarator)</w:t>
      </w:r>
      <w:r>
        <w:rPr>
          <w:noProof/>
        </w:rPr>
        <w:tab/>
        <w:t>160, 352, 356, 357</w:t>
      </w:r>
    </w:p>
    <w:p w14:paraId="28B12394" w14:textId="77777777" w:rsidR="004D1046" w:rsidRDefault="004D1046">
      <w:pPr>
        <w:pStyle w:val="Index1"/>
        <w:tabs>
          <w:tab w:val="right" w:leader="dot" w:pos="4582"/>
        </w:tabs>
        <w:rPr>
          <w:bCs/>
          <w:noProof/>
        </w:rPr>
      </w:pPr>
      <w:r w:rsidRPr="00450EEE">
        <w:rPr>
          <w:i/>
          <w:noProof/>
        </w:rPr>
        <w:t>EOJ</w:t>
      </w:r>
      <w:r>
        <w:rPr>
          <w:noProof/>
        </w:rPr>
        <w:tab/>
      </w:r>
      <w:r>
        <w:rPr>
          <w:b/>
          <w:bCs/>
          <w:noProof/>
        </w:rPr>
        <w:t>253</w:t>
      </w:r>
      <w:r>
        <w:rPr>
          <w:bCs/>
          <w:noProof/>
        </w:rPr>
        <w:t>, 254, 261, 262</w:t>
      </w:r>
    </w:p>
    <w:p w14:paraId="2EAEA488" w14:textId="77777777" w:rsidR="004D1046" w:rsidRDefault="004D1046">
      <w:pPr>
        <w:pStyle w:val="Index2"/>
        <w:tabs>
          <w:tab w:val="right" w:leader="dot" w:pos="4582"/>
        </w:tabs>
        <w:rPr>
          <w:noProof/>
        </w:rPr>
      </w:pPr>
      <w:r>
        <w:rPr>
          <w:noProof/>
        </w:rPr>
        <w:t>exposure</w:t>
      </w:r>
      <w:r>
        <w:rPr>
          <w:noProof/>
        </w:rPr>
        <w:tab/>
        <w:t>381</w:t>
      </w:r>
    </w:p>
    <w:p w14:paraId="7CEABEFC" w14:textId="77777777" w:rsidR="004D1046" w:rsidRDefault="004D1046">
      <w:pPr>
        <w:pStyle w:val="Index2"/>
        <w:tabs>
          <w:tab w:val="right" w:leader="dot" w:pos="4582"/>
        </w:tabs>
        <w:rPr>
          <w:noProof/>
        </w:rPr>
      </w:pPr>
      <w:r>
        <w:rPr>
          <w:noProof/>
        </w:rPr>
        <w:lastRenderedPageBreak/>
        <w:t>for damaged packets</w:t>
      </w:r>
      <w:r>
        <w:rPr>
          <w:noProof/>
        </w:rPr>
        <w:tab/>
        <w:t>266</w:t>
      </w:r>
    </w:p>
    <w:p w14:paraId="54ADB19F" w14:textId="77777777" w:rsidR="004D1046" w:rsidRDefault="004D1046">
      <w:pPr>
        <w:pStyle w:val="Index1"/>
        <w:tabs>
          <w:tab w:val="right" w:leader="dot" w:pos="4582"/>
        </w:tabs>
        <w:rPr>
          <w:noProof/>
        </w:rPr>
      </w:pPr>
      <w:r w:rsidRPr="00450EEE">
        <w:rPr>
          <w:i/>
          <w:noProof/>
        </w:rPr>
        <w:t>eojTime</w:t>
      </w:r>
      <w:r>
        <w:rPr>
          <w:noProof/>
        </w:rPr>
        <w:tab/>
        <w:t>263</w:t>
      </w:r>
    </w:p>
    <w:p w14:paraId="26840624" w14:textId="77777777" w:rsidR="004D1046" w:rsidRDefault="004D1046">
      <w:pPr>
        <w:pStyle w:val="Index1"/>
        <w:tabs>
          <w:tab w:val="right" w:leader="dot" w:pos="4582"/>
        </w:tabs>
        <w:rPr>
          <w:bCs/>
          <w:noProof/>
        </w:rPr>
      </w:pPr>
      <w:r w:rsidRPr="00450EEE">
        <w:rPr>
          <w:i/>
          <w:noProof/>
        </w:rPr>
        <w:t>EOP</w:t>
      </w:r>
      <w:r>
        <w:rPr>
          <w:noProof/>
        </w:rPr>
        <w:tab/>
        <w:t xml:space="preserve">278, </w:t>
      </w:r>
      <w:r>
        <w:rPr>
          <w:b/>
          <w:bCs/>
          <w:noProof/>
        </w:rPr>
        <w:t>280</w:t>
      </w:r>
      <w:r>
        <w:rPr>
          <w:bCs/>
          <w:noProof/>
        </w:rPr>
        <w:t>, 284, 290</w:t>
      </w:r>
    </w:p>
    <w:p w14:paraId="31EC63B4" w14:textId="77777777" w:rsidR="004D1046" w:rsidRDefault="004D1046">
      <w:pPr>
        <w:pStyle w:val="Index2"/>
        <w:tabs>
          <w:tab w:val="right" w:leader="dot" w:pos="4582"/>
        </w:tabs>
        <w:rPr>
          <w:noProof/>
        </w:rPr>
      </w:pPr>
      <w:r>
        <w:rPr>
          <w:noProof/>
        </w:rPr>
        <w:t>priority</w:t>
      </w:r>
      <w:r>
        <w:rPr>
          <w:noProof/>
        </w:rPr>
        <w:tab/>
        <w:t>284</w:t>
      </w:r>
    </w:p>
    <w:p w14:paraId="54B9B4F3" w14:textId="77777777" w:rsidR="004D1046" w:rsidRDefault="004D1046">
      <w:pPr>
        <w:pStyle w:val="Index1"/>
        <w:tabs>
          <w:tab w:val="right" w:leader="dot" w:pos="4582"/>
        </w:tabs>
        <w:rPr>
          <w:noProof/>
        </w:rPr>
      </w:pPr>
      <w:r w:rsidRPr="00450EEE">
        <w:rPr>
          <w:i/>
          <w:noProof/>
        </w:rPr>
        <w:t>EOT</w:t>
      </w:r>
    </w:p>
    <w:p w14:paraId="735FAFD5" w14:textId="77777777" w:rsidR="004D1046" w:rsidRDefault="004D1046">
      <w:pPr>
        <w:pStyle w:val="Index2"/>
        <w:tabs>
          <w:tab w:val="right" w:leader="dot" w:pos="4582"/>
        </w:tabs>
        <w:rPr>
          <w:noProof/>
        </w:rPr>
      </w:pPr>
      <w:r>
        <w:rPr>
          <w:noProof/>
        </w:rPr>
        <w:t>assessment</w:t>
      </w:r>
      <w:r>
        <w:rPr>
          <w:noProof/>
        </w:rPr>
        <w:tab/>
        <w:t>181, 270, 275, 294</w:t>
      </w:r>
    </w:p>
    <w:p w14:paraId="38E96B40" w14:textId="77777777" w:rsidR="004D1046" w:rsidRDefault="004D1046">
      <w:pPr>
        <w:pStyle w:val="Index2"/>
        <w:tabs>
          <w:tab w:val="right" w:leader="dot" w:pos="4582"/>
        </w:tabs>
        <w:rPr>
          <w:noProof/>
        </w:rPr>
      </w:pPr>
      <w:r>
        <w:rPr>
          <w:noProof/>
        </w:rPr>
        <w:t>environment variables</w:t>
      </w:r>
      <w:r>
        <w:rPr>
          <w:noProof/>
        </w:rPr>
        <w:tab/>
        <w:t>254, 283</w:t>
      </w:r>
    </w:p>
    <w:p w14:paraId="6DC44D3D" w14:textId="77777777" w:rsidR="004D1046" w:rsidRDefault="004D1046">
      <w:pPr>
        <w:pStyle w:val="Index2"/>
        <w:tabs>
          <w:tab w:val="right" w:leader="dot" w:pos="4582"/>
        </w:tabs>
        <w:rPr>
          <w:noProof/>
        </w:rPr>
      </w:pPr>
      <w:r>
        <w:rPr>
          <w:noProof/>
        </w:rPr>
        <w:t>examples</w:t>
      </w:r>
      <w:r>
        <w:rPr>
          <w:noProof/>
        </w:rPr>
        <w:tab/>
        <w:t>256, 257, 289, 291, 292, 395</w:t>
      </w:r>
    </w:p>
    <w:p w14:paraId="1ED418F2" w14:textId="77777777" w:rsidR="004D1046" w:rsidRDefault="004D1046">
      <w:pPr>
        <w:pStyle w:val="Index2"/>
        <w:tabs>
          <w:tab w:val="right" w:leader="dot" w:pos="4582"/>
        </w:tabs>
        <w:rPr>
          <w:noProof/>
        </w:rPr>
      </w:pPr>
      <w:r>
        <w:rPr>
          <w:noProof/>
        </w:rPr>
        <w:t>exposure</w:t>
      </w:r>
      <w:r>
        <w:rPr>
          <w:noProof/>
        </w:rPr>
        <w:tab/>
        <w:t>381, 382</w:t>
      </w:r>
    </w:p>
    <w:p w14:paraId="49CDB216" w14:textId="77777777" w:rsidR="004D1046" w:rsidRDefault="004D1046">
      <w:pPr>
        <w:pStyle w:val="Index2"/>
        <w:tabs>
          <w:tab w:val="right" w:leader="dot" w:pos="4582"/>
        </w:tabs>
        <w:rPr>
          <w:noProof/>
        </w:rPr>
      </w:pPr>
      <w:r>
        <w:rPr>
          <w:noProof/>
        </w:rPr>
        <w:t>for damaged packets</w:t>
      </w:r>
      <w:r>
        <w:rPr>
          <w:noProof/>
        </w:rPr>
        <w:tab/>
        <w:t>266</w:t>
      </w:r>
    </w:p>
    <w:p w14:paraId="7335DC57"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249, </w:t>
      </w:r>
      <w:r>
        <w:rPr>
          <w:b/>
          <w:bCs/>
          <w:noProof/>
        </w:rPr>
        <w:t>253</w:t>
      </w:r>
      <w:r>
        <w:rPr>
          <w:bCs/>
          <w:noProof/>
        </w:rPr>
        <w:t>, 254, 261, 262, 264</w:t>
      </w:r>
    </w:p>
    <w:p w14:paraId="7452FA73" w14:textId="77777777" w:rsidR="004D1046" w:rsidRDefault="004D1046">
      <w:pPr>
        <w:pStyle w:val="Index2"/>
        <w:tabs>
          <w:tab w:val="right" w:leader="dot" w:pos="4582"/>
        </w:tabs>
        <w:rPr>
          <w:noProof/>
        </w:rPr>
      </w:pPr>
      <w:r>
        <w:rPr>
          <w:noProof/>
        </w:rPr>
        <w:t>priority</w:t>
      </w:r>
      <w:r>
        <w:rPr>
          <w:noProof/>
        </w:rPr>
        <w:tab/>
        <w:t>257, 284</w:t>
      </w:r>
    </w:p>
    <w:p w14:paraId="2E5F0FEE"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280, 282, 284, 288, 290, 292</w:t>
      </w:r>
    </w:p>
    <w:p w14:paraId="0FF2E492" w14:textId="77777777" w:rsidR="004D1046" w:rsidRDefault="004D1046">
      <w:pPr>
        <w:pStyle w:val="Index1"/>
        <w:tabs>
          <w:tab w:val="right" w:leader="dot" w:pos="4582"/>
        </w:tabs>
        <w:rPr>
          <w:noProof/>
        </w:rPr>
      </w:pPr>
      <w:r w:rsidRPr="00450EEE">
        <w:rPr>
          <w:i/>
          <w:noProof/>
        </w:rPr>
        <w:t>eotTime</w:t>
      </w:r>
      <w:r>
        <w:rPr>
          <w:noProof/>
        </w:rPr>
        <w:tab/>
        <w:t>264</w:t>
      </w:r>
    </w:p>
    <w:p w14:paraId="743776F9" w14:textId="77777777" w:rsidR="004D1046" w:rsidRDefault="004D1046">
      <w:pPr>
        <w:pStyle w:val="Index1"/>
        <w:tabs>
          <w:tab w:val="right" w:leader="dot" w:pos="4582"/>
        </w:tabs>
        <w:rPr>
          <w:noProof/>
        </w:rPr>
      </w:pPr>
      <w:r w:rsidRPr="00450EEE">
        <w:rPr>
          <w:i/>
          <w:noProof/>
        </w:rPr>
        <w:t>erase</w:t>
      </w:r>
    </w:p>
    <w:p w14:paraId="0EDC28AB" w14:textId="77777777" w:rsidR="004D1046" w:rsidRDefault="004D1046">
      <w:pPr>
        <w:pStyle w:val="Index2"/>
        <w:tabs>
          <w:tab w:val="right" w:leader="dot" w:pos="4582"/>
        </w:tabs>
        <w:rPr>
          <w:bCs/>
          <w:noProof/>
        </w:rPr>
      </w:pPr>
      <w:r w:rsidRPr="00450EEE">
        <w:rPr>
          <w:i/>
          <w:noProof/>
        </w:rPr>
        <w:t>Mailbox</w:t>
      </w:r>
      <w:r>
        <w:rPr>
          <w:noProof/>
        </w:rPr>
        <w:t xml:space="preserve"> method</w:t>
      </w:r>
      <w:r>
        <w:rPr>
          <w:noProof/>
        </w:rPr>
        <w:tab/>
        <w:t xml:space="preserve">302, </w:t>
      </w:r>
      <w:r>
        <w:rPr>
          <w:b/>
          <w:bCs/>
          <w:noProof/>
        </w:rPr>
        <w:t>303</w:t>
      </w:r>
      <w:r>
        <w:rPr>
          <w:bCs/>
          <w:noProof/>
        </w:rPr>
        <w:t>, 310, 321</w:t>
      </w:r>
    </w:p>
    <w:p w14:paraId="2F10E57D"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207</w:t>
      </w:r>
    </w:p>
    <w:p w14:paraId="3640BD2F" w14:textId="77777777" w:rsidR="004D1046" w:rsidRDefault="004D1046">
      <w:pPr>
        <w:pStyle w:val="Index2"/>
        <w:tabs>
          <w:tab w:val="right" w:leader="dot" w:pos="4582"/>
        </w:tabs>
        <w:rPr>
          <w:noProof/>
        </w:rPr>
      </w:pPr>
      <w:r w:rsidRPr="00450EEE">
        <w:rPr>
          <w:i/>
          <w:noProof/>
        </w:rPr>
        <w:t>RVariable</w:t>
      </w:r>
      <w:r>
        <w:rPr>
          <w:noProof/>
        </w:rPr>
        <w:t xml:space="preserve"> method</w:t>
      </w:r>
      <w:r>
        <w:rPr>
          <w:noProof/>
        </w:rPr>
        <w:tab/>
        <w:t>330</w:t>
      </w:r>
    </w:p>
    <w:p w14:paraId="6CA68691" w14:textId="77777777" w:rsidR="004D1046" w:rsidRDefault="004D1046">
      <w:pPr>
        <w:pStyle w:val="Index1"/>
        <w:tabs>
          <w:tab w:val="right" w:leader="dot" w:pos="4582"/>
        </w:tabs>
        <w:rPr>
          <w:noProof/>
        </w:rPr>
      </w:pPr>
      <w:r w:rsidRPr="00450EEE">
        <w:rPr>
          <w:i/>
          <w:noProof/>
        </w:rPr>
        <w:t>error</w:t>
      </w:r>
    </w:p>
    <w:p w14:paraId="4B85685A"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106, 287, 288</w:t>
      </w:r>
    </w:p>
    <w:p w14:paraId="58013250"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288, 294</w:t>
      </w:r>
    </w:p>
    <w:p w14:paraId="40F41D4D" w14:textId="77777777" w:rsidR="004D1046" w:rsidRDefault="004D1046">
      <w:pPr>
        <w:pStyle w:val="Index1"/>
        <w:tabs>
          <w:tab w:val="right" w:leader="dot" w:pos="4582"/>
        </w:tabs>
        <w:rPr>
          <w:bCs/>
          <w:noProof/>
        </w:rPr>
      </w:pPr>
      <w:r w:rsidRPr="00450EEE">
        <w:rPr>
          <w:i/>
          <w:noProof/>
        </w:rPr>
        <w:t>ERROR</w:t>
      </w:r>
      <w:r>
        <w:rPr>
          <w:noProof/>
        </w:rPr>
        <w:tab/>
        <w:t xml:space="preserve">79, 80, 81, 83, </w:t>
      </w:r>
      <w:r>
        <w:rPr>
          <w:b/>
          <w:bCs/>
          <w:noProof/>
        </w:rPr>
        <w:t>142</w:t>
      </w:r>
      <w:r>
        <w:rPr>
          <w:bCs/>
          <w:noProof/>
        </w:rPr>
        <w:t>, 212, 282, 295, 312, 314, 315, 318, 324, 360</w:t>
      </w:r>
    </w:p>
    <w:p w14:paraId="7014DE93" w14:textId="77777777" w:rsidR="004D1046" w:rsidRDefault="004D1046">
      <w:pPr>
        <w:pStyle w:val="Index1"/>
        <w:tabs>
          <w:tab w:val="right" w:leader="dot" w:pos="4582"/>
        </w:tabs>
        <w:rPr>
          <w:noProof/>
        </w:rPr>
      </w:pPr>
      <w:r w:rsidRPr="00450EEE">
        <w:rPr>
          <w:i/>
          <w:noProof/>
        </w:rPr>
        <w:t>errors</w:t>
      </w:r>
    </w:p>
    <w:p w14:paraId="6BAB91CE"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287</w:t>
      </w:r>
    </w:p>
    <w:p w14:paraId="300574F6"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288, 294</w:t>
      </w:r>
    </w:p>
    <w:p w14:paraId="5C64D536" w14:textId="77777777" w:rsidR="004D1046" w:rsidRDefault="004D1046">
      <w:pPr>
        <w:pStyle w:val="Index1"/>
        <w:tabs>
          <w:tab w:val="right" w:leader="dot" w:pos="4582"/>
        </w:tabs>
        <w:rPr>
          <w:noProof/>
        </w:rPr>
      </w:pPr>
      <w:r>
        <w:rPr>
          <w:noProof/>
        </w:rPr>
        <w:t>Ethernet</w:t>
      </w:r>
      <w:r>
        <w:rPr>
          <w:noProof/>
        </w:rPr>
        <w:tab/>
        <w:t>9, 249</w:t>
      </w:r>
    </w:p>
    <w:p w14:paraId="23545C46" w14:textId="77777777" w:rsidR="004D1046" w:rsidRDefault="004D1046">
      <w:pPr>
        <w:pStyle w:val="Index1"/>
        <w:tabs>
          <w:tab w:val="right" w:leader="dot" w:pos="4582"/>
        </w:tabs>
        <w:rPr>
          <w:bCs/>
          <w:noProof/>
        </w:rPr>
      </w:pPr>
      <w:r w:rsidRPr="00450EEE">
        <w:rPr>
          <w:i/>
          <w:noProof/>
        </w:rPr>
        <w:t>ETime</w:t>
      </w:r>
      <w:r>
        <w:rPr>
          <w:noProof/>
        </w:rPr>
        <w:tab/>
        <w:t xml:space="preserve">40, </w:t>
      </w:r>
      <w:r>
        <w:rPr>
          <w:b/>
          <w:bCs/>
          <w:noProof/>
        </w:rPr>
        <w:t>128</w:t>
      </w:r>
    </w:p>
    <w:p w14:paraId="7664B33B" w14:textId="77777777" w:rsidR="004D1046" w:rsidRDefault="004D1046">
      <w:pPr>
        <w:pStyle w:val="Index1"/>
        <w:tabs>
          <w:tab w:val="right" w:leader="dot" w:pos="4582"/>
        </w:tabs>
        <w:rPr>
          <w:bCs/>
          <w:noProof/>
        </w:rPr>
      </w:pPr>
      <w:r w:rsidRPr="00450EEE">
        <w:rPr>
          <w:i/>
          <w:noProof/>
        </w:rPr>
        <w:t xml:space="preserve">ETU </w:t>
      </w:r>
      <w:r>
        <w:rPr>
          <w:noProof/>
        </w:rPr>
        <w:t>(Experimenter Time Unit)</w:t>
      </w:r>
      <w:r>
        <w:rPr>
          <w:noProof/>
        </w:rPr>
        <w:tab/>
        <w:t xml:space="preserve">39, 40, 45, 65, 83, 107, </w:t>
      </w:r>
      <w:r>
        <w:rPr>
          <w:b/>
          <w:bCs/>
          <w:noProof/>
        </w:rPr>
        <w:t>128</w:t>
      </w:r>
      <w:r>
        <w:rPr>
          <w:bCs/>
          <w:noProof/>
        </w:rPr>
        <w:t>, 129, 130, 209, 215, 339, 340</w:t>
      </w:r>
    </w:p>
    <w:p w14:paraId="103CDB6B" w14:textId="77777777" w:rsidR="004D1046" w:rsidRDefault="004D1046">
      <w:pPr>
        <w:pStyle w:val="Index1"/>
        <w:tabs>
          <w:tab w:val="right" w:leader="dot" w:pos="4582"/>
        </w:tabs>
        <w:rPr>
          <w:bCs/>
          <w:noProof/>
        </w:rPr>
      </w:pPr>
      <w:r w:rsidRPr="00450EEE">
        <w:rPr>
          <w:i/>
          <w:noProof/>
        </w:rPr>
        <w:t xml:space="preserve">Etu </w:t>
      </w:r>
      <w:r>
        <w:rPr>
          <w:noProof/>
        </w:rPr>
        <w:t>(global variable)</w:t>
      </w:r>
      <w:r>
        <w:rPr>
          <w:noProof/>
        </w:rPr>
        <w:tab/>
        <w:t xml:space="preserve">106, </w:t>
      </w:r>
      <w:r>
        <w:rPr>
          <w:b/>
          <w:bCs/>
          <w:noProof/>
        </w:rPr>
        <w:t>128</w:t>
      </w:r>
      <w:r>
        <w:rPr>
          <w:bCs/>
          <w:noProof/>
        </w:rPr>
        <w:t>, 129, 130, 334, 391</w:t>
      </w:r>
    </w:p>
    <w:p w14:paraId="09BA4A74" w14:textId="77777777" w:rsidR="004D1046" w:rsidRDefault="004D1046">
      <w:pPr>
        <w:pStyle w:val="Index1"/>
        <w:tabs>
          <w:tab w:val="right" w:leader="dot" w:pos="4582"/>
        </w:tabs>
        <w:rPr>
          <w:bCs/>
          <w:noProof/>
        </w:rPr>
      </w:pPr>
      <w:r w:rsidRPr="00450EEE">
        <w:rPr>
          <w:i/>
          <w:noProof/>
        </w:rPr>
        <w:t>etuToItu</w:t>
      </w:r>
      <w:r>
        <w:rPr>
          <w:noProof/>
        </w:rPr>
        <w:tab/>
      </w:r>
      <w:r>
        <w:rPr>
          <w:b/>
          <w:bCs/>
          <w:noProof/>
        </w:rPr>
        <w:t>130</w:t>
      </w:r>
      <w:r>
        <w:rPr>
          <w:bCs/>
          <w:noProof/>
        </w:rPr>
        <w:t>, 209</w:t>
      </w:r>
    </w:p>
    <w:p w14:paraId="4AC6E88E" w14:textId="77777777" w:rsidR="004D1046" w:rsidRDefault="004D1046">
      <w:pPr>
        <w:pStyle w:val="Index2"/>
        <w:tabs>
          <w:tab w:val="right" w:leader="dot" w:pos="4582"/>
        </w:tabs>
        <w:rPr>
          <w:noProof/>
        </w:rPr>
      </w:pPr>
      <w:r>
        <w:rPr>
          <w:noProof/>
        </w:rPr>
        <w:t>examples</w:t>
      </w:r>
      <w:r>
        <w:rPr>
          <w:noProof/>
        </w:rPr>
        <w:tab/>
        <w:t>93, 99</w:t>
      </w:r>
    </w:p>
    <w:p w14:paraId="4BD47410" w14:textId="77777777" w:rsidR="004D1046" w:rsidRDefault="004D1046">
      <w:pPr>
        <w:pStyle w:val="Index1"/>
        <w:tabs>
          <w:tab w:val="right" w:leader="dot" w:pos="4582"/>
        </w:tabs>
        <w:rPr>
          <w:noProof/>
        </w:rPr>
      </w:pPr>
      <w:r>
        <w:rPr>
          <w:noProof/>
        </w:rPr>
        <w:t>Euclidean distance</w:t>
      </w:r>
      <w:r>
        <w:rPr>
          <w:noProof/>
        </w:rPr>
        <w:tab/>
        <w:t>162, 174, 178, 186, 270, 399</w:t>
      </w:r>
    </w:p>
    <w:p w14:paraId="307579E8" w14:textId="77777777" w:rsidR="004D1046" w:rsidRDefault="004D1046">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14:paraId="25D288EF" w14:textId="77777777" w:rsidR="004D1046" w:rsidRDefault="004D1046">
      <w:pPr>
        <w:pStyle w:val="Index2"/>
        <w:tabs>
          <w:tab w:val="right" w:leader="dot" w:pos="4582"/>
        </w:tabs>
        <w:rPr>
          <w:noProof/>
        </w:rPr>
      </w:pPr>
      <w:r>
        <w:rPr>
          <w:noProof/>
        </w:rPr>
        <w:t>discrete</w:t>
      </w:r>
      <w:r>
        <w:rPr>
          <w:noProof/>
        </w:rPr>
        <w:tab/>
        <w:t>12, 13</w:t>
      </w:r>
    </w:p>
    <w:p w14:paraId="18DBEF86" w14:textId="77777777" w:rsidR="004D1046" w:rsidRDefault="004D1046">
      <w:pPr>
        <w:pStyle w:val="Index2"/>
        <w:tabs>
          <w:tab w:val="right" w:leader="dot" w:pos="4582"/>
        </w:tabs>
        <w:rPr>
          <w:noProof/>
        </w:rPr>
      </w:pPr>
      <w:r>
        <w:rPr>
          <w:noProof/>
        </w:rPr>
        <w:t>driven simulation</w:t>
      </w:r>
      <w:r>
        <w:rPr>
          <w:noProof/>
        </w:rPr>
        <w:tab/>
        <w:t>14, 16, 19, 20, 25</w:t>
      </w:r>
    </w:p>
    <w:p w14:paraId="4880B215" w14:textId="77777777" w:rsidR="004D1046" w:rsidRDefault="004D1046">
      <w:pPr>
        <w:pStyle w:val="Index2"/>
        <w:tabs>
          <w:tab w:val="right" w:leader="dot" w:pos="4582"/>
        </w:tabs>
        <w:rPr>
          <w:noProof/>
        </w:rPr>
      </w:pPr>
      <w:r>
        <w:rPr>
          <w:noProof/>
        </w:rPr>
        <w:t>handling in SMURPH</w:t>
      </w:r>
      <w:r>
        <w:rPr>
          <w:noProof/>
        </w:rPr>
        <w:tab/>
        <w:t>34, 38, 191</w:t>
      </w:r>
    </w:p>
    <w:p w14:paraId="0C3CB7A2" w14:textId="77777777" w:rsidR="004D1046" w:rsidRDefault="004D1046">
      <w:pPr>
        <w:pStyle w:val="Index2"/>
        <w:tabs>
          <w:tab w:val="right" w:leader="dot" w:pos="4582"/>
        </w:tabs>
        <w:rPr>
          <w:noProof/>
        </w:rPr>
      </w:pPr>
      <w:r>
        <w:rPr>
          <w:noProof/>
        </w:rPr>
        <w:t>in reactive systems</w:t>
      </w:r>
      <w:r>
        <w:rPr>
          <w:noProof/>
        </w:rPr>
        <w:tab/>
        <w:t>10, 26</w:t>
      </w:r>
    </w:p>
    <w:p w14:paraId="105D79D4" w14:textId="77777777" w:rsidR="004D1046" w:rsidRDefault="004D1046">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14:paraId="6D17616D" w14:textId="77777777" w:rsidR="004D1046" w:rsidRDefault="004D1046">
      <w:pPr>
        <w:pStyle w:val="Index2"/>
        <w:tabs>
          <w:tab w:val="right" w:leader="dot" w:pos="4582"/>
        </w:tabs>
        <w:rPr>
          <w:bCs/>
          <w:noProof/>
        </w:rPr>
      </w:pPr>
      <w:r>
        <w:rPr>
          <w:noProof/>
        </w:rPr>
        <w:t>order</w:t>
      </w:r>
      <w:r>
        <w:rPr>
          <w:noProof/>
        </w:rPr>
        <w:tab/>
      </w:r>
      <w:r>
        <w:rPr>
          <w:b/>
          <w:bCs/>
          <w:noProof/>
        </w:rPr>
        <w:t>191</w:t>
      </w:r>
      <w:r>
        <w:rPr>
          <w:bCs/>
          <w:noProof/>
        </w:rPr>
        <w:t>, 197, 198, 203, 208, 209, 210, 212, 216, 246, 257, 284, 305, 306</w:t>
      </w:r>
    </w:p>
    <w:p w14:paraId="35018145" w14:textId="77777777" w:rsidR="004D1046" w:rsidRDefault="004D1046">
      <w:pPr>
        <w:pStyle w:val="Index2"/>
        <w:tabs>
          <w:tab w:val="right" w:leader="dot" w:pos="4582"/>
        </w:tabs>
        <w:rPr>
          <w:noProof/>
        </w:rPr>
      </w:pPr>
      <w:r>
        <w:rPr>
          <w:noProof/>
        </w:rPr>
        <w:t>persistent</w:t>
      </w:r>
      <w:r>
        <w:rPr>
          <w:noProof/>
        </w:rPr>
        <w:tab/>
        <w:t>55, 210, 255</w:t>
      </w:r>
    </w:p>
    <w:p w14:paraId="15C8F27C" w14:textId="77777777" w:rsidR="004D1046" w:rsidRDefault="004D1046">
      <w:pPr>
        <w:pStyle w:val="Index2"/>
        <w:tabs>
          <w:tab w:val="right" w:leader="dot" w:pos="4582"/>
        </w:tabs>
        <w:rPr>
          <w:noProof/>
        </w:rPr>
      </w:pPr>
      <w:r>
        <w:rPr>
          <w:noProof/>
        </w:rPr>
        <w:t>queue</w:t>
      </w:r>
      <w:r>
        <w:rPr>
          <w:noProof/>
        </w:rPr>
        <w:tab/>
        <w:t>14, 16, 17, 31</w:t>
      </w:r>
    </w:p>
    <w:p w14:paraId="590B3E49" w14:textId="77777777" w:rsidR="004D1046" w:rsidRDefault="004D1046">
      <w:pPr>
        <w:pStyle w:val="Index1"/>
        <w:tabs>
          <w:tab w:val="right" w:leader="dot" w:pos="4582"/>
        </w:tabs>
        <w:rPr>
          <w:noProof/>
        </w:rPr>
      </w:pPr>
      <w:r w:rsidRPr="00450EEE">
        <w:rPr>
          <w:i/>
          <w:noProof/>
        </w:rPr>
        <w:t>EVENT_DONE</w:t>
      </w:r>
      <w:r>
        <w:rPr>
          <w:noProof/>
        </w:rPr>
        <w:tab/>
        <w:t>216</w:t>
      </w:r>
    </w:p>
    <w:p w14:paraId="1F615C0D" w14:textId="77777777" w:rsidR="004D1046" w:rsidRDefault="004D1046">
      <w:pPr>
        <w:pStyle w:val="Index1"/>
        <w:tabs>
          <w:tab w:val="right" w:leader="dot" w:pos="4582"/>
        </w:tabs>
        <w:rPr>
          <w:noProof/>
        </w:rPr>
      </w:pPr>
      <w:r w:rsidRPr="00450EEE">
        <w:rPr>
          <w:i/>
          <w:noProof/>
        </w:rPr>
        <w:t>EVENT_RCV</w:t>
      </w:r>
      <w:r>
        <w:rPr>
          <w:noProof/>
        </w:rPr>
        <w:tab/>
        <w:t>216</w:t>
      </w:r>
    </w:p>
    <w:p w14:paraId="751516EA" w14:textId="77777777" w:rsidR="004D1046" w:rsidRDefault="004D1046">
      <w:pPr>
        <w:pStyle w:val="Index1"/>
        <w:tabs>
          <w:tab w:val="right" w:leader="dot" w:pos="4582"/>
        </w:tabs>
        <w:rPr>
          <w:noProof/>
        </w:rPr>
      </w:pPr>
      <w:r w:rsidRPr="00450EEE">
        <w:rPr>
          <w:i/>
          <w:noProof/>
        </w:rPr>
        <w:t>EVENT_XMIT</w:t>
      </w:r>
      <w:r>
        <w:rPr>
          <w:noProof/>
        </w:rPr>
        <w:tab/>
        <w:t>216</w:t>
      </w:r>
    </w:p>
    <w:p w14:paraId="451D180D" w14:textId="77777777" w:rsidR="004D1046" w:rsidRDefault="004D1046">
      <w:pPr>
        <w:pStyle w:val="Index1"/>
        <w:tabs>
          <w:tab w:val="right" w:leader="dot" w:pos="4582"/>
        </w:tabs>
        <w:rPr>
          <w:noProof/>
        </w:rPr>
      </w:pPr>
      <w:r w:rsidRPr="00450EEE">
        <w:rPr>
          <w:i/>
          <w:noProof/>
        </w:rPr>
        <w:t xml:space="preserve">exact </w:t>
      </w:r>
      <w:r>
        <w:rPr>
          <w:noProof/>
        </w:rPr>
        <w:t>(</w:t>
      </w:r>
      <w:r w:rsidRPr="00450EEE">
        <w:rPr>
          <w:i/>
          <w:noProof/>
        </w:rPr>
        <w:t>XMapper</w:t>
      </w:r>
      <w:r>
        <w:rPr>
          <w:noProof/>
        </w:rPr>
        <w:t xml:space="preserve"> method)</w:t>
      </w:r>
      <w:r>
        <w:rPr>
          <w:noProof/>
        </w:rPr>
        <w:tab/>
        <w:t>387</w:t>
      </w:r>
    </w:p>
    <w:p w14:paraId="08308D1B" w14:textId="77777777" w:rsidR="004D1046" w:rsidRDefault="004D1046">
      <w:pPr>
        <w:pStyle w:val="Index1"/>
        <w:tabs>
          <w:tab w:val="right" w:leader="dot" w:pos="4582"/>
        </w:tabs>
        <w:rPr>
          <w:noProof/>
        </w:rPr>
      </w:pPr>
      <w:r>
        <w:rPr>
          <w:noProof/>
        </w:rPr>
        <w:t>exception</w:t>
      </w:r>
      <w:r>
        <w:rPr>
          <w:noProof/>
        </w:rPr>
        <w:tab/>
      </w:r>
      <w:r w:rsidRPr="00450EEE">
        <w:rPr>
          <w:rFonts w:cs="Mangal"/>
          <w:i/>
          <w:noProof/>
        </w:rPr>
        <w:t>See</w:t>
      </w:r>
      <w:r w:rsidRPr="00450EEE">
        <w:rPr>
          <w:rFonts w:cs="Mangal"/>
          <w:noProof/>
        </w:rPr>
        <w:t xml:space="preserve"> aborting simulation experiment</w:t>
      </w:r>
    </w:p>
    <w:p w14:paraId="49A20B3E" w14:textId="77777777" w:rsidR="004D1046" w:rsidRDefault="004D1046">
      <w:pPr>
        <w:pStyle w:val="Index1"/>
        <w:tabs>
          <w:tab w:val="right" w:leader="dot" w:pos="4582"/>
        </w:tabs>
        <w:rPr>
          <w:noProof/>
        </w:rPr>
      </w:pPr>
      <w:r w:rsidRPr="00450EEE">
        <w:rPr>
          <w:i/>
          <w:noProof/>
        </w:rPr>
        <w:t xml:space="preserve">excptn </w:t>
      </w:r>
      <w:r>
        <w:rPr>
          <w:noProof/>
        </w:rPr>
        <w:t>(global function)</w:t>
      </w:r>
      <w:r>
        <w:rPr>
          <w:noProof/>
        </w:rPr>
        <w:tab/>
        <w:t>149, 411</w:t>
      </w:r>
    </w:p>
    <w:p w14:paraId="68961978" w14:textId="77777777" w:rsidR="004D1046" w:rsidRDefault="004D1046">
      <w:pPr>
        <w:pStyle w:val="Index2"/>
        <w:tabs>
          <w:tab w:val="right" w:leader="dot" w:pos="4582"/>
        </w:tabs>
        <w:rPr>
          <w:noProof/>
        </w:rPr>
      </w:pPr>
      <w:r>
        <w:rPr>
          <w:noProof/>
        </w:rPr>
        <w:t>examples</w:t>
      </w:r>
      <w:r>
        <w:rPr>
          <w:noProof/>
        </w:rPr>
        <w:tab/>
        <w:t>74, 82, 83, 313, 314, 317, 323</w:t>
      </w:r>
    </w:p>
    <w:p w14:paraId="615C0987" w14:textId="77777777" w:rsidR="004D1046" w:rsidRDefault="004D1046">
      <w:pPr>
        <w:pStyle w:val="Index1"/>
        <w:tabs>
          <w:tab w:val="right" w:leader="dot" w:pos="4582"/>
        </w:tabs>
        <w:rPr>
          <w:noProof/>
        </w:rPr>
      </w:pPr>
      <w:r w:rsidRPr="00450EEE">
        <w:rPr>
          <w:i/>
          <w:noProof/>
        </w:rPr>
        <w:t>EXIT_abort</w:t>
      </w:r>
      <w:r>
        <w:rPr>
          <w:noProof/>
        </w:rPr>
        <w:tab/>
        <w:t>341</w:t>
      </w:r>
    </w:p>
    <w:p w14:paraId="22E66054" w14:textId="77777777" w:rsidR="004D1046" w:rsidRDefault="004D1046">
      <w:pPr>
        <w:pStyle w:val="Index1"/>
        <w:tabs>
          <w:tab w:val="right" w:leader="dot" w:pos="4582"/>
        </w:tabs>
        <w:rPr>
          <w:noProof/>
        </w:rPr>
      </w:pPr>
      <w:r w:rsidRPr="00450EEE">
        <w:rPr>
          <w:i/>
          <w:noProof/>
        </w:rPr>
        <w:t>EXIT_msglimit</w:t>
      </w:r>
      <w:r>
        <w:rPr>
          <w:noProof/>
        </w:rPr>
        <w:tab/>
        <w:t>341</w:t>
      </w:r>
    </w:p>
    <w:p w14:paraId="7B0A39A6" w14:textId="77777777" w:rsidR="004D1046" w:rsidRDefault="004D1046">
      <w:pPr>
        <w:pStyle w:val="Index1"/>
        <w:tabs>
          <w:tab w:val="right" w:leader="dot" w:pos="4582"/>
        </w:tabs>
        <w:rPr>
          <w:noProof/>
        </w:rPr>
      </w:pPr>
      <w:r w:rsidRPr="00450EEE">
        <w:rPr>
          <w:i/>
          <w:noProof/>
        </w:rPr>
        <w:t>EXIT_noevents</w:t>
      </w:r>
      <w:r>
        <w:rPr>
          <w:noProof/>
        </w:rPr>
        <w:tab/>
        <w:t>341</w:t>
      </w:r>
    </w:p>
    <w:p w14:paraId="52528BEA" w14:textId="77777777" w:rsidR="004D1046" w:rsidRDefault="004D1046">
      <w:pPr>
        <w:pStyle w:val="Index1"/>
        <w:tabs>
          <w:tab w:val="right" w:leader="dot" w:pos="4582"/>
        </w:tabs>
        <w:rPr>
          <w:noProof/>
        </w:rPr>
      </w:pPr>
      <w:r w:rsidRPr="00450EEE">
        <w:rPr>
          <w:i/>
          <w:noProof/>
        </w:rPr>
        <w:t>EXIT_rtimelimit</w:t>
      </w:r>
      <w:r>
        <w:rPr>
          <w:noProof/>
        </w:rPr>
        <w:tab/>
        <w:t>341</w:t>
      </w:r>
    </w:p>
    <w:p w14:paraId="43CE7E87" w14:textId="77777777" w:rsidR="004D1046" w:rsidRDefault="004D1046">
      <w:pPr>
        <w:pStyle w:val="Index1"/>
        <w:tabs>
          <w:tab w:val="right" w:leader="dot" w:pos="4582"/>
        </w:tabs>
        <w:rPr>
          <w:noProof/>
        </w:rPr>
      </w:pPr>
      <w:r w:rsidRPr="00450EEE">
        <w:rPr>
          <w:i/>
          <w:noProof/>
        </w:rPr>
        <w:t>EXIT_stimelimit</w:t>
      </w:r>
      <w:r>
        <w:rPr>
          <w:noProof/>
        </w:rPr>
        <w:tab/>
        <w:t>341</w:t>
      </w:r>
    </w:p>
    <w:p w14:paraId="63D8D7CF" w14:textId="77777777" w:rsidR="004D1046" w:rsidRDefault="004D1046">
      <w:pPr>
        <w:pStyle w:val="Index1"/>
        <w:tabs>
          <w:tab w:val="right" w:leader="dot" w:pos="4582"/>
        </w:tabs>
        <w:rPr>
          <w:noProof/>
        </w:rPr>
      </w:pPr>
      <w:r w:rsidRPr="00450EEE">
        <w:rPr>
          <w:i/>
          <w:noProof/>
        </w:rPr>
        <w:t>EXIT_user</w:t>
      </w:r>
      <w:r>
        <w:rPr>
          <w:noProof/>
        </w:rPr>
        <w:tab/>
        <w:t>341</w:t>
      </w:r>
    </w:p>
    <w:p w14:paraId="10DC0714" w14:textId="77777777" w:rsidR="004D1046" w:rsidRDefault="004D1046">
      <w:pPr>
        <w:pStyle w:val="Index1"/>
        <w:tabs>
          <w:tab w:val="right" w:leader="dot" w:pos="4582"/>
        </w:tabs>
        <w:rPr>
          <w:noProof/>
        </w:rPr>
      </w:pPr>
      <w:r w:rsidRPr="00450EEE">
        <w:rPr>
          <w:i/>
          <w:noProof/>
        </w:rPr>
        <w:t xml:space="preserve">exmode </w:t>
      </w:r>
      <w:r>
        <w:rPr>
          <w:noProof/>
        </w:rPr>
        <w:t>(exposure selector)</w:t>
      </w:r>
      <w:r>
        <w:rPr>
          <w:noProof/>
        </w:rPr>
        <w:tab/>
        <w:t>352, 356, 357</w:t>
      </w:r>
    </w:p>
    <w:p w14:paraId="64084CCD" w14:textId="77777777" w:rsidR="004D1046" w:rsidRDefault="004D1046">
      <w:pPr>
        <w:pStyle w:val="Index1"/>
        <w:tabs>
          <w:tab w:val="right" w:leader="dot" w:pos="4582"/>
        </w:tabs>
        <w:rPr>
          <w:noProof/>
        </w:rPr>
      </w:pPr>
      <w:r>
        <w:rPr>
          <w:noProof/>
        </w:rPr>
        <w:t>Experimenter Time Unit</w:t>
      </w:r>
      <w:r>
        <w:rPr>
          <w:noProof/>
        </w:rPr>
        <w:tab/>
      </w:r>
      <w:r w:rsidRPr="00450EEE">
        <w:rPr>
          <w:rFonts w:cs="Mangal"/>
          <w:i/>
          <w:noProof/>
        </w:rPr>
        <w:t>See</w:t>
      </w:r>
      <w:r w:rsidRPr="00450EEE">
        <w:rPr>
          <w:rFonts w:cs="Mangal"/>
          <w:noProof/>
        </w:rPr>
        <w:t xml:space="preserve"> </w:t>
      </w:r>
      <w:r w:rsidRPr="00450EEE">
        <w:rPr>
          <w:rFonts w:cs="Mangal"/>
          <w:i/>
          <w:noProof/>
        </w:rPr>
        <w:t>ETU</w:t>
      </w:r>
    </w:p>
    <w:p w14:paraId="2D7739B4" w14:textId="77777777" w:rsidR="004D1046" w:rsidRDefault="004D1046">
      <w:pPr>
        <w:pStyle w:val="Index1"/>
        <w:tabs>
          <w:tab w:val="right" w:leader="dot" w:pos="4582"/>
        </w:tabs>
        <w:rPr>
          <w:noProof/>
        </w:rPr>
      </w:pPr>
      <w:r w:rsidRPr="00450EEE">
        <w:rPr>
          <w:i/>
          <w:noProof/>
        </w:rPr>
        <w:t>EXPONENTIAL</w:t>
      </w:r>
      <w:r>
        <w:rPr>
          <w:noProof/>
        </w:rPr>
        <w:tab/>
        <w:t>236</w:t>
      </w:r>
    </w:p>
    <w:p w14:paraId="51ED7113" w14:textId="77777777" w:rsidR="004D1046" w:rsidRDefault="004D1046">
      <w:pPr>
        <w:pStyle w:val="Index1"/>
        <w:tabs>
          <w:tab w:val="right" w:leader="dot" w:pos="4582"/>
        </w:tabs>
        <w:rPr>
          <w:noProof/>
        </w:rPr>
      </w:pPr>
      <w:r>
        <w:rPr>
          <w:noProof/>
        </w:rPr>
        <w:t>exposing</w:t>
      </w:r>
      <w:r>
        <w:rPr>
          <w:noProof/>
        </w:rPr>
        <w:tab/>
        <w:t>194, 328, 383</w:t>
      </w:r>
    </w:p>
    <w:p w14:paraId="1D17D912" w14:textId="77777777" w:rsidR="004D1046" w:rsidRDefault="004D1046">
      <w:pPr>
        <w:pStyle w:val="IndexHeading"/>
        <w:keepNext/>
        <w:tabs>
          <w:tab w:val="right" w:leader="dot" w:pos="4582"/>
        </w:tabs>
        <w:rPr>
          <w:rFonts w:eastAsiaTheme="minorEastAsia" w:cstheme="minorBidi"/>
          <w:b w:val="0"/>
          <w:bCs w:val="0"/>
          <w:noProof/>
        </w:rPr>
      </w:pPr>
      <w:r>
        <w:rPr>
          <w:noProof/>
        </w:rPr>
        <w:t>F</w:t>
      </w:r>
    </w:p>
    <w:p w14:paraId="36EF41FC" w14:textId="77777777" w:rsidR="004D1046" w:rsidRDefault="004D1046">
      <w:pPr>
        <w:pStyle w:val="Index1"/>
        <w:tabs>
          <w:tab w:val="right" w:leader="dot" w:pos="4582"/>
        </w:tabs>
        <w:rPr>
          <w:bCs/>
          <w:noProof/>
        </w:rPr>
      </w:pPr>
      <w:r w:rsidRPr="00450EEE">
        <w:rPr>
          <w:i/>
          <w:noProof/>
        </w:rPr>
        <w:t>F</w:t>
      </w:r>
      <w:r>
        <w:rPr>
          <w:noProof/>
        </w:rPr>
        <w:t xml:space="preserve"> (process parent pointer)</w:t>
      </w:r>
      <w:r>
        <w:rPr>
          <w:noProof/>
        </w:rPr>
        <w:tab/>
      </w:r>
      <w:r>
        <w:rPr>
          <w:b/>
          <w:bCs/>
          <w:noProof/>
        </w:rPr>
        <w:t>192</w:t>
      </w:r>
      <w:r>
        <w:rPr>
          <w:bCs/>
          <w:noProof/>
        </w:rPr>
        <w:t>, 193, 194</w:t>
      </w:r>
    </w:p>
    <w:p w14:paraId="13C32E1A" w14:textId="77777777" w:rsidR="004D1046" w:rsidRDefault="004D1046">
      <w:pPr>
        <w:pStyle w:val="Index1"/>
        <w:tabs>
          <w:tab w:val="right" w:leader="dot" w:pos="4582"/>
        </w:tabs>
        <w:rPr>
          <w:noProof/>
        </w:rPr>
      </w:pPr>
      <w:r>
        <w:rPr>
          <w:noProof/>
        </w:rPr>
        <w:t>fairness</w:t>
      </w:r>
      <w:r>
        <w:rPr>
          <w:noProof/>
        </w:rPr>
        <w:tab/>
        <w:t>120</w:t>
      </w:r>
    </w:p>
    <w:p w14:paraId="41CC4ED9" w14:textId="77777777" w:rsidR="004D1046" w:rsidRDefault="004D1046">
      <w:pPr>
        <w:pStyle w:val="Index1"/>
        <w:tabs>
          <w:tab w:val="right" w:leader="dot" w:pos="4582"/>
        </w:tabs>
        <w:rPr>
          <w:bCs/>
          <w:noProof/>
        </w:rPr>
      </w:pPr>
      <w:r>
        <w:rPr>
          <w:noProof/>
        </w:rPr>
        <w:t>faulty links</w:t>
      </w:r>
      <w:r>
        <w:rPr>
          <w:noProof/>
        </w:rPr>
        <w:tab/>
        <w:t xml:space="preserve">66, </w:t>
      </w:r>
      <w:r>
        <w:rPr>
          <w:b/>
          <w:bCs/>
          <w:noProof/>
        </w:rPr>
        <w:t>265</w:t>
      </w:r>
      <w:r>
        <w:rPr>
          <w:bCs/>
          <w:noProof/>
        </w:rPr>
        <w:t>–</w:t>
      </w:r>
      <w:r>
        <w:rPr>
          <w:b/>
          <w:bCs/>
          <w:noProof/>
        </w:rPr>
        <w:t>66</w:t>
      </w:r>
      <w:r>
        <w:rPr>
          <w:bCs/>
          <w:noProof/>
        </w:rPr>
        <w:t>, 412</w:t>
      </w:r>
    </w:p>
    <w:p w14:paraId="55F9A589" w14:textId="77777777" w:rsidR="004D1046" w:rsidRDefault="004D1046">
      <w:pPr>
        <w:pStyle w:val="Index1"/>
        <w:tabs>
          <w:tab w:val="right" w:leader="dot" w:pos="4582"/>
        </w:tabs>
        <w:rPr>
          <w:noProof/>
        </w:rPr>
      </w:pPr>
      <w:r>
        <w:rPr>
          <w:noProof/>
        </w:rPr>
        <w:t>FEC (Forward Error Correction)</w:t>
      </w:r>
      <w:r>
        <w:rPr>
          <w:noProof/>
        </w:rPr>
        <w:tab/>
        <w:t>269, 289</w:t>
      </w:r>
    </w:p>
    <w:p w14:paraId="65505647" w14:textId="77777777" w:rsidR="004D1046" w:rsidRDefault="004D1046">
      <w:pPr>
        <w:pStyle w:val="Index1"/>
        <w:tabs>
          <w:tab w:val="right" w:leader="dot" w:pos="4582"/>
        </w:tabs>
        <w:rPr>
          <w:noProof/>
        </w:rPr>
      </w:pPr>
      <w:r>
        <w:rPr>
          <w:noProof/>
        </w:rPr>
        <w:t>fifo</w:t>
      </w:r>
      <w:r w:rsidRPr="00450EEE">
        <w:rPr>
          <w:i/>
          <w:noProof/>
        </w:rPr>
        <w:t xml:space="preserve"> Mailbox</w:t>
      </w:r>
      <w:r>
        <w:rPr>
          <w:noProof/>
        </w:rPr>
        <w:tab/>
        <w:t>296, 297–308</w:t>
      </w:r>
    </w:p>
    <w:p w14:paraId="560AD601" w14:textId="77777777" w:rsidR="004D1046" w:rsidRDefault="004D1046">
      <w:pPr>
        <w:pStyle w:val="Index1"/>
        <w:tabs>
          <w:tab w:val="right" w:leader="dot" w:pos="4582"/>
        </w:tabs>
        <w:rPr>
          <w:noProof/>
        </w:rPr>
      </w:pPr>
      <w:r w:rsidRPr="00450EEE">
        <w:rPr>
          <w:i/>
          <w:noProof/>
        </w:rPr>
        <w:t>FIXED</w:t>
      </w:r>
      <w:r>
        <w:rPr>
          <w:noProof/>
        </w:rPr>
        <w:tab/>
        <w:t>236</w:t>
      </w:r>
    </w:p>
    <w:p w14:paraId="78C0D9FF" w14:textId="77777777" w:rsidR="004D1046" w:rsidRDefault="004D1046">
      <w:pPr>
        <w:pStyle w:val="Index1"/>
        <w:tabs>
          <w:tab w:val="right" w:leader="dot" w:pos="4582"/>
        </w:tabs>
        <w:rPr>
          <w:noProof/>
        </w:rPr>
      </w:pPr>
      <w:r w:rsidRPr="00450EEE">
        <w:rPr>
          <w:i/>
          <w:noProof/>
        </w:rPr>
        <w:t>flagCleared</w:t>
      </w:r>
      <w:r>
        <w:rPr>
          <w:noProof/>
        </w:rPr>
        <w:tab/>
        <w:t>147, 223</w:t>
      </w:r>
    </w:p>
    <w:p w14:paraId="19781296" w14:textId="77777777" w:rsidR="004D1046" w:rsidRDefault="004D1046">
      <w:pPr>
        <w:pStyle w:val="Index1"/>
        <w:tabs>
          <w:tab w:val="right" w:leader="dot" w:pos="4582"/>
        </w:tabs>
        <w:rPr>
          <w:noProof/>
        </w:rPr>
      </w:pPr>
      <w:r w:rsidRPr="00450EEE">
        <w:rPr>
          <w:i/>
          <w:noProof/>
        </w:rPr>
        <w:t xml:space="preserve">Flags </w:t>
      </w:r>
      <w:r>
        <w:rPr>
          <w:noProof/>
        </w:rPr>
        <w:t>(</w:t>
      </w:r>
      <w:r w:rsidRPr="00450EEE">
        <w:rPr>
          <w:i/>
          <w:noProof/>
        </w:rPr>
        <w:t xml:space="preserve">Packet </w:t>
      </w:r>
      <w:r>
        <w:rPr>
          <w:noProof/>
        </w:rPr>
        <w:t>attribute)</w:t>
      </w:r>
      <w:r>
        <w:rPr>
          <w:noProof/>
        </w:rPr>
        <w:tab/>
        <w:t>221, 223, 265, 266</w:t>
      </w:r>
    </w:p>
    <w:p w14:paraId="2E6DBD37" w14:textId="77777777" w:rsidR="004D1046" w:rsidRDefault="004D1046">
      <w:pPr>
        <w:pStyle w:val="Index1"/>
        <w:tabs>
          <w:tab w:val="right" w:leader="dot" w:pos="4582"/>
        </w:tabs>
        <w:rPr>
          <w:bCs/>
          <w:noProof/>
        </w:rPr>
      </w:pPr>
      <w:r w:rsidRPr="00450EEE">
        <w:rPr>
          <w:i/>
          <w:noProof/>
        </w:rPr>
        <w:t xml:space="preserve">FLAGS </w:t>
      </w:r>
      <w:r>
        <w:rPr>
          <w:noProof/>
        </w:rPr>
        <w:t>(type)</w:t>
      </w:r>
      <w:r>
        <w:rPr>
          <w:noProof/>
        </w:rPr>
        <w:tab/>
      </w:r>
      <w:r>
        <w:rPr>
          <w:b/>
          <w:bCs/>
          <w:noProof/>
        </w:rPr>
        <w:t>147</w:t>
      </w:r>
      <w:r>
        <w:rPr>
          <w:bCs/>
          <w:noProof/>
        </w:rPr>
        <w:t>, 221, 343</w:t>
      </w:r>
    </w:p>
    <w:p w14:paraId="4300ADB7" w14:textId="77777777" w:rsidR="004D1046" w:rsidRDefault="004D1046">
      <w:pPr>
        <w:pStyle w:val="Index1"/>
        <w:tabs>
          <w:tab w:val="right" w:leader="dot" w:pos="4582"/>
        </w:tabs>
        <w:rPr>
          <w:noProof/>
        </w:rPr>
      </w:pPr>
      <w:r w:rsidRPr="00450EEE">
        <w:rPr>
          <w:i/>
          <w:noProof/>
        </w:rPr>
        <w:t>flagSet</w:t>
      </w:r>
      <w:r>
        <w:rPr>
          <w:noProof/>
        </w:rPr>
        <w:tab/>
        <w:t>147, 223</w:t>
      </w:r>
    </w:p>
    <w:p w14:paraId="0C150AF1" w14:textId="77777777" w:rsidR="004D1046" w:rsidRDefault="004D1046">
      <w:pPr>
        <w:pStyle w:val="Index1"/>
        <w:tabs>
          <w:tab w:val="right" w:leader="dot" w:pos="4582"/>
        </w:tabs>
        <w:rPr>
          <w:noProof/>
        </w:rPr>
      </w:pPr>
      <w:r w:rsidRPr="00450EEE">
        <w:rPr>
          <w:i/>
          <w:noProof/>
        </w:rPr>
        <w:t>FlgSCL</w:t>
      </w:r>
      <w:r>
        <w:rPr>
          <w:noProof/>
        </w:rPr>
        <w:tab/>
        <w:t>236</w:t>
      </w:r>
    </w:p>
    <w:p w14:paraId="1E5181A4" w14:textId="77777777" w:rsidR="004D1046" w:rsidRDefault="004D1046">
      <w:pPr>
        <w:pStyle w:val="Index1"/>
        <w:tabs>
          <w:tab w:val="right" w:leader="dot" w:pos="4582"/>
        </w:tabs>
        <w:rPr>
          <w:noProof/>
        </w:rPr>
      </w:pPr>
      <w:r w:rsidRPr="00450EEE">
        <w:rPr>
          <w:i/>
          <w:noProof/>
        </w:rPr>
        <w:t>FlgSPF</w:t>
      </w:r>
    </w:p>
    <w:p w14:paraId="37E72BFF" w14:textId="77777777" w:rsidR="004D1046" w:rsidRDefault="004D1046">
      <w:pPr>
        <w:pStyle w:val="Index2"/>
        <w:tabs>
          <w:tab w:val="right" w:leader="dot" w:pos="4582"/>
        </w:tabs>
        <w:rPr>
          <w:noProof/>
        </w:rPr>
      </w:pPr>
      <w:r w:rsidRPr="00450EEE">
        <w:rPr>
          <w:i/>
          <w:noProof/>
        </w:rPr>
        <w:t xml:space="preserve">Link </w:t>
      </w:r>
      <w:r>
        <w:rPr>
          <w:noProof/>
        </w:rPr>
        <w:t>attribute</w:t>
      </w:r>
      <w:r>
        <w:rPr>
          <w:noProof/>
        </w:rPr>
        <w:tab/>
        <w:t>335</w:t>
      </w:r>
    </w:p>
    <w:p w14:paraId="3A8FB10D" w14:textId="77777777" w:rsidR="004D1046" w:rsidRDefault="004D1046">
      <w:pPr>
        <w:pStyle w:val="Index2"/>
        <w:tabs>
          <w:tab w:val="right" w:leader="dot" w:pos="4582"/>
        </w:tabs>
        <w:rPr>
          <w:noProof/>
        </w:rPr>
      </w:pPr>
      <w:r w:rsidRPr="00450EEE">
        <w:rPr>
          <w:i/>
          <w:noProof/>
        </w:rPr>
        <w:t>RFChannel attribute</w:t>
      </w:r>
      <w:r>
        <w:rPr>
          <w:noProof/>
        </w:rPr>
        <w:tab/>
        <w:t>337</w:t>
      </w:r>
    </w:p>
    <w:p w14:paraId="35880A47" w14:textId="77777777" w:rsidR="004D1046" w:rsidRDefault="004D1046">
      <w:pPr>
        <w:pStyle w:val="Index2"/>
        <w:tabs>
          <w:tab w:val="right" w:leader="dot" w:pos="4582"/>
        </w:tabs>
        <w:rPr>
          <w:noProof/>
        </w:rPr>
      </w:pPr>
      <w:r w:rsidRPr="00450EEE">
        <w:rPr>
          <w:i/>
          <w:noProof/>
        </w:rPr>
        <w:t xml:space="preserve">Traffic </w:t>
      </w:r>
      <w:r>
        <w:rPr>
          <w:noProof/>
        </w:rPr>
        <w:t>attribute</w:t>
      </w:r>
      <w:r>
        <w:rPr>
          <w:noProof/>
        </w:rPr>
        <w:tab/>
        <w:t>236</w:t>
      </w:r>
    </w:p>
    <w:p w14:paraId="3EFF155E" w14:textId="77777777" w:rsidR="004D1046" w:rsidRDefault="004D1046">
      <w:pPr>
        <w:pStyle w:val="Index1"/>
        <w:tabs>
          <w:tab w:val="right" w:leader="dot" w:pos="4582"/>
        </w:tabs>
        <w:rPr>
          <w:noProof/>
        </w:rPr>
      </w:pPr>
      <w:r w:rsidRPr="00450EEE">
        <w:rPr>
          <w:i/>
          <w:noProof/>
        </w:rPr>
        <w:t>FlgSUS</w:t>
      </w:r>
      <w:r>
        <w:rPr>
          <w:noProof/>
        </w:rPr>
        <w:tab/>
        <w:t>236</w:t>
      </w:r>
    </w:p>
    <w:p w14:paraId="5AE38D3D" w14:textId="77777777" w:rsidR="004D1046" w:rsidRDefault="004D1046">
      <w:pPr>
        <w:pStyle w:val="Index1"/>
        <w:tabs>
          <w:tab w:val="right" w:leader="dot" w:pos="4582"/>
        </w:tabs>
        <w:rPr>
          <w:noProof/>
        </w:rPr>
      </w:pPr>
      <w:r>
        <w:rPr>
          <w:noProof/>
        </w:rPr>
        <w:t>flight simulator</w:t>
      </w:r>
      <w:r>
        <w:rPr>
          <w:noProof/>
        </w:rPr>
        <w:tab/>
        <w:t>12, 26</w:t>
      </w:r>
    </w:p>
    <w:p w14:paraId="66AE520C" w14:textId="77777777" w:rsidR="004D1046" w:rsidRDefault="004D1046">
      <w:pPr>
        <w:pStyle w:val="Index1"/>
        <w:tabs>
          <w:tab w:val="right" w:leader="dot" w:pos="4582"/>
        </w:tabs>
        <w:rPr>
          <w:bCs/>
          <w:noProof/>
        </w:rPr>
      </w:pPr>
      <w:r w:rsidRPr="00450EEE">
        <w:rPr>
          <w:i/>
          <w:noProof/>
        </w:rPr>
        <w:t xml:space="preserve">follow </w:t>
      </w:r>
      <w:r>
        <w:rPr>
          <w:noProof/>
        </w:rPr>
        <w:t>(</w:t>
      </w:r>
      <w:r w:rsidRPr="00450EEE">
        <w:rPr>
          <w:i/>
          <w:noProof/>
        </w:rPr>
        <w:t>Transceiver</w:t>
      </w:r>
      <w:r>
        <w:rPr>
          <w:noProof/>
        </w:rPr>
        <w:t xml:space="preserve"> method)</w:t>
      </w:r>
      <w:r>
        <w:rPr>
          <w:noProof/>
        </w:rPr>
        <w:tab/>
      </w:r>
      <w:r>
        <w:rPr>
          <w:b/>
          <w:bCs/>
          <w:noProof/>
        </w:rPr>
        <w:t>282</w:t>
      </w:r>
      <w:r>
        <w:rPr>
          <w:bCs/>
          <w:noProof/>
        </w:rPr>
        <w:t>, 289, 395</w:t>
      </w:r>
    </w:p>
    <w:p w14:paraId="488E7DFC" w14:textId="77777777" w:rsidR="004D1046" w:rsidRDefault="004D1046">
      <w:pPr>
        <w:pStyle w:val="Index1"/>
        <w:tabs>
          <w:tab w:val="right" w:leader="dot" w:pos="4582"/>
        </w:tabs>
        <w:rPr>
          <w:noProof/>
        </w:rPr>
      </w:pPr>
      <w:r w:rsidRPr="00450EEE">
        <w:rPr>
          <w:i/>
          <w:noProof/>
        </w:rPr>
        <w:t>free</w:t>
      </w:r>
      <w:r>
        <w:rPr>
          <w:noProof/>
        </w:rPr>
        <w:t xml:space="preserve"> (</w:t>
      </w:r>
      <w:r w:rsidRPr="00450EEE">
        <w:rPr>
          <w:i/>
          <w:noProof/>
        </w:rPr>
        <w:t>Mailbox</w:t>
      </w:r>
      <w:r>
        <w:rPr>
          <w:noProof/>
        </w:rPr>
        <w:t xml:space="preserve"> method)</w:t>
      </w:r>
      <w:r>
        <w:rPr>
          <w:noProof/>
        </w:rPr>
        <w:tab/>
        <w:t>306</w:t>
      </w:r>
    </w:p>
    <w:p w14:paraId="1D840E68" w14:textId="77777777" w:rsidR="004D1046" w:rsidRDefault="004D1046">
      <w:pPr>
        <w:pStyle w:val="Index1"/>
        <w:tabs>
          <w:tab w:val="right" w:leader="dot" w:pos="4582"/>
        </w:tabs>
        <w:rPr>
          <w:noProof/>
        </w:rPr>
      </w:pPr>
      <w:r w:rsidRPr="00450EEE">
        <w:rPr>
          <w:i/>
          <w:noProof/>
        </w:rPr>
        <w:t xml:space="preserve">FT_LEVEL0 </w:t>
      </w:r>
      <w:r>
        <w:rPr>
          <w:noProof/>
        </w:rPr>
        <w:t>(</w:t>
      </w:r>
      <w:r w:rsidRPr="00450EEE">
        <w:rPr>
          <w:i/>
          <w:noProof/>
        </w:rPr>
        <w:t>Link</w:t>
      </w:r>
      <w:r>
        <w:rPr>
          <w:noProof/>
        </w:rPr>
        <w:t xml:space="preserve"> fault level)</w:t>
      </w:r>
      <w:r>
        <w:rPr>
          <w:noProof/>
        </w:rPr>
        <w:tab/>
        <w:t>266</w:t>
      </w:r>
    </w:p>
    <w:p w14:paraId="6E2967CC" w14:textId="77777777" w:rsidR="004D1046" w:rsidRDefault="004D1046">
      <w:pPr>
        <w:pStyle w:val="Index1"/>
        <w:tabs>
          <w:tab w:val="right" w:leader="dot" w:pos="4582"/>
        </w:tabs>
        <w:rPr>
          <w:noProof/>
        </w:rPr>
      </w:pPr>
      <w:r w:rsidRPr="00450EEE">
        <w:rPr>
          <w:i/>
          <w:noProof/>
        </w:rPr>
        <w:t>FT_LEVEL1</w:t>
      </w:r>
      <w:r>
        <w:rPr>
          <w:noProof/>
        </w:rPr>
        <w:tab/>
        <w:t>266</w:t>
      </w:r>
    </w:p>
    <w:p w14:paraId="457FE9E8" w14:textId="77777777" w:rsidR="004D1046" w:rsidRDefault="004D1046">
      <w:pPr>
        <w:pStyle w:val="Index1"/>
        <w:tabs>
          <w:tab w:val="right" w:leader="dot" w:pos="4582"/>
        </w:tabs>
        <w:rPr>
          <w:noProof/>
        </w:rPr>
      </w:pPr>
      <w:r w:rsidRPr="00450EEE">
        <w:rPr>
          <w:i/>
          <w:noProof/>
        </w:rPr>
        <w:t>FT_LEVEL2</w:t>
      </w:r>
      <w:r>
        <w:rPr>
          <w:noProof/>
        </w:rPr>
        <w:tab/>
        <w:t>266</w:t>
      </w:r>
    </w:p>
    <w:p w14:paraId="573D393B" w14:textId="77777777" w:rsidR="004D1046" w:rsidRDefault="004D1046">
      <w:pPr>
        <w:pStyle w:val="Index1"/>
        <w:tabs>
          <w:tab w:val="right" w:leader="dot" w:pos="4582"/>
        </w:tabs>
        <w:rPr>
          <w:noProof/>
        </w:rPr>
      </w:pPr>
      <w:r w:rsidRPr="00450EEE">
        <w:rPr>
          <w:i/>
          <w:noProof/>
        </w:rPr>
        <w:t xml:space="preserve">full </w:t>
      </w:r>
      <w:r>
        <w:rPr>
          <w:noProof/>
        </w:rPr>
        <w:t>(</w:t>
      </w:r>
      <w:r w:rsidRPr="00450EEE">
        <w:rPr>
          <w:i/>
          <w:noProof/>
        </w:rPr>
        <w:t>Mailbox</w:t>
      </w:r>
      <w:r>
        <w:rPr>
          <w:noProof/>
        </w:rPr>
        <w:t xml:space="preserve"> method)</w:t>
      </w:r>
      <w:r>
        <w:rPr>
          <w:noProof/>
        </w:rPr>
        <w:tab/>
        <w:t>303, 304, 310, 321</w:t>
      </w:r>
    </w:p>
    <w:p w14:paraId="62C95F01" w14:textId="77777777" w:rsidR="004D1046" w:rsidRDefault="004D1046">
      <w:pPr>
        <w:pStyle w:val="IndexHeading"/>
        <w:keepNext/>
        <w:tabs>
          <w:tab w:val="right" w:leader="dot" w:pos="4582"/>
        </w:tabs>
        <w:rPr>
          <w:rFonts w:eastAsiaTheme="minorEastAsia" w:cstheme="minorBidi"/>
          <w:b w:val="0"/>
          <w:bCs w:val="0"/>
          <w:noProof/>
        </w:rPr>
      </w:pPr>
      <w:r>
        <w:rPr>
          <w:noProof/>
        </w:rPr>
        <w:t>G</w:t>
      </w:r>
    </w:p>
    <w:p w14:paraId="624E89A5" w14:textId="77777777" w:rsidR="004D1046" w:rsidRDefault="004D1046">
      <w:pPr>
        <w:pStyle w:val="Index1"/>
        <w:tabs>
          <w:tab w:val="right" w:leader="dot" w:pos="4582"/>
        </w:tabs>
        <w:rPr>
          <w:noProof/>
        </w:rPr>
      </w:pPr>
      <w:r w:rsidRPr="00450EEE">
        <w:rPr>
          <w:i/>
          <w:noProof/>
        </w:rPr>
        <w:t xml:space="preserve">gain </w:t>
      </w:r>
      <w:r>
        <w:rPr>
          <w:noProof/>
        </w:rPr>
        <w:t>(function)</w:t>
      </w:r>
      <w:r>
        <w:rPr>
          <w:noProof/>
        </w:rPr>
        <w:tab/>
        <w:t>394, 396</w:t>
      </w:r>
    </w:p>
    <w:p w14:paraId="7A036870" w14:textId="77777777" w:rsidR="004D1046" w:rsidRDefault="004D1046">
      <w:pPr>
        <w:pStyle w:val="Index1"/>
        <w:tabs>
          <w:tab w:val="right" w:leader="dot" w:pos="4582"/>
        </w:tabs>
        <w:rPr>
          <w:bCs/>
          <w:noProof/>
        </w:rPr>
      </w:pPr>
      <w:r>
        <w:rPr>
          <w:noProof/>
        </w:rPr>
        <w:t>Gaussian distribution</w:t>
      </w:r>
      <w:r>
        <w:rPr>
          <w:noProof/>
        </w:rPr>
        <w:tab/>
      </w:r>
      <w:r>
        <w:rPr>
          <w:b/>
          <w:bCs/>
          <w:noProof/>
        </w:rPr>
        <w:t>138</w:t>
      </w:r>
      <w:r>
        <w:rPr>
          <w:bCs/>
          <w:noProof/>
        </w:rPr>
        <w:t>, 392, 393, 396, 398</w:t>
      </w:r>
    </w:p>
    <w:p w14:paraId="6FCA874C" w14:textId="77777777" w:rsidR="004D1046" w:rsidRDefault="004D1046">
      <w:pPr>
        <w:pStyle w:val="Index1"/>
        <w:tabs>
          <w:tab w:val="right" w:leader="dot" w:pos="4582"/>
        </w:tabs>
        <w:rPr>
          <w:noProof/>
        </w:rPr>
      </w:pPr>
      <w:r w:rsidRPr="00450EEE">
        <w:rPr>
          <w:i/>
          <w:noProof/>
        </w:rPr>
        <w:t>gcc</w:t>
      </w:r>
      <w:r>
        <w:rPr>
          <w:noProof/>
        </w:rPr>
        <w:tab/>
        <w:t>404</w:t>
      </w:r>
    </w:p>
    <w:p w14:paraId="47B55D21" w14:textId="77777777" w:rsidR="004D1046" w:rsidRDefault="004D1046">
      <w:pPr>
        <w:pStyle w:val="Index1"/>
        <w:tabs>
          <w:tab w:val="right" w:leader="dot" w:pos="4582"/>
        </w:tabs>
        <w:rPr>
          <w:noProof/>
        </w:rPr>
      </w:pPr>
      <w:r w:rsidRPr="00450EEE">
        <w:rPr>
          <w:i/>
          <w:noProof/>
        </w:rPr>
        <w:t>gdb</w:t>
      </w:r>
      <w:r>
        <w:rPr>
          <w:noProof/>
        </w:rPr>
        <w:tab/>
        <w:t>404, 411</w:t>
      </w:r>
    </w:p>
    <w:p w14:paraId="13C291D5" w14:textId="77777777" w:rsidR="004D1046" w:rsidRDefault="004D1046">
      <w:pPr>
        <w:pStyle w:val="Index1"/>
        <w:tabs>
          <w:tab w:val="right" w:leader="dot" w:pos="4582"/>
        </w:tabs>
        <w:rPr>
          <w:noProof/>
        </w:rPr>
      </w:pPr>
      <w:r w:rsidRPr="00450EEE">
        <w:rPr>
          <w:i/>
          <w:noProof/>
        </w:rPr>
        <w:t>genBIT</w:t>
      </w:r>
      <w:r>
        <w:rPr>
          <w:noProof/>
        </w:rPr>
        <w:tab/>
        <w:t>237</w:t>
      </w:r>
    </w:p>
    <w:p w14:paraId="2A615FDD" w14:textId="77777777" w:rsidR="004D1046" w:rsidRDefault="004D1046">
      <w:pPr>
        <w:pStyle w:val="Index1"/>
        <w:tabs>
          <w:tab w:val="right" w:leader="dot" w:pos="4582"/>
        </w:tabs>
        <w:rPr>
          <w:noProof/>
        </w:rPr>
      </w:pPr>
      <w:r w:rsidRPr="00450EEE">
        <w:rPr>
          <w:i/>
          <w:noProof/>
        </w:rPr>
        <w:t>genBSI</w:t>
      </w:r>
      <w:r>
        <w:rPr>
          <w:noProof/>
        </w:rPr>
        <w:tab/>
        <w:t>237</w:t>
      </w:r>
    </w:p>
    <w:p w14:paraId="74A75FB3" w14:textId="77777777" w:rsidR="004D1046" w:rsidRDefault="004D1046">
      <w:pPr>
        <w:pStyle w:val="Index1"/>
        <w:tabs>
          <w:tab w:val="right" w:leader="dot" w:pos="4582"/>
        </w:tabs>
        <w:rPr>
          <w:noProof/>
        </w:rPr>
      </w:pPr>
      <w:r w:rsidRPr="00450EEE">
        <w:rPr>
          <w:i/>
          <w:noProof/>
        </w:rPr>
        <w:t>genCGR</w:t>
      </w:r>
      <w:r>
        <w:rPr>
          <w:noProof/>
        </w:rPr>
        <w:tab/>
        <w:t>238</w:t>
      </w:r>
    </w:p>
    <w:p w14:paraId="540F3BA1" w14:textId="77777777" w:rsidR="004D1046" w:rsidRDefault="004D1046">
      <w:pPr>
        <w:pStyle w:val="Index1"/>
        <w:tabs>
          <w:tab w:val="right" w:leader="dot" w:pos="4582"/>
        </w:tabs>
        <w:rPr>
          <w:noProof/>
        </w:rPr>
      </w:pPr>
      <w:r w:rsidRPr="00450EEE">
        <w:rPr>
          <w:i/>
          <w:noProof/>
        </w:rPr>
        <w:t>genMIT</w:t>
      </w:r>
      <w:r>
        <w:rPr>
          <w:noProof/>
        </w:rPr>
        <w:tab/>
        <w:t>237</w:t>
      </w:r>
    </w:p>
    <w:p w14:paraId="676F7504" w14:textId="77777777" w:rsidR="004D1046" w:rsidRDefault="004D1046">
      <w:pPr>
        <w:pStyle w:val="Index1"/>
        <w:tabs>
          <w:tab w:val="right" w:leader="dot" w:pos="4582"/>
        </w:tabs>
        <w:rPr>
          <w:noProof/>
        </w:rPr>
      </w:pPr>
      <w:r w:rsidRPr="00450EEE">
        <w:rPr>
          <w:i/>
          <w:noProof/>
        </w:rPr>
        <w:t>genMLE</w:t>
      </w:r>
      <w:r>
        <w:rPr>
          <w:noProof/>
        </w:rPr>
        <w:tab/>
        <w:t>237</w:t>
      </w:r>
    </w:p>
    <w:p w14:paraId="39E8F903" w14:textId="77777777" w:rsidR="004D1046" w:rsidRDefault="004D1046">
      <w:pPr>
        <w:pStyle w:val="Index1"/>
        <w:tabs>
          <w:tab w:val="right" w:leader="dot" w:pos="4582"/>
        </w:tabs>
        <w:rPr>
          <w:bCs/>
          <w:noProof/>
        </w:rPr>
      </w:pPr>
      <w:r w:rsidRPr="00450EEE">
        <w:rPr>
          <w:i/>
          <w:noProof/>
        </w:rPr>
        <w:t>genMSG</w:t>
      </w:r>
      <w:r>
        <w:rPr>
          <w:noProof/>
        </w:rPr>
        <w:tab/>
      </w:r>
      <w:r>
        <w:rPr>
          <w:b/>
          <w:bCs/>
          <w:noProof/>
        </w:rPr>
        <w:t>238</w:t>
      </w:r>
      <w:r>
        <w:rPr>
          <w:bCs/>
          <w:noProof/>
        </w:rPr>
        <w:t>, 241, 333</w:t>
      </w:r>
    </w:p>
    <w:p w14:paraId="39A5CAC5" w14:textId="77777777" w:rsidR="004D1046" w:rsidRDefault="004D1046">
      <w:pPr>
        <w:pStyle w:val="Index1"/>
        <w:tabs>
          <w:tab w:val="right" w:leader="dot" w:pos="4582"/>
        </w:tabs>
        <w:rPr>
          <w:noProof/>
        </w:rPr>
      </w:pPr>
      <w:r w:rsidRPr="00450EEE">
        <w:rPr>
          <w:i/>
          <w:noProof/>
        </w:rPr>
        <w:t>genRCV</w:t>
      </w:r>
      <w:r>
        <w:rPr>
          <w:noProof/>
        </w:rPr>
        <w:tab/>
        <w:t>237, 238</w:t>
      </w:r>
    </w:p>
    <w:p w14:paraId="2860C9E0" w14:textId="77777777" w:rsidR="004D1046" w:rsidRDefault="004D1046">
      <w:pPr>
        <w:pStyle w:val="Index1"/>
        <w:tabs>
          <w:tab w:val="right" w:leader="dot" w:pos="4582"/>
        </w:tabs>
        <w:rPr>
          <w:noProof/>
        </w:rPr>
      </w:pPr>
      <w:r w:rsidRPr="00450EEE">
        <w:rPr>
          <w:i/>
          <w:noProof/>
        </w:rPr>
        <w:t>genSND</w:t>
      </w:r>
      <w:r>
        <w:rPr>
          <w:noProof/>
        </w:rPr>
        <w:tab/>
        <w:t>237, 238</w:t>
      </w:r>
    </w:p>
    <w:p w14:paraId="242D55D7" w14:textId="77777777" w:rsidR="004D1046" w:rsidRDefault="004D1046">
      <w:pPr>
        <w:pStyle w:val="Index1"/>
        <w:tabs>
          <w:tab w:val="right" w:leader="dot" w:pos="4582"/>
        </w:tabs>
        <w:rPr>
          <w:noProof/>
        </w:rPr>
      </w:pPr>
      <w:r w:rsidRPr="00450EEE">
        <w:rPr>
          <w:i/>
          <w:noProof/>
        </w:rPr>
        <w:t xml:space="preserve">get </w:t>
      </w:r>
      <w:r>
        <w:rPr>
          <w:noProof/>
        </w:rPr>
        <w:t>(</w:t>
      </w:r>
      <w:r w:rsidRPr="00450EEE">
        <w:rPr>
          <w:i/>
          <w:noProof/>
        </w:rPr>
        <w:t>Mailbox</w:t>
      </w:r>
      <w:r>
        <w:rPr>
          <w:noProof/>
        </w:rPr>
        <w:t xml:space="preserve"> method)</w:t>
      </w:r>
      <w:r>
        <w:rPr>
          <w:noProof/>
        </w:rPr>
        <w:tab/>
        <w:t>303, 304, 310, 320, 325</w:t>
      </w:r>
    </w:p>
    <w:p w14:paraId="7A42ED2C" w14:textId="77777777" w:rsidR="004D1046" w:rsidRDefault="004D1046">
      <w:pPr>
        <w:pStyle w:val="Index2"/>
        <w:tabs>
          <w:tab w:val="right" w:leader="dot" w:pos="4582"/>
        </w:tabs>
        <w:rPr>
          <w:noProof/>
        </w:rPr>
      </w:pPr>
      <w:r>
        <w:rPr>
          <w:noProof/>
        </w:rPr>
        <w:t>examples</w:t>
      </w:r>
      <w:r>
        <w:rPr>
          <w:noProof/>
        </w:rPr>
        <w:tab/>
        <w:t>314</w:t>
      </w:r>
    </w:p>
    <w:p w14:paraId="7491A98B" w14:textId="77777777" w:rsidR="004D1046" w:rsidRDefault="004D1046">
      <w:pPr>
        <w:pStyle w:val="Index1"/>
        <w:tabs>
          <w:tab w:val="right" w:leader="dot" w:pos="4582"/>
        </w:tabs>
        <w:rPr>
          <w:noProof/>
        </w:rPr>
      </w:pPr>
      <w:r w:rsidRPr="00450EEE">
        <w:rPr>
          <w:i/>
          <w:noProof/>
        </w:rPr>
        <w:t>getBName</w:t>
      </w:r>
      <w:r>
        <w:rPr>
          <w:noProof/>
        </w:rPr>
        <w:tab/>
        <w:t>154</w:t>
      </w:r>
    </w:p>
    <w:p w14:paraId="13221D61" w14:textId="77777777" w:rsidR="004D1046" w:rsidRDefault="004D1046">
      <w:pPr>
        <w:pStyle w:val="Index1"/>
        <w:tabs>
          <w:tab w:val="right" w:leader="dot" w:pos="4582"/>
        </w:tabs>
        <w:rPr>
          <w:noProof/>
        </w:rPr>
      </w:pPr>
      <w:r w:rsidRPr="00450EEE">
        <w:rPr>
          <w:i/>
          <w:noProof/>
        </w:rPr>
        <w:lastRenderedPageBreak/>
        <w:t>getClass</w:t>
      </w:r>
      <w:r>
        <w:rPr>
          <w:noProof/>
        </w:rPr>
        <w:tab/>
        <w:t>152, 154</w:t>
      </w:r>
    </w:p>
    <w:p w14:paraId="1ECDCAA9" w14:textId="77777777" w:rsidR="004D1046" w:rsidRDefault="004D1046">
      <w:pPr>
        <w:pStyle w:val="Index1"/>
        <w:tabs>
          <w:tab w:val="right" w:leader="dot" w:pos="4582"/>
        </w:tabs>
        <w:rPr>
          <w:noProof/>
        </w:rPr>
      </w:pPr>
      <w:r w:rsidRPr="00450EEE">
        <w:rPr>
          <w:i/>
          <w:noProof/>
        </w:rPr>
        <w:t>getCount</w:t>
      </w:r>
      <w:r>
        <w:rPr>
          <w:noProof/>
        </w:rPr>
        <w:tab/>
        <w:t>40, 306, 321</w:t>
      </w:r>
    </w:p>
    <w:p w14:paraId="57E4869E" w14:textId="77777777" w:rsidR="004D1046" w:rsidRDefault="004D1046">
      <w:pPr>
        <w:pStyle w:val="Index1"/>
        <w:tabs>
          <w:tab w:val="right" w:leader="dot" w:pos="4582"/>
        </w:tabs>
        <w:rPr>
          <w:noProof/>
        </w:rPr>
      </w:pPr>
      <w:r w:rsidRPr="00450EEE">
        <w:rPr>
          <w:i/>
          <w:noProof/>
        </w:rPr>
        <w:t>getDelay</w:t>
      </w:r>
      <w:r>
        <w:rPr>
          <w:noProof/>
        </w:rPr>
        <w:tab/>
        <w:t>212</w:t>
      </w:r>
    </w:p>
    <w:p w14:paraId="750D3157" w14:textId="77777777" w:rsidR="004D1046" w:rsidRDefault="004D1046">
      <w:pPr>
        <w:pStyle w:val="Index1"/>
        <w:tabs>
          <w:tab w:val="right" w:leader="dot" w:pos="4582"/>
        </w:tabs>
        <w:rPr>
          <w:noProof/>
        </w:rPr>
      </w:pPr>
      <w:r w:rsidRPr="00450EEE">
        <w:rPr>
          <w:i/>
          <w:noProof/>
        </w:rPr>
        <w:t>getEffectiveTimeOfDay</w:t>
      </w:r>
      <w:r>
        <w:rPr>
          <w:noProof/>
        </w:rPr>
        <w:tab/>
        <w:t>131</w:t>
      </w:r>
    </w:p>
    <w:p w14:paraId="162ABD8F" w14:textId="77777777" w:rsidR="004D1046" w:rsidRDefault="004D1046">
      <w:pPr>
        <w:pStyle w:val="Index1"/>
        <w:tabs>
          <w:tab w:val="right" w:leader="dot" w:pos="4582"/>
        </w:tabs>
        <w:rPr>
          <w:noProof/>
        </w:rPr>
      </w:pPr>
      <w:r w:rsidRPr="00450EEE">
        <w:rPr>
          <w:i/>
          <w:noProof/>
        </w:rPr>
        <w:t>getErrorRun</w:t>
      </w:r>
      <w:r>
        <w:rPr>
          <w:noProof/>
        </w:rPr>
        <w:tab/>
        <w:t>289</w:t>
      </w:r>
    </w:p>
    <w:p w14:paraId="00B6E09C" w14:textId="77777777" w:rsidR="004D1046" w:rsidRDefault="004D1046">
      <w:pPr>
        <w:pStyle w:val="Index1"/>
        <w:tabs>
          <w:tab w:val="right" w:leader="dot" w:pos="4582"/>
        </w:tabs>
        <w:rPr>
          <w:noProof/>
        </w:rPr>
      </w:pPr>
      <w:r w:rsidRPr="00450EEE">
        <w:rPr>
          <w:i/>
          <w:noProof/>
        </w:rPr>
        <w:t xml:space="preserve">getId </w:t>
      </w:r>
      <w:r>
        <w:rPr>
          <w:noProof/>
        </w:rPr>
        <w:t>(</w:t>
      </w:r>
      <w:r w:rsidRPr="00450EEE">
        <w:rPr>
          <w:i/>
          <w:noProof/>
        </w:rPr>
        <w:t>Object</w:t>
      </w:r>
      <w:r>
        <w:rPr>
          <w:noProof/>
        </w:rPr>
        <w:t xml:space="preserve"> method)</w:t>
      </w:r>
      <w:r>
        <w:rPr>
          <w:noProof/>
        </w:rPr>
        <w:tab/>
        <w:t>153, 415</w:t>
      </w:r>
    </w:p>
    <w:p w14:paraId="02D362FE" w14:textId="77777777" w:rsidR="004D1046" w:rsidRDefault="004D1046">
      <w:pPr>
        <w:pStyle w:val="Index2"/>
        <w:tabs>
          <w:tab w:val="right" w:leader="dot" w:pos="4582"/>
        </w:tabs>
        <w:rPr>
          <w:noProof/>
        </w:rPr>
      </w:pPr>
      <w:r>
        <w:rPr>
          <w:noProof/>
        </w:rPr>
        <w:t>examples</w:t>
      </w:r>
      <w:r>
        <w:rPr>
          <w:noProof/>
        </w:rPr>
        <w:tab/>
        <w:t>98, 123</w:t>
      </w:r>
    </w:p>
    <w:p w14:paraId="02896519" w14:textId="77777777" w:rsidR="004D1046" w:rsidRDefault="004D1046">
      <w:pPr>
        <w:pStyle w:val="Index1"/>
        <w:tabs>
          <w:tab w:val="right" w:leader="dot" w:pos="4582"/>
        </w:tabs>
        <w:rPr>
          <w:noProof/>
        </w:rPr>
      </w:pPr>
      <w:r w:rsidRPr="00450EEE">
        <w:rPr>
          <w:i/>
          <w:noProof/>
        </w:rPr>
        <w:t>getLimit</w:t>
      </w:r>
      <w:r>
        <w:rPr>
          <w:noProof/>
        </w:rPr>
        <w:tab/>
        <w:t>306</w:t>
      </w:r>
    </w:p>
    <w:p w14:paraId="6BF81F3F" w14:textId="77777777" w:rsidR="004D1046" w:rsidRDefault="004D1046">
      <w:pPr>
        <w:pStyle w:val="Index1"/>
        <w:tabs>
          <w:tab w:val="right" w:leader="dot" w:pos="4582"/>
        </w:tabs>
        <w:rPr>
          <w:noProof/>
        </w:rPr>
      </w:pPr>
      <w:r w:rsidRPr="00450EEE">
        <w:rPr>
          <w:i/>
          <w:noProof/>
        </w:rPr>
        <w:t>getLocation</w:t>
      </w:r>
    </w:p>
    <w:p w14:paraId="28D39711"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188</w:t>
      </w:r>
    </w:p>
    <w:p w14:paraId="58572630"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188</w:t>
      </w:r>
    </w:p>
    <w:p w14:paraId="2260F66D" w14:textId="77777777" w:rsidR="004D1046" w:rsidRDefault="004D1046">
      <w:pPr>
        <w:pStyle w:val="Index1"/>
        <w:tabs>
          <w:tab w:val="right" w:leader="dot" w:pos="4582"/>
        </w:tabs>
        <w:rPr>
          <w:noProof/>
        </w:rPr>
      </w:pPr>
      <w:r w:rsidRPr="00450EEE">
        <w:rPr>
          <w:i/>
          <w:noProof/>
        </w:rPr>
        <w:t>getMQBits</w:t>
      </w:r>
      <w:r>
        <w:rPr>
          <w:noProof/>
        </w:rPr>
        <w:tab/>
        <w:t>241</w:t>
      </w:r>
    </w:p>
    <w:p w14:paraId="7CDA7827" w14:textId="77777777" w:rsidR="004D1046" w:rsidRDefault="004D1046">
      <w:pPr>
        <w:pStyle w:val="Index1"/>
        <w:tabs>
          <w:tab w:val="right" w:leader="dot" w:pos="4582"/>
        </w:tabs>
        <w:rPr>
          <w:noProof/>
        </w:rPr>
      </w:pPr>
      <w:r w:rsidRPr="00450EEE">
        <w:rPr>
          <w:i/>
          <w:noProof/>
        </w:rPr>
        <w:t>getMQSize</w:t>
      </w:r>
      <w:r>
        <w:rPr>
          <w:noProof/>
        </w:rPr>
        <w:tab/>
        <w:t>241</w:t>
      </w:r>
    </w:p>
    <w:p w14:paraId="64407816" w14:textId="77777777" w:rsidR="004D1046" w:rsidRDefault="004D1046">
      <w:pPr>
        <w:pStyle w:val="Index1"/>
        <w:tabs>
          <w:tab w:val="right" w:leader="dot" w:pos="4582"/>
        </w:tabs>
        <w:rPr>
          <w:noProof/>
        </w:rPr>
      </w:pPr>
      <w:r w:rsidRPr="00450EEE">
        <w:rPr>
          <w:i/>
          <w:noProof/>
        </w:rPr>
        <w:t>getNName</w:t>
      </w:r>
      <w:r>
        <w:rPr>
          <w:noProof/>
        </w:rPr>
        <w:tab/>
        <w:t>154</w:t>
      </w:r>
    </w:p>
    <w:p w14:paraId="184BD104" w14:textId="77777777" w:rsidR="004D1046" w:rsidRDefault="004D1046">
      <w:pPr>
        <w:pStyle w:val="Index1"/>
        <w:tabs>
          <w:tab w:val="right" w:leader="dot" w:pos="4582"/>
        </w:tabs>
        <w:rPr>
          <w:bCs/>
          <w:noProof/>
        </w:rPr>
      </w:pPr>
      <w:r w:rsidRPr="00450EEE">
        <w:rPr>
          <w:i/>
          <w:noProof/>
        </w:rPr>
        <w:t>getOName</w:t>
      </w:r>
      <w:r>
        <w:rPr>
          <w:noProof/>
        </w:rPr>
        <w:tab/>
        <w:t xml:space="preserve">123, </w:t>
      </w:r>
      <w:r>
        <w:rPr>
          <w:b/>
          <w:bCs/>
          <w:noProof/>
        </w:rPr>
        <w:t>154</w:t>
      </w:r>
    </w:p>
    <w:p w14:paraId="2F9E44F2" w14:textId="77777777" w:rsidR="004D1046" w:rsidRDefault="004D1046">
      <w:pPr>
        <w:pStyle w:val="Index2"/>
        <w:tabs>
          <w:tab w:val="right" w:leader="dot" w:pos="4582"/>
        </w:tabs>
        <w:rPr>
          <w:noProof/>
        </w:rPr>
      </w:pPr>
      <w:r>
        <w:rPr>
          <w:noProof/>
        </w:rPr>
        <w:t>examples</w:t>
      </w:r>
      <w:r>
        <w:rPr>
          <w:noProof/>
        </w:rPr>
        <w:tab/>
        <w:t>123</w:t>
      </w:r>
    </w:p>
    <w:p w14:paraId="65C7BE1F" w14:textId="77777777" w:rsidR="004D1046" w:rsidRDefault="004D1046">
      <w:pPr>
        <w:pStyle w:val="Index1"/>
        <w:tabs>
          <w:tab w:val="right" w:leader="dot" w:pos="4582"/>
        </w:tabs>
        <w:rPr>
          <w:noProof/>
        </w:rPr>
      </w:pPr>
      <w:r w:rsidRPr="00450EEE">
        <w:rPr>
          <w:i/>
          <w:noProof/>
        </w:rPr>
        <w:t>getOwner</w:t>
      </w:r>
      <w:r>
        <w:rPr>
          <w:noProof/>
        </w:rPr>
        <w:tab/>
        <w:t>194, 276</w:t>
      </w:r>
    </w:p>
    <w:p w14:paraId="3AD58CAB" w14:textId="77777777" w:rsidR="004D1046" w:rsidRDefault="004D1046">
      <w:pPr>
        <w:pStyle w:val="Index1"/>
        <w:tabs>
          <w:tab w:val="right" w:leader="dot" w:pos="4582"/>
        </w:tabs>
        <w:rPr>
          <w:bCs/>
          <w:noProof/>
        </w:rPr>
      </w:pPr>
      <w:r w:rsidRPr="00450EEE">
        <w:rPr>
          <w:i/>
          <w:noProof/>
        </w:rPr>
        <w:t>getPacket</w:t>
      </w:r>
      <w:r>
        <w:rPr>
          <w:noProof/>
        </w:rPr>
        <w:tab/>
        <w:t xml:space="preserve">52, 60, 62, 67, 96, 97, 100, 222, 223, </w:t>
      </w:r>
      <w:r>
        <w:rPr>
          <w:b/>
          <w:bCs/>
          <w:noProof/>
        </w:rPr>
        <w:t>242</w:t>
      </w:r>
      <w:r>
        <w:rPr>
          <w:bCs/>
          <w:noProof/>
        </w:rPr>
        <w:t xml:space="preserve">, 243, </w:t>
      </w:r>
      <w:r>
        <w:rPr>
          <w:b/>
          <w:bCs/>
          <w:noProof/>
        </w:rPr>
        <w:t>244</w:t>
      </w:r>
      <w:r>
        <w:rPr>
          <w:bCs/>
          <w:noProof/>
        </w:rPr>
        <w:t>, 245</w:t>
      </w:r>
    </w:p>
    <w:p w14:paraId="2D825B0F" w14:textId="77777777" w:rsidR="004D1046" w:rsidRDefault="004D1046">
      <w:pPr>
        <w:pStyle w:val="Index2"/>
        <w:tabs>
          <w:tab w:val="right" w:leader="dot" w:pos="4582"/>
        </w:tabs>
        <w:rPr>
          <w:noProof/>
        </w:rPr>
      </w:pPr>
      <w:r>
        <w:rPr>
          <w:noProof/>
        </w:rPr>
        <w:t>examples</w:t>
      </w:r>
      <w:r>
        <w:rPr>
          <w:noProof/>
        </w:rPr>
        <w:tab/>
        <w:t>51, 95, 96, 99, 122, 245</w:t>
      </w:r>
    </w:p>
    <w:p w14:paraId="7CEC073E" w14:textId="77777777" w:rsidR="004D1046" w:rsidRDefault="004D1046">
      <w:pPr>
        <w:pStyle w:val="Index1"/>
        <w:tabs>
          <w:tab w:val="right" w:leader="dot" w:pos="4582"/>
        </w:tabs>
        <w:rPr>
          <w:noProof/>
        </w:rPr>
      </w:pPr>
      <w:r w:rsidRPr="00450EEE">
        <w:rPr>
          <w:i/>
          <w:noProof/>
        </w:rPr>
        <w:t>getPreamble</w:t>
      </w:r>
      <w:r>
        <w:rPr>
          <w:noProof/>
        </w:rPr>
        <w:tab/>
        <w:t>188, 189</w:t>
      </w:r>
    </w:p>
    <w:p w14:paraId="05DEC997" w14:textId="77777777" w:rsidR="004D1046" w:rsidRDefault="004D1046">
      <w:pPr>
        <w:pStyle w:val="Index1"/>
        <w:tabs>
          <w:tab w:val="right" w:leader="dot" w:pos="4582"/>
        </w:tabs>
        <w:rPr>
          <w:noProof/>
        </w:rPr>
      </w:pPr>
      <w:r w:rsidRPr="00450EEE">
        <w:rPr>
          <w:i/>
          <w:noProof/>
        </w:rPr>
        <w:t>getPreambleTime</w:t>
      </w:r>
      <w:r>
        <w:rPr>
          <w:noProof/>
        </w:rPr>
        <w:tab/>
        <w:t>189</w:t>
      </w:r>
    </w:p>
    <w:p w14:paraId="4EE86744" w14:textId="77777777" w:rsidR="004D1046" w:rsidRDefault="004D1046">
      <w:pPr>
        <w:pStyle w:val="Index1"/>
        <w:tabs>
          <w:tab w:val="right" w:leader="dot" w:pos="4582"/>
        </w:tabs>
        <w:rPr>
          <w:noProof/>
        </w:rPr>
      </w:pPr>
      <w:r w:rsidRPr="00450EEE">
        <w:rPr>
          <w:i/>
          <w:noProof/>
        </w:rPr>
        <w:t>getproclist</w:t>
      </w:r>
      <w:r>
        <w:rPr>
          <w:noProof/>
        </w:rPr>
        <w:tab/>
        <w:t>195, 196</w:t>
      </w:r>
    </w:p>
    <w:p w14:paraId="44CE8B7F" w14:textId="77777777" w:rsidR="004D1046" w:rsidRDefault="004D1046">
      <w:pPr>
        <w:pStyle w:val="Index1"/>
        <w:tabs>
          <w:tab w:val="right" w:leader="dot" w:pos="4582"/>
        </w:tabs>
        <w:rPr>
          <w:noProof/>
        </w:rPr>
      </w:pPr>
      <w:r w:rsidRPr="00450EEE">
        <w:rPr>
          <w:i/>
          <w:noProof/>
        </w:rPr>
        <w:t>getRange</w:t>
      </w:r>
      <w:r>
        <w:rPr>
          <w:noProof/>
        </w:rPr>
        <w:tab/>
        <w:t>190, 413</w:t>
      </w:r>
    </w:p>
    <w:p w14:paraId="42CA6147" w14:textId="77777777" w:rsidR="004D1046" w:rsidRDefault="004D1046">
      <w:pPr>
        <w:pStyle w:val="Index1"/>
        <w:tabs>
          <w:tab w:val="right" w:leader="dot" w:pos="4582"/>
        </w:tabs>
        <w:rPr>
          <w:noProof/>
        </w:rPr>
      </w:pPr>
      <w:r w:rsidRPr="00450EEE">
        <w:rPr>
          <w:i/>
          <w:noProof/>
        </w:rPr>
        <w:t>getRTag</w:t>
      </w:r>
      <w:r>
        <w:rPr>
          <w:noProof/>
        </w:rPr>
        <w:tab/>
        <w:t>188</w:t>
      </w:r>
    </w:p>
    <w:p w14:paraId="6902A7F9" w14:textId="77777777" w:rsidR="004D1046" w:rsidRDefault="004D1046">
      <w:pPr>
        <w:pStyle w:val="Index1"/>
        <w:tabs>
          <w:tab w:val="right" w:leader="dot" w:pos="4582"/>
        </w:tabs>
        <w:rPr>
          <w:noProof/>
        </w:rPr>
      </w:pPr>
      <w:r w:rsidRPr="00450EEE">
        <w:rPr>
          <w:i/>
          <w:noProof/>
        </w:rPr>
        <w:t>getSID</w:t>
      </w:r>
    </w:p>
    <w:p w14:paraId="25F2EABA" w14:textId="77777777" w:rsidR="004D1046" w:rsidRDefault="004D1046">
      <w:pPr>
        <w:pStyle w:val="Index2"/>
        <w:tabs>
          <w:tab w:val="right" w:leader="dot" w:pos="4582"/>
        </w:tabs>
        <w:rPr>
          <w:noProof/>
        </w:rPr>
      </w:pPr>
      <w:r w:rsidRPr="00450EEE">
        <w:rPr>
          <w:i/>
          <w:noProof/>
        </w:rPr>
        <w:t xml:space="preserve">Port </w:t>
      </w:r>
      <w:r>
        <w:rPr>
          <w:noProof/>
        </w:rPr>
        <w:t>method</w:t>
      </w:r>
      <w:r>
        <w:rPr>
          <w:noProof/>
        </w:rPr>
        <w:tab/>
        <w:t>170</w:t>
      </w:r>
    </w:p>
    <w:p w14:paraId="7323B14B"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t>185</w:t>
      </w:r>
    </w:p>
    <w:p w14:paraId="3B556E47" w14:textId="77777777" w:rsidR="004D1046" w:rsidRDefault="004D1046">
      <w:pPr>
        <w:pStyle w:val="Index1"/>
        <w:tabs>
          <w:tab w:val="right" w:leader="dot" w:pos="4582"/>
        </w:tabs>
        <w:rPr>
          <w:noProof/>
        </w:rPr>
      </w:pPr>
      <w:r w:rsidRPr="00450EEE">
        <w:rPr>
          <w:i/>
          <w:noProof/>
        </w:rPr>
        <w:t>getSName</w:t>
      </w:r>
      <w:r>
        <w:rPr>
          <w:noProof/>
        </w:rPr>
        <w:tab/>
        <w:t>153, 154</w:t>
      </w:r>
    </w:p>
    <w:p w14:paraId="57746026" w14:textId="77777777" w:rsidR="004D1046" w:rsidRDefault="004D1046">
      <w:pPr>
        <w:pStyle w:val="Index2"/>
        <w:tabs>
          <w:tab w:val="right" w:leader="dot" w:pos="4582"/>
        </w:tabs>
        <w:rPr>
          <w:noProof/>
        </w:rPr>
      </w:pPr>
      <w:r>
        <w:rPr>
          <w:noProof/>
        </w:rPr>
        <w:t>examples</w:t>
      </w:r>
      <w:r>
        <w:rPr>
          <w:noProof/>
        </w:rPr>
        <w:tab/>
        <w:t>356</w:t>
      </w:r>
    </w:p>
    <w:p w14:paraId="26998126" w14:textId="77777777" w:rsidR="004D1046" w:rsidRDefault="004D1046">
      <w:pPr>
        <w:pStyle w:val="Index1"/>
        <w:tabs>
          <w:tab w:val="right" w:leader="dot" w:pos="4582"/>
        </w:tabs>
        <w:rPr>
          <w:noProof/>
        </w:rPr>
      </w:pPr>
      <w:r w:rsidRPr="00450EEE">
        <w:rPr>
          <w:i/>
          <w:noProof/>
        </w:rPr>
        <w:t>getTag</w:t>
      </w:r>
      <w:r>
        <w:rPr>
          <w:noProof/>
        </w:rPr>
        <w:tab/>
        <w:t>188</w:t>
      </w:r>
    </w:p>
    <w:p w14:paraId="69FC657F" w14:textId="77777777" w:rsidR="004D1046" w:rsidRDefault="004D1046">
      <w:pPr>
        <w:pStyle w:val="Index1"/>
        <w:tabs>
          <w:tab w:val="right" w:leader="dot" w:pos="4582"/>
        </w:tabs>
        <w:rPr>
          <w:noProof/>
        </w:rPr>
      </w:pPr>
      <w:r w:rsidRPr="00450EEE">
        <w:rPr>
          <w:i/>
          <w:noProof/>
        </w:rPr>
        <w:t>getTName</w:t>
      </w:r>
      <w:r>
        <w:rPr>
          <w:noProof/>
        </w:rPr>
        <w:tab/>
        <w:t>153, 154</w:t>
      </w:r>
    </w:p>
    <w:p w14:paraId="12CE990C" w14:textId="77777777" w:rsidR="004D1046" w:rsidRDefault="004D1046">
      <w:pPr>
        <w:pStyle w:val="Index1"/>
        <w:tabs>
          <w:tab w:val="right" w:leader="dot" w:pos="4582"/>
        </w:tabs>
        <w:rPr>
          <w:noProof/>
        </w:rPr>
      </w:pPr>
      <w:r w:rsidRPr="00450EEE">
        <w:rPr>
          <w:i/>
          <w:noProof/>
        </w:rPr>
        <w:t>getTolerance</w:t>
      </w:r>
    </w:p>
    <w:p w14:paraId="1AD22805" w14:textId="77777777" w:rsidR="004D1046" w:rsidRDefault="004D1046">
      <w:pPr>
        <w:pStyle w:val="Index2"/>
        <w:tabs>
          <w:tab w:val="right" w:leader="dot" w:pos="4582"/>
        </w:tabs>
        <w:rPr>
          <w:noProof/>
        </w:rPr>
      </w:pPr>
      <w:r>
        <w:rPr>
          <w:noProof/>
        </w:rPr>
        <w:t>global function</w:t>
      </w:r>
      <w:r>
        <w:rPr>
          <w:noProof/>
        </w:rPr>
        <w:tab/>
        <w:t>214</w:t>
      </w:r>
    </w:p>
    <w:p w14:paraId="0B56064F" w14:textId="77777777" w:rsidR="004D1046" w:rsidRDefault="004D1046">
      <w:pPr>
        <w:pStyle w:val="Index2"/>
        <w:tabs>
          <w:tab w:val="right" w:leader="dot" w:pos="4582"/>
        </w:tabs>
        <w:rPr>
          <w:noProof/>
        </w:rPr>
      </w:pPr>
      <w:r w:rsidRPr="00450EEE">
        <w:rPr>
          <w:i/>
          <w:noProof/>
        </w:rPr>
        <w:t xml:space="preserve">Station </w:t>
      </w:r>
      <w:r>
        <w:rPr>
          <w:noProof/>
        </w:rPr>
        <w:t>method</w:t>
      </w:r>
      <w:r>
        <w:rPr>
          <w:noProof/>
        </w:rPr>
        <w:tab/>
        <w:t>214</w:t>
      </w:r>
    </w:p>
    <w:p w14:paraId="7E3CCAE7" w14:textId="77777777" w:rsidR="004D1046" w:rsidRDefault="004D1046">
      <w:pPr>
        <w:pStyle w:val="Index1"/>
        <w:tabs>
          <w:tab w:val="right" w:leader="dot" w:pos="4582"/>
        </w:tabs>
        <w:rPr>
          <w:noProof/>
        </w:rPr>
      </w:pPr>
      <w:r w:rsidRPr="00450EEE">
        <w:rPr>
          <w:i/>
          <w:noProof/>
        </w:rPr>
        <w:t xml:space="preserve">getvalue </w:t>
      </w:r>
      <w:r>
        <w:rPr>
          <w:noProof/>
        </w:rPr>
        <w:t>(</w:t>
      </w:r>
      <w:r w:rsidRPr="00450EEE">
        <w:rPr>
          <w:i/>
          <w:noProof/>
        </w:rPr>
        <w:t>XMapper</w:t>
      </w:r>
      <w:r>
        <w:rPr>
          <w:noProof/>
        </w:rPr>
        <w:t xml:space="preserve"> method)</w:t>
      </w:r>
      <w:r>
        <w:rPr>
          <w:noProof/>
        </w:rPr>
        <w:tab/>
        <w:t>387</w:t>
      </w:r>
    </w:p>
    <w:p w14:paraId="7D4107AF" w14:textId="77777777" w:rsidR="004D1046" w:rsidRDefault="004D1046">
      <w:pPr>
        <w:pStyle w:val="Index1"/>
        <w:tabs>
          <w:tab w:val="right" w:leader="dot" w:pos="4582"/>
        </w:tabs>
        <w:rPr>
          <w:noProof/>
        </w:rPr>
      </w:pPr>
      <w:r w:rsidRPr="00450EEE">
        <w:rPr>
          <w:i/>
          <w:noProof/>
        </w:rPr>
        <w:t>getXPower</w:t>
      </w:r>
      <w:r>
        <w:rPr>
          <w:noProof/>
        </w:rPr>
        <w:tab/>
        <w:t>188</w:t>
      </w:r>
    </w:p>
    <w:p w14:paraId="42D0C9DF" w14:textId="77777777" w:rsidR="004D1046" w:rsidRDefault="004D1046">
      <w:pPr>
        <w:pStyle w:val="Index1"/>
        <w:tabs>
          <w:tab w:val="right" w:leader="dot" w:pos="4582"/>
        </w:tabs>
        <w:rPr>
          <w:noProof/>
        </w:rPr>
      </w:pPr>
      <w:r w:rsidRPr="00450EEE">
        <w:rPr>
          <w:i/>
          <w:noProof/>
        </w:rPr>
        <w:t>getXRate</w:t>
      </w:r>
    </w:p>
    <w:p w14:paraId="5EDD4F3E" w14:textId="77777777" w:rsidR="004D1046" w:rsidRDefault="004D1046">
      <w:pPr>
        <w:pStyle w:val="Index2"/>
        <w:tabs>
          <w:tab w:val="right" w:leader="dot" w:pos="4582"/>
        </w:tabs>
        <w:rPr>
          <w:noProof/>
        </w:rPr>
      </w:pPr>
      <w:r w:rsidRPr="00450EEE">
        <w:rPr>
          <w:i/>
          <w:noProof/>
        </w:rPr>
        <w:t xml:space="preserve">Port </w:t>
      </w:r>
      <w:r>
        <w:rPr>
          <w:noProof/>
        </w:rPr>
        <w:t>method</w:t>
      </w:r>
      <w:r>
        <w:rPr>
          <w:noProof/>
        </w:rPr>
        <w:tab/>
        <w:t>170, 251, 252</w:t>
      </w:r>
    </w:p>
    <w:p w14:paraId="6B35F88E"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t>188</w:t>
      </w:r>
    </w:p>
    <w:p w14:paraId="108D432B" w14:textId="77777777" w:rsidR="004D1046" w:rsidRDefault="004D1046">
      <w:pPr>
        <w:pStyle w:val="Index1"/>
        <w:tabs>
          <w:tab w:val="right" w:leader="dot" w:pos="4582"/>
        </w:tabs>
        <w:rPr>
          <w:noProof/>
        </w:rPr>
      </w:pPr>
      <w:r w:rsidRPr="00450EEE">
        <w:rPr>
          <w:i/>
          <w:noProof/>
        </w:rPr>
        <w:t>getXTag</w:t>
      </w:r>
      <w:r>
        <w:rPr>
          <w:noProof/>
        </w:rPr>
        <w:tab/>
        <w:t>188, 272</w:t>
      </w:r>
    </w:p>
    <w:p w14:paraId="16568B89" w14:textId="77777777" w:rsidR="004D1046" w:rsidRDefault="004D1046">
      <w:pPr>
        <w:pStyle w:val="Index1"/>
        <w:tabs>
          <w:tab w:val="right" w:leader="dot" w:pos="4582"/>
        </w:tabs>
        <w:rPr>
          <w:noProof/>
        </w:rPr>
      </w:pPr>
      <w:r w:rsidRPr="00450EEE">
        <w:rPr>
          <w:i/>
          <w:noProof/>
        </w:rPr>
        <w:t>getXTime</w:t>
      </w:r>
      <w:r>
        <w:rPr>
          <w:noProof/>
        </w:rPr>
        <w:tab/>
        <w:t>189</w:t>
      </w:r>
    </w:p>
    <w:p w14:paraId="1133C21E" w14:textId="77777777" w:rsidR="004D1046" w:rsidRDefault="004D1046">
      <w:pPr>
        <w:pStyle w:val="Index1"/>
        <w:tabs>
          <w:tab w:val="right" w:leader="dot" w:pos="4582"/>
        </w:tabs>
        <w:rPr>
          <w:noProof/>
        </w:rPr>
      </w:pPr>
      <w:r w:rsidRPr="00450EEE">
        <w:rPr>
          <w:i/>
          <w:noProof/>
        </w:rPr>
        <w:t>getYID</w:t>
      </w:r>
    </w:p>
    <w:p w14:paraId="09AAA6FC" w14:textId="77777777" w:rsidR="004D1046" w:rsidRDefault="004D1046">
      <w:pPr>
        <w:pStyle w:val="Index2"/>
        <w:tabs>
          <w:tab w:val="right" w:leader="dot" w:pos="4582"/>
        </w:tabs>
        <w:rPr>
          <w:noProof/>
        </w:rPr>
      </w:pPr>
      <w:r w:rsidRPr="00450EEE">
        <w:rPr>
          <w:i/>
          <w:noProof/>
        </w:rPr>
        <w:t xml:space="preserve">Port </w:t>
      </w:r>
      <w:r>
        <w:rPr>
          <w:noProof/>
        </w:rPr>
        <w:t>method</w:t>
      </w:r>
      <w:r>
        <w:rPr>
          <w:noProof/>
        </w:rPr>
        <w:tab/>
        <w:t>170</w:t>
      </w:r>
    </w:p>
    <w:p w14:paraId="72D4B9DB"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t>185</w:t>
      </w:r>
    </w:p>
    <w:p w14:paraId="65EAFC1E" w14:textId="77777777" w:rsidR="004D1046" w:rsidRDefault="004D1046">
      <w:pPr>
        <w:pStyle w:val="Index1"/>
        <w:tabs>
          <w:tab w:val="right" w:leader="dot" w:pos="4582"/>
        </w:tabs>
        <w:rPr>
          <w:noProof/>
        </w:rPr>
      </w:pPr>
      <w:r w:rsidRPr="00450EEE">
        <w:rPr>
          <w:noProof/>
        </w:rPr>
        <w:t>Griffiths, Nigel</w:t>
      </w:r>
      <w:r>
        <w:rPr>
          <w:noProof/>
        </w:rPr>
        <w:tab/>
        <w:t>407</w:t>
      </w:r>
    </w:p>
    <w:p w14:paraId="02D70AF4" w14:textId="77777777" w:rsidR="004D1046" w:rsidRDefault="004D1046">
      <w:pPr>
        <w:pStyle w:val="Index1"/>
        <w:tabs>
          <w:tab w:val="right" w:leader="dot" w:pos="4582"/>
        </w:tabs>
        <w:rPr>
          <w:noProof/>
        </w:rPr>
      </w:pPr>
      <w:r w:rsidRPr="00450EEE">
        <w:rPr>
          <w:i/>
          <w:noProof/>
        </w:rPr>
        <w:t>GT_broadcast</w:t>
      </w:r>
      <w:r>
        <w:rPr>
          <w:noProof/>
        </w:rPr>
        <w:tab/>
        <w:t>228</w:t>
      </w:r>
    </w:p>
    <w:p w14:paraId="0ECBF661" w14:textId="77777777" w:rsidR="004D1046" w:rsidRDefault="004D1046">
      <w:pPr>
        <w:pStyle w:val="IndexHeading"/>
        <w:keepNext/>
        <w:tabs>
          <w:tab w:val="right" w:leader="dot" w:pos="4582"/>
        </w:tabs>
        <w:rPr>
          <w:rFonts w:eastAsiaTheme="minorEastAsia" w:cstheme="minorBidi"/>
          <w:b w:val="0"/>
          <w:bCs w:val="0"/>
          <w:noProof/>
        </w:rPr>
      </w:pPr>
      <w:r>
        <w:rPr>
          <w:noProof/>
        </w:rPr>
        <w:t>H</w:t>
      </w:r>
    </w:p>
    <w:p w14:paraId="41B7A282" w14:textId="77777777" w:rsidR="004D1046" w:rsidRDefault="004D1046">
      <w:pPr>
        <w:pStyle w:val="Index1"/>
        <w:tabs>
          <w:tab w:val="right" w:leader="dot" w:pos="4582"/>
        </w:tabs>
        <w:rPr>
          <w:noProof/>
        </w:rPr>
      </w:pPr>
      <w:r>
        <w:rPr>
          <w:noProof/>
        </w:rPr>
        <w:t>half-duplex communication</w:t>
      </w:r>
      <w:r>
        <w:rPr>
          <w:noProof/>
        </w:rPr>
        <w:tab/>
        <w:t>91, 99, 100, 118, 125, 278</w:t>
      </w:r>
    </w:p>
    <w:p w14:paraId="3CE239B5" w14:textId="77777777" w:rsidR="004D1046" w:rsidRDefault="004D1046">
      <w:pPr>
        <w:pStyle w:val="Index1"/>
        <w:tabs>
          <w:tab w:val="right" w:leader="dot" w:pos="4582"/>
        </w:tabs>
        <w:rPr>
          <w:noProof/>
        </w:rPr>
      </w:pPr>
      <w:r w:rsidRPr="00450EEE">
        <w:rPr>
          <w:noProof/>
          <w:spacing w:val="5"/>
        </w:rPr>
        <w:t>Hawaii</w:t>
      </w:r>
    </w:p>
    <w:p w14:paraId="4DCC9E7C" w14:textId="77777777" w:rsidR="004D1046" w:rsidRDefault="004D1046">
      <w:pPr>
        <w:pStyle w:val="Index2"/>
        <w:tabs>
          <w:tab w:val="right" w:leader="dot" w:pos="4582"/>
        </w:tabs>
        <w:rPr>
          <w:noProof/>
        </w:rPr>
      </w:pPr>
      <w:r>
        <w:rPr>
          <w:noProof/>
        </w:rPr>
        <w:t>the Islands of</w:t>
      </w:r>
      <w:r>
        <w:rPr>
          <w:noProof/>
        </w:rPr>
        <w:tab/>
        <w:t>88, 91</w:t>
      </w:r>
    </w:p>
    <w:p w14:paraId="3DE8CAB2" w14:textId="77777777" w:rsidR="004D1046" w:rsidRDefault="004D1046">
      <w:pPr>
        <w:pStyle w:val="Index2"/>
        <w:tabs>
          <w:tab w:val="right" w:leader="dot" w:pos="4582"/>
        </w:tabs>
        <w:rPr>
          <w:noProof/>
        </w:rPr>
      </w:pPr>
      <w:r>
        <w:rPr>
          <w:noProof/>
        </w:rPr>
        <w:t>University of</w:t>
      </w:r>
      <w:r>
        <w:rPr>
          <w:noProof/>
        </w:rPr>
        <w:tab/>
        <w:t>87</w:t>
      </w:r>
    </w:p>
    <w:p w14:paraId="26B4EBBA" w14:textId="77777777" w:rsidR="004D1046" w:rsidRDefault="004D1046">
      <w:pPr>
        <w:pStyle w:val="IndexHeading"/>
        <w:keepNext/>
        <w:tabs>
          <w:tab w:val="right" w:leader="dot" w:pos="4582"/>
        </w:tabs>
        <w:rPr>
          <w:rFonts w:eastAsiaTheme="minorEastAsia" w:cstheme="minorBidi"/>
          <w:b w:val="0"/>
          <w:bCs w:val="0"/>
          <w:noProof/>
        </w:rPr>
      </w:pPr>
      <w:r>
        <w:rPr>
          <w:noProof/>
        </w:rPr>
        <w:t>I</w:t>
      </w:r>
    </w:p>
    <w:p w14:paraId="05C408FA" w14:textId="77777777" w:rsidR="004D1046" w:rsidRDefault="004D1046">
      <w:pPr>
        <w:pStyle w:val="Index1"/>
        <w:tabs>
          <w:tab w:val="right" w:leader="dot" w:pos="4582"/>
        </w:tabs>
        <w:rPr>
          <w:noProof/>
        </w:rPr>
      </w:pPr>
      <w:r w:rsidRPr="00450EEE">
        <w:rPr>
          <w:i/>
          <w:noProof/>
        </w:rPr>
        <w:t>ident</w:t>
      </w:r>
      <w:r>
        <w:rPr>
          <w:noProof/>
        </w:rPr>
        <w:tab/>
      </w:r>
      <w:r w:rsidRPr="00450EEE">
        <w:rPr>
          <w:rFonts w:cs="Mangal"/>
          <w:i/>
          <w:noProof/>
        </w:rPr>
        <w:t>See</w:t>
      </w:r>
      <w:r w:rsidRPr="00450EEE">
        <w:rPr>
          <w:rFonts w:cs="Mangal"/>
          <w:noProof/>
        </w:rPr>
        <w:t xml:space="preserve"> </w:t>
      </w:r>
      <w:r w:rsidRPr="00450EEE">
        <w:rPr>
          <w:rFonts w:cs="Mangal"/>
          <w:i/>
          <w:noProof/>
        </w:rPr>
        <w:t>getId</w:t>
      </w:r>
      <w:r w:rsidRPr="00450EEE">
        <w:rPr>
          <w:rFonts w:cs="Mangal"/>
          <w:noProof/>
        </w:rPr>
        <w:t xml:space="preserve"> (</w:t>
      </w:r>
      <w:r w:rsidRPr="00450EEE">
        <w:rPr>
          <w:rFonts w:cs="Mangal"/>
          <w:i/>
          <w:noProof/>
        </w:rPr>
        <w:t>Object</w:t>
      </w:r>
      <w:r w:rsidRPr="00450EEE">
        <w:rPr>
          <w:rFonts w:cs="Mangal"/>
          <w:noProof/>
        </w:rPr>
        <w:t xml:space="preserve"> method)</w:t>
      </w:r>
    </w:p>
    <w:p w14:paraId="4C992075" w14:textId="77777777" w:rsidR="004D1046" w:rsidRDefault="004D1046">
      <w:pPr>
        <w:pStyle w:val="Index1"/>
        <w:tabs>
          <w:tab w:val="right" w:leader="dot" w:pos="4582"/>
        </w:tabs>
        <w:rPr>
          <w:noProof/>
        </w:rPr>
      </w:pPr>
      <w:r w:rsidRPr="00450EEE">
        <w:rPr>
          <w:i/>
          <w:noProof/>
        </w:rPr>
        <w:t>identify</w:t>
      </w:r>
      <w:r>
        <w:rPr>
          <w:noProof/>
        </w:rPr>
        <w:t xml:space="preserve"> (assigning names to experiments)</w:t>
      </w:r>
      <w:r>
        <w:rPr>
          <w:noProof/>
        </w:rPr>
        <w:tab/>
        <w:t>30, 149</w:t>
      </w:r>
    </w:p>
    <w:p w14:paraId="297F06D7" w14:textId="77777777" w:rsidR="004D1046" w:rsidRDefault="004D1046">
      <w:pPr>
        <w:pStyle w:val="Index1"/>
        <w:tabs>
          <w:tab w:val="right" w:leader="dot" w:pos="4582"/>
        </w:tabs>
        <w:rPr>
          <w:noProof/>
        </w:rPr>
      </w:pPr>
      <w:r w:rsidRPr="00450EEE">
        <w:rPr>
          <w:i/>
          <w:noProof/>
        </w:rPr>
        <w:t>idle</w:t>
      </w:r>
    </w:p>
    <w:p w14:paraId="093633E2"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260, 262</w:t>
      </w:r>
    </w:p>
    <w:p w14:paraId="7F712D67"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290</w:t>
      </w:r>
    </w:p>
    <w:p w14:paraId="33E7D37C" w14:textId="77777777" w:rsidR="004D1046" w:rsidRDefault="004D1046">
      <w:pPr>
        <w:pStyle w:val="Index1"/>
        <w:tabs>
          <w:tab w:val="right" w:leader="dot" w:pos="4582"/>
        </w:tabs>
        <w:rPr>
          <w:noProof/>
        </w:rPr>
      </w:pPr>
      <w:r w:rsidRPr="00450EEE">
        <w:rPr>
          <w:i/>
          <w:noProof/>
        </w:rPr>
        <w:t>idToLink</w:t>
      </w:r>
      <w:r>
        <w:rPr>
          <w:noProof/>
        </w:rPr>
        <w:tab/>
        <w:t>168</w:t>
      </w:r>
    </w:p>
    <w:p w14:paraId="5FA91AAE" w14:textId="77777777" w:rsidR="004D1046" w:rsidRDefault="004D1046">
      <w:pPr>
        <w:pStyle w:val="Index1"/>
        <w:tabs>
          <w:tab w:val="right" w:leader="dot" w:pos="4582"/>
        </w:tabs>
        <w:rPr>
          <w:noProof/>
        </w:rPr>
      </w:pPr>
      <w:r w:rsidRPr="00450EEE">
        <w:rPr>
          <w:i/>
          <w:noProof/>
        </w:rPr>
        <w:t>idToMailbox</w:t>
      </w:r>
      <w:r>
        <w:rPr>
          <w:noProof/>
        </w:rPr>
        <w:tab/>
        <w:t>299</w:t>
      </w:r>
    </w:p>
    <w:p w14:paraId="75716EDB" w14:textId="77777777" w:rsidR="004D1046" w:rsidRDefault="004D1046">
      <w:pPr>
        <w:pStyle w:val="Index1"/>
        <w:tabs>
          <w:tab w:val="right" w:leader="dot" w:pos="4582"/>
        </w:tabs>
        <w:rPr>
          <w:noProof/>
        </w:rPr>
      </w:pPr>
      <w:r w:rsidRPr="00450EEE">
        <w:rPr>
          <w:i/>
          <w:noProof/>
        </w:rPr>
        <w:t>idToPort</w:t>
      </w:r>
      <w:r>
        <w:rPr>
          <w:noProof/>
        </w:rPr>
        <w:tab/>
        <w:t>170</w:t>
      </w:r>
    </w:p>
    <w:p w14:paraId="1BB6CC1C" w14:textId="77777777" w:rsidR="004D1046" w:rsidRDefault="004D1046">
      <w:pPr>
        <w:pStyle w:val="Index1"/>
        <w:tabs>
          <w:tab w:val="right" w:leader="dot" w:pos="4582"/>
        </w:tabs>
        <w:rPr>
          <w:noProof/>
        </w:rPr>
      </w:pPr>
      <w:r w:rsidRPr="00450EEE">
        <w:rPr>
          <w:i/>
          <w:noProof/>
        </w:rPr>
        <w:t>idToRFChannel</w:t>
      </w:r>
      <w:r>
        <w:rPr>
          <w:noProof/>
        </w:rPr>
        <w:tab/>
        <w:t>178</w:t>
      </w:r>
    </w:p>
    <w:p w14:paraId="4EC10E16" w14:textId="77777777" w:rsidR="004D1046" w:rsidRDefault="004D1046">
      <w:pPr>
        <w:pStyle w:val="Index1"/>
        <w:tabs>
          <w:tab w:val="right" w:leader="dot" w:pos="4582"/>
        </w:tabs>
        <w:rPr>
          <w:noProof/>
        </w:rPr>
      </w:pPr>
      <w:r w:rsidRPr="00450EEE">
        <w:rPr>
          <w:i/>
          <w:noProof/>
        </w:rPr>
        <w:t>idToStation</w:t>
      </w:r>
      <w:r>
        <w:rPr>
          <w:noProof/>
        </w:rPr>
        <w:tab/>
        <w:t>114, 165</w:t>
      </w:r>
    </w:p>
    <w:p w14:paraId="5F463982" w14:textId="77777777" w:rsidR="004D1046" w:rsidRDefault="004D1046">
      <w:pPr>
        <w:pStyle w:val="Index1"/>
        <w:tabs>
          <w:tab w:val="right" w:leader="dot" w:pos="4582"/>
        </w:tabs>
        <w:rPr>
          <w:noProof/>
        </w:rPr>
      </w:pPr>
      <w:r w:rsidRPr="00450EEE">
        <w:rPr>
          <w:i/>
          <w:noProof/>
        </w:rPr>
        <w:t>idToTraffic</w:t>
      </w:r>
      <w:r>
        <w:rPr>
          <w:noProof/>
        </w:rPr>
        <w:tab/>
        <w:t>234</w:t>
      </w:r>
    </w:p>
    <w:p w14:paraId="24191010" w14:textId="77777777" w:rsidR="004D1046" w:rsidRDefault="004D1046">
      <w:pPr>
        <w:pStyle w:val="Index1"/>
        <w:tabs>
          <w:tab w:val="right" w:leader="dot" w:pos="4582"/>
        </w:tabs>
        <w:rPr>
          <w:noProof/>
        </w:rPr>
      </w:pPr>
      <w:r w:rsidRPr="00450EEE">
        <w:rPr>
          <w:i/>
          <w:noProof/>
        </w:rPr>
        <w:t>idToTransceiver</w:t>
      </w:r>
      <w:r>
        <w:rPr>
          <w:noProof/>
        </w:rPr>
        <w:tab/>
        <w:t>185</w:t>
      </w:r>
    </w:p>
    <w:p w14:paraId="7089F580" w14:textId="77777777" w:rsidR="004D1046" w:rsidRDefault="004D1046">
      <w:pPr>
        <w:pStyle w:val="Index1"/>
        <w:tabs>
          <w:tab w:val="right" w:leader="dot" w:pos="4582"/>
        </w:tabs>
        <w:rPr>
          <w:noProof/>
        </w:rPr>
      </w:pPr>
      <w:r w:rsidRPr="00450EEE">
        <w:rPr>
          <w:i/>
          <w:noProof/>
        </w:rPr>
        <w:t xml:space="preserve">ifactor </w:t>
      </w:r>
      <w:r>
        <w:rPr>
          <w:noProof/>
        </w:rPr>
        <w:t>(</w:t>
      </w:r>
      <w:r w:rsidRPr="00450EEE">
        <w:rPr>
          <w:i/>
          <w:noProof/>
        </w:rPr>
        <w:t>MXChannels</w:t>
      </w:r>
      <w:r>
        <w:rPr>
          <w:noProof/>
        </w:rPr>
        <w:t xml:space="preserve"> method)</w:t>
      </w:r>
      <w:r>
        <w:rPr>
          <w:noProof/>
        </w:rPr>
        <w:tab/>
        <w:t>388</w:t>
      </w:r>
    </w:p>
    <w:p w14:paraId="779C1879" w14:textId="77777777" w:rsidR="004D1046" w:rsidRDefault="004D1046">
      <w:pPr>
        <w:pStyle w:val="Index1"/>
        <w:tabs>
          <w:tab w:val="right" w:leader="dot" w:pos="4582"/>
        </w:tabs>
        <w:rPr>
          <w:noProof/>
        </w:rPr>
      </w:pPr>
      <w:r w:rsidRPr="00450EEE">
        <w:rPr>
          <w:i/>
          <w:noProof/>
        </w:rPr>
        <w:t>IHEntry</w:t>
      </w:r>
      <w:r>
        <w:rPr>
          <w:noProof/>
        </w:rPr>
        <w:tab/>
        <w:t>274</w:t>
      </w:r>
    </w:p>
    <w:p w14:paraId="3A63C63B" w14:textId="77777777" w:rsidR="004D1046" w:rsidRDefault="004D1046">
      <w:pPr>
        <w:pStyle w:val="Index1"/>
        <w:tabs>
          <w:tab w:val="right" w:leader="dot" w:pos="4582"/>
        </w:tabs>
        <w:rPr>
          <w:noProof/>
        </w:rPr>
      </w:pPr>
      <w:r w:rsidRPr="00450EEE">
        <w:rPr>
          <w:i/>
          <w:noProof/>
        </w:rPr>
        <w:t>iHist</w:t>
      </w:r>
      <w:r>
        <w:rPr>
          <w:noProof/>
        </w:rPr>
        <w:tab/>
        <w:t>293</w:t>
      </w:r>
    </w:p>
    <w:p w14:paraId="20B88B0B" w14:textId="77777777" w:rsidR="004D1046" w:rsidRDefault="004D1046">
      <w:pPr>
        <w:pStyle w:val="Index1"/>
        <w:tabs>
          <w:tab w:val="right" w:leader="dot" w:pos="4582"/>
        </w:tabs>
        <w:rPr>
          <w:bCs/>
          <w:noProof/>
        </w:rPr>
      </w:pPr>
      <w:r w:rsidRPr="00450EEE">
        <w:rPr>
          <w:i/>
          <w:noProof/>
        </w:rPr>
        <w:t>IHist</w:t>
      </w:r>
      <w:r>
        <w:rPr>
          <w:noProof/>
        </w:rPr>
        <w:tab/>
        <w:t xml:space="preserve">106, 110, 177, 180, 181, </w:t>
      </w:r>
      <w:r>
        <w:rPr>
          <w:b/>
          <w:bCs/>
          <w:noProof/>
        </w:rPr>
        <w:t>274</w:t>
      </w:r>
      <w:r>
        <w:rPr>
          <w:bCs/>
          <w:noProof/>
        </w:rPr>
        <w:t>, 286, 287, 288, 290, 293</w:t>
      </w:r>
    </w:p>
    <w:p w14:paraId="62BAF505" w14:textId="77777777" w:rsidR="004D1046" w:rsidRDefault="004D1046">
      <w:pPr>
        <w:pStyle w:val="Index1"/>
        <w:tabs>
          <w:tab w:val="right" w:leader="dot" w:pos="4582"/>
        </w:tabs>
        <w:rPr>
          <w:bCs/>
          <w:noProof/>
        </w:rPr>
      </w:pPr>
      <w:r w:rsidRPr="00450EEE">
        <w:rPr>
          <w:i/>
          <w:noProof/>
        </w:rPr>
        <w:t xml:space="preserve">ILength </w:t>
      </w:r>
      <w:r>
        <w:rPr>
          <w:noProof/>
        </w:rPr>
        <w:t>(</w:t>
      </w:r>
      <w:r w:rsidRPr="00450EEE">
        <w:rPr>
          <w:i/>
          <w:noProof/>
        </w:rPr>
        <w:t xml:space="preserve">Packet </w:t>
      </w:r>
      <w:r>
        <w:rPr>
          <w:noProof/>
        </w:rPr>
        <w:t>attribute)</w:t>
      </w:r>
      <w:r>
        <w:rPr>
          <w:noProof/>
        </w:rPr>
        <w:tab/>
      </w:r>
      <w:r>
        <w:rPr>
          <w:b/>
          <w:bCs/>
          <w:noProof/>
        </w:rPr>
        <w:t>221</w:t>
      </w:r>
      <w:r>
        <w:rPr>
          <w:bCs/>
          <w:noProof/>
        </w:rPr>
        <w:t xml:space="preserve">, 224, 242, </w:t>
      </w:r>
      <w:r>
        <w:rPr>
          <w:b/>
          <w:bCs/>
          <w:noProof/>
        </w:rPr>
        <w:t>243</w:t>
      </w:r>
      <w:r>
        <w:rPr>
          <w:bCs/>
          <w:noProof/>
        </w:rPr>
        <w:t>, 266, 332, 333, 336, 337, 380</w:t>
      </w:r>
    </w:p>
    <w:p w14:paraId="39569A5B" w14:textId="77777777" w:rsidR="004D1046" w:rsidRDefault="004D1046">
      <w:pPr>
        <w:pStyle w:val="Index1"/>
        <w:tabs>
          <w:tab w:val="right" w:leader="dot" w:pos="4582"/>
        </w:tabs>
        <w:rPr>
          <w:noProof/>
        </w:rPr>
      </w:pPr>
      <w:r>
        <w:rPr>
          <w:noProof/>
        </w:rPr>
        <w:t>include libraries</w:t>
      </w:r>
      <w:r>
        <w:rPr>
          <w:noProof/>
        </w:rPr>
        <w:tab/>
      </w:r>
      <w:r w:rsidRPr="00450EEE">
        <w:rPr>
          <w:rFonts w:cs="Mangal"/>
          <w:i/>
          <w:noProof/>
        </w:rPr>
        <w:t>See</w:t>
      </w:r>
      <w:r w:rsidRPr="00450EEE">
        <w:rPr>
          <w:rFonts w:cs="Mangal"/>
          <w:noProof/>
        </w:rPr>
        <w:t xml:space="preserve"> libraries, include</w:t>
      </w:r>
    </w:p>
    <w:p w14:paraId="4A6C7138" w14:textId="77777777" w:rsidR="004D1046" w:rsidRDefault="004D1046">
      <w:pPr>
        <w:pStyle w:val="Index1"/>
        <w:tabs>
          <w:tab w:val="right" w:leader="dot" w:pos="4582"/>
        </w:tabs>
        <w:rPr>
          <w:noProof/>
        </w:rPr>
      </w:pPr>
      <w:r>
        <w:rPr>
          <w:noProof/>
        </w:rPr>
        <w:t>Indivisible Time Unit</w:t>
      </w:r>
      <w:r>
        <w:rPr>
          <w:noProof/>
        </w:rPr>
        <w:tab/>
      </w:r>
      <w:r w:rsidRPr="00450EEE">
        <w:rPr>
          <w:rFonts w:cs="Mangal"/>
          <w:i/>
          <w:noProof/>
        </w:rPr>
        <w:t>See</w:t>
      </w:r>
      <w:r w:rsidRPr="00450EEE">
        <w:rPr>
          <w:rFonts w:cs="Mangal"/>
          <w:noProof/>
        </w:rPr>
        <w:t xml:space="preserve"> ITU (Indivisible Time Unit)</w:t>
      </w:r>
    </w:p>
    <w:p w14:paraId="3D405B38" w14:textId="77777777" w:rsidR="004D1046" w:rsidRDefault="004D1046">
      <w:pPr>
        <w:pStyle w:val="Index1"/>
        <w:tabs>
          <w:tab w:val="right" w:leader="dot" w:pos="4582"/>
        </w:tabs>
        <w:rPr>
          <w:noProof/>
        </w:rPr>
      </w:pPr>
      <w:r w:rsidRPr="00450EEE">
        <w:rPr>
          <w:i/>
          <w:noProof/>
        </w:rPr>
        <w:t>Info01</w:t>
      </w:r>
      <w:r>
        <w:rPr>
          <w:noProof/>
        </w:rPr>
        <w:tab/>
        <w:t>201, 202, 243, 245, 250, 254, 277, 283, 301, 310, 320, 322, 341</w:t>
      </w:r>
    </w:p>
    <w:p w14:paraId="68F84011" w14:textId="77777777" w:rsidR="004D1046" w:rsidRDefault="004D1046">
      <w:pPr>
        <w:pStyle w:val="Index1"/>
        <w:tabs>
          <w:tab w:val="right" w:leader="dot" w:pos="4582"/>
        </w:tabs>
        <w:rPr>
          <w:noProof/>
        </w:rPr>
      </w:pPr>
      <w:r w:rsidRPr="00450EEE">
        <w:rPr>
          <w:i/>
          <w:noProof/>
        </w:rPr>
        <w:t>Info02</w:t>
      </w:r>
      <w:r>
        <w:rPr>
          <w:noProof/>
        </w:rPr>
        <w:tab/>
        <w:t>201, 202, 243, 245, 250, 254, 272, 277, 283, 284, 301, 310</w:t>
      </w:r>
    </w:p>
    <w:p w14:paraId="16BECC62" w14:textId="77777777" w:rsidR="004D1046" w:rsidRDefault="004D1046">
      <w:pPr>
        <w:pStyle w:val="Index1"/>
        <w:tabs>
          <w:tab w:val="right" w:leader="dot" w:pos="4582"/>
        </w:tabs>
        <w:rPr>
          <w:noProof/>
        </w:rPr>
      </w:pPr>
      <w:r w:rsidRPr="00450EEE">
        <w:rPr>
          <w:i/>
          <w:noProof/>
        </w:rPr>
        <w:t>inItem</w:t>
      </w:r>
      <w:r>
        <w:rPr>
          <w:noProof/>
        </w:rPr>
        <w:tab/>
        <w:t>298, 302, 309, 321</w:t>
      </w:r>
    </w:p>
    <w:p w14:paraId="30B376E9" w14:textId="77777777" w:rsidR="004D1046" w:rsidRDefault="004D1046">
      <w:pPr>
        <w:pStyle w:val="Index1"/>
        <w:tabs>
          <w:tab w:val="right" w:leader="dot" w:pos="4582"/>
        </w:tabs>
        <w:rPr>
          <w:bCs/>
          <w:noProof/>
        </w:rPr>
      </w:pPr>
      <w:r>
        <w:rPr>
          <w:noProof/>
        </w:rPr>
        <w:t>input file</w:t>
      </w:r>
      <w:r>
        <w:rPr>
          <w:noProof/>
        </w:rPr>
        <w:tab/>
        <w:t xml:space="preserve">40, 61, 74, 104, 105, 116, </w:t>
      </w:r>
      <w:r>
        <w:rPr>
          <w:b/>
          <w:bCs/>
          <w:noProof/>
        </w:rPr>
        <w:t>139</w:t>
      </w:r>
      <w:r>
        <w:rPr>
          <w:bCs/>
          <w:noProof/>
        </w:rPr>
        <w:t>, 417</w:t>
      </w:r>
    </w:p>
    <w:p w14:paraId="6FE5A208" w14:textId="77777777" w:rsidR="004D1046" w:rsidRDefault="004D1046">
      <w:pPr>
        <w:pStyle w:val="Index1"/>
        <w:tabs>
          <w:tab w:val="right" w:leader="dot" w:pos="4582"/>
        </w:tabs>
        <w:rPr>
          <w:noProof/>
        </w:rPr>
      </w:pPr>
      <w:r w:rsidRPr="00450EEE">
        <w:rPr>
          <w:i/>
          <w:noProof/>
        </w:rPr>
        <w:t xml:space="preserve">inrange </w:t>
      </w:r>
      <w:r>
        <w:rPr>
          <w:noProof/>
        </w:rPr>
        <w:t>(</w:t>
      </w:r>
      <w:r w:rsidRPr="00450EEE">
        <w:rPr>
          <w:i/>
          <w:noProof/>
        </w:rPr>
        <w:t>XMapper</w:t>
      </w:r>
      <w:r>
        <w:rPr>
          <w:noProof/>
        </w:rPr>
        <w:t xml:space="preserve"> method)</w:t>
      </w:r>
      <w:r>
        <w:rPr>
          <w:noProof/>
        </w:rPr>
        <w:tab/>
        <w:t>387</w:t>
      </w:r>
    </w:p>
    <w:p w14:paraId="5786017E" w14:textId="77777777" w:rsidR="004D1046" w:rsidRDefault="004D1046">
      <w:pPr>
        <w:pStyle w:val="Index1"/>
        <w:tabs>
          <w:tab w:val="right" w:leader="dot" w:pos="4582"/>
        </w:tabs>
        <w:rPr>
          <w:noProof/>
        </w:rPr>
      </w:pPr>
      <w:r w:rsidRPr="00450EEE">
        <w:rPr>
          <w:i/>
          <w:noProof/>
        </w:rPr>
        <w:t xml:space="preserve">inspect </w:t>
      </w:r>
      <w:r>
        <w:rPr>
          <w:noProof/>
        </w:rPr>
        <w:t>(</w:t>
      </w:r>
      <w:r w:rsidRPr="00450EEE">
        <w:rPr>
          <w:i/>
          <w:noProof/>
        </w:rPr>
        <w:t>Observer</w:t>
      </w:r>
      <w:r>
        <w:rPr>
          <w:noProof/>
        </w:rPr>
        <w:t>)</w:t>
      </w:r>
      <w:r>
        <w:rPr>
          <w:noProof/>
        </w:rPr>
        <w:tab/>
        <w:t>347, 348, 349</w:t>
      </w:r>
    </w:p>
    <w:p w14:paraId="4AF430E4" w14:textId="77777777" w:rsidR="004D1046" w:rsidRDefault="004D1046">
      <w:pPr>
        <w:pStyle w:val="Index1"/>
        <w:tabs>
          <w:tab w:val="right" w:leader="dot" w:pos="4582"/>
        </w:tabs>
        <w:rPr>
          <w:bCs/>
          <w:noProof/>
        </w:rPr>
      </w:pPr>
      <w:r>
        <w:rPr>
          <w:noProof/>
        </w:rPr>
        <w:t>interarrival time</w:t>
      </w:r>
      <w:r>
        <w:rPr>
          <w:noProof/>
        </w:rPr>
        <w:tab/>
        <w:t xml:space="preserve">35, 40, 42, 64, 65, 68, 218, </w:t>
      </w:r>
      <w:r>
        <w:rPr>
          <w:b/>
          <w:bCs/>
          <w:noProof/>
        </w:rPr>
        <w:t>230</w:t>
      </w:r>
      <w:r>
        <w:rPr>
          <w:bCs/>
          <w:noProof/>
        </w:rPr>
        <w:t>, 231, 232, 233, 236, 237</w:t>
      </w:r>
    </w:p>
    <w:p w14:paraId="150466CF" w14:textId="77777777" w:rsidR="004D1046" w:rsidRDefault="004D1046">
      <w:pPr>
        <w:pStyle w:val="Index1"/>
        <w:tabs>
          <w:tab w:val="right" w:leader="dot" w:pos="4582"/>
        </w:tabs>
        <w:rPr>
          <w:noProof/>
        </w:rPr>
      </w:pPr>
      <w:r w:rsidRPr="00450EEE">
        <w:rPr>
          <w:i/>
          <w:noProof/>
        </w:rPr>
        <w:t>INTERCEPT</w:t>
      </w:r>
    </w:p>
    <w:p w14:paraId="64E8CDB7" w14:textId="77777777" w:rsidR="004D1046" w:rsidRDefault="004D1046">
      <w:pPr>
        <w:pStyle w:val="Index2"/>
        <w:tabs>
          <w:tab w:val="right" w:leader="dot" w:pos="4582"/>
        </w:tabs>
        <w:rPr>
          <w:noProof/>
        </w:rPr>
      </w:pPr>
      <w:r w:rsidRPr="00450EEE">
        <w:rPr>
          <w:i/>
          <w:noProof/>
        </w:rPr>
        <w:t>Client</w:t>
      </w:r>
      <w:r>
        <w:rPr>
          <w:noProof/>
        </w:rPr>
        <w:t xml:space="preserve"> event</w:t>
      </w:r>
      <w:r>
        <w:rPr>
          <w:noProof/>
        </w:rPr>
        <w:tab/>
        <w:t>363</w:t>
      </w:r>
    </w:p>
    <w:p w14:paraId="5228E05D" w14:textId="77777777" w:rsidR="004D1046" w:rsidRDefault="004D1046">
      <w:pPr>
        <w:pStyle w:val="Index2"/>
        <w:tabs>
          <w:tab w:val="right" w:leader="dot" w:pos="4582"/>
        </w:tabs>
        <w:rPr>
          <w:noProof/>
        </w:rPr>
      </w:pPr>
      <w:r>
        <w:rPr>
          <w:noProof/>
        </w:rPr>
        <w:t>environment variables</w:t>
      </w:r>
      <w:r>
        <w:rPr>
          <w:noProof/>
        </w:rPr>
        <w:tab/>
        <w:t>247</w:t>
      </w:r>
    </w:p>
    <w:p w14:paraId="0534256F"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246, 363</w:t>
      </w:r>
    </w:p>
    <w:p w14:paraId="3C8CB80A" w14:textId="77777777" w:rsidR="004D1046" w:rsidRDefault="004D1046">
      <w:pPr>
        <w:pStyle w:val="Index1"/>
        <w:tabs>
          <w:tab w:val="right" w:leader="dot" w:pos="4582"/>
        </w:tabs>
        <w:rPr>
          <w:noProof/>
        </w:rPr>
      </w:pPr>
      <w:r>
        <w:rPr>
          <w:noProof/>
        </w:rPr>
        <w:t>interference</w:t>
      </w:r>
    </w:p>
    <w:p w14:paraId="7D7D319E" w14:textId="77777777" w:rsidR="004D1046" w:rsidRDefault="004D1046">
      <w:pPr>
        <w:pStyle w:val="Index2"/>
        <w:tabs>
          <w:tab w:val="right" w:leader="dot" w:pos="4582"/>
        </w:tabs>
        <w:rPr>
          <w:noProof/>
        </w:rPr>
      </w:pPr>
      <w:r>
        <w:rPr>
          <w:noProof/>
        </w:rPr>
        <w:t>bit errors</w:t>
      </w:r>
      <w:r>
        <w:rPr>
          <w:noProof/>
        </w:rPr>
        <w:tab/>
        <w:t>285</w:t>
      </w:r>
    </w:p>
    <w:p w14:paraId="46E5805F" w14:textId="77777777" w:rsidR="004D1046" w:rsidRDefault="004D1046">
      <w:pPr>
        <w:pStyle w:val="Index2"/>
        <w:tabs>
          <w:tab w:val="right" w:leader="dot" w:pos="4582"/>
        </w:tabs>
        <w:rPr>
          <w:noProof/>
        </w:rPr>
      </w:pPr>
      <w:r>
        <w:rPr>
          <w:noProof/>
        </w:rPr>
        <w:t>events</w:t>
      </w:r>
      <w:r>
        <w:rPr>
          <w:noProof/>
        </w:rPr>
        <w:tab/>
        <w:t>282</w:t>
      </w:r>
    </w:p>
    <w:p w14:paraId="6D7A8DA8" w14:textId="77777777" w:rsidR="004D1046" w:rsidRDefault="004D1046">
      <w:pPr>
        <w:pStyle w:val="Index2"/>
        <w:tabs>
          <w:tab w:val="right" w:leader="dot" w:pos="4582"/>
        </w:tabs>
        <w:rPr>
          <w:noProof/>
        </w:rPr>
      </w:pPr>
      <w:r>
        <w:rPr>
          <w:noProof/>
        </w:rPr>
        <w:t>histogram</w:t>
      </w:r>
      <w:r>
        <w:rPr>
          <w:noProof/>
        </w:rPr>
        <w:tab/>
      </w:r>
      <w:r w:rsidRPr="00450EEE">
        <w:rPr>
          <w:rFonts w:cs="Mangal"/>
          <w:i/>
          <w:noProof/>
        </w:rPr>
        <w:t>See</w:t>
      </w:r>
      <w:r w:rsidRPr="00450EEE">
        <w:rPr>
          <w:rFonts w:cs="Mangal"/>
          <w:noProof/>
        </w:rPr>
        <w:t xml:space="preserve"> </w:t>
      </w:r>
      <w:r w:rsidRPr="00450EEE">
        <w:rPr>
          <w:rFonts w:cs="Mangal"/>
          <w:i/>
          <w:noProof/>
        </w:rPr>
        <w:t>IHist</w:t>
      </w:r>
    </w:p>
    <w:p w14:paraId="11995B5F" w14:textId="77777777" w:rsidR="004D1046" w:rsidRDefault="004D1046">
      <w:pPr>
        <w:pStyle w:val="Index2"/>
        <w:tabs>
          <w:tab w:val="right" w:leader="dot" w:pos="4582"/>
        </w:tabs>
        <w:rPr>
          <w:noProof/>
        </w:rPr>
      </w:pPr>
      <w:r>
        <w:rPr>
          <w:noProof/>
        </w:rPr>
        <w:t>model</w:t>
      </w:r>
      <w:r>
        <w:rPr>
          <w:noProof/>
        </w:rPr>
        <w:tab/>
        <w:t>272, 275</w:t>
      </w:r>
    </w:p>
    <w:p w14:paraId="4353105F" w14:textId="77777777" w:rsidR="004D1046" w:rsidRDefault="004D1046">
      <w:pPr>
        <w:pStyle w:val="Index1"/>
        <w:tabs>
          <w:tab w:val="right" w:leader="dot" w:pos="4582"/>
        </w:tabs>
        <w:rPr>
          <w:noProof/>
        </w:rPr>
      </w:pPr>
      <w:r w:rsidRPr="00450EEE">
        <w:rPr>
          <w:i/>
          <w:noProof/>
        </w:rPr>
        <w:t xml:space="preserve">INTERNET </w:t>
      </w:r>
      <w:r>
        <w:rPr>
          <w:noProof/>
        </w:rPr>
        <w:t>(</w:t>
      </w:r>
      <w:r w:rsidRPr="00450EEE">
        <w:rPr>
          <w:i/>
          <w:noProof/>
        </w:rPr>
        <w:t>Mailbox</w:t>
      </w:r>
      <w:r>
        <w:rPr>
          <w:noProof/>
        </w:rPr>
        <w:t xml:space="preserve"> flag)</w:t>
      </w:r>
      <w:r>
        <w:rPr>
          <w:noProof/>
        </w:rPr>
        <w:tab/>
        <w:t>75, 311, 314, 315</w:t>
      </w:r>
    </w:p>
    <w:p w14:paraId="64A7E394" w14:textId="77777777" w:rsidR="004D1046" w:rsidRDefault="004D1046">
      <w:pPr>
        <w:pStyle w:val="Index2"/>
        <w:tabs>
          <w:tab w:val="right" w:leader="dot" w:pos="4582"/>
        </w:tabs>
        <w:rPr>
          <w:noProof/>
        </w:rPr>
      </w:pPr>
      <w:r>
        <w:rPr>
          <w:noProof/>
        </w:rPr>
        <w:t>examples</w:t>
      </w:r>
      <w:r>
        <w:rPr>
          <w:noProof/>
        </w:rPr>
        <w:tab/>
        <w:t>74, 82, 315, 316, 317, 323</w:t>
      </w:r>
    </w:p>
    <w:p w14:paraId="17D28128" w14:textId="77777777" w:rsidR="004D1046" w:rsidRDefault="004D1046">
      <w:pPr>
        <w:pStyle w:val="Index1"/>
        <w:tabs>
          <w:tab w:val="right" w:leader="dot" w:pos="4582"/>
        </w:tabs>
        <w:rPr>
          <w:noProof/>
        </w:rPr>
      </w:pPr>
      <w:r w:rsidRPr="00450EEE">
        <w:rPr>
          <w:i/>
          <w:noProof/>
        </w:rPr>
        <w:t>INTHIGH</w:t>
      </w:r>
      <w:r>
        <w:rPr>
          <w:noProof/>
        </w:rPr>
        <w:tab/>
        <w:t>283</w:t>
      </w:r>
    </w:p>
    <w:p w14:paraId="01B18D96" w14:textId="77777777" w:rsidR="004D1046" w:rsidRDefault="004D1046">
      <w:pPr>
        <w:pStyle w:val="Index1"/>
        <w:tabs>
          <w:tab w:val="right" w:leader="dot" w:pos="4582"/>
        </w:tabs>
        <w:rPr>
          <w:noProof/>
        </w:rPr>
      </w:pPr>
      <w:r w:rsidRPr="00450EEE">
        <w:rPr>
          <w:i/>
          <w:noProof/>
        </w:rPr>
        <w:t>INTLOW</w:t>
      </w:r>
      <w:r>
        <w:rPr>
          <w:noProof/>
        </w:rPr>
        <w:tab/>
        <w:t>283</w:t>
      </w:r>
    </w:p>
    <w:p w14:paraId="139173DC" w14:textId="77777777" w:rsidR="004D1046" w:rsidRDefault="004D1046">
      <w:pPr>
        <w:pStyle w:val="Index1"/>
        <w:tabs>
          <w:tab w:val="right" w:leader="dot" w:pos="4582"/>
        </w:tabs>
        <w:rPr>
          <w:noProof/>
        </w:rPr>
      </w:pPr>
      <w:r>
        <w:rPr>
          <w:noProof/>
        </w:rPr>
        <w:t>IPC (Inter-Process Communication)</w:t>
      </w:r>
      <w:r>
        <w:rPr>
          <w:noProof/>
        </w:rPr>
        <w:tab/>
        <w:t>350</w:t>
      </w:r>
    </w:p>
    <w:p w14:paraId="4E167386" w14:textId="77777777" w:rsidR="004D1046" w:rsidRDefault="004D1046">
      <w:pPr>
        <w:pStyle w:val="Index1"/>
        <w:tabs>
          <w:tab w:val="right" w:leader="dot" w:pos="4582"/>
        </w:tabs>
        <w:rPr>
          <w:bCs/>
          <w:noProof/>
        </w:rPr>
      </w:pPr>
      <w:r w:rsidRPr="00450EEE">
        <w:rPr>
          <w:i/>
          <w:noProof/>
        </w:rPr>
        <w:t xml:space="preserve">IPointer </w:t>
      </w:r>
      <w:r>
        <w:rPr>
          <w:noProof/>
        </w:rPr>
        <w:t>(type)</w:t>
      </w:r>
      <w:r>
        <w:rPr>
          <w:noProof/>
        </w:rPr>
        <w:tab/>
      </w:r>
      <w:r>
        <w:rPr>
          <w:b/>
          <w:bCs/>
          <w:noProof/>
        </w:rPr>
        <w:t>127</w:t>
      </w:r>
      <w:r>
        <w:rPr>
          <w:bCs/>
          <w:noProof/>
        </w:rPr>
        <w:t>, 175, 176, 186, 221, 237, 238, 270, 390</w:t>
      </w:r>
    </w:p>
    <w:p w14:paraId="4E5AB9CA" w14:textId="77777777" w:rsidR="004D1046" w:rsidRDefault="004D1046">
      <w:pPr>
        <w:pStyle w:val="Index1"/>
        <w:tabs>
          <w:tab w:val="right" w:leader="dot" w:pos="4582"/>
        </w:tabs>
        <w:rPr>
          <w:noProof/>
        </w:rPr>
      </w:pPr>
      <w:r w:rsidRPr="00450EEE">
        <w:rPr>
          <w:i/>
          <w:noProof/>
        </w:rPr>
        <w:t>isActive</w:t>
      </w:r>
      <w:r>
        <w:rPr>
          <w:noProof/>
        </w:rPr>
        <w:tab/>
        <w:t>314, 319, 324, 327</w:t>
      </w:r>
    </w:p>
    <w:p w14:paraId="0996599F" w14:textId="77777777" w:rsidR="004D1046" w:rsidRDefault="004D1046">
      <w:pPr>
        <w:pStyle w:val="Index2"/>
        <w:tabs>
          <w:tab w:val="right" w:leader="dot" w:pos="4582"/>
        </w:tabs>
        <w:rPr>
          <w:noProof/>
        </w:rPr>
      </w:pPr>
      <w:r>
        <w:rPr>
          <w:noProof/>
        </w:rPr>
        <w:t>examples</w:t>
      </w:r>
      <w:r>
        <w:rPr>
          <w:noProof/>
        </w:rPr>
        <w:tab/>
        <w:t>313, 314, 324</w:t>
      </w:r>
    </w:p>
    <w:p w14:paraId="67F8D711" w14:textId="77777777" w:rsidR="004D1046" w:rsidRDefault="004D1046">
      <w:pPr>
        <w:pStyle w:val="Index1"/>
        <w:tabs>
          <w:tab w:val="right" w:leader="dot" w:pos="4582"/>
        </w:tabs>
        <w:rPr>
          <w:noProof/>
        </w:rPr>
      </w:pPr>
      <w:r w:rsidRPr="00450EEE">
        <w:rPr>
          <w:i/>
          <w:noProof/>
        </w:rPr>
        <w:lastRenderedPageBreak/>
        <w:t>isBroadcast</w:t>
      </w:r>
      <w:r>
        <w:rPr>
          <w:noProof/>
        </w:rPr>
        <w:tab/>
        <w:t>259</w:t>
      </w:r>
    </w:p>
    <w:p w14:paraId="505F8AC1" w14:textId="77777777" w:rsidR="004D1046" w:rsidRDefault="004D1046">
      <w:pPr>
        <w:pStyle w:val="Index1"/>
        <w:tabs>
          <w:tab w:val="right" w:leader="dot" w:pos="4582"/>
        </w:tabs>
        <w:rPr>
          <w:noProof/>
        </w:rPr>
      </w:pPr>
      <w:r w:rsidRPr="00450EEE">
        <w:rPr>
          <w:i/>
          <w:noProof/>
        </w:rPr>
        <w:t>isConnected</w:t>
      </w:r>
      <w:r>
        <w:rPr>
          <w:noProof/>
        </w:rPr>
        <w:tab/>
        <w:t>319</w:t>
      </w:r>
    </w:p>
    <w:p w14:paraId="7C5AF74F" w14:textId="77777777" w:rsidR="004D1046" w:rsidRDefault="004D1046">
      <w:pPr>
        <w:pStyle w:val="Index1"/>
        <w:tabs>
          <w:tab w:val="right" w:leader="dot" w:pos="4582"/>
        </w:tabs>
        <w:rPr>
          <w:noProof/>
        </w:rPr>
      </w:pPr>
      <w:r w:rsidRPr="00450EEE">
        <w:rPr>
          <w:i/>
          <w:noProof/>
        </w:rPr>
        <w:t>isDamaged</w:t>
      </w:r>
      <w:r>
        <w:rPr>
          <w:noProof/>
        </w:rPr>
        <w:tab/>
        <w:t>265</w:t>
      </w:r>
    </w:p>
    <w:p w14:paraId="48CE92CD" w14:textId="77777777" w:rsidR="004D1046" w:rsidRDefault="004D1046">
      <w:pPr>
        <w:pStyle w:val="Index1"/>
        <w:tabs>
          <w:tab w:val="right" w:leader="dot" w:pos="4582"/>
        </w:tabs>
        <w:rPr>
          <w:noProof/>
        </w:rPr>
      </w:pPr>
      <w:r w:rsidRPr="00450EEE">
        <w:rPr>
          <w:i/>
          <w:noProof/>
        </w:rPr>
        <w:t>isEmpty</w:t>
      </w:r>
      <w:r>
        <w:rPr>
          <w:noProof/>
        </w:rPr>
        <w:tab/>
        <w:t>223</w:t>
      </w:r>
    </w:p>
    <w:p w14:paraId="37E29B1D" w14:textId="77777777" w:rsidR="004D1046" w:rsidRDefault="004D1046">
      <w:pPr>
        <w:pStyle w:val="Index1"/>
        <w:tabs>
          <w:tab w:val="right" w:leader="dot" w:pos="4582"/>
        </w:tabs>
        <w:rPr>
          <w:bCs/>
          <w:noProof/>
        </w:rPr>
      </w:pPr>
      <w:r w:rsidRPr="00450EEE">
        <w:rPr>
          <w:i/>
          <w:noProof/>
        </w:rPr>
        <w:t>isFollowed</w:t>
      </w:r>
      <w:r>
        <w:rPr>
          <w:noProof/>
        </w:rPr>
        <w:tab/>
        <w:t xml:space="preserve">111, </w:t>
      </w:r>
      <w:r>
        <w:rPr>
          <w:b/>
          <w:bCs/>
          <w:noProof/>
        </w:rPr>
        <w:t>282</w:t>
      </w:r>
    </w:p>
    <w:p w14:paraId="0B657CCF" w14:textId="77777777" w:rsidR="004D1046" w:rsidRDefault="004D1046">
      <w:pPr>
        <w:pStyle w:val="Index2"/>
        <w:tabs>
          <w:tab w:val="right" w:leader="dot" w:pos="4582"/>
        </w:tabs>
        <w:rPr>
          <w:noProof/>
        </w:rPr>
      </w:pPr>
      <w:r>
        <w:rPr>
          <w:noProof/>
        </w:rPr>
        <w:t>examples</w:t>
      </w:r>
      <w:r>
        <w:rPr>
          <w:noProof/>
        </w:rPr>
        <w:tab/>
        <w:t>106, 290</w:t>
      </w:r>
    </w:p>
    <w:p w14:paraId="4F71B96F" w14:textId="77777777" w:rsidR="004D1046" w:rsidRDefault="004D1046">
      <w:pPr>
        <w:pStyle w:val="Index1"/>
        <w:tabs>
          <w:tab w:val="right" w:leader="dot" w:pos="4582"/>
        </w:tabs>
        <w:rPr>
          <w:noProof/>
        </w:rPr>
      </w:pPr>
      <w:r w:rsidRPr="00450EEE">
        <w:rPr>
          <w:i/>
          <w:noProof/>
        </w:rPr>
        <w:t>isFull</w:t>
      </w:r>
      <w:r>
        <w:rPr>
          <w:noProof/>
        </w:rPr>
        <w:tab/>
        <w:t>100, 223</w:t>
      </w:r>
    </w:p>
    <w:p w14:paraId="58E3C5EB" w14:textId="77777777" w:rsidR="004D1046" w:rsidRDefault="004D1046">
      <w:pPr>
        <w:pStyle w:val="Index2"/>
        <w:tabs>
          <w:tab w:val="right" w:leader="dot" w:pos="4582"/>
        </w:tabs>
        <w:rPr>
          <w:noProof/>
        </w:rPr>
      </w:pPr>
      <w:r>
        <w:rPr>
          <w:noProof/>
        </w:rPr>
        <w:t>examples</w:t>
      </w:r>
      <w:r>
        <w:rPr>
          <w:noProof/>
        </w:rPr>
        <w:tab/>
        <w:t>99, 122, 123</w:t>
      </w:r>
    </w:p>
    <w:p w14:paraId="352CA61B" w14:textId="77777777" w:rsidR="004D1046" w:rsidRDefault="004D1046">
      <w:pPr>
        <w:pStyle w:val="Index1"/>
        <w:tabs>
          <w:tab w:val="right" w:leader="dot" w:pos="4582"/>
        </w:tabs>
        <w:rPr>
          <w:noProof/>
        </w:rPr>
      </w:pPr>
      <w:r w:rsidRPr="00450EEE">
        <w:rPr>
          <w:i/>
          <w:noProof/>
        </w:rPr>
        <w:t>isHDamaged</w:t>
      </w:r>
      <w:r>
        <w:rPr>
          <w:noProof/>
        </w:rPr>
        <w:tab/>
        <w:t>265</w:t>
      </w:r>
    </w:p>
    <w:p w14:paraId="0CED3C91" w14:textId="77777777" w:rsidR="004D1046" w:rsidRDefault="004D1046">
      <w:pPr>
        <w:pStyle w:val="Index1"/>
        <w:tabs>
          <w:tab w:val="right" w:leader="dot" w:pos="4582"/>
        </w:tabs>
        <w:rPr>
          <w:noProof/>
        </w:rPr>
      </w:pPr>
      <w:r w:rsidRPr="00450EEE">
        <w:rPr>
          <w:i/>
          <w:noProof/>
        </w:rPr>
        <w:t>isHValid</w:t>
      </w:r>
      <w:r>
        <w:rPr>
          <w:noProof/>
        </w:rPr>
        <w:tab/>
        <w:t>265</w:t>
      </w:r>
    </w:p>
    <w:p w14:paraId="04394997" w14:textId="77777777" w:rsidR="004D1046" w:rsidRDefault="004D1046">
      <w:pPr>
        <w:pStyle w:val="Index1"/>
        <w:tabs>
          <w:tab w:val="right" w:leader="dot" w:pos="4582"/>
        </w:tabs>
        <w:rPr>
          <w:noProof/>
        </w:rPr>
      </w:pPr>
      <w:r w:rsidRPr="00450EEE">
        <w:rPr>
          <w:i/>
          <w:noProof/>
        </w:rPr>
        <w:t>isLast</w:t>
      </w:r>
      <w:r>
        <w:rPr>
          <w:noProof/>
        </w:rPr>
        <w:tab/>
        <w:t>259</w:t>
      </w:r>
    </w:p>
    <w:p w14:paraId="24C8E133" w14:textId="77777777" w:rsidR="004D1046" w:rsidRDefault="004D1046">
      <w:pPr>
        <w:pStyle w:val="Index1"/>
        <w:tabs>
          <w:tab w:val="right" w:leader="dot" w:pos="4582"/>
        </w:tabs>
        <w:rPr>
          <w:noProof/>
        </w:rPr>
      </w:pPr>
      <w:r>
        <w:rPr>
          <w:noProof/>
        </w:rPr>
        <w:t>ISM band</w:t>
      </w:r>
      <w:r>
        <w:rPr>
          <w:noProof/>
        </w:rPr>
        <w:tab/>
        <w:t>385</w:t>
      </w:r>
    </w:p>
    <w:p w14:paraId="497435F9" w14:textId="77777777" w:rsidR="004D1046" w:rsidRDefault="004D1046">
      <w:pPr>
        <w:pStyle w:val="Index1"/>
        <w:tabs>
          <w:tab w:val="right" w:leader="dot" w:pos="4582"/>
        </w:tabs>
        <w:rPr>
          <w:noProof/>
        </w:rPr>
      </w:pPr>
      <w:r w:rsidRPr="00450EEE">
        <w:rPr>
          <w:i/>
          <w:noProof/>
        </w:rPr>
        <w:t>isMine</w:t>
      </w:r>
      <w:r>
        <w:rPr>
          <w:noProof/>
        </w:rPr>
        <w:tab/>
        <w:t>258, 266, 281</w:t>
      </w:r>
    </w:p>
    <w:p w14:paraId="0A476023" w14:textId="77777777" w:rsidR="004D1046" w:rsidRDefault="004D1046">
      <w:pPr>
        <w:pStyle w:val="Index1"/>
        <w:tabs>
          <w:tab w:val="right" w:leader="dot" w:pos="4582"/>
        </w:tabs>
        <w:rPr>
          <w:noProof/>
        </w:rPr>
      </w:pPr>
      <w:r w:rsidRPr="00450EEE">
        <w:rPr>
          <w:i/>
          <w:noProof/>
        </w:rPr>
        <w:t>isNonbroadcast</w:t>
      </w:r>
      <w:r>
        <w:rPr>
          <w:noProof/>
        </w:rPr>
        <w:tab/>
        <w:t>259</w:t>
      </w:r>
    </w:p>
    <w:p w14:paraId="6F3FC78C" w14:textId="77777777" w:rsidR="004D1046" w:rsidRDefault="004D1046">
      <w:pPr>
        <w:pStyle w:val="Index1"/>
        <w:tabs>
          <w:tab w:val="right" w:leader="dot" w:pos="4582"/>
        </w:tabs>
        <w:rPr>
          <w:noProof/>
        </w:rPr>
      </w:pPr>
      <w:r w:rsidRPr="00450EEE">
        <w:rPr>
          <w:i/>
          <w:noProof/>
        </w:rPr>
        <w:t>isNonlast</w:t>
      </w:r>
      <w:r>
        <w:rPr>
          <w:noProof/>
        </w:rPr>
        <w:tab/>
        <w:t>259</w:t>
      </w:r>
    </w:p>
    <w:p w14:paraId="7CD745D5" w14:textId="77777777" w:rsidR="004D1046" w:rsidRDefault="004D1046">
      <w:pPr>
        <w:pStyle w:val="Index1"/>
        <w:tabs>
          <w:tab w:val="right" w:leader="dot" w:pos="4582"/>
        </w:tabs>
        <w:rPr>
          <w:noProof/>
        </w:rPr>
      </w:pPr>
      <w:r w:rsidRPr="00450EEE">
        <w:rPr>
          <w:i/>
          <w:noProof/>
        </w:rPr>
        <w:t>isNonstandard</w:t>
      </w:r>
      <w:r>
        <w:rPr>
          <w:noProof/>
        </w:rPr>
        <w:tab/>
        <w:t>222</w:t>
      </w:r>
    </w:p>
    <w:p w14:paraId="699F05DF" w14:textId="77777777" w:rsidR="004D1046" w:rsidRDefault="004D1046">
      <w:pPr>
        <w:pStyle w:val="Index1"/>
        <w:tabs>
          <w:tab w:val="right" w:leader="dot" w:pos="4582"/>
        </w:tabs>
        <w:rPr>
          <w:noProof/>
        </w:rPr>
      </w:pPr>
      <w:r w:rsidRPr="00450EEE">
        <w:rPr>
          <w:i/>
          <w:noProof/>
        </w:rPr>
        <w:t>isPacket</w:t>
      </w:r>
    </w:p>
    <w:p w14:paraId="14B121D8"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245</w:t>
      </w:r>
    </w:p>
    <w:p w14:paraId="6A6C092C"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245</w:t>
      </w:r>
    </w:p>
    <w:p w14:paraId="4DA8D58B" w14:textId="77777777" w:rsidR="004D1046" w:rsidRDefault="004D1046">
      <w:pPr>
        <w:pStyle w:val="Index1"/>
        <w:tabs>
          <w:tab w:val="right" w:leader="dot" w:pos="4582"/>
        </w:tabs>
        <w:rPr>
          <w:noProof/>
        </w:rPr>
      </w:pPr>
      <w:r w:rsidRPr="00450EEE">
        <w:rPr>
          <w:i/>
          <w:noProof/>
        </w:rPr>
        <w:t>isPending</w:t>
      </w:r>
      <w:r>
        <w:rPr>
          <w:noProof/>
        </w:rPr>
        <w:tab/>
        <w:t>76, 316</w:t>
      </w:r>
    </w:p>
    <w:p w14:paraId="6115194D" w14:textId="77777777" w:rsidR="004D1046" w:rsidRDefault="004D1046">
      <w:pPr>
        <w:pStyle w:val="Index2"/>
        <w:tabs>
          <w:tab w:val="right" w:leader="dot" w:pos="4582"/>
        </w:tabs>
        <w:rPr>
          <w:noProof/>
        </w:rPr>
      </w:pPr>
      <w:r>
        <w:rPr>
          <w:noProof/>
        </w:rPr>
        <w:t>examples</w:t>
      </w:r>
      <w:r>
        <w:rPr>
          <w:noProof/>
        </w:rPr>
        <w:tab/>
        <w:t>76, 317</w:t>
      </w:r>
    </w:p>
    <w:p w14:paraId="017876B8" w14:textId="77777777" w:rsidR="004D1046" w:rsidRDefault="004D1046">
      <w:pPr>
        <w:pStyle w:val="Index1"/>
        <w:tabs>
          <w:tab w:val="right" w:leader="dot" w:pos="4582"/>
        </w:tabs>
        <w:rPr>
          <w:noProof/>
        </w:rPr>
      </w:pPr>
      <w:r w:rsidRPr="00450EEE">
        <w:rPr>
          <w:i/>
          <w:noProof/>
        </w:rPr>
        <w:t>isResumed</w:t>
      </w:r>
      <w:r>
        <w:rPr>
          <w:noProof/>
        </w:rPr>
        <w:tab/>
        <w:t>235</w:t>
      </w:r>
    </w:p>
    <w:p w14:paraId="056F18DC" w14:textId="77777777" w:rsidR="004D1046" w:rsidRDefault="004D1046">
      <w:pPr>
        <w:pStyle w:val="Index1"/>
        <w:tabs>
          <w:tab w:val="right" w:leader="dot" w:pos="4582"/>
        </w:tabs>
        <w:rPr>
          <w:noProof/>
        </w:rPr>
      </w:pPr>
      <w:r w:rsidRPr="00450EEE">
        <w:rPr>
          <w:i/>
          <w:noProof/>
        </w:rPr>
        <w:t>isSignal</w:t>
      </w:r>
      <w:r>
        <w:rPr>
          <w:noProof/>
        </w:rPr>
        <w:tab/>
        <w:t>207</w:t>
      </w:r>
    </w:p>
    <w:p w14:paraId="12196341" w14:textId="77777777" w:rsidR="004D1046" w:rsidRDefault="004D1046">
      <w:pPr>
        <w:pStyle w:val="Index1"/>
        <w:tabs>
          <w:tab w:val="right" w:leader="dot" w:pos="4582"/>
        </w:tabs>
        <w:rPr>
          <w:noProof/>
        </w:rPr>
      </w:pPr>
      <w:r w:rsidRPr="00450EEE">
        <w:rPr>
          <w:i/>
          <w:noProof/>
        </w:rPr>
        <w:t>isStandard</w:t>
      </w:r>
      <w:r>
        <w:rPr>
          <w:noProof/>
        </w:rPr>
        <w:tab/>
        <w:t>222</w:t>
      </w:r>
    </w:p>
    <w:p w14:paraId="73015D7B" w14:textId="77777777" w:rsidR="004D1046" w:rsidRDefault="004D1046">
      <w:pPr>
        <w:pStyle w:val="Index1"/>
        <w:tabs>
          <w:tab w:val="right" w:leader="dot" w:pos="4582"/>
        </w:tabs>
        <w:rPr>
          <w:noProof/>
        </w:rPr>
      </w:pPr>
      <w:r w:rsidRPr="00450EEE">
        <w:rPr>
          <w:i/>
          <w:noProof/>
        </w:rPr>
        <w:t>isSuspended</w:t>
      </w:r>
      <w:r>
        <w:rPr>
          <w:noProof/>
        </w:rPr>
        <w:tab/>
        <w:t>235</w:t>
      </w:r>
    </w:p>
    <w:p w14:paraId="166C2058" w14:textId="77777777" w:rsidR="004D1046" w:rsidRDefault="004D1046">
      <w:pPr>
        <w:pStyle w:val="Index1"/>
        <w:tabs>
          <w:tab w:val="right" w:leader="dot" w:pos="4582"/>
        </w:tabs>
        <w:rPr>
          <w:noProof/>
        </w:rPr>
      </w:pPr>
      <w:r w:rsidRPr="00450EEE">
        <w:rPr>
          <w:i/>
          <w:noProof/>
        </w:rPr>
        <w:t>isValid</w:t>
      </w:r>
      <w:r>
        <w:rPr>
          <w:noProof/>
        </w:rPr>
        <w:tab/>
        <w:t>265</w:t>
      </w:r>
    </w:p>
    <w:p w14:paraId="4D2181CC" w14:textId="77777777" w:rsidR="004D1046" w:rsidRDefault="004D1046">
      <w:pPr>
        <w:pStyle w:val="Index1"/>
        <w:tabs>
          <w:tab w:val="right" w:leader="dot" w:pos="4582"/>
        </w:tabs>
        <w:rPr>
          <w:bCs/>
          <w:noProof/>
        </w:rPr>
      </w:pPr>
      <w:r w:rsidRPr="00450EEE">
        <w:rPr>
          <w:i/>
          <w:noProof/>
        </w:rPr>
        <w:t xml:space="preserve">Itu </w:t>
      </w:r>
      <w:r>
        <w:rPr>
          <w:noProof/>
        </w:rPr>
        <w:t>(global variable)</w:t>
      </w:r>
      <w:r>
        <w:rPr>
          <w:noProof/>
        </w:rPr>
        <w:tab/>
      </w:r>
      <w:r>
        <w:rPr>
          <w:b/>
          <w:bCs/>
          <w:noProof/>
        </w:rPr>
        <w:t>128</w:t>
      </w:r>
      <w:r>
        <w:rPr>
          <w:bCs/>
          <w:noProof/>
        </w:rPr>
        <w:t>, 129, 130, 133</w:t>
      </w:r>
    </w:p>
    <w:p w14:paraId="197D40EF" w14:textId="77777777" w:rsidR="004D1046" w:rsidRDefault="004D1046">
      <w:pPr>
        <w:pStyle w:val="Index1"/>
        <w:tabs>
          <w:tab w:val="right" w:leader="dot" w:pos="4582"/>
        </w:tabs>
        <w:rPr>
          <w:bCs/>
          <w:noProof/>
        </w:rPr>
      </w:pPr>
      <w:r>
        <w:rPr>
          <w:noProof/>
        </w:rPr>
        <w:t>ITU (Indivisible Time Unit)</w:t>
      </w:r>
      <w:r>
        <w:rPr>
          <w:noProof/>
        </w:rPr>
        <w:tab/>
        <w:t xml:space="preserve">18, 39, 45, 53, 55, 65, 83, 97, 113, </w:t>
      </w:r>
      <w:r>
        <w:rPr>
          <w:b/>
          <w:bCs/>
          <w:noProof/>
        </w:rPr>
        <w:t>127</w:t>
      </w:r>
      <w:r>
        <w:rPr>
          <w:bCs/>
          <w:noProof/>
        </w:rPr>
        <w:t>, 128, 129, 131, 136, 166, 171, 174, 188</w:t>
      </w:r>
    </w:p>
    <w:p w14:paraId="7530D1C9" w14:textId="77777777" w:rsidR="004D1046" w:rsidRDefault="004D1046">
      <w:pPr>
        <w:pStyle w:val="Index1"/>
        <w:tabs>
          <w:tab w:val="right" w:leader="dot" w:pos="4582"/>
        </w:tabs>
        <w:rPr>
          <w:noProof/>
        </w:rPr>
      </w:pPr>
      <w:r w:rsidRPr="00450EEE">
        <w:rPr>
          <w:i/>
          <w:noProof/>
        </w:rPr>
        <w:t>ituToDu</w:t>
      </w:r>
      <w:r>
        <w:rPr>
          <w:noProof/>
        </w:rPr>
        <w:tab/>
        <w:t>130</w:t>
      </w:r>
    </w:p>
    <w:p w14:paraId="6CECF85D" w14:textId="77777777" w:rsidR="004D1046" w:rsidRDefault="004D1046">
      <w:pPr>
        <w:pStyle w:val="Index1"/>
        <w:tabs>
          <w:tab w:val="right" w:leader="dot" w:pos="4582"/>
        </w:tabs>
        <w:rPr>
          <w:noProof/>
        </w:rPr>
      </w:pPr>
      <w:r w:rsidRPr="00450EEE">
        <w:rPr>
          <w:i/>
          <w:noProof/>
        </w:rPr>
        <w:t>ituToEtu</w:t>
      </w:r>
      <w:r>
        <w:rPr>
          <w:noProof/>
        </w:rPr>
        <w:tab/>
        <w:t>129</w:t>
      </w:r>
    </w:p>
    <w:p w14:paraId="5A00FACC" w14:textId="77777777" w:rsidR="004D1046" w:rsidRDefault="004D1046">
      <w:pPr>
        <w:pStyle w:val="Index1"/>
        <w:tabs>
          <w:tab w:val="right" w:leader="dot" w:pos="4582"/>
        </w:tabs>
        <w:rPr>
          <w:noProof/>
        </w:rPr>
      </w:pPr>
      <w:r w:rsidRPr="00450EEE">
        <w:rPr>
          <w:i/>
          <w:noProof/>
        </w:rPr>
        <w:t>IVMapper</w:t>
      </w:r>
      <w:r>
        <w:rPr>
          <w:noProof/>
        </w:rPr>
        <w:tab/>
        <w:t>385, 386, 389, 393, 396, 400</w:t>
      </w:r>
    </w:p>
    <w:p w14:paraId="72A25D6A" w14:textId="77777777" w:rsidR="004D1046" w:rsidRDefault="004D1046">
      <w:pPr>
        <w:pStyle w:val="IndexHeading"/>
        <w:keepNext/>
        <w:tabs>
          <w:tab w:val="right" w:leader="dot" w:pos="4582"/>
        </w:tabs>
        <w:rPr>
          <w:rFonts w:eastAsiaTheme="minorEastAsia" w:cstheme="minorBidi"/>
          <w:b w:val="0"/>
          <w:bCs w:val="0"/>
          <w:noProof/>
        </w:rPr>
      </w:pPr>
      <w:r>
        <w:rPr>
          <w:noProof/>
        </w:rPr>
        <w:t>J</w:t>
      </w:r>
    </w:p>
    <w:p w14:paraId="59E6AEA2" w14:textId="77777777" w:rsidR="004D1046" w:rsidRDefault="004D1046">
      <w:pPr>
        <w:pStyle w:val="Index1"/>
        <w:tabs>
          <w:tab w:val="right" w:leader="dot" w:pos="4582"/>
        </w:tabs>
        <w:rPr>
          <w:noProof/>
        </w:rPr>
      </w:pPr>
      <w:r w:rsidRPr="00450EEE">
        <w:rPr>
          <w:i/>
          <w:noProof/>
        </w:rPr>
        <w:t>JAM</w:t>
      </w:r>
      <w:r>
        <w:rPr>
          <w:noProof/>
        </w:rPr>
        <w:tab/>
        <w:t>251</w:t>
      </w:r>
    </w:p>
    <w:p w14:paraId="01C651E6" w14:textId="77777777" w:rsidR="004D1046" w:rsidRDefault="004D1046">
      <w:pPr>
        <w:pStyle w:val="Index1"/>
        <w:tabs>
          <w:tab w:val="right" w:leader="dot" w:pos="4582"/>
        </w:tabs>
        <w:rPr>
          <w:bCs/>
          <w:noProof/>
        </w:rPr>
      </w:pPr>
      <w:r>
        <w:rPr>
          <w:noProof/>
        </w:rPr>
        <w:t>jamming signals</w:t>
      </w:r>
      <w:r>
        <w:rPr>
          <w:noProof/>
        </w:rPr>
        <w:tab/>
      </w:r>
      <w:r>
        <w:rPr>
          <w:b/>
          <w:bCs/>
          <w:noProof/>
        </w:rPr>
        <w:t>248</w:t>
      </w:r>
      <w:r>
        <w:rPr>
          <w:bCs/>
          <w:noProof/>
        </w:rPr>
        <w:t>, 260, 261, 262, 263, 266, 336, 370, 371</w:t>
      </w:r>
    </w:p>
    <w:p w14:paraId="30409E40" w14:textId="77777777" w:rsidR="004D1046" w:rsidRDefault="004D1046">
      <w:pPr>
        <w:pStyle w:val="Index1"/>
        <w:tabs>
          <w:tab w:val="right" w:leader="dot" w:pos="4582"/>
        </w:tabs>
        <w:rPr>
          <w:noProof/>
        </w:rPr>
      </w:pPr>
      <w:r>
        <w:rPr>
          <w:noProof/>
        </w:rPr>
        <w:t>Java</w:t>
      </w:r>
      <w:r>
        <w:rPr>
          <w:noProof/>
        </w:rPr>
        <w:tab/>
        <w:t>402, 404</w:t>
      </w:r>
    </w:p>
    <w:p w14:paraId="3A03D1D9" w14:textId="77777777" w:rsidR="004D1046" w:rsidRDefault="004D1046">
      <w:pPr>
        <w:pStyle w:val="Index2"/>
        <w:tabs>
          <w:tab w:val="right" w:leader="dot" w:pos="4582"/>
        </w:tabs>
        <w:rPr>
          <w:noProof/>
        </w:rPr>
      </w:pPr>
      <w:r>
        <w:rPr>
          <w:noProof/>
        </w:rPr>
        <w:t>applet</w:t>
      </w:r>
      <w:r>
        <w:rPr>
          <w:noProof/>
        </w:rPr>
        <w:tab/>
        <w:t>28, 152, 404, 405, 406, 407, 409, 419, 421, 422, 423</w:t>
      </w:r>
    </w:p>
    <w:p w14:paraId="3F963F15" w14:textId="77777777" w:rsidR="004D1046" w:rsidRDefault="004D1046">
      <w:pPr>
        <w:pStyle w:val="Index1"/>
        <w:tabs>
          <w:tab w:val="right" w:leader="dot" w:pos="4582"/>
        </w:tabs>
        <w:rPr>
          <w:noProof/>
        </w:rPr>
      </w:pPr>
      <w:r>
        <w:rPr>
          <w:noProof/>
        </w:rPr>
        <w:t>JDK (Java Development Kit)</w:t>
      </w:r>
      <w:r>
        <w:rPr>
          <w:noProof/>
        </w:rPr>
        <w:tab/>
        <w:t>404</w:t>
      </w:r>
    </w:p>
    <w:p w14:paraId="01FEECE3" w14:textId="77777777" w:rsidR="004D1046" w:rsidRDefault="004D1046">
      <w:pPr>
        <w:pStyle w:val="Index1"/>
        <w:tabs>
          <w:tab w:val="right" w:leader="dot" w:pos="4582"/>
        </w:tabs>
        <w:rPr>
          <w:bCs/>
          <w:noProof/>
        </w:rPr>
      </w:pPr>
      <w:r>
        <w:rPr>
          <w:noProof/>
        </w:rPr>
        <w:t>journaling</w:t>
      </w:r>
      <w:r>
        <w:rPr>
          <w:noProof/>
        </w:rPr>
        <w:tab/>
        <w:t xml:space="preserve">131, </w:t>
      </w:r>
      <w:r>
        <w:rPr>
          <w:b/>
          <w:bCs/>
          <w:noProof/>
        </w:rPr>
        <w:t>327</w:t>
      </w:r>
    </w:p>
    <w:p w14:paraId="2BD2754A" w14:textId="77777777" w:rsidR="004D1046" w:rsidRDefault="004D1046">
      <w:pPr>
        <w:pStyle w:val="Index2"/>
        <w:tabs>
          <w:tab w:val="right" w:leader="dot" w:pos="4582"/>
        </w:tabs>
        <w:rPr>
          <w:noProof/>
        </w:rPr>
      </w:pPr>
      <w:r>
        <w:rPr>
          <w:noProof/>
        </w:rPr>
        <w:t>driving mailboxes from journals</w:t>
      </w:r>
      <w:r>
        <w:rPr>
          <w:noProof/>
        </w:rPr>
        <w:tab/>
        <w:t>326, 416, 417</w:t>
      </w:r>
    </w:p>
    <w:p w14:paraId="43EA73E6" w14:textId="77777777" w:rsidR="004D1046" w:rsidRDefault="004D1046">
      <w:pPr>
        <w:pStyle w:val="Index2"/>
        <w:tabs>
          <w:tab w:val="right" w:leader="dot" w:pos="4582"/>
        </w:tabs>
        <w:rPr>
          <w:noProof/>
        </w:rPr>
      </w:pPr>
      <w:r>
        <w:rPr>
          <w:noProof/>
        </w:rPr>
        <w:t>enabling at compilation</w:t>
      </w:r>
      <w:r>
        <w:rPr>
          <w:noProof/>
        </w:rPr>
        <w:tab/>
        <w:t>412, 413</w:t>
      </w:r>
    </w:p>
    <w:p w14:paraId="146D0B22" w14:textId="77777777" w:rsidR="004D1046" w:rsidRDefault="004D1046">
      <w:pPr>
        <w:pStyle w:val="Index2"/>
        <w:tabs>
          <w:tab w:val="right" w:leader="dot" w:pos="4582"/>
        </w:tabs>
        <w:rPr>
          <w:noProof/>
        </w:rPr>
      </w:pPr>
      <w:r>
        <w:rPr>
          <w:noProof/>
        </w:rPr>
        <w:t>setting time to journal</w:t>
      </w:r>
      <w:r>
        <w:rPr>
          <w:noProof/>
        </w:rPr>
        <w:tab/>
        <w:t>150, 416</w:t>
      </w:r>
    </w:p>
    <w:p w14:paraId="3650E341" w14:textId="77777777" w:rsidR="004D1046" w:rsidRDefault="004D1046">
      <w:pPr>
        <w:pStyle w:val="IndexHeading"/>
        <w:keepNext/>
        <w:tabs>
          <w:tab w:val="right" w:leader="dot" w:pos="4582"/>
        </w:tabs>
        <w:rPr>
          <w:rFonts w:eastAsiaTheme="minorEastAsia" w:cstheme="minorBidi"/>
          <w:b w:val="0"/>
          <w:bCs w:val="0"/>
          <w:noProof/>
        </w:rPr>
      </w:pPr>
      <w:r>
        <w:rPr>
          <w:noProof/>
        </w:rPr>
        <w:t>K</w:t>
      </w:r>
    </w:p>
    <w:p w14:paraId="582B0E87" w14:textId="77777777" w:rsidR="004D1046" w:rsidRDefault="004D1046">
      <w:pPr>
        <w:pStyle w:val="Index1"/>
        <w:tabs>
          <w:tab w:val="right" w:leader="dot" w:pos="4582"/>
        </w:tabs>
        <w:rPr>
          <w:bCs/>
          <w:noProof/>
        </w:rPr>
      </w:pPr>
      <w:r w:rsidRPr="00450EEE">
        <w:rPr>
          <w:i/>
          <w:noProof/>
        </w:rPr>
        <w:t>Kernel</w:t>
      </w:r>
      <w:r>
        <w:rPr>
          <w:noProof/>
        </w:rPr>
        <w:t xml:space="preserve"> process</w:t>
      </w:r>
      <w:r>
        <w:rPr>
          <w:noProof/>
        </w:rPr>
        <w:tab/>
        <w:t xml:space="preserve">38, 60, 64, 195, </w:t>
      </w:r>
      <w:r>
        <w:rPr>
          <w:b/>
          <w:bCs/>
          <w:noProof/>
        </w:rPr>
        <w:t>203</w:t>
      </w:r>
      <w:r>
        <w:rPr>
          <w:bCs/>
          <w:noProof/>
        </w:rPr>
        <w:t>, 204, 207, 339, 340, 341, 377, 430, 432, 434</w:t>
      </w:r>
    </w:p>
    <w:p w14:paraId="06D929B0" w14:textId="77777777" w:rsidR="004D1046" w:rsidRDefault="004D1046">
      <w:pPr>
        <w:pStyle w:val="Index1"/>
        <w:tabs>
          <w:tab w:val="right" w:leader="dot" w:pos="4582"/>
        </w:tabs>
        <w:rPr>
          <w:noProof/>
        </w:rPr>
      </w:pPr>
      <w:r>
        <w:rPr>
          <w:noProof/>
        </w:rPr>
        <w:t>killing (processes)</w:t>
      </w:r>
      <w:r>
        <w:rPr>
          <w:noProof/>
        </w:rPr>
        <w:tab/>
      </w:r>
      <w:r w:rsidRPr="00450EEE">
        <w:rPr>
          <w:rFonts w:cs="Mangal"/>
          <w:i/>
          <w:noProof/>
        </w:rPr>
        <w:t>See</w:t>
      </w:r>
      <w:r w:rsidRPr="00450EEE">
        <w:rPr>
          <w:rFonts w:cs="Mangal"/>
          <w:noProof/>
        </w:rPr>
        <w:t xml:space="preserve"> </w:t>
      </w:r>
      <w:r w:rsidRPr="00450EEE">
        <w:rPr>
          <w:rFonts w:cs="Mangal"/>
          <w:i/>
          <w:noProof/>
        </w:rPr>
        <w:t>terminate</w:t>
      </w:r>
    </w:p>
    <w:p w14:paraId="5420F3D7" w14:textId="77777777" w:rsidR="004D1046" w:rsidRDefault="004D1046">
      <w:pPr>
        <w:pStyle w:val="IndexHeading"/>
        <w:keepNext/>
        <w:tabs>
          <w:tab w:val="right" w:leader="dot" w:pos="4582"/>
        </w:tabs>
        <w:rPr>
          <w:rFonts w:eastAsiaTheme="minorEastAsia" w:cstheme="minorBidi"/>
          <w:b w:val="0"/>
          <w:bCs w:val="0"/>
          <w:noProof/>
        </w:rPr>
      </w:pPr>
      <w:r>
        <w:rPr>
          <w:noProof/>
        </w:rPr>
        <w:t>L</w:t>
      </w:r>
    </w:p>
    <w:p w14:paraId="0F377412" w14:textId="77777777" w:rsidR="004D1046" w:rsidRDefault="004D1046">
      <w:pPr>
        <w:pStyle w:val="Index1"/>
        <w:tabs>
          <w:tab w:val="right" w:leader="dot" w:pos="4582"/>
        </w:tabs>
        <w:rPr>
          <w:noProof/>
        </w:rPr>
      </w:pPr>
      <w:r>
        <w:rPr>
          <w:noProof/>
        </w:rPr>
        <w:t>LANSF</w:t>
      </w:r>
      <w:r>
        <w:rPr>
          <w:noProof/>
        </w:rPr>
        <w:tab/>
        <w:t>10, 24</w:t>
      </w:r>
    </w:p>
    <w:p w14:paraId="5D6C9EC5" w14:textId="77777777" w:rsidR="004D1046" w:rsidRDefault="004D1046">
      <w:pPr>
        <w:pStyle w:val="Index1"/>
        <w:tabs>
          <w:tab w:val="right" w:leader="dot" w:pos="4582"/>
        </w:tabs>
        <w:rPr>
          <w:noProof/>
        </w:rPr>
      </w:pPr>
      <w:r w:rsidRPr="00450EEE">
        <w:rPr>
          <w:i/>
          <w:noProof/>
        </w:rPr>
        <w:t>lastBOA</w:t>
      </w:r>
      <w:r>
        <w:rPr>
          <w:noProof/>
        </w:rPr>
        <w:tab/>
        <w:t>262</w:t>
      </w:r>
    </w:p>
    <w:p w14:paraId="2B13C94E" w14:textId="77777777" w:rsidR="004D1046" w:rsidRDefault="004D1046">
      <w:pPr>
        <w:pStyle w:val="Index1"/>
        <w:tabs>
          <w:tab w:val="right" w:leader="dot" w:pos="4582"/>
        </w:tabs>
        <w:rPr>
          <w:noProof/>
        </w:rPr>
      </w:pPr>
      <w:r w:rsidRPr="00450EEE">
        <w:rPr>
          <w:i/>
          <w:noProof/>
        </w:rPr>
        <w:t>lastBOJ</w:t>
      </w:r>
      <w:r>
        <w:rPr>
          <w:noProof/>
        </w:rPr>
        <w:tab/>
        <w:t>262</w:t>
      </w:r>
    </w:p>
    <w:p w14:paraId="311E71BB" w14:textId="77777777" w:rsidR="004D1046" w:rsidRDefault="004D1046">
      <w:pPr>
        <w:pStyle w:val="Index1"/>
        <w:tabs>
          <w:tab w:val="right" w:leader="dot" w:pos="4582"/>
        </w:tabs>
        <w:rPr>
          <w:noProof/>
        </w:rPr>
      </w:pPr>
      <w:r w:rsidRPr="00450EEE">
        <w:rPr>
          <w:i/>
          <w:noProof/>
        </w:rPr>
        <w:t>lastBOS</w:t>
      </w:r>
      <w:r>
        <w:rPr>
          <w:noProof/>
        </w:rPr>
        <w:tab/>
        <w:t>262</w:t>
      </w:r>
    </w:p>
    <w:p w14:paraId="77FDD5D7" w14:textId="77777777" w:rsidR="004D1046" w:rsidRDefault="004D1046">
      <w:pPr>
        <w:pStyle w:val="Index1"/>
        <w:tabs>
          <w:tab w:val="right" w:leader="dot" w:pos="4582"/>
        </w:tabs>
        <w:rPr>
          <w:noProof/>
        </w:rPr>
      </w:pPr>
      <w:r w:rsidRPr="00450EEE">
        <w:rPr>
          <w:i/>
          <w:noProof/>
        </w:rPr>
        <w:t>lastBOT</w:t>
      </w:r>
      <w:r>
        <w:rPr>
          <w:noProof/>
        </w:rPr>
        <w:tab/>
        <w:t>262</w:t>
      </w:r>
    </w:p>
    <w:p w14:paraId="6001A12C" w14:textId="77777777" w:rsidR="004D1046" w:rsidRDefault="004D1046">
      <w:pPr>
        <w:pStyle w:val="Index1"/>
        <w:tabs>
          <w:tab w:val="right" w:leader="dot" w:pos="4582"/>
        </w:tabs>
        <w:rPr>
          <w:noProof/>
        </w:rPr>
      </w:pPr>
      <w:r w:rsidRPr="00450EEE">
        <w:rPr>
          <w:i/>
          <w:noProof/>
        </w:rPr>
        <w:t>lastCOL</w:t>
      </w:r>
      <w:r>
        <w:rPr>
          <w:noProof/>
        </w:rPr>
        <w:tab/>
        <w:t>262</w:t>
      </w:r>
    </w:p>
    <w:p w14:paraId="39910FCB" w14:textId="77777777" w:rsidR="004D1046" w:rsidRDefault="004D1046">
      <w:pPr>
        <w:pStyle w:val="Index1"/>
        <w:tabs>
          <w:tab w:val="right" w:leader="dot" w:pos="4582"/>
        </w:tabs>
        <w:rPr>
          <w:noProof/>
        </w:rPr>
      </w:pPr>
      <w:r w:rsidRPr="00450EEE">
        <w:rPr>
          <w:i/>
          <w:noProof/>
        </w:rPr>
        <w:t>lastEOA</w:t>
      </w:r>
      <w:r>
        <w:rPr>
          <w:noProof/>
        </w:rPr>
        <w:tab/>
        <w:t>262</w:t>
      </w:r>
    </w:p>
    <w:p w14:paraId="0D17AD6D" w14:textId="77777777" w:rsidR="004D1046" w:rsidRDefault="004D1046">
      <w:pPr>
        <w:pStyle w:val="Index1"/>
        <w:tabs>
          <w:tab w:val="right" w:leader="dot" w:pos="4582"/>
        </w:tabs>
        <w:rPr>
          <w:noProof/>
        </w:rPr>
      </w:pPr>
      <w:r w:rsidRPr="00450EEE">
        <w:rPr>
          <w:i/>
          <w:noProof/>
        </w:rPr>
        <w:t>lastEOJ</w:t>
      </w:r>
      <w:r>
        <w:rPr>
          <w:noProof/>
        </w:rPr>
        <w:tab/>
        <w:t>262</w:t>
      </w:r>
    </w:p>
    <w:p w14:paraId="6064D76F" w14:textId="77777777" w:rsidR="004D1046" w:rsidRDefault="004D1046">
      <w:pPr>
        <w:pStyle w:val="Index1"/>
        <w:tabs>
          <w:tab w:val="right" w:leader="dot" w:pos="4582"/>
        </w:tabs>
        <w:rPr>
          <w:noProof/>
        </w:rPr>
      </w:pPr>
      <w:r w:rsidRPr="00450EEE">
        <w:rPr>
          <w:i/>
          <w:noProof/>
        </w:rPr>
        <w:t>lastEOS</w:t>
      </w:r>
      <w:r>
        <w:rPr>
          <w:noProof/>
        </w:rPr>
        <w:tab/>
        <w:t>262</w:t>
      </w:r>
    </w:p>
    <w:p w14:paraId="17A996F1" w14:textId="77777777" w:rsidR="004D1046" w:rsidRDefault="004D1046">
      <w:pPr>
        <w:pStyle w:val="Index1"/>
        <w:tabs>
          <w:tab w:val="right" w:leader="dot" w:pos="4582"/>
        </w:tabs>
        <w:rPr>
          <w:noProof/>
        </w:rPr>
      </w:pPr>
      <w:r w:rsidRPr="00450EEE">
        <w:rPr>
          <w:i/>
          <w:noProof/>
        </w:rPr>
        <w:t>lastEOT</w:t>
      </w:r>
      <w:r>
        <w:rPr>
          <w:noProof/>
        </w:rPr>
        <w:tab/>
        <w:t>262</w:t>
      </w:r>
    </w:p>
    <w:p w14:paraId="60105851" w14:textId="77777777" w:rsidR="004D1046" w:rsidRDefault="004D1046">
      <w:pPr>
        <w:pStyle w:val="Index1"/>
        <w:tabs>
          <w:tab w:val="right" w:leader="dot" w:pos="4582"/>
        </w:tabs>
        <w:rPr>
          <w:noProof/>
        </w:rPr>
      </w:pPr>
      <w:r>
        <w:rPr>
          <w:noProof/>
        </w:rPr>
        <w:t>libraries</w:t>
      </w:r>
    </w:p>
    <w:p w14:paraId="6E19012D" w14:textId="77777777" w:rsidR="004D1046" w:rsidRDefault="004D1046">
      <w:pPr>
        <w:pStyle w:val="Index2"/>
        <w:tabs>
          <w:tab w:val="right" w:leader="dot" w:pos="4582"/>
        </w:tabs>
        <w:rPr>
          <w:noProof/>
        </w:rPr>
      </w:pPr>
      <w:r>
        <w:rPr>
          <w:noProof/>
        </w:rPr>
        <w:t>channel models</w:t>
      </w:r>
      <w:r>
        <w:rPr>
          <w:noProof/>
        </w:rPr>
        <w:tab/>
        <w:t>88, 103, 112, 384</w:t>
      </w:r>
    </w:p>
    <w:p w14:paraId="504F0ED0" w14:textId="77777777" w:rsidR="004D1046" w:rsidRDefault="004D1046">
      <w:pPr>
        <w:pStyle w:val="Index2"/>
        <w:tabs>
          <w:tab w:val="right" w:leader="dot" w:pos="4582"/>
        </w:tabs>
        <w:rPr>
          <w:noProof/>
        </w:rPr>
      </w:pPr>
      <w:r>
        <w:rPr>
          <w:noProof/>
        </w:rPr>
        <w:t>include</w:t>
      </w:r>
      <w:r>
        <w:rPr>
          <w:noProof/>
        </w:rPr>
        <w:tab/>
        <w:t>147, 384, 403, 406, 409, 410</w:t>
      </w:r>
    </w:p>
    <w:p w14:paraId="03F817F5" w14:textId="77777777" w:rsidR="004D1046" w:rsidRDefault="004D1046">
      <w:pPr>
        <w:pStyle w:val="Index2"/>
        <w:tabs>
          <w:tab w:val="right" w:leader="dot" w:pos="4582"/>
        </w:tabs>
        <w:rPr>
          <w:noProof/>
        </w:rPr>
      </w:pPr>
      <w:r>
        <w:rPr>
          <w:noProof/>
        </w:rPr>
        <w:t>object files</w:t>
      </w:r>
      <w:r>
        <w:rPr>
          <w:noProof/>
        </w:rPr>
        <w:tab/>
        <w:t>28, 404, 405, 406</w:t>
      </w:r>
    </w:p>
    <w:p w14:paraId="5FBBD60A" w14:textId="77777777" w:rsidR="004D1046" w:rsidRDefault="004D1046">
      <w:pPr>
        <w:pStyle w:val="Index2"/>
        <w:tabs>
          <w:tab w:val="right" w:leader="dot" w:pos="4582"/>
        </w:tabs>
        <w:rPr>
          <w:noProof/>
        </w:rPr>
      </w:pPr>
      <w:r>
        <w:rPr>
          <w:noProof/>
        </w:rPr>
        <w:t>of types</w:t>
      </w:r>
      <w:r>
        <w:rPr>
          <w:noProof/>
        </w:rPr>
        <w:tab/>
        <w:t>156</w:t>
      </w:r>
    </w:p>
    <w:p w14:paraId="440F14C6" w14:textId="77777777" w:rsidR="004D1046" w:rsidRDefault="004D1046">
      <w:pPr>
        <w:pStyle w:val="Index2"/>
        <w:tabs>
          <w:tab w:val="right" w:leader="dot" w:pos="4582"/>
        </w:tabs>
        <w:rPr>
          <w:noProof/>
        </w:rPr>
      </w:pPr>
      <w:r>
        <w:rPr>
          <w:noProof/>
        </w:rPr>
        <w:t>XML data</w:t>
      </w:r>
      <w:r>
        <w:rPr>
          <w:noProof/>
        </w:rPr>
        <w:tab/>
        <w:t>404, 406</w:t>
      </w:r>
    </w:p>
    <w:p w14:paraId="119CD34A" w14:textId="77777777" w:rsidR="004D1046" w:rsidRDefault="004D1046">
      <w:pPr>
        <w:pStyle w:val="Index1"/>
        <w:tabs>
          <w:tab w:val="right" w:leader="dot" w:pos="4582"/>
        </w:tabs>
        <w:rPr>
          <w:noProof/>
        </w:rPr>
      </w:pPr>
      <w:r>
        <w:rPr>
          <w:noProof/>
        </w:rPr>
        <w:t>limit</w:t>
      </w:r>
    </w:p>
    <w:p w14:paraId="48626BD0" w14:textId="77777777" w:rsidR="004D1046" w:rsidRDefault="004D1046">
      <w:pPr>
        <w:pStyle w:val="Index2"/>
        <w:tabs>
          <w:tab w:val="right" w:leader="dot" w:pos="4582"/>
        </w:tabs>
        <w:rPr>
          <w:noProof/>
        </w:rPr>
      </w:pPr>
      <w:r>
        <w:rPr>
          <w:noProof/>
        </w:rPr>
        <w:t>message queue size</w:t>
      </w:r>
      <w:r>
        <w:rPr>
          <w:noProof/>
        </w:rPr>
        <w:tab/>
        <w:t>241</w:t>
      </w:r>
    </w:p>
    <w:p w14:paraId="02CEF1AB" w14:textId="77777777" w:rsidR="004D1046" w:rsidRDefault="004D1046">
      <w:pPr>
        <w:pStyle w:val="Index2"/>
        <w:tabs>
          <w:tab w:val="right" w:leader="dot" w:pos="4582"/>
        </w:tabs>
        <w:rPr>
          <w:bCs/>
          <w:noProof/>
        </w:rPr>
      </w:pPr>
      <w:r>
        <w:rPr>
          <w:noProof/>
        </w:rPr>
        <w:t>number of messages</w:t>
      </w:r>
      <w:r>
        <w:rPr>
          <w:noProof/>
        </w:rPr>
        <w:tab/>
        <w:t xml:space="preserve">64, 115, 117, 125, </w:t>
      </w:r>
      <w:r>
        <w:rPr>
          <w:b/>
          <w:bCs/>
          <w:noProof/>
        </w:rPr>
        <w:t>339</w:t>
      </w:r>
      <w:r>
        <w:rPr>
          <w:bCs/>
          <w:noProof/>
        </w:rPr>
        <w:t xml:space="preserve">, </w:t>
      </w:r>
      <w:r w:rsidRPr="00450EEE">
        <w:rPr>
          <w:rFonts w:cs="Mangal"/>
          <w:bCs/>
          <w:i/>
          <w:noProof/>
        </w:rPr>
        <w:t>See</w:t>
      </w:r>
      <w:r w:rsidRPr="00450EEE">
        <w:rPr>
          <w:rFonts w:cs="Mangal"/>
          <w:bCs/>
          <w:noProof/>
        </w:rPr>
        <w:t xml:space="preserve"> </w:t>
      </w:r>
      <w:r w:rsidRPr="00450EEE">
        <w:rPr>
          <w:rFonts w:cs="Mangal"/>
          <w:bCs/>
          <w:i/>
          <w:noProof/>
        </w:rPr>
        <w:t>setLimit</w:t>
      </w:r>
      <w:r w:rsidRPr="00450EEE">
        <w:rPr>
          <w:rFonts w:cs="Mangal"/>
          <w:bCs/>
          <w:noProof/>
        </w:rPr>
        <w:t>, global function</w:t>
      </w:r>
    </w:p>
    <w:p w14:paraId="5819DE33" w14:textId="77777777" w:rsidR="004D1046" w:rsidRDefault="004D1046">
      <w:pPr>
        <w:pStyle w:val="Index2"/>
        <w:tabs>
          <w:tab w:val="right" w:leader="dot" w:pos="4582"/>
        </w:tabs>
        <w:rPr>
          <w:bCs/>
          <w:noProof/>
        </w:rPr>
      </w:pPr>
      <w:r>
        <w:rPr>
          <w:noProof/>
        </w:rPr>
        <w:t>simulation time (CPU)</w:t>
      </w:r>
      <w:r>
        <w:rPr>
          <w:noProof/>
        </w:rPr>
        <w:tab/>
        <w:t xml:space="preserve">137, </w:t>
      </w:r>
      <w:r>
        <w:rPr>
          <w:b/>
          <w:bCs/>
          <w:noProof/>
        </w:rPr>
        <w:t>339</w:t>
      </w:r>
      <w:r>
        <w:rPr>
          <w:bCs/>
          <w:noProof/>
        </w:rPr>
        <w:t xml:space="preserve">, </w:t>
      </w:r>
      <w:r w:rsidRPr="00450EEE">
        <w:rPr>
          <w:rFonts w:cs="Mangal"/>
          <w:bCs/>
          <w:i/>
          <w:noProof/>
        </w:rPr>
        <w:t>See</w:t>
      </w:r>
      <w:r w:rsidRPr="00450EEE">
        <w:rPr>
          <w:rFonts w:cs="Mangal"/>
          <w:bCs/>
          <w:noProof/>
        </w:rPr>
        <w:t xml:space="preserve"> </w:t>
      </w:r>
      <w:r w:rsidRPr="00450EEE">
        <w:rPr>
          <w:rFonts w:cs="Mangal"/>
          <w:bCs/>
          <w:i/>
          <w:noProof/>
        </w:rPr>
        <w:t>setLimit</w:t>
      </w:r>
      <w:r w:rsidRPr="00450EEE">
        <w:rPr>
          <w:rFonts w:cs="Mangal"/>
          <w:bCs/>
          <w:noProof/>
        </w:rPr>
        <w:t>, global function</w:t>
      </w:r>
    </w:p>
    <w:p w14:paraId="736E2364" w14:textId="77777777" w:rsidR="004D1046" w:rsidRDefault="004D1046">
      <w:pPr>
        <w:pStyle w:val="Index2"/>
        <w:tabs>
          <w:tab w:val="right" w:leader="dot" w:pos="4582"/>
        </w:tabs>
        <w:rPr>
          <w:bCs/>
          <w:noProof/>
        </w:rPr>
      </w:pPr>
      <w:r>
        <w:rPr>
          <w:noProof/>
        </w:rPr>
        <w:t>simulation time (virtual)</w:t>
      </w:r>
      <w:r>
        <w:rPr>
          <w:noProof/>
        </w:rPr>
        <w:tab/>
        <w:t xml:space="preserve">40, 41, 115, 117, </w:t>
      </w:r>
      <w:r>
        <w:rPr>
          <w:b/>
          <w:bCs/>
          <w:noProof/>
        </w:rPr>
        <w:t>339</w:t>
      </w:r>
      <w:r>
        <w:rPr>
          <w:bCs/>
          <w:noProof/>
        </w:rPr>
        <w:t xml:space="preserve">, </w:t>
      </w:r>
      <w:r w:rsidRPr="00450EEE">
        <w:rPr>
          <w:rFonts w:cs="Mangal"/>
          <w:bCs/>
          <w:i/>
          <w:noProof/>
        </w:rPr>
        <w:t>See</w:t>
      </w:r>
      <w:r w:rsidRPr="00450EEE">
        <w:rPr>
          <w:rFonts w:cs="Mangal"/>
          <w:bCs/>
          <w:noProof/>
        </w:rPr>
        <w:t xml:space="preserve"> </w:t>
      </w:r>
      <w:r w:rsidRPr="00450EEE">
        <w:rPr>
          <w:rFonts w:cs="Mangal"/>
          <w:bCs/>
          <w:i/>
          <w:noProof/>
        </w:rPr>
        <w:t>setLimit</w:t>
      </w:r>
      <w:r w:rsidRPr="00450EEE">
        <w:rPr>
          <w:rFonts w:cs="Mangal"/>
          <w:bCs/>
          <w:noProof/>
        </w:rPr>
        <w:t>, global function</w:t>
      </w:r>
    </w:p>
    <w:p w14:paraId="6350B481" w14:textId="77777777" w:rsidR="004D1046" w:rsidRDefault="004D1046">
      <w:pPr>
        <w:pStyle w:val="Index1"/>
        <w:tabs>
          <w:tab w:val="right" w:leader="dot" w:pos="4582"/>
        </w:tabs>
        <w:rPr>
          <w:noProof/>
        </w:rPr>
      </w:pPr>
      <w:r w:rsidRPr="00450EEE">
        <w:rPr>
          <w:i/>
          <w:noProof/>
        </w:rPr>
        <w:t>linger</w:t>
      </w:r>
    </w:p>
    <w:p w14:paraId="2A299866" w14:textId="77777777" w:rsidR="004D1046" w:rsidRDefault="004D1046">
      <w:pPr>
        <w:pStyle w:val="Index2"/>
        <w:tabs>
          <w:tab w:val="right" w:leader="dot" w:pos="4582"/>
        </w:tabs>
        <w:rPr>
          <w:bCs/>
          <w:noProof/>
        </w:rPr>
      </w:pPr>
      <w:r w:rsidRPr="00450EEE">
        <w:rPr>
          <w:i/>
          <w:noProof/>
        </w:rPr>
        <w:t>Link</w:t>
      </w:r>
      <w:r>
        <w:rPr>
          <w:noProof/>
        </w:rPr>
        <w:t xml:space="preserve"> attribute</w:t>
      </w:r>
      <w:r>
        <w:rPr>
          <w:noProof/>
        </w:rPr>
        <w:tab/>
      </w:r>
      <w:r>
        <w:rPr>
          <w:b/>
          <w:bCs/>
          <w:noProof/>
        </w:rPr>
        <w:t>167</w:t>
      </w:r>
      <w:r>
        <w:rPr>
          <w:bCs/>
          <w:noProof/>
        </w:rPr>
        <w:t>, 168, 250, 254, 260, 261, 262</w:t>
      </w:r>
    </w:p>
    <w:p w14:paraId="18C84B3D" w14:textId="77777777" w:rsidR="004D1046" w:rsidRDefault="004D1046">
      <w:pPr>
        <w:pStyle w:val="Index2"/>
        <w:tabs>
          <w:tab w:val="right" w:leader="dot" w:pos="4582"/>
        </w:tabs>
        <w:rPr>
          <w:bCs/>
          <w:noProof/>
        </w:rPr>
      </w:pPr>
      <w:r w:rsidRPr="00450EEE">
        <w:rPr>
          <w:i/>
          <w:noProof/>
        </w:rPr>
        <w:t>RFChannel</w:t>
      </w:r>
      <w:r>
        <w:rPr>
          <w:noProof/>
        </w:rPr>
        <w:t xml:space="preserve"> attribute</w:t>
      </w:r>
      <w:r>
        <w:rPr>
          <w:noProof/>
        </w:rPr>
        <w:tab/>
      </w:r>
      <w:r>
        <w:rPr>
          <w:b/>
          <w:bCs/>
          <w:noProof/>
        </w:rPr>
        <w:t>177</w:t>
      </w:r>
      <w:r>
        <w:rPr>
          <w:bCs/>
          <w:noProof/>
        </w:rPr>
        <w:t>, 178, 283</w:t>
      </w:r>
    </w:p>
    <w:p w14:paraId="56FB0FE4" w14:textId="77777777" w:rsidR="004D1046" w:rsidRDefault="004D1046">
      <w:pPr>
        <w:pStyle w:val="Index1"/>
        <w:tabs>
          <w:tab w:val="right" w:leader="dot" w:pos="4582"/>
        </w:tabs>
        <w:rPr>
          <w:bCs/>
          <w:noProof/>
        </w:rPr>
      </w:pPr>
      <w:r w:rsidRPr="00450EEE">
        <w:rPr>
          <w:i/>
          <w:noProof/>
        </w:rPr>
        <w:t>Link</w:t>
      </w:r>
      <w:r>
        <w:rPr>
          <w:noProof/>
        </w:rPr>
        <w:tab/>
        <w:t xml:space="preserve">48, 59, 62, 63, 69, 70, 152, 155, 160, 162, </w:t>
      </w:r>
      <w:r>
        <w:rPr>
          <w:b/>
          <w:bCs/>
          <w:noProof/>
        </w:rPr>
        <w:t>166</w:t>
      </w:r>
      <w:r>
        <w:rPr>
          <w:bCs/>
          <w:noProof/>
        </w:rPr>
        <w:t xml:space="preserve">, </w:t>
      </w:r>
      <w:r>
        <w:rPr>
          <w:b/>
          <w:bCs/>
          <w:noProof/>
        </w:rPr>
        <w:t>167</w:t>
      </w:r>
      <w:r>
        <w:rPr>
          <w:bCs/>
          <w:noProof/>
        </w:rPr>
        <w:t>, 171, 173, 178, 239, 252, 258</w:t>
      </w:r>
    </w:p>
    <w:p w14:paraId="789D8886" w14:textId="77777777" w:rsidR="004D1046" w:rsidRDefault="004D1046">
      <w:pPr>
        <w:pStyle w:val="Index2"/>
        <w:tabs>
          <w:tab w:val="right" w:leader="dot" w:pos="4582"/>
        </w:tabs>
        <w:rPr>
          <w:noProof/>
        </w:rPr>
      </w:pPr>
      <w:r>
        <w:rPr>
          <w:noProof/>
        </w:rPr>
        <w:t>archive</w:t>
      </w:r>
      <w:r>
        <w:rPr>
          <w:noProof/>
        </w:rPr>
        <w:tab/>
        <w:t>250, 261, 267, 363, 369, 372, 380</w:t>
      </w:r>
    </w:p>
    <w:p w14:paraId="4E8B6FB2" w14:textId="77777777" w:rsidR="004D1046" w:rsidRDefault="004D1046">
      <w:pPr>
        <w:pStyle w:val="Index2"/>
        <w:tabs>
          <w:tab w:val="right" w:leader="dot" w:pos="4582"/>
        </w:tabs>
        <w:rPr>
          <w:noProof/>
        </w:rPr>
      </w:pPr>
      <w:r>
        <w:rPr>
          <w:noProof/>
        </w:rPr>
        <w:t>class Id</w:t>
      </w:r>
      <w:r>
        <w:rPr>
          <w:noProof/>
        </w:rPr>
        <w:tab/>
        <w:t>152</w:t>
      </w:r>
    </w:p>
    <w:p w14:paraId="5648D29C" w14:textId="77777777" w:rsidR="004D1046" w:rsidRDefault="004D1046">
      <w:pPr>
        <w:pStyle w:val="Index2"/>
        <w:tabs>
          <w:tab w:val="right" w:leader="dot" w:pos="4582"/>
        </w:tabs>
        <w:rPr>
          <w:noProof/>
        </w:rPr>
      </w:pPr>
      <w:r>
        <w:rPr>
          <w:noProof/>
        </w:rPr>
        <w:t>cleanup</w:t>
      </w:r>
      <w:r>
        <w:rPr>
          <w:noProof/>
        </w:rPr>
        <w:tab/>
        <w:t>240, 267</w:t>
      </w:r>
    </w:p>
    <w:p w14:paraId="42C4876F" w14:textId="77777777" w:rsidR="004D1046" w:rsidRDefault="004D1046">
      <w:pPr>
        <w:pStyle w:val="Index2"/>
        <w:tabs>
          <w:tab w:val="right" w:leader="dot" w:pos="4582"/>
        </w:tabs>
        <w:rPr>
          <w:noProof/>
        </w:rPr>
      </w:pPr>
      <w:r>
        <w:rPr>
          <w:noProof/>
        </w:rPr>
        <w:t>collisions</w:t>
      </w:r>
      <w:r>
        <w:rPr>
          <w:noProof/>
        </w:rPr>
        <w:tab/>
        <w:t>256, 264</w:t>
      </w:r>
    </w:p>
    <w:p w14:paraId="088C8239" w14:textId="77777777" w:rsidR="004D1046" w:rsidRDefault="004D1046">
      <w:pPr>
        <w:pStyle w:val="Index2"/>
        <w:tabs>
          <w:tab w:val="right" w:leader="dot" w:pos="4582"/>
        </w:tabs>
        <w:rPr>
          <w:noProof/>
        </w:rPr>
      </w:pPr>
      <w:r>
        <w:rPr>
          <w:noProof/>
        </w:rPr>
        <w:t>creating</w:t>
      </w:r>
      <w:r>
        <w:rPr>
          <w:noProof/>
        </w:rPr>
        <w:tab/>
        <w:t>168</w:t>
      </w:r>
    </w:p>
    <w:p w14:paraId="116C7078" w14:textId="77777777" w:rsidR="004D1046" w:rsidRDefault="004D1046">
      <w:pPr>
        <w:pStyle w:val="Index2"/>
        <w:tabs>
          <w:tab w:val="right" w:leader="dot" w:pos="4582"/>
        </w:tabs>
        <w:rPr>
          <w:noProof/>
        </w:rPr>
      </w:pPr>
      <w:r>
        <w:rPr>
          <w:noProof/>
        </w:rPr>
        <w:t>dump</w:t>
      </w:r>
      <w:r>
        <w:rPr>
          <w:noProof/>
        </w:rPr>
        <w:tab/>
        <w:t>345</w:t>
      </w:r>
    </w:p>
    <w:p w14:paraId="08236212" w14:textId="77777777" w:rsidR="004D1046" w:rsidRDefault="004D1046">
      <w:pPr>
        <w:pStyle w:val="Index2"/>
        <w:tabs>
          <w:tab w:val="right" w:leader="dot" w:pos="4582"/>
        </w:tabs>
        <w:rPr>
          <w:noProof/>
        </w:rPr>
      </w:pPr>
      <w:r>
        <w:rPr>
          <w:noProof/>
        </w:rPr>
        <w:t>events</w:t>
      </w:r>
      <w:r>
        <w:rPr>
          <w:noProof/>
        </w:rPr>
        <w:tab/>
        <w:t>252</w:t>
      </w:r>
    </w:p>
    <w:p w14:paraId="5076020A" w14:textId="77777777" w:rsidR="004D1046" w:rsidRDefault="004D1046">
      <w:pPr>
        <w:pStyle w:val="Index2"/>
        <w:tabs>
          <w:tab w:val="right" w:leader="dot" w:pos="4582"/>
        </w:tabs>
        <w:rPr>
          <w:noProof/>
        </w:rPr>
      </w:pPr>
      <w:r w:rsidRPr="00450EEE">
        <w:rPr>
          <w:noProof/>
        </w:rPr>
        <w:t>exposure</w:t>
      </w:r>
      <w:r>
        <w:rPr>
          <w:noProof/>
        </w:rPr>
        <w:tab/>
        <w:t>371, 372, 380</w:t>
      </w:r>
    </w:p>
    <w:p w14:paraId="5A3907A2" w14:textId="77777777" w:rsidR="004D1046" w:rsidRDefault="004D1046">
      <w:pPr>
        <w:pStyle w:val="Index2"/>
        <w:tabs>
          <w:tab w:val="right" w:leader="dot" w:pos="4582"/>
        </w:tabs>
        <w:rPr>
          <w:noProof/>
        </w:rPr>
      </w:pPr>
      <w:r w:rsidRPr="00450EEE">
        <w:rPr>
          <w:noProof/>
        </w:rPr>
        <w:t>faults in</w:t>
      </w:r>
      <w:r>
        <w:rPr>
          <w:noProof/>
        </w:rPr>
        <w:tab/>
        <w:t>265</w:t>
      </w:r>
    </w:p>
    <w:p w14:paraId="58E6AF10" w14:textId="77777777" w:rsidR="004D1046" w:rsidRDefault="004D1046">
      <w:pPr>
        <w:pStyle w:val="Index2"/>
        <w:tabs>
          <w:tab w:val="right" w:leader="dot" w:pos="4582"/>
        </w:tabs>
        <w:rPr>
          <w:noProof/>
        </w:rPr>
      </w:pPr>
      <w:r>
        <w:rPr>
          <w:noProof/>
        </w:rPr>
        <w:t>object Id</w:t>
      </w:r>
      <w:r>
        <w:rPr>
          <w:noProof/>
        </w:rPr>
        <w:tab/>
        <w:t>168</w:t>
      </w:r>
    </w:p>
    <w:p w14:paraId="24D6D128" w14:textId="77777777" w:rsidR="004D1046" w:rsidRDefault="004D1046">
      <w:pPr>
        <w:pStyle w:val="Index2"/>
        <w:tabs>
          <w:tab w:val="right" w:leader="dot" w:pos="4582"/>
        </w:tabs>
        <w:rPr>
          <w:noProof/>
        </w:rPr>
      </w:pPr>
      <w:r w:rsidRPr="00450EEE">
        <w:rPr>
          <w:noProof/>
        </w:rPr>
        <w:t>performance measures</w:t>
      </w:r>
      <w:r>
        <w:rPr>
          <w:noProof/>
        </w:rPr>
        <w:tab/>
      </w:r>
      <w:r w:rsidRPr="00450EEE">
        <w:rPr>
          <w:rFonts w:cs="Mangal"/>
          <w:i/>
          <w:noProof/>
        </w:rPr>
        <w:t>See</w:t>
      </w:r>
      <w:r w:rsidRPr="00450EEE">
        <w:rPr>
          <w:rFonts w:cs="Mangal"/>
          <w:noProof/>
        </w:rPr>
        <w:t xml:space="preserve"> performance, measures, </w:t>
      </w:r>
      <w:r w:rsidRPr="00450EEE">
        <w:rPr>
          <w:rFonts w:cs="Mangal"/>
          <w:i/>
          <w:noProof/>
        </w:rPr>
        <w:t>Link</w:t>
      </w:r>
    </w:p>
    <w:p w14:paraId="6022A4ED" w14:textId="77777777" w:rsidR="004D1046" w:rsidRDefault="004D1046">
      <w:pPr>
        <w:pStyle w:val="Index2"/>
        <w:tabs>
          <w:tab w:val="right" w:leader="dot" w:pos="4582"/>
        </w:tabs>
        <w:rPr>
          <w:noProof/>
        </w:rPr>
      </w:pPr>
      <w:r>
        <w:rPr>
          <w:noProof/>
        </w:rPr>
        <w:t>signal propagation in</w:t>
      </w:r>
      <w:r>
        <w:rPr>
          <w:noProof/>
        </w:rPr>
        <w:tab/>
        <w:t>166</w:t>
      </w:r>
    </w:p>
    <w:p w14:paraId="2C1DF72F" w14:textId="77777777" w:rsidR="004D1046" w:rsidRDefault="004D1046">
      <w:pPr>
        <w:pStyle w:val="Index1"/>
        <w:tabs>
          <w:tab w:val="right" w:leader="dot" w:pos="4582"/>
        </w:tabs>
        <w:rPr>
          <w:noProof/>
        </w:rPr>
      </w:pPr>
      <w:r w:rsidRPr="00450EEE">
        <w:rPr>
          <w:i/>
          <w:noProof/>
        </w:rPr>
        <w:t>LinkService</w:t>
      </w:r>
      <w:r>
        <w:rPr>
          <w:noProof/>
        </w:rPr>
        <w:tab/>
        <w:t>363</w:t>
      </w:r>
    </w:p>
    <w:p w14:paraId="14A08CCF" w14:textId="77777777" w:rsidR="004D1046" w:rsidRDefault="004D1046">
      <w:pPr>
        <w:pStyle w:val="Index1"/>
        <w:tabs>
          <w:tab w:val="right" w:leader="dot" w:pos="4582"/>
        </w:tabs>
        <w:rPr>
          <w:bCs/>
          <w:noProof/>
        </w:rPr>
      </w:pPr>
      <w:r w:rsidRPr="00450EEE">
        <w:rPr>
          <w:i/>
          <w:noProof/>
        </w:rPr>
        <w:t>linTodB</w:t>
      </w:r>
      <w:r>
        <w:rPr>
          <w:noProof/>
        </w:rPr>
        <w:tab/>
        <w:t xml:space="preserve">103, </w:t>
      </w:r>
      <w:r>
        <w:rPr>
          <w:b/>
          <w:bCs/>
          <w:noProof/>
        </w:rPr>
        <w:t>150</w:t>
      </w:r>
      <w:r>
        <w:rPr>
          <w:bCs/>
          <w:noProof/>
        </w:rPr>
        <w:t>, 387</w:t>
      </w:r>
    </w:p>
    <w:p w14:paraId="6E46A6A8" w14:textId="77777777" w:rsidR="004D1046" w:rsidRDefault="004D1046">
      <w:pPr>
        <w:pStyle w:val="Index2"/>
        <w:tabs>
          <w:tab w:val="right" w:leader="dot" w:pos="4582"/>
        </w:tabs>
        <w:rPr>
          <w:noProof/>
        </w:rPr>
      </w:pPr>
      <w:r>
        <w:rPr>
          <w:noProof/>
        </w:rPr>
        <w:t>examples</w:t>
      </w:r>
      <w:r>
        <w:rPr>
          <w:noProof/>
        </w:rPr>
        <w:tab/>
        <w:t>106</w:t>
      </w:r>
    </w:p>
    <w:p w14:paraId="2774637C" w14:textId="77777777" w:rsidR="004D1046" w:rsidRDefault="004D1046">
      <w:pPr>
        <w:pStyle w:val="Index1"/>
        <w:tabs>
          <w:tab w:val="right" w:leader="dot" w:pos="4582"/>
        </w:tabs>
        <w:rPr>
          <w:noProof/>
        </w:rPr>
      </w:pPr>
      <w:r>
        <w:rPr>
          <w:noProof/>
        </w:rPr>
        <w:t>Linux</w:t>
      </w:r>
      <w:r>
        <w:rPr>
          <w:noProof/>
        </w:rPr>
        <w:tab/>
        <w:t>402, 404, 405, 408, 409</w:t>
      </w:r>
    </w:p>
    <w:p w14:paraId="3719479E" w14:textId="77777777" w:rsidR="004D1046" w:rsidRDefault="004D1046">
      <w:pPr>
        <w:pStyle w:val="Index1"/>
        <w:tabs>
          <w:tab w:val="right" w:leader="dot" w:pos="4582"/>
        </w:tabs>
        <w:rPr>
          <w:noProof/>
        </w:rPr>
      </w:pPr>
      <w:r w:rsidRPr="00450EEE">
        <w:rPr>
          <w:i/>
          <w:noProof/>
        </w:rPr>
        <w:t>LNK_PURGE</w:t>
      </w:r>
      <w:r>
        <w:rPr>
          <w:noProof/>
        </w:rPr>
        <w:tab/>
        <w:t>363</w:t>
      </w:r>
    </w:p>
    <w:p w14:paraId="5FDD3B62" w14:textId="77777777" w:rsidR="004D1046" w:rsidRDefault="004D1046">
      <w:pPr>
        <w:pStyle w:val="Index1"/>
        <w:tabs>
          <w:tab w:val="right" w:leader="dot" w:pos="4582"/>
        </w:tabs>
        <w:rPr>
          <w:noProof/>
        </w:rPr>
      </w:pPr>
      <w:r w:rsidRPr="00450EEE">
        <w:rPr>
          <w:i/>
          <w:noProof/>
        </w:rPr>
        <w:t xml:space="preserve">LOCAL </w:t>
      </w:r>
      <w:r>
        <w:rPr>
          <w:noProof/>
        </w:rPr>
        <w:t>(</w:t>
      </w:r>
      <w:r w:rsidRPr="00450EEE">
        <w:rPr>
          <w:i/>
          <w:noProof/>
        </w:rPr>
        <w:t>Mailbox</w:t>
      </w:r>
      <w:r>
        <w:rPr>
          <w:noProof/>
        </w:rPr>
        <w:t xml:space="preserve"> flag)</w:t>
      </w:r>
      <w:r>
        <w:rPr>
          <w:noProof/>
        </w:rPr>
        <w:tab/>
        <w:t>311, 314, 315</w:t>
      </w:r>
    </w:p>
    <w:p w14:paraId="453C0747" w14:textId="77777777" w:rsidR="004D1046" w:rsidRDefault="004D1046">
      <w:pPr>
        <w:pStyle w:val="Index2"/>
        <w:tabs>
          <w:tab w:val="right" w:leader="dot" w:pos="4582"/>
        </w:tabs>
        <w:rPr>
          <w:noProof/>
        </w:rPr>
      </w:pPr>
      <w:r>
        <w:rPr>
          <w:noProof/>
        </w:rPr>
        <w:t>examples</w:t>
      </w:r>
      <w:r>
        <w:rPr>
          <w:noProof/>
        </w:rPr>
        <w:tab/>
        <w:t>315, 316</w:t>
      </w:r>
    </w:p>
    <w:p w14:paraId="2AEFFF1E" w14:textId="77777777" w:rsidR="004D1046" w:rsidRDefault="004D1046">
      <w:pPr>
        <w:pStyle w:val="Index1"/>
        <w:tabs>
          <w:tab w:val="right" w:leader="dot" w:pos="4582"/>
        </w:tabs>
        <w:rPr>
          <w:noProof/>
        </w:rPr>
      </w:pPr>
      <w:r>
        <w:rPr>
          <w:noProof/>
        </w:rPr>
        <w:t>localhost</w:t>
      </w:r>
      <w:r>
        <w:rPr>
          <w:noProof/>
        </w:rPr>
        <w:tab/>
        <w:t>82, 86, 406, 408</w:t>
      </w:r>
    </w:p>
    <w:p w14:paraId="541AF0F2" w14:textId="77777777" w:rsidR="004D1046" w:rsidRDefault="004D1046">
      <w:pPr>
        <w:pStyle w:val="Index1"/>
        <w:tabs>
          <w:tab w:val="right" w:leader="dot" w:pos="4582"/>
        </w:tabs>
        <w:rPr>
          <w:noProof/>
        </w:rPr>
      </w:pPr>
      <w:r>
        <w:rPr>
          <w:noProof/>
        </w:rPr>
        <w:t>Lockheed-Martin</w:t>
      </w:r>
      <w:r>
        <w:rPr>
          <w:noProof/>
        </w:rPr>
        <w:tab/>
        <w:t>10</w:t>
      </w:r>
    </w:p>
    <w:p w14:paraId="289A65F5" w14:textId="77777777" w:rsidR="004D1046" w:rsidRDefault="004D1046">
      <w:pPr>
        <w:pStyle w:val="Index1"/>
        <w:tabs>
          <w:tab w:val="right" w:leader="dot" w:pos="4582"/>
        </w:tabs>
        <w:rPr>
          <w:noProof/>
        </w:rPr>
      </w:pPr>
      <w:r>
        <w:rPr>
          <w:noProof/>
        </w:rPr>
        <w:t>lognormal distribution</w:t>
      </w:r>
      <w:r>
        <w:rPr>
          <w:noProof/>
        </w:rPr>
        <w:tab/>
        <w:t>392, 393, 396, 398</w:t>
      </w:r>
    </w:p>
    <w:p w14:paraId="46462D03" w14:textId="77777777" w:rsidR="004D1046" w:rsidRDefault="004D1046">
      <w:pPr>
        <w:pStyle w:val="Index1"/>
        <w:tabs>
          <w:tab w:val="right" w:leader="dot" w:pos="4582"/>
        </w:tabs>
        <w:rPr>
          <w:bCs/>
          <w:noProof/>
        </w:rPr>
      </w:pPr>
      <w:r w:rsidRPr="00450EEE">
        <w:rPr>
          <w:i/>
          <w:noProof/>
        </w:rPr>
        <w:lastRenderedPageBreak/>
        <w:t>Long</w:t>
      </w:r>
      <w:r>
        <w:rPr>
          <w:noProof/>
        </w:rPr>
        <w:t xml:space="preserve"> (type)</w:t>
      </w:r>
      <w:r>
        <w:rPr>
          <w:noProof/>
        </w:rPr>
        <w:tab/>
        <w:t xml:space="preserve">41, </w:t>
      </w:r>
      <w:r>
        <w:rPr>
          <w:b/>
          <w:bCs/>
          <w:noProof/>
        </w:rPr>
        <w:t>126</w:t>
      </w:r>
      <w:r>
        <w:rPr>
          <w:bCs/>
          <w:noProof/>
        </w:rPr>
        <w:t>, 127, 134, 135, 147, 149, 410</w:t>
      </w:r>
    </w:p>
    <w:p w14:paraId="0D39B119" w14:textId="77777777" w:rsidR="004D1046" w:rsidRDefault="004D1046">
      <w:pPr>
        <w:pStyle w:val="Index1"/>
        <w:tabs>
          <w:tab w:val="right" w:leader="dot" w:pos="4582"/>
        </w:tabs>
        <w:rPr>
          <w:bCs/>
          <w:noProof/>
        </w:rPr>
      </w:pPr>
      <w:r w:rsidRPr="00450EEE">
        <w:rPr>
          <w:i/>
          <w:noProof/>
        </w:rPr>
        <w:t xml:space="preserve">LONG </w:t>
      </w:r>
      <w:r>
        <w:rPr>
          <w:noProof/>
        </w:rPr>
        <w:t>(type)</w:t>
      </w:r>
      <w:r>
        <w:rPr>
          <w:noProof/>
        </w:rPr>
        <w:tab/>
        <w:t xml:space="preserve">123, </w:t>
      </w:r>
      <w:r>
        <w:rPr>
          <w:b/>
          <w:bCs/>
          <w:noProof/>
        </w:rPr>
        <w:t>127</w:t>
      </w:r>
      <w:r>
        <w:rPr>
          <w:bCs/>
          <w:noProof/>
        </w:rPr>
        <w:t>, 132, 134, 135, 136, 142, 147, 329, 410</w:t>
      </w:r>
    </w:p>
    <w:p w14:paraId="794BB9DC" w14:textId="77777777" w:rsidR="004D1046" w:rsidRDefault="004D1046">
      <w:pPr>
        <w:pStyle w:val="Index1"/>
        <w:tabs>
          <w:tab w:val="right" w:leader="dot" w:pos="4582"/>
        </w:tabs>
        <w:rPr>
          <w:noProof/>
        </w:rPr>
      </w:pPr>
      <w:r w:rsidRPr="00450EEE">
        <w:rPr>
          <w:i/>
          <w:noProof/>
        </w:rPr>
        <w:t xml:space="preserve">lower </w:t>
      </w:r>
      <w:r>
        <w:rPr>
          <w:noProof/>
        </w:rPr>
        <w:t>(</w:t>
      </w:r>
      <w:r w:rsidRPr="00450EEE">
        <w:rPr>
          <w:i/>
          <w:noProof/>
        </w:rPr>
        <w:t>XMapper</w:t>
      </w:r>
      <w:r>
        <w:rPr>
          <w:noProof/>
        </w:rPr>
        <w:t xml:space="preserve"> method)</w:t>
      </w:r>
      <w:r>
        <w:rPr>
          <w:noProof/>
        </w:rPr>
        <w:tab/>
        <w:t>388</w:t>
      </w:r>
    </w:p>
    <w:p w14:paraId="69262C73" w14:textId="77777777" w:rsidR="004D1046" w:rsidRDefault="004D1046">
      <w:pPr>
        <w:pStyle w:val="Index1"/>
        <w:tabs>
          <w:tab w:val="right" w:leader="dot" w:pos="4582"/>
        </w:tabs>
        <w:rPr>
          <w:noProof/>
        </w:rPr>
      </w:pPr>
      <w:r w:rsidRPr="00450EEE">
        <w:rPr>
          <w:i/>
          <w:noProof/>
        </w:rPr>
        <w:t xml:space="preserve">LPointer </w:t>
      </w:r>
      <w:r>
        <w:rPr>
          <w:noProof/>
        </w:rPr>
        <w:t>(type)</w:t>
      </w:r>
      <w:r>
        <w:rPr>
          <w:noProof/>
        </w:rPr>
        <w:tab/>
        <w:t>127</w:t>
      </w:r>
    </w:p>
    <w:p w14:paraId="7884179C" w14:textId="77777777" w:rsidR="004D1046" w:rsidRDefault="004D1046">
      <w:pPr>
        <w:pStyle w:val="Index1"/>
        <w:tabs>
          <w:tab w:val="right" w:leader="dot" w:pos="4582"/>
        </w:tabs>
        <w:rPr>
          <w:bCs/>
          <w:noProof/>
        </w:rPr>
      </w:pPr>
      <w:r w:rsidRPr="00450EEE">
        <w:rPr>
          <w:i/>
          <w:noProof/>
        </w:rPr>
        <w:t>lRndBinomial</w:t>
      </w:r>
      <w:r>
        <w:rPr>
          <w:noProof/>
        </w:rPr>
        <w:tab/>
        <w:t xml:space="preserve">111, </w:t>
      </w:r>
      <w:r>
        <w:rPr>
          <w:b/>
          <w:bCs/>
          <w:noProof/>
        </w:rPr>
        <w:t>139</w:t>
      </w:r>
      <w:r>
        <w:rPr>
          <w:bCs/>
          <w:noProof/>
        </w:rPr>
        <w:t>, 394</w:t>
      </w:r>
    </w:p>
    <w:p w14:paraId="7E8AA1B9" w14:textId="77777777" w:rsidR="004D1046" w:rsidRDefault="004D1046">
      <w:pPr>
        <w:pStyle w:val="Index2"/>
        <w:tabs>
          <w:tab w:val="right" w:leader="dot" w:pos="4582"/>
        </w:tabs>
        <w:rPr>
          <w:noProof/>
        </w:rPr>
      </w:pPr>
      <w:r>
        <w:rPr>
          <w:noProof/>
        </w:rPr>
        <w:t>examples</w:t>
      </w:r>
      <w:r>
        <w:rPr>
          <w:noProof/>
        </w:rPr>
        <w:tab/>
        <w:t>106, 287</w:t>
      </w:r>
    </w:p>
    <w:p w14:paraId="276B1F55" w14:textId="77777777" w:rsidR="004D1046" w:rsidRDefault="004D1046">
      <w:pPr>
        <w:pStyle w:val="Index1"/>
        <w:tabs>
          <w:tab w:val="right" w:leader="dot" w:pos="4582"/>
        </w:tabs>
        <w:rPr>
          <w:noProof/>
        </w:rPr>
      </w:pPr>
      <w:r w:rsidRPr="00450EEE">
        <w:rPr>
          <w:i/>
          <w:noProof/>
        </w:rPr>
        <w:t>lRndPoisson</w:t>
      </w:r>
      <w:r>
        <w:rPr>
          <w:noProof/>
        </w:rPr>
        <w:tab/>
        <w:t>137</w:t>
      </w:r>
    </w:p>
    <w:p w14:paraId="539DD3B9" w14:textId="77777777" w:rsidR="004D1046" w:rsidRDefault="004D1046">
      <w:pPr>
        <w:pStyle w:val="Index1"/>
        <w:tabs>
          <w:tab w:val="right" w:leader="dot" w:pos="4582"/>
        </w:tabs>
        <w:rPr>
          <w:noProof/>
        </w:rPr>
      </w:pPr>
      <w:r w:rsidRPr="00450EEE">
        <w:rPr>
          <w:i/>
          <w:noProof/>
        </w:rPr>
        <w:t>lRndTolerance</w:t>
      </w:r>
      <w:r>
        <w:rPr>
          <w:noProof/>
        </w:rPr>
        <w:tab/>
        <w:t>138</w:t>
      </w:r>
    </w:p>
    <w:p w14:paraId="68D043DC" w14:textId="77777777" w:rsidR="004D1046" w:rsidRDefault="004D1046">
      <w:pPr>
        <w:pStyle w:val="Index1"/>
        <w:tabs>
          <w:tab w:val="right" w:leader="dot" w:pos="4582"/>
        </w:tabs>
        <w:rPr>
          <w:noProof/>
        </w:rPr>
      </w:pPr>
      <w:r w:rsidRPr="00450EEE">
        <w:rPr>
          <w:i/>
          <w:noProof/>
        </w:rPr>
        <w:t>lRndUniform</w:t>
      </w:r>
      <w:r>
        <w:rPr>
          <w:noProof/>
        </w:rPr>
        <w:tab/>
        <w:t>138</w:t>
      </w:r>
    </w:p>
    <w:p w14:paraId="18C83F18" w14:textId="77777777" w:rsidR="004D1046" w:rsidRDefault="004D1046">
      <w:pPr>
        <w:pStyle w:val="Index1"/>
        <w:tabs>
          <w:tab w:val="right" w:leader="dot" w:pos="4582"/>
        </w:tabs>
        <w:rPr>
          <w:noProof/>
        </w:rPr>
      </w:pPr>
      <w:r w:rsidRPr="00450EEE">
        <w:rPr>
          <w:i/>
          <w:noProof/>
        </w:rPr>
        <w:t>lRndZipf</w:t>
      </w:r>
      <w:r>
        <w:rPr>
          <w:noProof/>
        </w:rPr>
        <w:tab/>
        <w:t>139</w:t>
      </w:r>
    </w:p>
    <w:p w14:paraId="55292BF9" w14:textId="77777777" w:rsidR="004D1046" w:rsidRDefault="004D1046">
      <w:pPr>
        <w:pStyle w:val="Index1"/>
        <w:tabs>
          <w:tab w:val="right" w:leader="dot" w:pos="4582"/>
        </w:tabs>
        <w:rPr>
          <w:noProof/>
        </w:rPr>
      </w:pPr>
      <w:r w:rsidRPr="00450EEE">
        <w:rPr>
          <w:i/>
          <w:noProof/>
        </w:rPr>
        <w:t>LVal</w:t>
      </w:r>
      <w:r>
        <w:rPr>
          <w:noProof/>
        </w:rPr>
        <w:tab/>
        <w:t>141, 142</w:t>
      </w:r>
    </w:p>
    <w:p w14:paraId="2788C866" w14:textId="77777777" w:rsidR="004D1046" w:rsidRDefault="004D1046">
      <w:pPr>
        <w:pStyle w:val="IndexHeading"/>
        <w:keepNext/>
        <w:tabs>
          <w:tab w:val="right" w:leader="dot" w:pos="4582"/>
        </w:tabs>
        <w:rPr>
          <w:rFonts w:eastAsiaTheme="minorEastAsia" w:cstheme="minorBidi"/>
          <w:b w:val="0"/>
          <w:bCs w:val="0"/>
          <w:noProof/>
        </w:rPr>
      </w:pPr>
      <w:r>
        <w:rPr>
          <w:noProof/>
        </w:rPr>
        <w:t>M</w:t>
      </w:r>
    </w:p>
    <w:p w14:paraId="457CBBD5" w14:textId="77777777" w:rsidR="004D1046" w:rsidRDefault="004D1046">
      <w:pPr>
        <w:pStyle w:val="Index1"/>
        <w:tabs>
          <w:tab w:val="right" w:leader="dot" w:pos="4582"/>
        </w:tabs>
        <w:rPr>
          <w:noProof/>
        </w:rPr>
      </w:pPr>
      <w:r>
        <w:rPr>
          <w:noProof/>
        </w:rPr>
        <w:t>MAC</w:t>
      </w:r>
      <w:r>
        <w:rPr>
          <w:noProof/>
        </w:rPr>
        <w:tab/>
      </w:r>
      <w:r w:rsidRPr="00450EEE">
        <w:rPr>
          <w:rFonts w:cs="Mangal"/>
          <w:i/>
          <w:noProof/>
        </w:rPr>
        <w:t>See</w:t>
      </w:r>
      <w:r w:rsidRPr="00450EEE">
        <w:rPr>
          <w:rFonts w:cs="Mangal"/>
          <w:noProof/>
        </w:rPr>
        <w:t xml:space="preserve"> Medium Access Control</w:t>
      </w:r>
    </w:p>
    <w:p w14:paraId="5D3EBEDB" w14:textId="77777777" w:rsidR="004D1046" w:rsidRDefault="004D1046">
      <w:pPr>
        <w:pStyle w:val="Index1"/>
        <w:tabs>
          <w:tab w:val="right" w:leader="dot" w:pos="4582"/>
        </w:tabs>
        <w:rPr>
          <w:bCs/>
          <w:noProof/>
        </w:rPr>
      </w:pPr>
      <w:r w:rsidRPr="00450EEE">
        <w:rPr>
          <w:i/>
          <w:noProof/>
        </w:rPr>
        <w:t>Mailbox</w:t>
      </w:r>
      <w:r>
        <w:rPr>
          <w:noProof/>
        </w:rPr>
        <w:tab/>
        <w:t xml:space="preserve">49, 153, 155, 156, 159, 160, </w:t>
      </w:r>
      <w:r>
        <w:rPr>
          <w:b/>
          <w:bCs/>
          <w:noProof/>
        </w:rPr>
        <w:t>296</w:t>
      </w:r>
    </w:p>
    <w:p w14:paraId="4B2CC7A7" w14:textId="77777777" w:rsidR="004D1046" w:rsidRDefault="004D1046">
      <w:pPr>
        <w:pStyle w:val="Index2"/>
        <w:tabs>
          <w:tab w:val="right" w:leader="dot" w:pos="4582"/>
        </w:tabs>
        <w:rPr>
          <w:bCs/>
          <w:noProof/>
        </w:rPr>
      </w:pPr>
      <w:r>
        <w:rPr>
          <w:noProof/>
        </w:rPr>
        <w:t>barrier</w:t>
      </w:r>
      <w:r>
        <w:rPr>
          <w:noProof/>
        </w:rPr>
        <w:tab/>
        <w:t xml:space="preserve">296, </w:t>
      </w:r>
      <w:r>
        <w:rPr>
          <w:b/>
          <w:bCs/>
          <w:noProof/>
        </w:rPr>
        <w:t>308</w:t>
      </w:r>
      <w:r>
        <w:rPr>
          <w:bCs/>
          <w:noProof/>
        </w:rPr>
        <w:t>–</w:t>
      </w:r>
      <w:r>
        <w:rPr>
          <w:b/>
          <w:bCs/>
          <w:noProof/>
        </w:rPr>
        <w:t>10</w:t>
      </w:r>
      <w:r>
        <w:rPr>
          <w:bCs/>
          <w:noProof/>
        </w:rPr>
        <w:t>, 312</w:t>
      </w:r>
    </w:p>
    <w:p w14:paraId="0FF42152" w14:textId="77777777" w:rsidR="004D1046" w:rsidRDefault="004D1046">
      <w:pPr>
        <w:pStyle w:val="Index2"/>
        <w:tabs>
          <w:tab w:val="right" w:leader="dot" w:pos="4582"/>
        </w:tabs>
        <w:rPr>
          <w:bCs/>
          <w:noProof/>
        </w:rPr>
      </w:pPr>
      <w:r>
        <w:rPr>
          <w:noProof/>
        </w:rPr>
        <w:t>bound</w:t>
      </w:r>
      <w:r>
        <w:rPr>
          <w:noProof/>
        </w:rPr>
        <w:tab/>
        <w:t xml:space="preserve">73, 75, 82, 139, 215, 296, </w:t>
      </w:r>
      <w:r>
        <w:rPr>
          <w:b/>
          <w:bCs/>
          <w:noProof/>
        </w:rPr>
        <w:t>311</w:t>
      </w:r>
      <w:r>
        <w:rPr>
          <w:bCs/>
          <w:noProof/>
        </w:rPr>
        <w:t>–</w:t>
      </w:r>
      <w:r>
        <w:rPr>
          <w:b/>
          <w:bCs/>
          <w:noProof/>
        </w:rPr>
        <w:t>24</w:t>
      </w:r>
      <w:r>
        <w:rPr>
          <w:bCs/>
          <w:noProof/>
        </w:rPr>
        <w:t>, 327</w:t>
      </w:r>
    </w:p>
    <w:p w14:paraId="23AEFD7D" w14:textId="77777777" w:rsidR="004D1046" w:rsidRDefault="004D1046">
      <w:pPr>
        <w:pStyle w:val="Index2"/>
        <w:tabs>
          <w:tab w:val="right" w:leader="dot" w:pos="4582"/>
        </w:tabs>
        <w:rPr>
          <w:bCs/>
          <w:noProof/>
        </w:rPr>
      </w:pPr>
      <w:r>
        <w:rPr>
          <w:noProof/>
        </w:rPr>
        <w:t>capacity</w:t>
      </w:r>
      <w:r>
        <w:rPr>
          <w:noProof/>
        </w:rPr>
        <w:tab/>
        <w:t xml:space="preserve">62, 296, </w:t>
      </w:r>
      <w:r>
        <w:rPr>
          <w:b/>
          <w:bCs/>
          <w:noProof/>
        </w:rPr>
        <w:t>297</w:t>
      </w:r>
      <w:r>
        <w:rPr>
          <w:bCs/>
          <w:noProof/>
        </w:rPr>
        <w:t>, 299, 300, 302, 303, 306, 308, 310, 312, 313, 365, 380</w:t>
      </w:r>
    </w:p>
    <w:p w14:paraId="0B3F6ED1" w14:textId="77777777" w:rsidR="004D1046" w:rsidRDefault="004D1046">
      <w:pPr>
        <w:pStyle w:val="Index2"/>
        <w:tabs>
          <w:tab w:val="right" w:leader="dot" w:pos="4582"/>
        </w:tabs>
        <w:rPr>
          <w:noProof/>
        </w:rPr>
      </w:pPr>
      <w:r>
        <w:rPr>
          <w:noProof/>
        </w:rPr>
        <w:t>class Id</w:t>
      </w:r>
      <w:r>
        <w:rPr>
          <w:noProof/>
        </w:rPr>
        <w:tab/>
        <w:t>153</w:t>
      </w:r>
    </w:p>
    <w:p w14:paraId="1B8B0991" w14:textId="77777777" w:rsidR="004D1046" w:rsidRDefault="004D1046">
      <w:pPr>
        <w:pStyle w:val="Index2"/>
        <w:tabs>
          <w:tab w:val="right" w:leader="dot" w:pos="4582"/>
        </w:tabs>
        <w:rPr>
          <w:noProof/>
        </w:rPr>
      </w:pPr>
      <w:r>
        <w:rPr>
          <w:noProof/>
        </w:rPr>
        <w:t>examples</w:t>
      </w:r>
      <w:r>
        <w:rPr>
          <w:noProof/>
        </w:rPr>
        <w:tab/>
        <w:t>48, 49, 50, 53, 56, 57, 61, 73, 74, 76, 77, 81, 82, 199, 297, 299, 304, 306, 309, 317, 323, 365</w:t>
      </w:r>
    </w:p>
    <w:p w14:paraId="3FFAB7A6" w14:textId="77777777" w:rsidR="004D1046" w:rsidRDefault="004D1046">
      <w:pPr>
        <w:pStyle w:val="Index2"/>
        <w:tabs>
          <w:tab w:val="right" w:leader="dot" w:pos="4582"/>
        </w:tabs>
        <w:rPr>
          <w:noProof/>
        </w:rPr>
      </w:pPr>
      <w:r>
        <w:rPr>
          <w:noProof/>
        </w:rPr>
        <w:t>exposure</w:t>
      </w:r>
      <w:r>
        <w:rPr>
          <w:noProof/>
        </w:rPr>
        <w:tab/>
        <w:t>365, 380</w:t>
      </w:r>
    </w:p>
    <w:p w14:paraId="10642915" w14:textId="77777777" w:rsidR="004D1046" w:rsidRDefault="004D1046">
      <w:pPr>
        <w:pStyle w:val="Index2"/>
        <w:tabs>
          <w:tab w:val="right" w:leader="dot" w:pos="4582"/>
        </w:tabs>
        <w:rPr>
          <w:noProof/>
        </w:rPr>
      </w:pPr>
      <w:r>
        <w:rPr>
          <w:noProof/>
        </w:rPr>
        <w:t>object Id</w:t>
      </w:r>
      <w:r>
        <w:rPr>
          <w:noProof/>
        </w:rPr>
        <w:tab/>
        <w:t>299, 300</w:t>
      </w:r>
    </w:p>
    <w:p w14:paraId="6D88D2EF" w14:textId="77777777" w:rsidR="004D1046" w:rsidRDefault="004D1046">
      <w:pPr>
        <w:pStyle w:val="Index1"/>
        <w:tabs>
          <w:tab w:val="right" w:leader="dot" w:pos="4582"/>
        </w:tabs>
        <w:rPr>
          <w:noProof/>
        </w:rPr>
      </w:pPr>
      <w:r w:rsidRPr="00450EEE">
        <w:rPr>
          <w:i/>
          <w:noProof/>
        </w:rPr>
        <w:t xml:space="preserve">mailbox </w:t>
      </w:r>
      <w:r>
        <w:rPr>
          <w:noProof/>
        </w:rPr>
        <w:t>(</w:t>
      </w:r>
      <w:r w:rsidRPr="00450EEE">
        <w:rPr>
          <w:i/>
          <w:noProof/>
        </w:rPr>
        <w:t>Mailbox</w:t>
      </w:r>
      <w:r>
        <w:rPr>
          <w:noProof/>
        </w:rPr>
        <w:t xml:space="preserve"> declarator)</w:t>
      </w:r>
      <w:r>
        <w:rPr>
          <w:noProof/>
        </w:rPr>
        <w:tab/>
        <w:t>298, 299</w:t>
      </w:r>
    </w:p>
    <w:p w14:paraId="3510FF87" w14:textId="77777777" w:rsidR="004D1046" w:rsidRDefault="004D1046">
      <w:pPr>
        <w:pStyle w:val="Index1"/>
        <w:tabs>
          <w:tab w:val="right" w:leader="dot" w:pos="4582"/>
        </w:tabs>
        <w:rPr>
          <w:noProof/>
        </w:rPr>
      </w:pPr>
      <w:r w:rsidRPr="00450EEE">
        <w:rPr>
          <w:i/>
          <w:noProof/>
        </w:rPr>
        <w:t xml:space="preserve">make </w:t>
      </w:r>
      <w:r>
        <w:rPr>
          <w:noProof/>
        </w:rPr>
        <w:t>(UNIX utility)</w:t>
      </w:r>
      <w:r>
        <w:rPr>
          <w:noProof/>
        </w:rPr>
        <w:tab/>
        <w:t>404, 413</w:t>
      </w:r>
    </w:p>
    <w:p w14:paraId="6827BCAD" w14:textId="77777777" w:rsidR="004D1046" w:rsidRDefault="004D1046">
      <w:pPr>
        <w:pStyle w:val="Index1"/>
        <w:tabs>
          <w:tab w:val="right" w:leader="dot" w:pos="4582"/>
        </w:tabs>
        <w:rPr>
          <w:noProof/>
        </w:rPr>
      </w:pPr>
      <w:r w:rsidRPr="00450EEE">
        <w:rPr>
          <w:i/>
          <w:noProof/>
        </w:rPr>
        <w:t xml:space="preserve">maker </w:t>
      </w:r>
      <w:r>
        <w:rPr>
          <w:noProof/>
        </w:rPr>
        <w:t>(SMURPH installer)</w:t>
      </w:r>
      <w:r>
        <w:rPr>
          <w:noProof/>
        </w:rPr>
        <w:tab/>
        <w:t>404, 405, 406, 407, 413</w:t>
      </w:r>
    </w:p>
    <w:p w14:paraId="577E227F" w14:textId="77777777" w:rsidR="004D1046" w:rsidRDefault="004D1046">
      <w:pPr>
        <w:pStyle w:val="Index1"/>
        <w:tabs>
          <w:tab w:val="right" w:leader="dot" w:pos="4582"/>
        </w:tabs>
        <w:rPr>
          <w:noProof/>
        </w:rPr>
      </w:pPr>
      <w:r w:rsidRPr="00450EEE">
        <w:rPr>
          <w:noProof/>
        </w:rPr>
        <w:t>mapper</w:t>
      </w:r>
      <w:r>
        <w:rPr>
          <w:noProof/>
        </w:rPr>
        <w:tab/>
        <w:t>385</w:t>
      </w:r>
    </w:p>
    <w:p w14:paraId="1CFE4053" w14:textId="77777777" w:rsidR="004D1046" w:rsidRDefault="004D1046">
      <w:pPr>
        <w:pStyle w:val="Index1"/>
        <w:tabs>
          <w:tab w:val="right" w:leader="dot" w:pos="4582"/>
        </w:tabs>
        <w:rPr>
          <w:bCs/>
          <w:noProof/>
        </w:rPr>
      </w:pPr>
      <w:r w:rsidRPr="00450EEE">
        <w:rPr>
          <w:i/>
          <w:noProof/>
        </w:rPr>
        <w:t xml:space="preserve">MASTER </w:t>
      </w:r>
      <w:r>
        <w:rPr>
          <w:noProof/>
        </w:rPr>
        <w:t>(</w:t>
      </w:r>
      <w:r w:rsidRPr="00450EEE">
        <w:rPr>
          <w:i/>
          <w:noProof/>
        </w:rPr>
        <w:t>Mailbox</w:t>
      </w:r>
      <w:r>
        <w:rPr>
          <w:noProof/>
        </w:rPr>
        <w:t xml:space="preserve"> flag)</w:t>
      </w:r>
      <w:r>
        <w:rPr>
          <w:noProof/>
        </w:rPr>
        <w:tab/>
        <w:t xml:space="preserve">75, </w:t>
      </w:r>
      <w:r>
        <w:rPr>
          <w:b/>
          <w:bCs/>
          <w:noProof/>
        </w:rPr>
        <w:t>311</w:t>
      </w:r>
      <w:r>
        <w:rPr>
          <w:bCs/>
          <w:noProof/>
        </w:rPr>
        <w:t>, 315, 316</w:t>
      </w:r>
    </w:p>
    <w:p w14:paraId="60F66FFD" w14:textId="77777777" w:rsidR="004D1046" w:rsidRDefault="004D1046">
      <w:pPr>
        <w:pStyle w:val="Index2"/>
        <w:tabs>
          <w:tab w:val="right" w:leader="dot" w:pos="4582"/>
        </w:tabs>
        <w:rPr>
          <w:noProof/>
        </w:rPr>
      </w:pPr>
      <w:r>
        <w:rPr>
          <w:noProof/>
        </w:rPr>
        <w:t>examples</w:t>
      </w:r>
      <w:r>
        <w:rPr>
          <w:noProof/>
        </w:rPr>
        <w:tab/>
        <w:t>74, 317</w:t>
      </w:r>
    </w:p>
    <w:p w14:paraId="693333D2" w14:textId="77777777" w:rsidR="004D1046" w:rsidRDefault="004D1046">
      <w:pPr>
        <w:pStyle w:val="Index1"/>
        <w:tabs>
          <w:tab w:val="right" w:leader="dot" w:pos="4582"/>
        </w:tabs>
        <w:rPr>
          <w:noProof/>
        </w:rPr>
      </w:pPr>
      <w:r>
        <w:rPr>
          <w:noProof/>
        </w:rPr>
        <w:t>Maui, Hawaii</w:t>
      </w:r>
      <w:r>
        <w:rPr>
          <w:noProof/>
        </w:rPr>
        <w:tab/>
        <w:t>116</w:t>
      </w:r>
    </w:p>
    <w:p w14:paraId="6C57E33E" w14:textId="77777777" w:rsidR="004D1046" w:rsidRDefault="004D1046">
      <w:pPr>
        <w:pStyle w:val="Index1"/>
        <w:tabs>
          <w:tab w:val="right" w:leader="dot" w:pos="4582"/>
        </w:tabs>
        <w:rPr>
          <w:noProof/>
        </w:rPr>
      </w:pPr>
      <w:r w:rsidRPr="00450EEE">
        <w:rPr>
          <w:i/>
          <w:noProof/>
        </w:rPr>
        <w:t xml:space="preserve">max </w:t>
      </w:r>
      <w:r>
        <w:rPr>
          <w:noProof/>
        </w:rPr>
        <w:t>(</w:t>
      </w:r>
      <w:r w:rsidRPr="00450EEE">
        <w:rPr>
          <w:i/>
          <w:noProof/>
        </w:rPr>
        <w:t>MXChannels</w:t>
      </w:r>
      <w:r>
        <w:rPr>
          <w:noProof/>
        </w:rPr>
        <w:t xml:space="preserve"> method)</w:t>
      </w:r>
      <w:r>
        <w:rPr>
          <w:noProof/>
        </w:rPr>
        <w:tab/>
        <w:t>388</w:t>
      </w:r>
    </w:p>
    <w:p w14:paraId="02B5A735" w14:textId="77777777" w:rsidR="004D1046" w:rsidRDefault="004D1046">
      <w:pPr>
        <w:pStyle w:val="Index1"/>
        <w:tabs>
          <w:tab w:val="right" w:leader="dot" w:pos="4582"/>
        </w:tabs>
        <w:rPr>
          <w:noProof/>
        </w:rPr>
      </w:pPr>
      <w:r w:rsidRPr="00450EEE">
        <w:rPr>
          <w:i/>
          <w:noProof/>
        </w:rPr>
        <w:t>MAX_DISTANCE</w:t>
      </w:r>
      <w:r>
        <w:rPr>
          <w:noProof/>
        </w:rPr>
        <w:tab/>
        <w:t>135</w:t>
      </w:r>
    </w:p>
    <w:p w14:paraId="0DDC3C1A" w14:textId="77777777" w:rsidR="004D1046" w:rsidRDefault="004D1046">
      <w:pPr>
        <w:pStyle w:val="Index1"/>
        <w:tabs>
          <w:tab w:val="right" w:leader="dot" w:pos="4582"/>
        </w:tabs>
        <w:rPr>
          <w:noProof/>
        </w:rPr>
      </w:pPr>
      <w:r w:rsidRPr="00450EEE">
        <w:rPr>
          <w:i/>
          <w:noProof/>
        </w:rPr>
        <w:t>MAX_int</w:t>
      </w:r>
      <w:r>
        <w:rPr>
          <w:noProof/>
        </w:rPr>
        <w:tab/>
        <w:t>134</w:t>
      </w:r>
    </w:p>
    <w:p w14:paraId="54FA6C7D" w14:textId="77777777" w:rsidR="004D1046" w:rsidRDefault="004D1046">
      <w:pPr>
        <w:pStyle w:val="Index1"/>
        <w:tabs>
          <w:tab w:val="right" w:leader="dot" w:pos="4582"/>
        </w:tabs>
        <w:rPr>
          <w:bCs/>
          <w:noProof/>
        </w:rPr>
      </w:pPr>
      <w:r w:rsidRPr="00450EEE">
        <w:rPr>
          <w:i/>
          <w:noProof/>
        </w:rPr>
        <w:t>MAX_long</w:t>
      </w:r>
      <w:r>
        <w:rPr>
          <w:noProof/>
        </w:rPr>
        <w:tab/>
      </w:r>
      <w:r>
        <w:rPr>
          <w:b/>
          <w:bCs/>
          <w:noProof/>
        </w:rPr>
        <w:t>134</w:t>
      </w:r>
      <w:r>
        <w:rPr>
          <w:bCs/>
          <w:noProof/>
        </w:rPr>
        <w:t>, 241</w:t>
      </w:r>
    </w:p>
    <w:p w14:paraId="2620ED59" w14:textId="77777777" w:rsidR="004D1046" w:rsidRDefault="004D1046">
      <w:pPr>
        <w:pStyle w:val="Index1"/>
        <w:tabs>
          <w:tab w:val="right" w:leader="dot" w:pos="4582"/>
        </w:tabs>
        <w:rPr>
          <w:noProof/>
        </w:rPr>
      </w:pPr>
      <w:r w:rsidRPr="00450EEE">
        <w:rPr>
          <w:i/>
          <w:noProof/>
        </w:rPr>
        <w:t>MAX_Long</w:t>
      </w:r>
      <w:r>
        <w:rPr>
          <w:noProof/>
        </w:rPr>
        <w:tab/>
        <w:t>37, 135</w:t>
      </w:r>
    </w:p>
    <w:p w14:paraId="583E456C" w14:textId="77777777" w:rsidR="004D1046" w:rsidRDefault="004D1046">
      <w:pPr>
        <w:pStyle w:val="Index1"/>
        <w:tabs>
          <w:tab w:val="right" w:leader="dot" w:pos="4582"/>
        </w:tabs>
        <w:rPr>
          <w:noProof/>
        </w:rPr>
      </w:pPr>
      <w:r w:rsidRPr="00450EEE">
        <w:rPr>
          <w:i/>
          <w:noProof/>
        </w:rPr>
        <w:t>MAX_LONG</w:t>
      </w:r>
      <w:r>
        <w:rPr>
          <w:noProof/>
        </w:rPr>
        <w:tab/>
        <w:t>134, 135</w:t>
      </w:r>
    </w:p>
    <w:p w14:paraId="67FA351F" w14:textId="77777777" w:rsidR="004D1046" w:rsidRDefault="004D1046">
      <w:pPr>
        <w:pStyle w:val="Index1"/>
        <w:tabs>
          <w:tab w:val="right" w:leader="dot" w:pos="4582"/>
        </w:tabs>
        <w:rPr>
          <w:noProof/>
        </w:rPr>
      </w:pPr>
      <w:r w:rsidRPr="00450EEE">
        <w:rPr>
          <w:i/>
          <w:noProof/>
        </w:rPr>
        <w:t>MAX_short</w:t>
      </w:r>
      <w:r>
        <w:rPr>
          <w:noProof/>
        </w:rPr>
        <w:tab/>
        <w:t>134</w:t>
      </w:r>
    </w:p>
    <w:p w14:paraId="04D4CDE4" w14:textId="77777777" w:rsidR="004D1046" w:rsidRDefault="004D1046">
      <w:pPr>
        <w:pStyle w:val="Index1"/>
        <w:tabs>
          <w:tab w:val="right" w:leader="dot" w:pos="4582"/>
        </w:tabs>
        <w:rPr>
          <w:noProof/>
        </w:rPr>
      </w:pPr>
      <w:r>
        <w:rPr>
          <w:noProof/>
        </w:rPr>
        <w:t>Medium Access Control</w:t>
      </w:r>
      <w:r>
        <w:rPr>
          <w:noProof/>
        </w:rPr>
        <w:tab/>
        <w:t>9, 342</w:t>
      </w:r>
    </w:p>
    <w:p w14:paraId="72EB5F52" w14:textId="77777777" w:rsidR="004D1046" w:rsidRDefault="004D1046">
      <w:pPr>
        <w:pStyle w:val="Index1"/>
        <w:tabs>
          <w:tab w:val="right" w:leader="dot" w:pos="4582"/>
        </w:tabs>
        <w:rPr>
          <w:noProof/>
        </w:rPr>
      </w:pPr>
      <w:r w:rsidRPr="00450EEE">
        <w:rPr>
          <w:noProof/>
        </w:rPr>
        <w:t>message</w:t>
      </w:r>
    </w:p>
    <w:p w14:paraId="4AB4AF2B" w14:textId="77777777" w:rsidR="004D1046" w:rsidRDefault="004D1046">
      <w:pPr>
        <w:pStyle w:val="Index2"/>
        <w:tabs>
          <w:tab w:val="right" w:leader="dot" w:pos="4582"/>
        </w:tabs>
        <w:rPr>
          <w:noProof/>
        </w:rPr>
      </w:pPr>
      <w:r>
        <w:rPr>
          <w:noProof/>
        </w:rPr>
        <w:t>access time</w:t>
      </w:r>
      <w:r>
        <w:rPr>
          <w:noProof/>
        </w:rPr>
        <w:tab/>
        <w:t>332</w:t>
      </w:r>
    </w:p>
    <w:p w14:paraId="10B0F17F" w14:textId="77777777" w:rsidR="004D1046" w:rsidRDefault="004D1046">
      <w:pPr>
        <w:pStyle w:val="Index2"/>
        <w:tabs>
          <w:tab w:val="right" w:leader="dot" w:pos="4582"/>
        </w:tabs>
        <w:rPr>
          <w:noProof/>
        </w:rPr>
      </w:pPr>
      <w:r>
        <w:rPr>
          <w:noProof/>
        </w:rPr>
        <w:t>access time (exposure)</w:t>
      </w:r>
      <w:r>
        <w:rPr>
          <w:noProof/>
        </w:rPr>
        <w:tab/>
        <w:t>367</w:t>
      </w:r>
    </w:p>
    <w:p w14:paraId="6F2D45B0" w14:textId="77777777" w:rsidR="004D1046" w:rsidRDefault="004D1046">
      <w:pPr>
        <w:pStyle w:val="Index2"/>
        <w:tabs>
          <w:tab w:val="right" w:leader="dot" w:pos="4582"/>
        </w:tabs>
        <w:rPr>
          <w:noProof/>
        </w:rPr>
      </w:pPr>
      <w:r>
        <w:rPr>
          <w:noProof/>
        </w:rPr>
        <w:t>length statistics</w:t>
      </w:r>
      <w:r>
        <w:rPr>
          <w:noProof/>
        </w:rPr>
        <w:tab/>
        <w:t>332</w:t>
      </w:r>
    </w:p>
    <w:p w14:paraId="36D765C0" w14:textId="77777777" w:rsidR="004D1046" w:rsidRDefault="004D1046">
      <w:pPr>
        <w:pStyle w:val="Index2"/>
        <w:tabs>
          <w:tab w:val="right" w:leader="dot" w:pos="4582"/>
        </w:tabs>
        <w:rPr>
          <w:noProof/>
        </w:rPr>
      </w:pPr>
      <w:r>
        <w:rPr>
          <w:noProof/>
        </w:rPr>
        <w:t>length statistics (exposure)</w:t>
      </w:r>
      <w:r>
        <w:rPr>
          <w:noProof/>
        </w:rPr>
        <w:tab/>
        <w:t>368</w:t>
      </w:r>
    </w:p>
    <w:p w14:paraId="0067577D" w14:textId="77777777" w:rsidR="004D1046" w:rsidRDefault="004D1046">
      <w:pPr>
        <w:pStyle w:val="Index2"/>
        <w:tabs>
          <w:tab w:val="right" w:leader="dot" w:pos="4582"/>
        </w:tabs>
        <w:rPr>
          <w:noProof/>
        </w:rPr>
      </w:pPr>
      <w:r w:rsidRPr="00450EEE">
        <w:rPr>
          <w:noProof/>
        </w:rPr>
        <w:t>queues</w:t>
      </w:r>
      <w:r>
        <w:rPr>
          <w:noProof/>
        </w:rPr>
        <w:tab/>
        <w:t>240</w:t>
      </w:r>
    </w:p>
    <w:p w14:paraId="1793F6A2" w14:textId="77777777" w:rsidR="004D1046" w:rsidRDefault="004D1046">
      <w:pPr>
        <w:pStyle w:val="Index1"/>
        <w:tabs>
          <w:tab w:val="right" w:leader="dot" w:pos="4582"/>
        </w:tabs>
        <w:rPr>
          <w:bCs/>
          <w:noProof/>
        </w:rPr>
      </w:pPr>
      <w:r w:rsidRPr="00450EEE">
        <w:rPr>
          <w:i/>
          <w:noProof/>
        </w:rPr>
        <w:t>Message</w:t>
      </w:r>
      <w:r>
        <w:rPr>
          <w:noProof/>
        </w:rPr>
        <w:tab/>
        <w:t xml:space="preserve">63, 114, 155, </w:t>
      </w:r>
      <w:r>
        <w:rPr>
          <w:b/>
          <w:bCs/>
          <w:noProof/>
        </w:rPr>
        <w:t>219</w:t>
      </w:r>
    </w:p>
    <w:p w14:paraId="22695C61" w14:textId="77777777" w:rsidR="004D1046" w:rsidRDefault="004D1046">
      <w:pPr>
        <w:pStyle w:val="Index2"/>
        <w:tabs>
          <w:tab w:val="right" w:leader="dot" w:pos="4582"/>
        </w:tabs>
        <w:rPr>
          <w:noProof/>
        </w:rPr>
      </w:pPr>
      <w:r>
        <w:rPr>
          <w:noProof/>
        </w:rPr>
        <w:t>attributes</w:t>
      </w:r>
      <w:r>
        <w:rPr>
          <w:noProof/>
        </w:rPr>
        <w:tab/>
        <w:t>221</w:t>
      </w:r>
    </w:p>
    <w:p w14:paraId="3F09A792" w14:textId="77777777" w:rsidR="004D1046" w:rsidRDefault="004D1046">
      <w:pPr>
        <w:pStyle w:val="Index1"/>
        <w:tabs>
          <w:tab w:val="right" w:leader="dot" w:pos="4582"/>
        </w:tabs>
        <w:rPr>
          <w:noProof/>
        </w:rPr>
      </w:pPr>
      <w:r w:rsidRPr="00450EEE">
        <w:rPr>
          <w:i/>
          <w:noProof/>
        </w:rPr>
        <w:t xml:space="preserve">message </w:t>
      </w:r>
      <w:r>
        <w:rPr>
          <w:noProof/>
        </w:rPr>
        <w:t>(</w:t>
      </w:r>
      <w:r w:rsidRPr="00450EEE">
        <w:rPr>
          <w:i/>
          <w:noProof/>
        </w:rPr>
        <w:t>Message</w:t>
      </w:r>
      <w:r>
        <w:rPr>
          <w:noProof/>
        </w:rPr>
        <w:t xml:space="preserve"> declarator)</w:t>
      </w:r>
      <w:r>
        <w:rPr>
          <w:noProof/>
        </w:rPr>
        <w:tab/>
        <w:t>220</w:t>
      </w:r>
    </w:p>
    <w:p w14:paraId="706E7024" w14:textId="77777777" w:rsidR="004D1046" w:rsidRDefault="004D1046">
      <w:pPr>
        <w:pStyle w:val="Index1"/>
        <w:tabs>
          <w:tab w:val="right" w:leader="dot" w:pos="4582"/>
        </w:tabs>
        <w:rPr>
          <w:noProof/>
        </w:rPr>
      </w:pPr>
      <w:r>
        <w:rPr>
          <w:noProof/>
        </w:rPr>
        <w:t>microcontroller</w:t>
      </w:r>
      <w:r>
        <w:rPr>
          <w:noProof/>
        </w:rPr>
        <w:tab/>
        <w:t>11</w:t>
      </w:r>
    </w:p>
    <w:p w14:paraId="57D108B1" w14:textId="77777777" w:rsidR="004D1046" w:rsidRDefault="004D1046">
      <w:pPr>
        <w:pStyle w:val="Index1"/>
        <w:tabs>
          <w:tab w:val="right" w:leader="dot" w:pos="4582"/>
        </w:tabs>
        <w:rPr>
          <w:noProof/>
        </w:rPr>
      </w:pPr>
      <w:r>
        <w:rPr>
          <w:noProof/>
        </w:rPr>
        <w:t>microsecond</w:t>
      </w:r>
      <w:r>
        <w:rPr>
          <w:noProof/>
        </w:rPr>
        <w:tab/>
        <w:t>126, 127, 130, 131, 132</w:t>
      </w:r>
    </w:p>
    <w:p w14:paraId="094752A2" w14:textId="77777777" w:rsidR="004D1046" w:rsidRDefault="004D1046">
      <w:pPr>
        <w:pStyle w:val="Index1"/>
        <w:tabs>
          <w:tab w:val="right" w:leader="dot" w:pos="4582"/>
        </w:tabs>
        <w:rPr>
          <w:noProof/>
        </w:rPr>
      </w:pPr>
      <w:r>
        <w:rPr>
          <w:noProof/>
        </w:rPr>
        <w:t>millisecond</w:t>
      </w:r>
      <w:r>
        <w:rPr>
          <w:noProof/>
        </w:rPr>
        <w:tab/>
        <w:t>25, 45, 130, 215, 360, 436</w:t>
      </w:r>
    </w:p>
    <w:p w14:paraId="1039CCA6" w14:textId="77777777" w:rsidR="004D1046" w:rsidRDefault="004D1046">
      <w:pPr>
        <w:pStyle w:val="Index1"/>
        <w:tabs>
          <w:tab w:val="right" w:leader="dot" w:pos="4582"/>
        </w:tabs>
        <w:rPr>
          <w:noProof/>
        </w:rPr>
      </w:pPr>
      <w:r>
        <w:rPr>
          <w:noProof/>
        </w:rPr>
        <w:t>milliwatt</w:t>
      </w:r>
      <w:r>
        <w:rPr>
          <w:noProof/>
        </w:rPr>
        <w:tab/>
        <w:t>107, 150, 389</w:t>
      </w:r>
    </w:p>
    <w:p w14:paraId="146CADD6" w14:textId="77777777" w:rsidR="004D1046" w:rsidRDefault="004D1046">
      <w:pPr>
        <w:pStyle w:val="Index1"/>
        <w:tabs>
          <w:tab w:val="right" w:leader="dot" w:pos="4582"/>
        </w:tabs>
        <w:rPr>
          <w:noProof/>
        </w:rPr>
      </w:pPr>
      <w:r w:rsidRPr="00450EEE">
        <w:rPr>
          <w:i/>
          <w:noProof/>
        </w:rPr>
        <w:t>MIN_int</w:t>
      </w:r>
      <w:r>
        <w:rPr>
          <w:noProof/>
        </w:rPr>
        <w:tab/>
        <w:t>134</w:t>
      </w:r>
    </w:p>
    <w:p w14:paraId="2855A0B1" w14:textId="77777777" w:rsidR="004D1046" w:rsidRDefault="004D1046">
      <w:pPr>
        <w:pStyle w:val="Index1"/>
        <w:tabs>
          <w:tab w:val="right" w:leader="dot" w:pos="4582"/>
        </w:tabs>
        <w:rPr>
          <w:noProof/>
        </w:rPr>
      </w:pPr>
      <w:r w:rsidRPr="00450EEE">
        <w:rPr>
          <w:i/>
          <w:noProof/>
        </w:rPr>
        <w:t>MIN_long</w:t>
      </w:r>
      <w:r>
        <w:rPr>
          <w:noProof/>
        </w:rPr>
        <w:tab/>
        <w:t>134</w:t>
      </w:r>
    </w:p>
    <w:p w14:paraId="780277BF" w14:textId="77777777" w:rsidR="004D1046" w:rsidRDefault="004D1046">
      <w:pPr>
        <w:pStyle w:val="Index1"/>
        <w:tabs>
          <w:tab w:val="right" w:leader="dot" w:pos="4582"/>
        </w:tabs>
        <w:rPr>
          <w:noProof/>
        </w:rPr>
      </w:pPr>
      <w:r w:rsidRPr="00450EEE">
        <w:rPr>
          <w:i/>
          <w:noProof/>
        </w:rPr>
        <w:t>MIN_Long</w:t>
      </w:r>
      <w:r>
        <w:rPr>
          <w:noProof/>
        </w:rPr>
        <w:tab/>
        <w:t>134</w:t>
      </w:r>
    </w:p>
    <w:p w14:paraId="11B8C53D" w14:textId="77777777" w:rsidR="004D1046" w:rsidRDefault="004D1046">
      <w:pPr>
        <w:pStyle w:val="Index1"/>
        <w:tabs>
          <w:tab w:val="right" w:leader="dot" w:pos="4582"/>
        </w:tabs>
        <w:rPr>
          <w:noProof/>
        </w:rPr>
      </w:pPr>
      <w:r w:rsidRPr="00450EEE">
        <w:rPr>
          <w:i/>
          <w:noProof/>
        </w:rPr>
        <w:t>MIN_LONG</w:t>
      </w:r>
      <w:r>
        <w:rPr>
          <w:noProof/>
        </w:rPr>
        <w:tab/>
        <w:t>134</w:t>
      </w:r>
    </w:p>
    <w:p w14:paraId="78736988" w14:textId="77777777" w:rsidR="004D1046" w:rsidRDefault="004D1046">
      <w:pPr>
        <w:pStyle w:val="Index1"/>
        <w:tabs>
          <w:tab w:val="right" w:leader="dot" w:pos="4582"/>
        </w:tabs>
        <w:rPr>
          <w:noProof/>
        </w:rPr>
      </w:pPr>
      <w:r w:rsidRPr="00450EEE">
        <w:rPr>
          <w:i/>
          <w:noProof/>
        </w:rPr>
        <w:t>MIN_short</w:t>
      </w:r>
      <w:r>
        <w:rPr>
          <w:noProof/>
        </w:rPr>
        <w:tab/>
        <w:t>134</w:t>
      </w:r>
    </w:p>
    <w:p w14:paraId="7EA48555" w14:textId="77777777" w:rsidR="004D1046" w:rsidRDefault="004D1046">
      <w:pPr>
        <w:pStyle w:val="Index1"/>
        <w:tabs>
          <w:tab w:val="right" w:leader="dot" w:pos="4582"/>
        </w:tabs>
        <w:rPr>
          <w:noProof/>
        </w:rPr>
      </w:pPr>
      <w:r w:rsidRPr="00450EEE">
        <w:rPr>
          <w:i/>
          <w:noProof/>
        </w:rPr>
        <w:t>MIT_exp</w:t>
      </w:r>
      <w:r>
        <w:rPr>
          <w:noProof/>
        </w:rPr>
        <w:tab/>
        <w:t>230, 231</w:t>
      </w:r>
    </w:p>
    <w:p w14:paraId="089C02B2" w14:textId="77777777" w:rsidR="004D1046" w:rsidRDefault="004D1046">
      <w:pPr>
        <w:pStyle w:val="Index2"/>
        <w:tabs>
          <w:tab w:val="right" w:leader="dot" w:pos="4582"/>
        </w:tabs>
        <w:rPr>
          <w:noProof/>
        </w:rPr>
      </w:pPr>
      <w:r>
        <w:rPr>
          <w:noProof/>
        </w:rPr>
        <w:t>examples</w:t>
      </w:r>
      <w:r>
        <w:rPr>
          <w:noProof/>
        </w:rPr>
        <w:tab/>
        <w:t>63, 114, 233</w:t>
      </w:r>
    </w:p>
    <w:p w14:paraId="64202108" w14:textId="77777777" w:rsidR="004D1046" w:rsidRDefault="004D1046">
      <w:pPr>
        <w:pStyle w:val="Index1"/>
        <w:tabs>
          <w:tab w:val="right" w:leader="dot" w:pos="4582"/>
        </w:tabs>
        <w:rPr>
          <w:noProof/>
        </w:rPr>
      </w:pPr>
      <w:r w:rsidRPr="00450EEE">
        <w:rPr>
          <w:i/>
          <w:noProof/>
        </w:rPr>
        <w:t>MIT_fix</w:t>
      </w:r>
      <w:r>
        <w:rPr>
          <w:noProof/>
        </w:rPr>
        <w:tab/>
        <w:t>114, 230, 231</w:t>
      </w:r>
    </w:p>
    <w:p w14:paraId="3FA01CDA" w14:textId="77777777" w:rsidR="004D1046" w:rsidRDefault="004D1046">
      <w:pPr>
        <w:pStyle w:val="Index1"/>
        <w:tabs>
          <w:tab w:val="right" w:leader="dot" w:pos="4582"/>
        </w:tabs>
        <w:rPr>
          <w:noProof/>
        </w:rPr>
      </w:pPr>
      <w:r w:rsidRPr="00450EEE">
        <w:rPr>
          <w:i/>
          <w:noProof/>
        </w:rPr>
        <w:t>MIT_unf</w:t>
      </w:r>
      <w:r>
        <w:rPr>
          <w:noProof/>
        </w:rPr>
        <w:tab/>
        <w:t>230, 231</w:t>
      </w:r>
    </w:p>
    <w:p w14:paraId="7C7FB514" w14:textId="77777777" w:rsidR="004D1046" w:rsidRDefault="004D1046">
      <w:pPr>
        <w:pStyle w:val="Index1"/>
        <w:tabs>
          <w:tab w:val="right" w:leader="dot" w:pos="4582"/>
        </w:tabs>
        <w:rPr>
          <w:noProof/>
        </w:rPr>
      </w:pPr>
      <w:r w:rsidRPr="00450EEE">
        <w:rPr>
          <w:i/>
          <w:noProof/>
        </w:rPr>
        <w:t>MLE_exp</w:t>
      </w:r>
      <w:r>
        <w:rPr>
          <w:noProof/>
        </w:rPr>
        <w:tab/>
        <w:t>230, 231</w:t>
      </w:r>
    </w:p>
    <w:p w14:paraId="4A52B0F5" w14:textId="77777777" w:rsidR="004D1046" w:rsidRDefault="004D1046">
      <w:pPr>
        <w:pStyle w:val="Index2"/>
        <w:tabs>
          <w:tab w:val="right" w:leader="dot" w:pos="4582"/>
        </w:tabs>
        <w:rPr>
          <w:noProof/>
        </w:rPr>
      </w:pPr>
      <w:r>
        <w:rPr>
          <w:noProof/>
        </w:rPr>
        <w:t>examples</w:t>
      </w:r>
      <w:r>
        <w:rPr>
          <w:noProof/>
        </w:rPr>
        <w:tab/>
        <w:t>233</w:t>
      </w:r>
    </w:p>
    <w:p w14:paraId="615B8809" w14:textId="77777777" w:rsidR="004D1046" w:rsidRDefault="004D1046">
      <w:pPr>
        <w:pStyle w:val="Index1"/>
        <w:tabs>
          <w:tab w:val="right" w:leader="dot" w:pos="4582"/>
        </w:tabs>
        <w:rPr>
          <w:noProof/>
        </w:rPr>
      </w:pPr>
      <w:r w:rsidRPr="00450EEE">
        <w:rPr>
          <w:i/>
          <w:noProof/>
        </w:rPr>
        <w:t>MLE_fix</w:t>
      </w:r>
      <w:r>
        <w:rPr>
          <w:noProof/>
        </w:rPr>
        <w:tab/>
        <w:t>230, 231</w:t>
      </w:r>
    </w:p>
    <w:p w14:paraId="0F7EA3BB" w14:textId="77777777" w:rsidR="004D1046" w:rsidRDefault="004D1046">
      <w:pPr>
        <w:pStyle w:val="Index2"/>
        <w:tabs>
          <w:tab w:val="right" w:leader="dot" w:pos="4582"/>
        </w:tabs>
        <w:rPr>
          <w:noProof/>
        </w:rPr>
      </w:pPr>
      <w:r>
        <w:rPr>
          <w:noProof/>
        </w:rPr>
        <w:t>examples</w:t>
      </w:r>
      <w:r>
        <w:rPr>
          <w:noProof/>
        </w:rPr>
        <w:tab/>
        <w:t>63, 114</w:t>
      </w:r>
    </w:p>
    <w:p w14:paraId="085BE3FA" w14:textId="77777777" w:rsidR="004D1046" w:rsidRDefault="004D1046">
      <w:pPr>
        <w:pStyle w:val="Index1"/>
        <w:tabs>
          <w:tab w:val="right" w:leader="dot" w:pos="4582"/>
        </w:tabs>
        <w:rPr>
          <w:noProof/>
        </w:rPr>
      </w:pPr>
      <w:r w:rsidRPr="00450EEE">
        <w:rPr>
          <w:i/>
          <w:noProof/>
        </w:rPr>
        <w:t>MLE_unf</w:t>
      </w:r>
      <w:r>
        <w:rPr>
          <w:noProof/>
        </w:rPr>
        <w:tab/>
        <w:t>230, 231</w:t>
      </w:r>
    </w:p>
    <w:p w14:paraId="48459349" w14:textId="77777777" w:rsidR="004D1046" w:rsidRDefault="004D1046">
      <w:pPr>
        <w:pStyle w:val="Index1"/>
        <w:tabs>
          <w:tab w:val="right" w:leader="dot" w:pos="4582"/>
        </w:tabs>
        <w:rPr>
          <w:noProof/>
        </w:rPr>
      </w:pPr>
      <w:r>
        <w:rPr>
          <w:noProof/>
        </w:rPr>
        <w:t>mobility</w:t>
      </w:r>
      <w:r>
        <w:rPr>
          <w:noProof/>
        </w:rPr>
        <w:tab/>
      </w:r>
      <w:r w:rsidRPr="00450EEE">
        <w:rPr>
          <w:rFonts w:cs="Mangal"/>
          <w:i/>
          <w:noProof/>
        </w:rPr>
        <w:t>See</w:t>
      </w:r>
      <w:r w:rsidRPr="00450EEE">
        <w:rPr>
          <w:rFonts w:cs="Mangal"/>
          <w:noProof/>
        </w:rPr>
        <w:t xml:space="preserve"> </w:t>
      </w:r>
      <w:r w:rsidRPr="00450EEE">
        <w:rPr>
          <w:rFonts w:cs="Mangal"/>
          <w:i/>
          <w:noProof/>
        </w:rPr>
        <w:t>Transceiver</w:t>
      </w:r>
      <w:r w:rsidRPr="00450EEE">
        <w:rPr>
          <w:rFonts w:cs="Mangal"/>
          <w:noProof/>
        </w:rPr>
        <w:t>, mobility</w:t>
      </w:r>
    </w:p>
    <w:p w14:paraId="30302A77" w14:textId="77777777" w:rsidR="004D1046" w:rsidRDefault="004D1046">
      <w:pPr>
        <w:pStyle w:val="Index2"/>
        <w:tabs>
          <w:tab w:val="right" w:leader="dot" w:pos="4582"/>
        </w:tabs>
        <w:rPr>
          <w:noProof/>
        </w:rPr>
      </w:pPr>
      <w:r>
        <w:rPr>
          <w:noProof/>
        </w:rPr>
        <w:t>grain</w:t>
      </w:r>
      <w:r>
        <w:rPr>
          <w:noProof/>
        </w:rPr>
        <w:tab/>
        <w:t>129</w:t>
      </w:r>
    </w:p>
    <w:p w14:paraId="42D9F3FE" w14:textId="77777777" w:rsidR="004D1046" w:rsidRDefault="004D1046">
      <w:pPr>
        <w:pStyle w:val="Index2"/>
        <w:tabs>
          <w:tab w:val="right" w:leader="dot" w:pos="4582"/>
        </w:tabs>
        <w:rPr>
          <w:noProof/>
        </w:rPr>
      </w:pPr>
      <w:r>
        <w:rPr>
          <w:noProof/>
        </w:rPr>
        <w:t>modeling</w:t>
      </w:r>
      <w:r>
        <w:rPr>
          <w:noProof/>
        </w:rPr>
        <w:tab/>
        <w:t>11, 51, 86, 164, 174, 184, 187, 275, 395</w:t>
      </w:r>
    </w:p>
    <w:p w14:paraId="3E722C2B" w14:textId="77777777" w:rsidR="004D1046" w:rsidRDefault="004D1046">
      <w:pPr>
        <w:pStyle w:val="Index1"/>
        <w:tabs>
          <w:tab w:val="right" w:leader="dot" w:pos="4582"/>
        </w:tabs>
        <w:rPr>
          <w:noProof/>
        </w:rPr>
      </w:pPr>
      <w:r>
        <w:rPr>
          <w:noProof/>
        </w:rPr>
        <w:t>mode</w:t>
      </w:r>
    </w:p>
    <w:p w14:paraId="3D153FBE" w14:textId="77777777" w:rsidR="004D1046" w:rsidRDefault="004D1046">
      <w:pPr>
        <w:pStyle w:val="Index2"/>
        <w:tabs>
          <w:tab w:val="right" w:leader="dot" w:pos="4582"/>
        </w:tabs>
        <w:rPr>
          <w:noProof/>
        </w:rPr>
      </w:pPr>
      <w:r>
        <w:rPr>
          <w:noProof/>
        </w:rPr>
        <w:t>control</w:t>
      </w:r>
      <w:r>
        <w:rPr>
          <w:noProof/>
        </w:rPr>
        <w:tab/>
      </w:r>
      <w:r w:rsidRPr="00450EEE">
        <w:rPr>
          <w:rFonts w:cs="Mangal"/>
          <w:i/>
          <w:noProof/>
        </w:rPr>
        <w:t>See</w:t>
      </w:r>
      <w:r w:rsidRPr="00450EEE">
        <w:rPr>
          <w:rFonts w:cs="Mangal"/>
          <w:noProof/>
        </w:rPr>
        <w:t xml:space="preserve"> control mode</w:t>
      </w:r>
    </w:p>
    <w:p w14:paraId="733B38DB" w14:textId="77777777" w:rsidR="004D1046" w:rsidRDefault="004D1046">
      <w:pPr>
        <w:pStyle w:val="Index2"/>
        <w:tabs>
          <w:tab w:val="right" w:leader="dot" w:pos="4582"/>
        </w:tabs>
        <w:rPr>
          <w:noProof/>
        </w:rPr>
      </w:pPr>
      <w:r>
        <w:rPr>
          <w:noProof/>
        </w:rPr>
        <w:t>simulation</w:t>
      </w:r>
      <w:r>
        <w:rPr>
          <w:noProof/>
        </w:rPr>
        <w:tab/>
      </w:r>
      <w:r w:rsidRPr="00450EEE">
        <w:rPr>
          <w:rFonts w:cs="Mangal"/>
          <w:i/>
          <w:noProof/>
        </w:rPr>
        <w:t>See</w:t>
      </w:r>
      <w:r w:rsidRPr="00450EEE">
        <w:rPr>
          <w:rFonts w:cs="Mangal"/>
          <w:noProof/>
        </w:rPr>
        <w:t xml:space="preserve"> simulation mode</w:t>
      </w:r>
    </w:p>
    <w:p w14:paraId="42012BC9" w14:textId="77777777" w:rsidR="004D1046" w:rsidRDefault="004D1046">
      <w:pPr>
        <w:pStyle w:val="Index2"/>
        <w:tabs>
          <w:tab w:val="right" w:leader="dot" w:pos="4582"/>
        </w:tabs>
        <w:rPr>
          <w:noProof/>
        </w:rPr>
      </w:pPr>
      <w:r>
        <w:rPr>
          <w:noProof/>
        </w:rPr>
        <w:t>visualization</w:t>
      </w:r>
      <w:r>
        <w:rPr>
          <w:noProof/>
        </w:rPr>
        <w:tab/>
      </w:r>
      <w:r w:rsidRPr="00450EEE">
        <w:rPr>
          <w:rFonts w:cs="Mangal"/>
          <w:i/>
          <w:noProof/>
        </w:rPr>
        <w:t>See</w:t>
      </w:r>
      <w:r w:rsidRPr="00450EEE">
        <w:rPr>
          <w:rFonts w:cs="Mangal"/>
          <w:noProof/>
        </w:rPr>
        <w:t xml:space="preserve"> visualization mode</w:t>
      </w:r>
    </w:p>
    <w:p w14:paraId="41F98C2C" w14:textId="77777777" w:rsidR="004D1046" w:rsidRDefault="004D1046">
      <w:pPr>
        <w:pStyle w:val="Index1"/>
        <w:tabs>
          <w:tab w:val="right" w:leader="dot" w:pos="4582"/>
        </w:tabs>
        <w:rPr>
          <w:noProof/>
        </w:rPr>
      </w:pPr>
      <w:r>
        <w:rPr>
          <w:noProof/>
        </w:rPr>
        <w:t>modulation</w:t>
      </w:r>
      <w:r>
        <w:rPr>
          <w:noProof/>
        </w:rPr>
        <w:tab/>
        <w:t>104</w:t>
      </w:r>
    </w:p>
    <w:p w14:paraId="1D8338C5" w14:textId="77777777" w:rsidR="004D1046" w:rsidRDefault="004D1046">
      <w:pPr>
        <w:pStyle w:val="Index1"/>
        <w:tabs>
          <w:tab w:val="right" w:leader="dot" w:pos="4582"/>
        </w:tabs>
        <w:rPr>
          <w:bCs/>
          <w:noProof/>
        </w:rPr>
      </w:pPr>
      <w:r w:rsidRPr="00450EEE">
        <w:rPr>
          <w:i/>
          <w:noProof/>
        </w:rPr>
        <w:t>Monitor</w:t>
      </w:r>
      <w:r>
        <w:rPr>
          <w:noProof/>
        </w:rPr>
        <w:tab/>
        <w:t xml:space="preserve">151, </w:t>
      </w:r>
      <w:r>
        <w:rPr>
          <w:b/>
          <w:bCs/>
          <w:noProof/>
        </w:rPr>
        <w:t>215</w:t>
      </w:r>
      <w:r>
        <w:rPr>
          <w:bCs/>
          <w:noProof/>
        </w:rPr>
        <w:t>–</w:t>
      </w:r>
      <w:r>
        <w:rPr>
          <w:b/>
          <w:bCs/>
          <w:noProof/>
        </w:rPr>
        <w:t>17</w:t>
      </w:r>
    </w:p>
    <w:p w14:paraId="4E25ADAA" w14:textId="77777777" w:rsidR="004D1046" w:rsidRDefault="004D1046">
      <w:pPr>
        <w:pStyle w:val="Index2"/>
        <w:tabs>
          <w:tab w:val="right" w:leader="dot" w:pos="4582"/>
        </w:tabs>
        <w:rPr>
          <w:noProof/>
        </w:rPr>
      </w:pPr>
      <w:r>
        <w:rPr>
          <w:noProof/>
        </w:rPr>
        <w:t>class Id</w:t>
      </w:r>
      <w:r>
        <w:rPr>
          <w:noProof/>
        </w:rPr>
        <w:tab/>
        <w:t>152</w:t>
      </w:r>
    </w:p>
    <w:p w14:paraId="16843345" w14:textId="77777777" w:rsidR="004D1046" w:rsidRDefault="004D1046">
      <w:pPr>
        <w:pStyle w:val="Index2"/>
        <w:tabs>
          <w:tab w:val="right" w:leader="dot" w:pos="4582"/>
        </w:tabs>
        <w:rPr>
          <w:noProof/>
        </w:rPr>
      </w:pPr>
      <w:r>
        <w:rPr>
          <w:noProof/>
        </w:rPr>
        <w:t>object Id</w:t>
      </w:r>
      <w:r>
        <w:rPr>
          <w:noProof/>
        </w:rPr>
        <w:tab/>
        <w:t>153</w:t>
      </w:r>
    </w:p>
    <w:p w14:paraId="68AF8FBE" w14:textId="77777777" w:rsidR="004D1046" w:rsidRDefault="004D1046">
      <w:pPr>
        <w:pStyle w:val="Index1"/>
        <w:tabs>
          <w:tab w:val="right" w:leader="dot" w:pos="4582"/>
        </w:tabs>
        <w:rPr>
          <w:bCs/>
          <w:noProof/>
        </w:rPr>
      </w:pPr>
      <w:r>
        <w:rPr>
          <w:noProof/>
        </w:rPr>
        <w:t>monitor (DSD)</w:t>
      </w:r>
      <w:r>
        <w:rPr>
          <w:noProof/>
        </w:rPr>
        <w:tab/>
        <w:t xml:space="preserve">28, 404, 406, 407, </w:t>
      </w:r>
      <w:r>
        <w:rPr>
          <w:b/>
          <w:bCs/>
          <w:noProof/>
        </w:rPr>
        <w:t>420</w:t>
      </w:r>
      <w:r>
        <w:rPr>
          <w:bCs/>
          <w:noProof/>
        </w:rPr>
        <w:t>, 421</w:t>
      </w:r>
    </w:p>
    <w:p w14:paraId="322A5646" w14:textId="77777777" w:rsidR="004D1046" w:rsidRDefault="004D1046">
      <w:pPr>
        <w:pStyle w:val="Index2"/>
        <w:tabs>
          <w:tab w:val="right" w:leader="dot" w:pos="4582"/>
        </w:tabs>
        <w:rPr>
          <w:noProof/>
        </w:rPr>
      </w:pPr>
      <w:r>
        <w:rPr>
          <w:noProof/>
        </w:rPr>
        <w:t>port</w:t>
      </w:r>
      <w:r>
        <w:rPr>
          <w:noProof/>
        </w:rPr>
        <w:tab/>
        <w:t>406, 407</w:t>
      </w:r>
    </w:p>
    <w:p w14:paraId="1D3C84A3" w14:textId="77777777" w:rsidR="004D1046" w:rsidRDefault="004D1046">
      <w:pPr>
        <w:pStyle w:val="Index2"/>
        <w:tabs>
          <w:tab w:val="right" w:leader="dot" w:pos="4582"/>
        </w:tabs>
        <w:rPr>
          <w:noProof/>
        </w:rPr>
      </w:pPr>
      <w:r>
        <w:rPr>
          <w:noProof/>
        </w:rPr>
        <w:t>templates</w:t>
      </w:r>
      <w:r>
        <w:rPr>
          <w:noProof/>
        </w:rPr>
        <w:tab/>
        <w:t>407, 417, 419</w:t>
      </w:r>
    </w:p>
    <w:p w14:paraId="35B92673" w14:textId="77777777" w:rsidR="004D1046" w:rsidRDefault="004D1046">
      <w:pPr>
        <w:pStyle w:val="Index1"/>
        <w:tabs>
          <w:tab w:val="right" w:leader="dot" w:pos="4582"/>
        </w:tabs>
        <w:rPr>
          <w:noProof/>
        </w:rPr>
      </w:pPr>
      <w:r w:rsidRPr="00450EEE">
        <w:rPr>
          <w:i/>
          <w:noProof/>
        </w:rPr>
        <w:t>MONITOR_LOCAL_EVENT</w:t>
      </w:r>
      <w:r>
        <w:rPr>
          <w:noProof/>
        </w:rPr>
        <w:tab/>
        <w:t>216</w:t>
      </w:r>
    </w:p>
    <w:p w14:paraId="1B04DD53" w14:textId="77777777" w:rsidR="004D1046" w:rsidRDefault="004D1046">
      <w:pPr>
        <w:pStyle w:val="Index1"/>
        <w:tabs>
          <w:tab w:val="right" w:leader="dot" w:pos="4582"/>
        </w:tabs>
        <w:rPr>
          <w:noProof/>
        </w:rPr>
      </w:pPr>
      <w:r w:rsidRPr="00450EEE">
        <w:rPr>
          <w:i/>
          <w:noProof/>
        </w:rPr>
        <w:t>MQHead</w:t>
      </w:r>
      <w:r>
        <w:rPr>
          <w:noProof/>
        </w:rPr>
        <w:tab/>
        <w:t>240</w:t>
      </w:r>
    </w:p>
    <w:p w14:paraId="24AB80F0" w14:textId="77777777" w:rsidR="004D1046" w:rsidRDefault="004D1046">
      <w:pPr>
        <w:pStyle w:val="Index1"/>
        <w:tabs>
          <w:tab w:val="right" w:leader="dot" w:pos="4582"/>
        </w:tabs>
        <w:rPr>
          <w:noProof/>
        </w:rPr>
      </w:pPr>
      <w:r w:rsidRPr="00450EEE">
        <w:rPr>
          <w:i/>
          <w:noProof/>
        </w:rPr>
        <w:t>MQTail</w:t>
      </w:r>
      <w:r>
        <w:rPr>
          <w:noProof/>
        </w:rPr>
        <w:tab/>
        <w:t>240</w:t>
      </w:r>
    </w:p>
    <w:p w14:paraId="627E2B1C" w14:textId="77777777" w:rsidR="004D1046" w:rsidRDefault="004D1046">
      <w:pPr>
        <w:pStyle w:val="Index1"/>
        <w:tabs>
          <w:tab w:val="right" w:leader="dot" w:pos="4582"/>
        </w:tabs>
        <w:rPr>
          <w:noProof/>
        </w:rPr>
      </w:pPr>
      <w:r w:rsidRPr="00450EEE">
        <w:rPr>
          <w:noProof/>
          <w:spacing w:val="5"/>
        </w:rPr>
        <w:t>multiplexing</w:t>
      </w:r>
      <w:r>
        <w:rPr>
          <w:noProof/>
        </w:rPr>
        <w:tab/>
        <w:t>88</w:t>
      </w:r>
    </w:p>
    <w:p w14:paraId="1D48CCA8" w14:textId="77777777" w:rsidR="004D1046" w:rsidRDefault="004D1046">
      <w:pPr>
        <w:pStyle w:val="Index1"/>
        <w:tabs>
          <w:tab w:val="right" w:leader="dot" w:pos="4582"/>
        </w:tabs>
        <w:rPr>
          <w:bCs/>
          <w:noProof/>
        </w:rPr>
      </w:pPr>
      <w:r w:rsidRPr="00450EEE">
        <w:rPr>
          <w:i/>
          <w:noProof/>
        </w:rPr>
        <w:t>MXChannels</w:t>
      </w:r>
      <w:r>
        <w:rPr>
          <w:noProof/>
        </w:rPr>
        <w:tab/>
      </w:r>
      <w:r>
        <w:rPr>
          <w:b/>
          <w:bCs/>
          <w:noProof/>
        </w:rPr>
        <w:t>388</w:t>
      </w:r>
      <w:r>
        <w:rPr>
          <w:bCs/>
          <w:noProof/>
        </w:rPr>
        <w:t>, 389, 391, 393, 396, 400</w:t>
      </w:r>
    </w:p>
    <w:p w14:paraId="0CE009B3" w14:textId="77777777" w:rsidR="004D1046" w:rsidRDefault="004D1046">
      <w:pPr>
        <w:pStyle w:val="IndexHeading"/>
        <w:keepNext/>
        <w:tabs>
          <w:tab w:val="right" w:leader="dot" w:pos="4582"/>
        </w:tabs>
        <w:rPr>
          <w:rFonts w:eastAsiaTheme="minorEastAsia" w:cstheme="minorBidi"/>
          <w:b w:val="0"/>
          <w:bCs w:val="0"/>
          <w:noProof/>
        </w:rPr>
      </w:pPr>
      <w:r>
        <w:rPr>
          <w:noProof/>
        </w:rPr>
        <w:t>N</w:t>
      </w:r>
    </w:p>
    <w:p w14:paraId="09E0C224" w14:textId="77777777" w:rsidR="004D1046" w:rsidRDefault="004D1046">
      <w:pPr>
        <w:pStyle w:val="Index1"/>
        <w:tabs>
          <w:tab w:val="right" w:leader="dot" w:pos="4582"/>
        </w:tabs>
        <w:rPr>
          <w:noProof/>
        </w:rPr>
      </w:pPr>
      <w:r>
        <w:rPr>
          <w:noProof/>
        </w:rPr>
        <w:t>nanosecond</w:t>
      </w:r>
      <w:r>
        <w:rPr>
          <w:noProof/>
        </w:rPr>
        <w:tab/>
        <w:t>39</w:t>
      </w:r>
    </w:p>
    <w:p w14:paraId="0E8495B4" w14:textId="77777777" w:rsidR="004D1046" w:rsidRDefault="004D1046">
      <w:pPr>
        <w:pStyle w:val="Index1"/>
        <w:tabs>
          <w:tab w:val="right" w:leader="dot" w:pos="4582"/>
        </w:tabs>
        <w:rPr>
          <w:noProof/>
        </w:rPr>
      </w:pPr>
      <w:r w:rsidRPr="00450EEE">
        <w:rPr>
          <w:i/>
          <w:noProof/>
        </w:rPr>
        <w:t>NDBits</w:t>
      </w:r>
      <w:r>
        <w:rPr>
          <w:noProof/>
        </w:rPr>
        <w:tab/>
        <w:t>336, 372</w:t>
      </w:r>
    </w:p>
    <w:p w14:paraId="0F6FDDD4" w14:textId="77777777" w:rsidR="004D1046" w:rsidRDefault="004D1046">
      <w:pPr>
        <w:pStyle w:val="Index1"/>
        <w:tabs>
          <w:tab w:val="right" w:leader="dot" w:pos="4582"/>
        </w:tabs>
        <w:rPr>
          <w:noProof/>
        </w:rPr>
      </w:pPr>
      <w:r w:rsidRPr="00450EEE">
        <w:rPr>
          <w:i/>
          <w:noProof/>
        </w:rPr>
        <w:t>NDPackets</w:t>
      </w:r>
      <w:r>
        <w:rPr>
          <w:noProof/>
        </w:rPr>
        <w:tab/>
        <w:t>336, 372</w:t>
      </w:r>
    </w:p>
    <w:p w14:paraId="519DD3C6" w14:textId="77777777" w:rsidR="004D1046" w:rsidRDefault="004D1046">
      <w:pPr>
        <w:pStyle w:val="Index1"/>
        <w:tabs>
          <w:tab w:val="right" w:leader="dot" w:pos="4582"/>
        </w:tabs>
        <w:rPr>
          <w:noProof/>
        </w:rPr>
      </w:pPr>
      <w:r>
        <w:rPr>
          <w:noProof/>
        </w:rPr>
        <w:t>negative coordinates</w:t>
      </w:r>
      <w:r>
        <w:rPr>
          <w:noProof/>
        </w:rPr>
        <w:tab/>
        <w:t>187</w:t>
      </w:r>
    </w:p>
    <w:p w14:paraId="2ED230E4" w14:textId="77777777" w:rsidR="004D1046" w:rsidRDefault="004D1046">
      <w:pPr>
        <w:pStyle w:val="Index1"/>
        <w:tabs>
          <w:tab w:val="right" w:leader="dot" w:pos="4582"/>
        </w:tabs>
        <w:rPr>
          <w:bCs/>
          <w:noProof/>
        </w:rPr>
      </w:pPr>
      <w:r>
        <w:rPr>
          <w:noProof/>
        </w:rPr>
        <w:t>neighborhood</w:t>
      </w:r>
      <w:r>
        <w:rPr>
          <w:noProof/>
        </w:rPr>
        <w:tab/>
        <w:t xml:space="preserve">109, 178, 181, </w:t>
      </w:r>
      <w:r>
        <w:rPr>
          <w:b/>
          <w:bCs/>
          <w:noProof/>
        </w:rPr>
        <w:t>190</w:t>
      </w:r>
      <w:r>
        <w:rPr>
          <w:bCs/>
          <w:noProof/>
        </w:rPr>
        <w:t xml:space="preserve">, </w:t>
      </w:r>
      <w:r>
        <w:rPr>
          <w:b/>
          <w:bCs/>
          <w:noProof/>
        </w:rPr>
        <w:t>271</w:t>
      </w:r>
      <w:r>
        <w:rPr>
          <w:bCs/>
          <w:noProof/>
        </w:rPr>
        <w:t>, 283</w:t>
      </w:r>
    </w:p>
    <w:p w14:paraId="50AA6C20" w14:textId="77777777" w:rsidR="004D1046" w:rsidRDefault="004D1046">
      <w:pPr>
        <w:pStyle w:val="Index2"/>
        <w:tabs>
          <w:tab w:val="right" w:leader="dot" w:pos="4582"/>
        </w:tabs>
        <w:rPr>
          <w:noProof/>
        </w:rPr>
      </w:pPr>
      <w:r>
        <w:rPr>
          <w:noProof/>
        </w:rPr>
        <w:t>exposure</w:t>
      </w:r>
      <w:r>
        <w:rPr>
          <w:noProof/>
        </w:rPr>
        <w:tab/>
        <w:t>373, 375</w:t>
      </w:r>
    </w:p>
    <w:p w14:paraId="3502E489" w14:textId="77777777" w:rsidR="004D1046" w:rsidRDefault="004D1046">
      <w:pPr>
        <w:pStyle w:val="Index2"/>
        <w:tabs>
          <w:tab w:val="right" w:leader="dot" w:pos="4582"/>
        </w:tabs>
        <w:rPr>
          <w:noProof/>
        </w:rPr>
      </w:pPr>
      <w:r>
        <w:rPr>
          <w:noProof/>
        </w:rPr>
        <w:t>in shadowing model</w:t>
      </w:r>
      <w:r>
        <w:rPr>
          <w:noProof/>
        </w:rPr>
        <w:tab/>
        <w:t>393</w:t>
      </w:r>
    </w:p>
    <w:p w14:paraId="4B063E99" w14:textId="77777777" w:rsidR="004D1046" w:rsidRDefault="004D1046">
      <w:pPr>
        <w:pStyle w:val="Index1"/>
        <w:tabs>
          <w:tab w:val="right" w:leader="dot" w:pos="4582"/>
        </w:tabs>
        <w:rPr>
          <w:noProof/>
        </w:rPr>
      </w:pPr>
      <w:r w:rsidRPr="00450EEE">
        <w:rPr>
          <w:noProof/>
        </w:rPr>
        <w:t>neutrino channel model</w:t>
      </w:r>
      <w:r>
        <w:rPr>
          <w:noProof/>
        </w:rPr>
        <w:tab/>
        <w:t>400</w:t>
      </w:r>
    </w:p>
    <w:p w14:paraId="499C63D3" w14:textId="77777777" w:rsidR="004D1046" w:rsidRDefault="004D1046">
      <w:pPr>
        <w:pStyle w:val="Index1"/>
        <w:tabs>
          <w:tab w:val="right" w:leader="dot" w:pos="4582"/>
        </w:tabs>
        <w:rPr>
          <w:bCs/>
          <w:noProof/>
        </w:rPr>
      </w:pPr>
      <w:r w:rsidRPr="00450EEE">
        <w:rPr>
          <w:i/>
          <w:noProof/>
        </w:rPr>
        <w:t>NEWITEM</w:t>
      </w:r>
      <w:r>
        <w:rPr>
          <w:noProof/>
        </w:rPr>
        <w:tab/>
      </w:r>
      <w:r>
        <w:rPr>
          <w:b/>
          <w:bCs/>
          <w:noProof/>
        </w:rPr>
        <w:t>300</w:t>
      </w:r>
      <w:r>
        <w:rPr>
          <w:bCs/>
          <w:noProof/>
        </w:rPr>
        <w:t>, 301, 302, 304, 305, 307, 316, 318, 319, 320, 322</w:t>
      </w:r>
    </w:p>
    <w:p w14:paraId="0FAE733E" w14:textId="77777777" w:rsidR="004D1046" w:rsidRDefault="004D1046">
      <w:pPr>
        <w:pStyle w:val="Index2"/>
        <w:tabs>
          <w:tab w:val="right" w:leader="dot" w:pos="4582"/>
        </w:tabs>
        <w:rPr>
          <w:noProof/>
        </w:rPr>
      </w:pPr>
      <w:r>
        <w:rPr>
          <w:noProof/>
        </w:rPr>
        <w:t>examples</w:t>
      </w:r>
      <w:r>
        <w:rPr>
          <w:noProof/>
        </w:rPr>
        <w:tab/>
        <w:t>304, 306, 307, 308</w:t>
      </w:r>
    </w:p>
    <w:p w14:paraId="3287BFFB" w14:textId="77777777" w:rsidR="004D1046" w:rsidRDefault="004D1046">
      <w:pPr>
        <w:pStyle w:val="Index2"/>
        <w:tabs>
          <w:tab w:val="right" w:leader="dot" w:pos="4582"/>
        </w:tabs>
        <w:rPr>
          <w:noProof/>
        </w:rPr>
      </w:pPr>
      <w:r>
        <w:rPr>
          <w:noProof/>
        </w:rPr>
        <w:t>exposure</w:t>
      </w:r>
      <w:r>
        <w:rPr>
          <w:noProof/>
        </w:rPr>
        <w:tab/>
        <w:t>362</w:t>
      </w:r>
    </w:p>
    <w:p w14:paraId="1CDCCB57" w14:textId="77777777" w:rsidR="004D1046" w:rsidRDefault="004D1046">
      <w:pPr>
        <w:pStyle w:val="Index1"/>
        <w:tabs>
          <w:tab w:val="right" w:leader="dot" w:pos="4582"/>
        </w:tabs>
        <w:rPr>
          <w:noProof/>
        </w:rPr>
      </w:pPr>
      <w:r w:rsidRPr="00450EEE">
        <w:rPr>
          <w:i/>
          <w:noProof/>
        </w:rPr>
        <w:t>NHDPackets</w:t>
      </w:r>
      <w:r>
        <w:rPr>
          <w:noProof/>
        </w:rPr>
        <w:tab/>
        <w:t>336, 372</w:t>
      </w:r>
    </w:p>
    <w:p w14:paraId="5D718333" w14:textId="77777777" w:rsidR="004D1046" w:rsidRDefault="004D1046">
      <w:pPr>
        <w:pStyle w:val="Index1"/>
        <w:tabs>
          <w:tab w:val="right" w:leader="dot" w:pos="4582"/>
        </w:tabs>
        <w:rPr>
          <w:noProof/>
        </w:rPr>
      </w:pPr>
      <w:r>
        <w:rPr>
          <w:noProof/>
        </w:rPr>
        <w:t>nibble</w:t>
      </w:r>
      <w:r>
        <w:rPr>
          <w:noProof/>
        </w:rPr>
        <w:tab/>
        <w:t>182</w:t>
      </w:r>
    </w:p>
    <w:p w14:paraId="66C31703" w14:textId="77777777" w:rsidR="004D1046" w:rsidRDefault="004D1046">
      <w:pPr>
        <w:pStyle w:val="Index1"/>
        <w:tabs>
          <w:tab w:val="right" w:leader="dot" w:pos="4582"/>
        </w:tabs>
        <w:rPr>
          <w:bCs/>
          <w:noProof/>
        </w:rPr>
      </w:pPr>
      <w:r>
        <w:rPr>
          <w:noProof/>
        </w:rPr>
        <w:t>nickname</w:t>
      </w:r>
      <w:r>
        <w:rPr>
          <w:noProof/>
        </w:rPr>
        <w:tab/>
        <w:t xml:space="preserve">152, </w:t>
      </w:r>
      <w:r>
        <w:rPr>
          <w:b/>
          <w:bCs/>
          <w:noProof/>
        </w:rPr>
        <w:t>154</w:t>
      </w:r>
      <w:r>
        <w:rPr>
          <w:bCs/>
          <w:noProof/>
        </w:rPr>
        <w:t xml:space="preserve">, 169, 325, 327, 329, 347, 380, 381, 382, </w:t>
      </w:r>
      <w:r>
        <w:rPr>
          <w:bCs/>
          <w:noProof/>
        </w:rPr>
        <w:lastRenderedPageBreak/>
        <w:t>383, 420, 424, 432</w:t>
      </w:r>
    </w:p>
    <w:p w14:paraId="6556C5F9" w14:textId="77777777" w:rsidR="004D1046" w:rsidRDefault="004D1046">
      <w:pPr>
        <w:pStyle w:val="Index2"/>
        <w:tabs>
          <w:tab w:val="right" w:leader="dot" w:pos="4582"/>
        </w:tabs>
        <w:rPr>
          <w:noProof/>
        </w:rPr>
      </w:pPr>
      <w:r w:rsidRPr="00450EEE">
        <w:rPr>
          <w:i/>
          <w:noProof/>
        </w:rPr>
        <w:t>create</w:t>
      </w:r>
      <w:r>
        <w:rPr>
          <w:noProof/>
        </w:rPr>
        <w:t xml:space="preserve"> variant</w:t>
      </w:r>
      <w:r>
        <w:rPr>
          <w:noProof/>
        </w:rPr>
        <w:tab/>
        <w:t>160, 220, 226, 227, 329</w:t>
      </w:r>
    </w:p>
    <w:p w14:paraId="4CF5D346" w14:textId="77777777" w:rsidR="004D1046" w:rsidRDefault="004D1046">
      <w:pPr>
        <w:pStyle w:val="Index1"/>
        <w:tabs>
          <w:tab w:val="right" w:leader="dot" w:pos="4582"/>
        </w:tabs>
        <w:rPr>
          <w:noProof/>
        </w:rPr>
      </w:pPr>
      <w:r w:rsidRPr="00450EEE">
        <w:rPr>
          <w:i/>
          <w:noProof/>
        </w:rPr>
        <w:t>NLinks</w:t>
      </w:r>
      <w:r>
        <w:rPr>
          <w:noProof/>
        </w:rPr>
        <w:tab/>
        <w:t>168</w:t>
      </w:r>
    </w:p>
    <w:p w14:paraId="0DB6FAE6" w14:textId="77777777" w:rsidR="004D1046" w:rsidRDefault="004D1046">
      <w:pPr>
        <w:pStyle w:val="Index1"/>
        <w:tabs>
          <w:tab w:val="right" w:leader="dot" w:pos="4582"/>
        </w:tabs>
        <w:rPr>
          <w:noProof/>
        </w:rPr>
      </w:pPr>
      <w:r w:rsidRPr="00450EEE">
        <w:rPr>
          <w:i/>
          <w:noProof/>
        </w:rPr>
        <w:t xml:space="preserve">NO </w:t>
      </w:r>
      <w:r>
        <w:rPr>
          <w:noProof/>
        </w:rPr>
        <w:t>(Boolean constant)</w:t>
      </w:r>
      <w:r>
        <w:rPr>
          <w:noProof/>
        </w:rPr>
        <w:tab/>
        <w:t>147</w:t>
      </w:r>
    </w:p>
    <w:p w14:paraId="3FC4148F" w14:textId="77777777" w:rsidR="004D1046" w:rsidRDefault="004D1046">
      <w:pPr>
        <w:pStyle w:val="Index2"/>
        <w:tabs>
          <w:tab w:val="right" w:leader="dot" w:pos="4582"/>
        </w:tabs>
        <w:rPr>
          <w:noProof/>
        </w:rPr>
      </w:pPr>
      <w:r>
        <w:rPr>
          <w:noProof/>
        </w:rPr>
        <w:t>examples</w:t>
      </w:r>
      <w:r>
        <w:rPr>
          <w:noProof/>
        </w:rPr>
        <w:tab/>
        <w:t>17, 93, 99, 180, 286</w:t>
      </w:r>
    </w:p>
    <w:p w14:paraId="605584F8" w14:textId="77777777" w:rsidR="004D1046" w:rsidRDefault="004D1046">
      <w:pPr>
        <w:pStyle w:val="Index1"/>
        <w:tabs>
          <w:tab w:val="right" w:leader="dot" w:pos="4582"/>
        </w:tabs>
        <w:rPr>
          <w:noProof/>
        </w:rPr>
      </w:pPr>
      <w:r>
        <w:rPr>
          <w:noProof/>
        </w:rPr>
        <w:t>node</w:t>
      </w:r>
      <w:r>
        <w:rPr>
          <w:noProof/>
        </w:rPr>
        <w:tab/>
      </w:r>
      <w:r w:rsidRPr="00450EEE">
        <w:rPr>
          <w:rFonts w:cs="Mangal"/>
          <w:i/>
          <w:noProof/>
        </w:rPr>
        <w:t>See</w:t>
      </w:r>
      <w:r w:rsidRPr="00450EEE">
        <w:rPr>
          <w:rFonts w:cs="Mangal"/>
          <w:noProof/>
        </w:rPr>
        <w:t xml:space="preserve"> </w:t>
      </w:r>
      <w:r w:rsidRPr="00450EEE">
        <w:rPr>
          <w:rFonts w:cs="Mangal"/>
          <w:i/>
          <w:noProof/>
        </w:rPr>
        <w:t>Station</w:t>
      </w:r>
    </w:p>
    <w:p w14:paraId="4BDB01D3" w14:textId="77777777" w:rsidR="004D1046" w:rsidRDefault="004D1046">
      <w:pPr>
        <w:pStyle w:val="Index1"/>
        <w:tabs>
          <w:tab w:val="right" w:leader="dot" w:pos="4582"/>
        </w:tabs>
        <w:rPr>
          <w:noProof/>
        </w:rPr>
      </w:pPr>
      <w:r>
        <w:rPr>
          <w:noProof/>
        </w:rPr>
        <w:t>noise</w:t>
      </w:r>
      <w:r>
        <w:rPr>
          <w:noProof/>
        </w:rPr>
        <w:tab/>
      </w:r>
      <w:r w:rsidRPr="00450EEE">
        <w:rPr>
          <w:rFonts w:cs="Mangal"/>
          <w:i/>
          <w:noProof/>
        </w:rPr>
        <w:t>See</w:t>
      </w:r>
      <w:r w:rsidRPr="00450EEE">
        <w:rPr>
          <w:rFonts w:cs="Mangal"/>
          <w:noProof/>
        </w:rPr>
        <w:t xml:space="preserve"> background, noise</w:t>
      </w:r>
    </w:p>
    <w:p w14:paraId="2BE1CC6D" w14:textId="77777777" w:rsidR="004D1046" w:rsidRDefault="004D1046">
      <w:pPr>
        <w:pStyle w:val="Index1"/>
        <w:tabs>
          <w:tab w:val="right" w:leader="dot" w:pos="4582"/>
        </w:tabs>
        <w:rPr>
          <w:noProof/>
        </w:rPr>
      </w:pPr>
      <w:r>
        <w:rPr>
          <w:noProof/>
        </w:rPr>
        <w:t>nondeterminism</w:t>
      </w:r>
      <w:r>
        <w:rPr>
          <w:noProof/>
        </w:rPr>
        <w:tab/>
        <w:t>22, 24, 55, 128, 192, 197, 208, 210, 242, 301</w:t>
      </w:r>
    </w:p>
    <w:p w14:paraId="106C4419" w14:textId="77777777" w:rsidR="004D1046" w:rsidRDefault="004D1046">
      <w:pPr>
        <w:pStyle w:val="Index2"/>
        <w:tabs>
          <w:tab w:val="right" w:leader="dot" w:pos="4582"/>
        </w:tabs>
        <w:rPr>
          <w:noProof/>
        </w:rPr>
      </w:pPr>
      <w:r>
        <w:rPr>
          <w:noProof/>
        </w:rPr>
        <w:t>avoiding</w:t>
      </w:r>
      <w:r>
        <w:rPr>
          <w:noProof/>
        </w:rPr>
        <w:tab/>
        <w:t>128, 210, 249, 304, 412</w:t>
      </w:r>
    </w:p>
    <w:p w14:paraId="247D2609" w14:textId="77777777" w:rsidR="004D1046" w:rsidRDefault="004D1046">
      <w:pPr>
        <w:pStyle w:val="Index1"/>
        <w:tabs>
          <w:tab w:val="right" w:leader="dot" w:pos="4582"/>
        </w:tabs>
        <w:rPr>
          <w:bCs/>
          <w:noProof/>
        </w:rPr>
      </w:pPr>
      <w:r w:rsidRPr="00450EEE">
        <w:rPr>
          <w:i/>
          <w:noProof/>
        </w:rPr>
        <w:t>NONE</w:t>
      </w:r>
      <w:r>
        <w:rPr>
          <w:noProof/>
        </w:rPr>
        <w:tab/>
      </w:r>
      <w:r>
        <w:rPr>
          <w:b/>
          <w:bCs/>
          <w:noProof/>
        </w:rPr>
        <w:t>100</w:t>
      </w:r>
      <w:r>
        <w:rPr>
          <w:bCs/>
          <w:noProof/>
        </w:rPr>
        <w:t>, 153, 165, 171, 179, 221, 222, 224, 237, 241, 250, 259, 265, 273, 282, 287, 294, 353, 359</w:t>
      </w:r>
    </w:p>
    <w:p w14:paraId="7028EE86" w14:textId="77777777" w:rsidR="004D1046" w:rsidRDefault="004D1046">
      <w:pPr>
        <w:pStyle w:val="Index2"/>
        <w:tabs>
          <w:tab w:val="right" w:leader="dot" w:pos="4582"/>
        </w:tabs>
        <w:rPr>
          <w:noProof/>
        </w:rPr>
      </w:pPr>
      <w:r>
        <w:rPr>
          <w:noProof/>
        </w:rPr>
        <w:t>examples</w:t>
      </w:r>
      <w:r>
        <w:rPr>
          <w:noProof/>
        </w:rPr>
        <w:tab/>
        <w:t>99, 121, 291</w:t>
      </w:r>
    </w:p>
    <w:p w14:paraId="6D5380EA" w14:textId="77777777" w:rsidR="004D1046" w:rsidRDefault="004D1046">
      <w:pPr>
        <w:pStyle w:val="Index1"/>
        <w:tabs>
          <w:tab w:val="right" w:leader="dot" w:pos="4582"/>
        </w:tabs>
        <w:rPr>
          <w:bCs/>
          <w:noProof/>
        </w:rPr>
      </w:pPr>
      <w:r w:rsidRPr="00450EEE">
        <w:rPr>
          <w:i/>
          <w:noProof/>
        </w:rPr>
        <w:t>NONEMPTY</w:t>
      </w:r>
      <w:r>
        <w:rPr>
          <w:noProof/>
        </w:rPr>
        <w:tab/>
        <w:t xml:space="preserve">37, 94, </w:t>
      </w:r>
      <w:r>
        <w:rPr>
          <w:b/>
          <w:bCs/>
          <w:noProof/>
        </w:rPr>
        <w:t>300</w:t>
      </w:r>
      <w:r>
        <w:rPr>
          <w:bCs/>
          <w:noProof/>
        </w:rPr>
        <w:t>, 301, 304, 305, 307, 319</w:t>
      </w:r>
    </w:p>
    <w:p w14:paraId="37858320" w14:textId="77777777" w:rsidR="004D1046" w:rsidRDefault="004D1046">
      <w:pPr>
        <w:pStyle w:val="Index2"/>
        <w:tabs>
          <w:tab w:val="right" w:leader="dot" w:pos="4582"/>
        </w:tabs>
        <w:rPr>
          <w:noProof/>
        </w:rPr>
      </w:pPr>
      <w:r>
        <w:rPr>
          <w:noProof/>
        </w:rPr>
        <w:t>examples</w:t>
      </w:r>
      <w:r>
        <w:rPr>
          <w:noProof/>
        </w:rPr>
        <w:tab/>
        <w:t>31, 93</w:t>
      </w:r>
    </w:p>
    <w:p w14:paraId="18042EAE" w14:textId="77777777" w:rsidR="004D1046" w:rsidRDefault="004D1046">
      <w:pPr>
        <w:pStyle w:val="Index2"/>
        <w:tabs>
          <w:tab w:val="right" w:leader="dot" w:pos="4582"/>
        </w:tabs>
        <w:rPr>
          <w:noProof/>
        </w:rPr>
      </w:pPr>
      <w:r>
        <w:rPr>
          <w:noProof/>
        </w:rPr>
        <w:t>exposure</w:t>
      </w:r>
      <w:r>
        <w:rPr>
          <w:noProof/>
        </w:rPr>
        <w:tab/>
        <w:t>362</w:t>
      </w:r>
    </w:p>
    <w:p w14:paraId="737F8AB2" w14:textId="77777777" w:rsidR="004D1046" w:rsidRDefault="004D1046">
      <w:pPr>
        <w:pStyle w:val="Index1"/>
        <w:tabs>
          <w:tab w:val="right" w:leader="dot" w:pos="4582"/>
        </w:tabs>
        <w:rPr>
          <w:noProof/>
        </w:rPr>
      </w:pPr>
      <w:r w:rsidRPr="00450EEE">
        <w:rPr>
          <w:i/>
          <w:noProof/>
        </w:rPr>
        <w:t xml:space="preserve">nonempty </w:t>
      </w:r>
      <w:r>
        <w:rPr>
          <w:noProof/>
        </w:rPr>
        <w:t>(</w:t>
      </w:r>
      <w:r w:rsidRPr="00450EEE">
        <w:rPr>
          <w:i/>
          <w:noProof/>
        </w:rPr>
        <w:t>Mailbox</w:t>
      </w:r>
      <w:r>
        <w:rPr>
          <w:noProof/>
        </w:rPr>
        <w:t xml:space="preserve"> method)</w:t>
      </w:r>
      <w:r>
        <w:rPr>
          <w:noProof/>
        </w:rPr>
        <w:tab/>
        <w:t>303, 304, 310, 321</w:t>
      </w:r>
    </w:p>
    <w:p w14:paraId="7EF8C56C" w14:textId="77777777" w:rsidR="004D1046" w:rsidRDefault="004D1046">
      <w:pPr>
        <w:pStyle w:val="Index1"/>
        <w:tabs>
          <w:tab w:val="right" w:leader="dot" w:pos="4582"/>
        </w:tabs>
        <w:rPr>
          <w:noProof/>
        </w:rPr>
      </w:pPr>
      <w:r>
        <w:rPr>
          <w:noProof/>
        </w:rPr>
        <w:t>normal distribution</w:t>
      </w:r>
      <w:r>
        <w:rPr>
          <w:noProof/>
        </w:rPr>
        <w:tab/>
      </w:r>
      <w:r w:rsidRPr="00450EEE">
        <w:rPr>
          <w:rFonts w:cs="Mangal"/>
          <w:i/>
          <w:noProof/>
        </w:rPr>
        <w:t>See</w:t>
      </w:r>
      <w:r w:rsidRPr="00450EEE">
        <w:rPr>
          <w:rFonts w:cs="Mangal"/>
          <w:noProof/>
        </w:rPr>
        <w:t xml:space="preserve"> Gaussian distribution</w:t>
      </w:r>
    </w:p>
    <w:p w14:paraId="28BABCB1" w14:textId="77777777" w:rsidR="004D1046" w:rsidRDefault="004D1046">
      <w:pPr>
        <w:pStyle w:val="Index1"/>
        <w:tabs>
          <w:tab w:val="right" w:leader="dot" w:pos="4582"/>
        </w:tabs>
        <w:rPr>
          <w:noProof/>
        </w:rPr>
      </w:pPr>
      <w:r>
        <w:rPr>
          <w:noProof/>
        </w:rPr>
        <w:t>normalized throughput</w:t>
      </w:r>
      <w:r>
        <w:rPr>
          <w:noProof/>
        </w:rPr>
        <w:tab/>
      </w:r>
      <w:r w:rsidRPr="00450EEE">
        <w:rPr>
          <w:rFonts w:cs="Mangal"/>
          <w:i/>
          <w:noProof/>
        </w:rPr>
        <w:t>See</w:t>
      </w:r>
      <w:r w:rsidRPr="00450EEE">
        <w:rPr>
          <w:rFonts w:cs="Mangal"/>
          <w:noProof/>
        </w:rPr>
        <w:t xml:space="preserve"> throughput, normalized</w:t>
      </w:r>
    </w:p>
    <w:p w14:paraId="1EE5A0E7" w14:textId="77777777" w:rsidR="004D1046" w:rsidRDefault="004D1046">
      <w:pPr>
        <w:pStyle w:val="Index1"/>
        <w:tabs>
          <w:tab w:val="right" w:leader="dot" w:pos="4582"/>
        </w:tabs>
        <w:rPr>
          <w:noProof/>
        </w:rPr>
      </w:pPr>
      <w:r w:rsidRPr="00450EEE">
        <w:rPr>
          <w:i/>
          <w:noProof/>
        </w:rPr>
        <w:t xml:space="preserve">notfull </w:t>
      </w:r>
      <w:r>
        <w:rPr>
          <w:noProof/>
        </w:rPr>
        <w:t>(</w:t>
      </w:r>
      <w:r w:rsidRPr="00450EEE">
        <w:rPr>
          <w:i/>
          <w:noProof/>
        </w:rPr>
        <w:t>Mailbox</w:t>
      </w:r>
      <w:r>
        <w:rPr>
          <w:noProof/>
        </w:rPr>
        <w:t xml:space="preserve"> method)</w:t>
      </w:r>
      <w:r>
        <w:rPr>
          <w:noProof/>
        </w:rPr>
        <w:tab/>
        <w:t>303, 310, 321</w:t>
      </w:r>
    </w:p>
    <w:p w14:paraId="6A5A8626" w14:textId="77777777" w:rsidR="004D1046" w:rsidRDefault="004D1046">
      <w:pPr>
        <w:pStyle w:val="Index1"/>
        <w:tabs>
          <w:tab w:val="right" w:leader="dot" w:pos="4582"/>
        </w:tabs>
        <w:rPr>
          <w:noProof/>
        </w:rPr>
      </w:pPr>
      <w:r w:rsidRPr="00450EEE">
        <w:rPr>
          <w:i/>
          <w:noProof/>
        </w:rPr>
        <w:t xml:space="preserve">NOWAIT </w:t>
      </w:r>
      <w:r>
        <w:rPr>
          <w:noProof/>
        </w:rPr>
        <w:t>(</w:t>
      </w:r>
      <w:r w:rsidRPr="00450EEE">
        <w:rPr>
          <w:i/>
          <w:noProof/>
        </w:rPr>
        <w:t>Mailbox</w:t>
      </w:r>
      <w:r>
        <w:rPr>
          <w:noProof/>
        </w:rPr>
        <w:t xml:space="preserve"> flag)</w:t>
      </w:r>
      <w:r>
        <w:rPr>
          <w:noProof/>
        </w:rPr>
        <w:tab/>
        <w:t>311</w:t>
      </w:r>
    </w:p>
    <w:p w14:paraId="2DD93D8B" w14:textId="77777777" w:rsidR="004D1046" w:rsidRDefault="004D1046">
      <w:pPr>
        <w:pStyle w:val="Index1"/>
        <w:tabs>
          <w:tab w:val="right" w:leader="dot" w:pos="4582"/>
        </w:tabs>
        <w:rPr>
          <w:noProof/>
        </w:rPr>
      </w:pPr>
      <w:r w:rsidRPr="00450EEE">
        <w:rPr>
          <w:i/>
          <w:noProof/>
        </w:rPr>
        <w:t>nparse_t</w:t>
      </w:r>
      <w:r>
        <w:rPr>
          <w:noProof/>
        </w:rPr>
        <w:tab/>
        <w:t>141</w:t>
      </w:r>
    </w:p>
    <w:p w14:paraId="021AB9E4" w14:textId="77777777" w:rsidR="004D1046" w:rsidRDefault="004D1046">
      <w:pPr>
        <w:pStyle w:val="Index1"/>
        <w:tabs>
          <w:tab w:val="right" w:leader="dot" w:pos="4582"/>
        </w:tabs>
        <w:rPr>
          <w:noProof/>
        </w:rPr>
      </w:pPr>
      <w:r w:rsidRPr="00450EEE">
        <w:rPr>
          <w:i/>
          <w:noProof/>
        </w:rPr>
        <w:t>NQBits</w:t>
      </w:r>
      <w:r>
        <w:rPr>
          <w:noProof/>
        </w:rPr>
        <w:tab/>
        <w:t>332, 334</w:t>
      </w:r>
    </w:p>
    <w:p w14:paraId="565A22BD" w14:textId="77777777" w:rsidR="004D1046" w:rsidRDefault="004D1046">
      <w:pPr>
        <w:pStyle w:val="Index1"/>
        <w:tabs>
          <w:tab w:val="right" w:leader="dot" w:pos="4582"/>
        </w:tabs>
        <w:rPr>
          <w:noProof/>
        </w:rPr>
      </w:pPr>
      <w:r w:rsidRPr="00450EEE">
        <w:rPr>
          <w:i/>
          <w:noProof/>
        </w:rPr>
        <w:t>NQMessages</w:t>
      </w:r>
      <w:r>
        <w:rPr>
          <w:noProof/>
        </w:rPr>
        <w:tab/>
        <w:t>332, 333, 334</w:t>
      </w:r>
    </w:p>
    <w:p w14:paraId="5AF38E5E" w14:textId="77777777" w:rsidR="004D1046" w:rsidRDefault="004D1046">
      <w:pPr>
        <w:pStyle w:val="Index1"/>
        <w:tabs>
          <w:tab w:val="right" w:leader="dot" w:pos="4582"/>
        </w:tabs>
        <w:rPr>
          <w:noProof/>
        </w:rPr>
      </w:pPr>
      <w:r w:rsidRPr="00450EEE">
        <w:rPr>
          <w:i/>
          <w:noProof/>
        </w:rPr>
        <w:t>NRBits</w:t>
      </w:r>
      <w:r>
        <w:rPr>
          <w:noProof/>
        </w:rPr>
        <w:tab/>
        <w:t>332, 333, 334, 335, 337, 371, 374</w:t>
      </w:r>
    </w:p>
    <w:p w14:paraId="4CA99798" w14:textId="77777777" w:rsidR="004D1046" w:rsidRDefault="004D1046">
      <w:pPr>
        <w:pStyle w:val="Index1"/>
        <w:tabs>
          <w:tab w:val="right" w:leader="dot" w:pos="4582"/>
        </w:tabs>
        <w:rPr>
          <w:noProof/>
        </w:rPr>
      </w:pPr>
      <w:r w:rsidRPr="00450EEE">
        <w:rPr>
          <w:i/>
          <w:noProof/>
        </w:rPr>
        <w:t>NRFChannels</w:t>
      </w:r>
      <w:r>
        <w:rPr>
          <w:noProof/>
        </w:rPr>
        <w:tab/>
        <w:t>178</w:t>
      </w:r>
    </w:p>
    <w:p w14:paraId="21298E31" w14:textId="77777777" w:rsidR="004D1046" w:rsidRDefault="004D1046">
      <w:pPr>
        <w:pStyle w:val="Index1"/>
        <w:tabs>
          <w:tab w:val="right" w:leader="dot" w:pos="4582"/>
        </w:tabs>
        <w:rPr>
          <w:noProof/>
        </w:rPr>
      </w:pPr>
      <w:r w:rsidRPr="00450EEE">
        <w:rPr>
          <w:i/>
          <w:noProof/>
        </w:rPr>
        <w:t>NRMessages</w:t>
      </w:r>
      <w:r>
        <w:rPr>
          <w:noProof/>
        </w:rPr>
        <w:tab/>
        <w:t>332, 333, 334, 336, 337, 338, 372, 374</w:t>
      </w:r>
    </w:p>
    <w:p w14:paraId="5240BDD3" w14:textId="77777777" w:rsidR="004D1046" w:rsidRDefault="004D1046">
      <w:pPr>
        <w:pStyle w:val="Index1"/>
        <w:tabs>
          <w:tab w:val="right" w:leader="dot" w:pos="4582"/>
        </w:tabs>
        <w:rPr>
          <w:noProof/>
        </w:rPr>
      </w:pPr>
      <w:r w:rsidRPr="00450EEE">
        <w:rPr>
          <w:i/>
          <w:noProof/>
        </w:rPr>
        <w:t>NRPackets</w:t>
      </w:r>
      <w:r>
        <w:rPr>
          <w:noProof/>
        </w:rPr>
        <w:tab/>
        <w:t>332, 333, 334, 336, 337, 338, 371, 374</w:t>
      </w:r>
    </w:p>
    <w:p w14:paraId="18BF2132" w14:textId="77777777" w:rsidR="004D1046" w:rsidRDefault="004D1046">
      <w:pPr>
        <w:pStyle w:val="Index1"/>
        <w:tabs>
          <w:tab w:val="right" w:leader="dot" w:pos="4582"/>
        </w:tabs>
        <w:rPr>
          <w:noProof/>
        </w:rPr>
      </w:pPr>
      <w:r w:rsidRPr="00450EEE">
        <w:rPr>
          <w:i/>
          <w:noProof/>
        </w:rPr>
        <w:t>NStations</w:t>
      </w:r>
      <w:r>
        <w:rPr>
          <w:noProof/>
        </w:rPr>
        <w:tab/>
        <w:t>164, 165, 234, 369</w:t>
      </w:r>
    </w:p>
    <w:p w14:paraId="776930F6" w14:textId="77777777" w:rsidR="004D1046" w:rsidRDefault="004D1046">
      <w:pPr>
        <w:pStyle w:val="Index1"/>
        <w:tabs>
          <w:tab w:val="right" w:leader="dot" w:pos="4582"/>
        </w:tabs>
        <w:rPr>
          <w:noProof/>
        </w:rPr>
      </w:pPr>
      <w:r w:rsidRPr="00450EEE">
        <w:rPr>
          <w:i/>
          <w:noProof/>
        </w:rPr>
        <w:t>NTAttempts</w:t>
      </w:r>
      <w:r>
        <w:rPr>
          <w:noProof/>
        </w:rPr>
        <w:tab/>
        <w:t>336, 337, 371, 374</w:t>
      </w:r>
    </w:p>
    <w:p w14:paraId="1988373E" w14:textId="77777777" w:rsidR="004D1046" w:rsidRDefault="004D1046">
      <w:pPr>
        <w:pStyle w:val="Index1"/>
        <w:tabs>
          <w:tab w:val="right" w:leader="dot" w:pos="4582"/>
        </w:tabs>
        <w:rPr>
          <w:noProof/>
        </w:rPr>
      </w:pPr>
      <w:r w:rsidRPr="00450EEE">
        <w:rPr>
          <w:i/>
          <w:noProof/>
        </w:rPr>
        <w:t>NTBits</w:t>
      </w:r>
      <w:r>
        <w:rPr>
          <w:noProof/>
        </w:rPr>
        <w:tab/>
        <w:t>332, 333, 334, 335, 336, 337, 371, 374</w:t>
      </w:r>
    </w:p>
    <w:p w14:paraId="19BC1254" w14:textId="77777777" w:rsidR="004D1046" w:rsidRDefault="004D1046">
      <w:pPr>
        <w:pStyle w:val="Index1"/>
        <w:tabs>
          <w:tab w:val="right" w:leader="dot" w:pos="4582"/>
        </w:tabs>
        <w:rPr>
          <w:noProof/>
        </w:rPr>
      </w:pPr>
      <w:r w:rsidRPr="00450EEE">
        <w:rPr>
          <w:i/>
          <w:noProof/>
        </w:rPr>
        <w:t>NTJams</w:t>
      </w:r>
      <w:r>
        <w:rPr>
          <w:noProof/>
        </w:rPr>
        <w:tab/>
        <w:t>336, 371</w:t>
      </w:r>
    </w:p>
    <w:p w14:paraId="5F17DAF5" w14:textId="77777777" w:rsidR="004D1046" w:rsidRDefault="004D1046">
      <w:pPr>
        <w:pStyle w:val="Index1"/>
        <w:tabs>
          <w:tab w:val="right" w:leader="dot" w:pos="4582"/>
        </w:tabs>
        <w:rPr>
          <w:noProof/>
        </w:rPr>
      </w:pPr>
      <w:r w:rsidRPr="00450EEE">
        <w:rPr>
          <w:i/>
          <w:noProof/>
        </w:rPr>
        <w:t>NTMessages</w:t>
      </w:r>
      <w:r>
        <w:rPr>
          <w:noProof/>
        </w:rPr>
        <w:tab/>
        <w:t>332, 333, 334, 336, 337, 371, 374</w:t>
      </w:r>
    </w:p>
    <w:p w14:paraId="3137DCEB" w14:textId="77777777" w:rsidR="004D1046" w:rsidRDefault="004D1046">
      <w:pPr>
        <w:pStyle w:val="Index1"/>
        <w:tabs>
          <w:tab w:val="right" w:leader="dot" w:pos="4582"/>
        </w:tabs>
        <w:rPr>
          <w:noProof/>
        </w:rPr>
      </w:pPr>
      <w:r w:rsidRPr="00450EEE">
        <w:rPr>
          <w:i/>
          <w:noProof/>
        </w:rPr>
        <w:t>NTPackets</w:t>
      </w:r>
      <w:r>
        <w:rPr>
          <w:noProof/>
        </w:rPr>
        <w:tab/>
        <w:t>332, 333, 334, 336, 337, 371, 374</w:t>
      </w:r>
    </w:p>
    <w:p w14:paraId="4722FD23" w14:textId="77777777" w:rsidR="004D1046" w:rsidRDefault="004D1046">
      <w:pPr>
        <w:pStyle w:val="Index1"/>
        <w:tabs>
          <w:tab w:val="right" w:leader="dot" w:pos="4582"/>
        </w:tabs>
        <w:rPr>
          <w:noProof/>
        </w:rPr>
      </w:pPr>
      <w:r w:rsidRPr="00450EEE">
        <w:rPr>
          <w:i/>
          <w:noProof/>
        </w:rPr>
        <w:t>NTraffics</w:t>
      </w:r>
      <w:r>
        <w:rPr>
          <w:noProof/>
        </w:rPr>
        <w:tab/>
        <w:t>234</w:t>
      </w:r>
    </w:p>
    <w:p w14:paraId="2455F26C" w14:textId="77777777" w:rsidR="004D1046" w:rsidRDefault="004D1046">
      <w:pPr>
        <w:pStyle w:val="Index1"/>
        <w:tabs>
          <w:tab w:val="right" w:leader="dot" w:pos="4582"/>
        </w:tabs>
        <w:rPr>
          <w:noProof/>
        </w:rPr>
      </w:pPr>
      <w:r w:rsidRPr="00450EEE">
        <w:rPr>
          <w:i/>
          <w:noProof/>
        </w:rPr>
        <w:t>nweb24</w:t>
      </w:r>
      <w:r>
        <w:rPr>
          <w:noProof/>
        </w:rPr>
        <w:t xml:space="preserve"> (tiny web server)</w:t>
      </w:r>
      <w:r>
        <w:rPr>
          <w:noProof/>
        </w:rPr>
        <w:tab/>
        <w:t>404, 406, 407, 408</w:t>
      </w:r>
    </w:p>
    <w:p w14:paraId="1041D063" w14:textId="77777777" w:rsidR="004D1046" w:rsidRDefault="004D1046">
      <w:pPr>
        <w:pStyle w:val="Index2"/>
        <w:tabs>
          <w:tab w:val="right" w:leader="dot" w:pos="4582"/>
        </w:tabs>
        <w:rPr>
          <w:noProof/>
        </w:rPr>
      </w:pPr>
      <w:r>
        <w:rPr>
          <w:noProof/>
        </w:rPr>
        <w:t>port</w:t>
      </w:r>
      <w:r>
        <w:rPr>
          <w:noProof/>
        </w:rPr>
        <w:tab/>
        <w:t>408</w:t>
      </w:r>
    </w:p>
    <w:p w14:paraId="47E40D74" w14:textId="77777777" w:rsidR="004D1046" w:rsidRDefault="004D1046">
      <w:pPr>
        <w:pStyle w:val="IndexHeading"/>
        <w:keepNext/>
        <w:tabs>
          <w:tab w:val="right" w:leader="dot" w:pos="4582"/>
        </w:tabs>
        <w:rPr>
          <w:rFonts w:eastAsiaTheme="minorEastAsia" w:cstheme="minorBidi"/>
          <w:b w:val="0"/>
          <w:bCs w:val="0"/>
          <w:noProof/>
        </w:rPr>
      </w:pPr>
      <w:r>
        <w:rPr>
          <w:noProof/>
        </w:rPr>
        <w:t>O</w:t>
      </w:r>
    </w:p>
    <w:p w14:paraId="12E4EA6B" w14:textId="77777777" w:rsidR="004D1046" w:rsidRDefault="004D1046">
      <w:pPr>
        <w:pStyle w:val="Index1"/>
        <w:tabs>
          <w:tab w:val="right" w:leader="dot" w:pos="4582"/>
        </w:tabs>
        <w:rPr>
          <w:noProof/>
        </w:rPr>
      </w:pPr>
      <w:r w:rsidRPr="00450EEE">
        <w:rPr>
          <w:noProof/>
          <w:spacing w:val="5"/>
        </w:rPr>
        <w:t>Oahu, Hawaii</w:t>
      </w:r>
      <w:r>
        <w:rPr>
          <w:noProof/>
        </w:rPr>
        <w:tab/>
        <w:t>88, 115</w:t>
      </w:r>
    </w:p>
    <w:p w14:paraId="7301C516" w14:textId="77777777" w:rsidR="004D1046" w:rsidRDefault="004D1046">
      <w:pPr>
        <w:pStyle w:val="Index1"/>
        <w:tabs>
          <w:tab w:val="right" w:leader="dot" w:pos="4582"/>
        </w:tabs>
        <w:rPr>
          <w:noProof/>
        </w:rPr>
      </w:pPr>
      <w:r w:rsidRPr="00450EEE">
        <w:rPr>
          <w:i/>
          <w:noProof/>
        </w:rPr>
        <w:t xml:space="preserve">Object </w:t>
      </w:r>
      <w:r>
        <w:rPr>
          <w:noProof/>
        </w:rPr>
        <w:t>(internal type)</w:t>
      </w:r>
      <w:r>
        <w:rPr>
          <w:noProof/>
        </w:rPr>
        <w:tab/>
        <w:t>151</w:t>
      </w:r>
    </w:p>
    <w:p w14:paraId="25F2E25E" w14:textId="77777777" w:rsidR="004D1046" w:rsidRDefault="004D1046">
      <w:pPr>
        <w:pStyle w:val="Index2"/>
        <w:tabs>
          <w:tab w:val="right" w:leader="dot" w:pos="4582"/>
        </w:tabs>
        <w:rPr>
          <w:noProof/>
        </w:rPr>
      </w:pPr>
      <w:r>
        <w:rPr>
          <w:noProof/>
        </w:rPr>
        <w:t>creating</w:t>
      </w:r>
      <w:r>
        <w:rPr>
          <w:noProof/>
        </w:rPr>
        <w:tab/>
        <w:t>159</w:t>
      </w:r>
    </w:p>
    <w:p w14:paraId="71E2EFE9" w14:textId="77777777" w:rsidR="004D1046" w:rsidRDefault="004D1046">
      <w:pPr>
        <w:pStyle w:val="Index2"/>
        <w:tabs>
          <w:tab w:val="right" w:leader="dot" w:pos="4582"/>
        </w:tabs>
        <w:rPr>
          <w:noProof/>
        </w:rPr>
      </w:pPr>
      <w:r>
        <w:rPr>
          <w:noProof/>
        </w:rPr>
        <w:t>exposure</w:t>
      </w:r>
      <w:r>
        <w:rPr>
          <w:noProof/>
        </w:rPr>
        <w:tab/>
        <w:t>328, 350, 351, 352, 361</w:t>
      </w:r>
    </w:p>
    <w:p w14:paraId="2A1AAD97" w14:textId="77777777" w:rsidR="004D1046" w:rsidRDefault="004D1046">
      <w:pPr>
        <w:pStyle w:val="Index2"/>
        <w:tabs>
          <w:tab w:val="right" w:leader="dot" w:pos="4582"/>
        </w:tabs>
        <w:rPr>
          <w:noProof/>
        </w:rPr>
      </w:pPr>
      <w:r>
        <w:rPr>
          <w:noProof/>
        </w:rPr>
        <w:t>identifying</w:t>
      </w:r>
      <w:r>
        <w:rPr>
          <w:noProof/>
        </w:rPr>
        <w:tab/>
        <w:t>152, 165, 220</w:t>
      </w:r>
    </w:p>
    <w:p w14:paraId="5C823BB7" w14:textId="77777777" w:rsidR="004D1046" w:rsidRDefault="004D1046">
      <w:pPr>
        <w:pStyle w:val="Index2"/>
        <w:tabs>
          <w:tab w:val="right" w:leader="dot" w:pos="4582"/>
        </w:tabs>
        <w:rPr>
          <w:noProof/>
        </w:rPr>
      </w:pPr>
      <w:r>
        <w:rPr>
          <w:noProof/>
        </w:rPr>
        <w:t>user defined</w:t>
      </w:r>
      <w:r>
        <w:rPr>
          <w:noProof/>
        </w:rPr>
        <w:tab/>
      </w:r>
      <w:r w:rsidRPr="00450EEE">
        <w:rPr>
          <w:rFonts w:cs="Mangal"/>
          <w:i/>
          <w:noProof/>
        </w:rPr>
        <w:t>See</w:t>
      </w:r>
      <w:r w:rsidRPr="00450EEE">
        <w:rPr>
          <w:rFonts w:cs="Mangal"/>
          <w:noProof/>
        </w:rPr>
        <w:t xml:space="preserve"> </w:t>
      </w:r>
      <w:r w:rsidRPr="00450EEE">
        <w:rPr>
          <w:rFonts w:cs="Mangal"/>
          <w:i/>
          <w:noProof/>
        </w:rPr>
        <w:t>EObject</w:t>
      </w:r>
    </w:p>
    <w:p w14:paraId="0B39CEB9" w14:textId="77777777" w:rsidR="004D1046" w:rsidRDefault="004D1046">
      <w:pPr>
        <w:pStyle w:val="Index1"/>
        <w:tabs>
          <w:tab w:val="right" w:leader="dot" w:pos="4582"/>
        </w:tabs>
        <w:rPr>
          <w:bCs/>
          <w:noProof/>
        </w:rPr>
      </w:pPr>
      <w:r w:rsidRPr="00450EEE">
        <w:rPr>
          <w:i/>
          <w:noProof/>
        </w:rPr>
        <w:t>Observer</w:t>
      </w:r>
      <w:r>
        <w:rPr>
          <w:noProof/>
        </w:rPr>
        <w:tab/>
        <w:t xml:space="preserve">155, </w:t>
      </w:r>
      <w:r>
        <w:rPr>
          <w:b/>
          <w:bCs/>
          <w:noProof/>
        </w:rPr>
        <w:t>346</w:t>
      </w:r>
    </w:p>
    <w:p w14:paraId="43BC509F" w14:textId="77777777" w:rsidR="004D1046" w:rsidRDefault="004D1046">
      <w:pPr>
        <w:pStyle w:val="Index2"/>
        <w:tabs>
          <w:tab w:val="right" w:leader="dot" w:pos="4582"/>
        </w:tabs>
        <w:rPr>
          <w:noProof/>
        </w:rPr>
      </w:pPr>
      <w:r>
        <w:rPr>
          <w:noProof/>
        </w:rPr>
        <w:t>class Id</w:t>
      </w:r>
      <w:r>
        <w:rPr>
          <w:noProof/>
        </w:rPr>
        <w:tab/>
        <w:t>153</w:t>
      </w:r>
    </w:p>
    <w:p w14:paraId="2A6DAD31" w14:textId="77777777" w:rsidR="004D1046" w:rsidRDefault="004D1046">
      <w:pPr>
        <w:pStyle w:val="Index2"/>
        <w:tabs>
          <w:tab w:val="right" w:leader="dot" w:pos="4582"/>
        </w:tabs>
        <w:rPr>
          <w:noProof/>
        </w:rPr>
      </w:pPr>
      <w:r w:rsidRPr="00450EEE">
        <w:rPr>
          <w:noProof/>
        </w:rPr>
        <w:t>exposure</w:t>
      </w:r>
      <w:r>
        <w:rPr>
          <w:noProof/>
        </w:rPr>
        <w:tab/>
        <w:t>383</w:t>
      </w:r>
    </w:p>
    <w:p w14:paraId="4C9A0AF0" w14:textId="77777777" w:rsidR="004D1046" w:rsidRDefault="004D1046">
      <w:pPr>
        <w:pStyle w:val="Index1"/>
        <w:tabs>
          <w:tab w:val="right" w:leader="dot" w:pos="4582"/>
        </w:tabs>
        <w:rPr>
          <w:noProof/>
        </w:rPr>
      </w:pPr>
      <w:r w:rsidRPr="00450EEE">
        <w:rPr>
          <w:i/>
          <w:noProof/>
        </w:rPr>
        <w:t xml:space="preserve">observer </w:t>
      </w:r>
      <w:r>
        <w:rPr>
          <w:noProof/>
        </w:rPr>
        <w:t>(</w:t>
      </w:r>
      <w:r w:rsidRPr="00450EEE">
        <w:rPr>
          <w:i/>
          <w:noProof/>
        </w:rPr>
        <w:t>Observer</w:t>
      </w:r>
      <w:r>
        <w:rPr>
          <w:noProof/>
        </w:rPr>
        <w:t xml:space="preserve"> declarator)</w:t>
      </w:r>
      <w:r>
        <w:rPr>
          <w:noProof/>
        </w:rPr>
        <w:tab/>
        <w:t>346</w:t>
      </w:r>
    </w:p>
    <w:p w14:paraId="4CA286BB" w14:textId="77777777" w:rsidR="004D1046" w:rsidRDefault="004D1046">
      <w:pPr>
        <w:pStyle w:val="Index1"/>
        <w:tabs>
          <w:tab w:val="right" w:leader="dot" w:pos="4582"/>
        </w:tabs>
        <w:rPr>
          <w:noProof/>
        </w:rPr>
      </w:pPr>
      <w:r w:rsidRPr="00450EEE">
        <w:rPr>
          <w:i/>
          <w:noProof/>
        </w:rPr>
        <w:t>ObserverService</w:t>
      </w:r>
      <w:r>
        <w:rPr>
          <w:noProof/>
        </w:rPr>
        <w:tab/>
        <w:t>363</w:t>
      </w:r>
    </w:p>
    <w:p w14:paraId="1217A335" w14:textId="77777777" w:rsidR="004D1046" w:rsidRDefault="004D1046">
      <w:pPr>
        <w:pStyle w:val="Index1"/>
        <w:tabs>
          <w:tab w:val="right" w:leader="dot" w:pos="4582"/>
        </w:tabs>
        <w:rPr>
          <w:noProof/>
        </w:rPr>
      </w:pPr>
      <w:r w:rsidRPr="00450EEE">
        <w:rPr>
          <w:i/>
          <w:noProof/>
        </w:rPr>
        <w:t xml:space="preserve">occurs </w:t>
      </w:r>
      <w:r>
        <w:rPr>
          <w:noProof/>
        </w:rPr>
        <w:t>(</w:t>
      </w:r>
      <w:r w:rsidRPr="00450EEE">
        <w:rPr>
          <w:i/>
          <w:noProof/>
        </w:rPr>
        <w:t>SGroup</w:t>
      </w:r>
      <w:r>
        <w:rPr>
          <w:noProof/>
        </w:rPr>
        <w:t xml:space="preserve"> method)</w:t>
      </w:r>
      <w:r>
        <w:rPr>
          <w:noProof/>
        </w:rPr>
        <w:tab/>
        <w:t>226</w:t>
      </w:r>
    </w:p>
    <w:p w14:paraId="2FDCD19E" w14:textId="77777777" w:rsidR="004D1046" w:rsidRDefault="004D1046">
      <w:pPr>
        <w:pStyle w:val="Index1"/>
        <w:tabs>
          <w:tab w:val="right" w:leader="dot" w:pos="4582"/>
        </w:tabs>
        <w:rPr>
          <w:bCs/>
          <w:noProof/>
        </w:rPr>
      </w:pPr>
      <w:r w:rsidRPr="00450EEE">
        <w:rPr>
          <w:i/>
          <w:noProof/>
        </w:rPr>
        <w:t>OFF</w:t>
      </w:r>
      <w:r>
        <w:rPr>
          <w:noProof/>
        </w:rPr>
        <w:tab/>
        <w:t xml:space="preserve">167, </w:t>
      </w:r>
      <w:r>
        <w:rPr>
          <w:b/>
          <w:bCs/>
          <w:noProof/>
        </w:rPr>
        <w:t>236</w:t>
      </w:r>
      <w:r>
        <w:rPr>
          <w:bCs/>
          <w:noProof/>
        </w:rPr>
        <w:t>, 335, 337</w:t>
      </w:r>
    </w:p>
    <w:p w14:paraId="45625810" w14:textId="77777777" w:rsidR="004D1046" w:rsidRDefault="004D1046">
      <w:pPr>
        <w:pStyle w:val="Index1"/>
        <w:tabs>
          <w:tab w:val="right" w:leader="dot" w:pos="4582"/>
        </w:tabs>
        <w:rPr>
          <w:bCs/>
          <w:noProof/>
        </w:rPr>
      </w:pPr>
      <w:r w:rsidRPr="00450EEE">
        <w:rPr>
          <w:i/>
          <w:noProof/>
        </w:rPr>
        <w:t>OK</w:t>
      </w:r>
      <w:r>
        <w:rPr>
          <w:noProof/>
        </w:rPr>
        <w:tab/>
        <w:t xml:space="preserve">74, 75, 76, 82, 212, 282, </w:t>
      </w:r>
      <w:r>
        <w:rPr>
          <w:b/>
          <w:bCs/>
          <w:noProof/>
        </w:rPr>
        <w:t>311</w:t>
      </w:r>
      <w:r>
        <w:rPr>
          <w:bCs/>
          <w:noProof/>
        </w:rPr>
        <w:t>, 317, 318, 323, 360</w:t>
      </w:r>
    </w:p>
    <w:p w14:paraId="68D94A75" w14:textId="77777777" w:rsidR="004D1046" w:rsidRDefault="004D1046">
      <w:pPr>
        <w:pStyle w:val="Index1"/>
        <w:tabs>
          <w:tab w:val="right" w:leader="dot" w:pos="4582"/>
        </w:tabs>
        <w:rPr>
          <w:noProof/>
        </w:rPr>
      </w:pPr>
      <w:r>
        <w:rPr>
          <w:noProof/>
        </w:rPr>
        <w:t>Olsonet Communications Corporation</w:t>
      </w:r>
      <w:r>
        <w:rPr>
          <w:noProof/>
        </w:rPr>
        <w:tab/>
        <w:t>11</w:t>
      </w:r>
    </w:p>
    <w:p w14:paraId="730A52E0" w14:textId="77777777" w:rsidR="004D1046" w:rsidRDefault="004D1046">
      <w:pPr>
        <w:pStyle w:val="Index1"/>
        <w:tabs>
          <w:tab w:val="right" w:leader="dot" w:pos="4582"/>
        </w:tabs>
        <w:rPr>
          <w:bCs/>
          <w:noProof/>
        </w:rPr>
      </w:pPr>
      <w:r w:rsidRPr="00450EEE">
        <w:rPr>
          <w:i/>
          <w:noProof/>
        </w:rPr>
        <w:t>ON</w:t>
      </w:r>
      <w:r>
        <w:rPr>
          <w:noProof/>
        </w:rPr>
        <w:tab/>
      </w:r>
      <w:r>
        <w:rPr>
          <w:b/>
          <w:bCs/>
          <w:noProof/>
        </w:rPr>
        <w:t>167</w:t>
      </w:r>
      <w:r>
        <w:rPr>
          <w:bCs/>
          <w:noProof/>
        </w:rPr>
        <w:t xml:space="preserve">, 177, 178, </w:t>
      </w:r>
      <w:r>
        <w:rPr>
          <w:b/>
          <w:bCs/>
          <w:noProof/>
        </w:rPr>
        <w:t>236</w:t>
      </w:r>
      <w:r>
        <w:rPr>
          <w:bCs/>
          <w:noProof/>
        </w:rPr>
        <w:t>, 335, 337</w:t>
      </w:r>
    </w:p>
    <w:p w14:paraId="6E1A5C8D" w14:textId="77777777" w:rsidR="004D1046" w:rsidRDefault="004D1046">
      <w:pPr>
        <w:pStyle w:val="Index1"/>
        <w:tabs>
          <w:tab w:val="right" w:leader="dot" w:pos="4582"/>
        </w:tabs>
        <w:rPr>
          <w:noProof/>
        </w:rPr>
      </w:pPr>
      <w:r w:rsidRPr="00450EEE">
        <w:rPr>
          <w:i/>
          <w:noProof/>
        </w:rPr>
        <w:t>onpaper</w:t>
      </w:r>
      <w:r>
        <w:rPr>
          <w:noProof/>
        </w:rPr>
        <w:t xml:space="preserve"> (exposure)</w:t>
      </w:r>
      <w:r>
        <w:rPr>
          <w:noProof/>
        </w:rPr>
        <w:tab/>
        <w:t>351</w:t>
      </w:r>
    </w:p>
    <w:p w14:paraId="045D6CC3" w14:textId="77777777" w:rsidR="004D1046" w:rsidRDefault="004D1046">
      <w:pPr>
        <w:pStyle w:val="Index2"/>
        <w:tabs>
          <w:tab w:val="right" w:leader="dot" w:pos="4582"/>
        </w:tabs>
        <w:rPr>
          <w:noProof/>
        </w:rPr>
      </w:pPr>
      <w:r>
        <w:rPr>
          <w:noProof/>
        </w:rPr>
        <w:t>examples</w:t>
      </w:r>
      <w:r>
        <w:rPr>
          <w:noProof/>
        </w:rPr>
        <w:tab/>
        <w:t>352, 356</w:t>
      </w:r>
    </w:p>
    <w:p w14:paraId="0F2218BC" w14:textId="77777777" w:rsidR="004D1046" w:rsidRDefault="004D1046">
      <w:pPr>
        <w:pStyle w:val="Index1"/>
        <w:tabs>
          <w:tab w:val="right" w:leader="dot" w:pos="4582"/>
        </w:tabs>
        <w:rPr>
          <w:noProof/>
        </w:rPr>
      </w:pPr>
      <w:r w:rsidRPr="00450EEE">
        <w:rPr>
          <w:i/>
          <w:noProof/>
        </w:rPr>
        <w:t>onscreen</w:t>
      </w:r>
      <w:r>
        <w:rPr>
          <w:noProof/>
        </w:rPr>
        <w:t xml:space="preserve"> (exposure)</w:t>
      </w:r>
      <w:r>
        <w:rPr>
          <w:noProof/>
        </w:rPr>
        <w:tab/>
        <w:t>352</w:t>
      </w:r>
    </w:p>
    <w:p w14:paraId="2A1B9800" w14:textId="77777777" w:rsidR="004D1046" w:rsidRDefault="004D1046">
      <w:pPr>
        <w:pStyle w:val="Index2"/>
        <w:tabs>
          <w:tab w:val="right" w:leader="dot" w:pos="4582"/>
        </w:tabs>
        <w:rPr>
          <w:noProof/>
        </w:rPr>
      </w:pPr>
      <w:r>
        <w:rPr>
          <w:noProof/>
        </w:rPr>
        <w:t>examples</w:t>
      </w:r>
      <w:r>
        <w:rPr>
          <w:noProof/>
        </w:rPr>
        <w:tab/>
        <w:t>352, 356, 357, 358</w:t>
      </w:r>
    </w:p>
    <w:p w14:paraId="7FA2F836" w14:textId="77777777" w:rsidR="004D1046" w:rsidRDefault="004D1046">
      <w:pPr>
        <w:pStyle w:val="Index1"/>
        <w:tabs>
          <w:tab w:val="right" w:leader="dot" w:pos="4582"/>
        </w:tabs>
        <w:rPr>
          <w:noProof/>
        </w:rPr>
      </w:pPr>
      <w:r>
        <w:rPr>
          <w:noProof/>
        </w:rPr>
        <w:t>optimization</w:t>
      </w:r>
      <w:r>
        <w:rPr>
          <w:noProof/>
        </w:rPr>
        <w:tab/>
        <w:t>411</w:t>
      </w:r>
    </w:p>
    <w:p w14:paraId="2A192302" w14:textId="77777777" w:rsidR="004D1046" w:rsidRDefault="004D1046">
      <w:pPr>
        <w:pStyle w:val="Index1"/>
        <w:tabs>
          <w:tab w:val="right" w:leader="dot" w:pos="4582"/>
        </w:tabs>
        <w:rPr>
          <w:noProof/>
        </w:rPr>
      </w:pPr>
      <w:r>
        <w:rPr>
          <w:noProof/>
        </w:rPr>
        <w:t>Oracle VM VirtualBox</w:t>
      </w:r>
      <w:r>
        <w:rPr>
          <w:noProof/>
        </w:rPr>
        <w:tab/>
        <w:t>402</w:t>
      </w:r>
    </w:p>
    <w:p w14:paraId="2160D314" w14:textId="77777777" w:rsidR="004D1046" w:rsidRDefault="004D1046">
      <w:pPr>
        <w:pStyle w:val="Index1"/>
        <w:tabs>
          <w:tab w:val="right" w:leader="dot" w:pos="4582"/>
        </w:tabs>
        <w:rPr>
          <w:noProof/>
        </w:rPr>
      </w:pPr>
      <w:r>
        <w:rPr>
          <w:noProof/>
        </w:rPr>
        <w:t>order</w:t>
      </w:r>
      <w:r>
        <w:rPr>
          <w:noProof/>
        </w:rPr>
        <w:tab/>
      </w:r>
      <w:r w:rsidRPr="00450EEE">
        <w:rPr>
          <w:rFonts w:cs="Mangal"/>
          <w:i/>
          <w:noProof/>
        </w:rPr>
        <w:t>See</w:t>
      </w:r>
      <w:r w:rsidRPr="00450EEE">
        <w:rPr>
          <w:rFonts w:cs="Mangal"/>
          <w:noProof/>
        </w:rPr>
        <w:t xml:space="preserve"> event(s), order</w:t>
      </w:r>
    </w:p>
    <w:p w14:paraId="1A8E6775" w14:textId="77777777" w:rsidR="004D1046" w:rsidRDefault="004D1046">
      <w:pPr>
        <w:pStyle w:val="Index1"/>
        <w:tabs>
          <w:tab w:val="right" w:leader="dot" w:pos="4582"/>
        </w:tabs>
        <w:rPr>
          <w:noProof/>
        </w:rPr>
      </w:pPr>
      <w:r w:rsidRPr="00450EEE">
        <w:rPr>
          <w:i/>
          <w:noProof/>
        </w:rPr>
        <w:t>Ouf</w:t>
      </w:r>
      <w:r>
        <w:rPr>
          <w:noProof/>
        </w:rPr>
        <w:t xml:space="preserve"> (global variable)</w:t>
      </w:r>
      <w:r>
        <w:rPr>
          <w:noProof/>
        </w:rPr>
        <w:tab/>
        <w:t>123, 356</w:t>
      </w:r>
    </w:p>
    <w:p w14:paraId="6423A807" w14:textId="77777777" w:rsidR="004D1046" w:rsidRDefault="004D1046">
      <w:pPr>
        <w:pStyle w:val="Index1"/>
        <w:tabs>
          <w:tab w:val="right" w:leader="dot" w:pos="4582"/>
        </w:tabs>
        <w:rPr>
          <w:noProof/>
        </w:rPr>
      </w:pPr>
      <w:r w:rsidRPr="00450EEE">
        <w:rPr>
          <w:i/>
          <w:noProof/>
        </w:rPr>
        <w:t>outItem</w:t>
      </w:r>
      <w:r>
        <w:rPr>
          <w:noProof/>
        </w:rPr>
        <w:tab/>
        <w:t>298, 301, 303, 309, 321</w:t>
      </w:r>
    </w:p>
    <w:p w14:paraId="46F1FB0B" w14:textId="77777777" w:rsidR="004D1046" w:rsidRDefault="004D1046">
      <w:pPr>
        <w:pStyle w:val="Index1"/>
        <w:tabs>
          <w:tab w:val="right" w:leader="dot" w:pos="4582"/>
        </w:tabs>
        <w:rPr>
          <w:bCs/>
          <w:noProof/>
        </w:rPr>
      </w:pPr>
      <w:r w:rsidRPr="00450EEE">
        <w:rPr>
          <w:i/>
          <w:noProof/>
        </w:rPr>
        <w:t>OUTPUT</w:t>
      </w:r>
      <w:r>
        <w:rPr>
          <w:noProof/>
        </w:rPr>
        <w:tab/>
        <w:t xml:space="preserve">318, </w:t>
      </w:r>
      <w:r>
        <w:rPr>
          <w:b/>
          <w:bCs/>
          <w:noProof/>
        </w:rPr>
        <w:t>319</w:t>
      </w:r>
      <w:r>
        <w:rPr>
          <w:bCs/>
          <w:noProof/>
        </w:rPr>
        <w:t>, 320, 322, 362</w:t>
      </w:r>
    </w:p>
    <w:p w14:paraId="4C38C16B" w14:textId="77777777" w:rsidR="004D1046" w:rsidRDefault="004D1046">
      <w:pPr>
        <w:pStyle w:val="Index2"/>
        <w:tabs>
          <w:tab w:val="right" w:leader="dot" w:pos="4582"/>
        </w:tabs>
        <w:rPr>
          <w:noProof/>
        </w:rPr>
      </w:pPr>
      <w:r>
        <w:rPr>
          <w:noProof/>
        </w:rPr>
        <w:t>examples</w:t>
      </w:r>
      <w:r>
        <w:rPr>
          <w:noProof/>
        </w:rPr>
        <w:tab/>
        <w:t>314</w:t>
      </w:r>
    </w:p>
    <w:p w14:paraId="3860F958" w14:textId="77777777" w:rsidR="004D1046" w:rsidRDefault="004D1046">
      <w:pPr>
        <w:pStyle w:val="Index1"/>
        <w:tabs>
          <w:tab w:val="right" w:leader="dot" w:pos="4582"/>
        </w:tabs>
        <w:rPr>
          <w:bCs/>
          <w:noProof/>
        </w:rPr>
      </w:pPr>
      <w:r>
        <w:rPr>
          <w:noProof/>
        </w:rPr>
        <w:t>output file</w:t>
      </w:r>
      <w:r>
        <w:rPr>
          <w:noProof/>
        </w:rPr>
        <w:tab/>
      </w:r>
      <w:r>
        <w:rPr>
          <w:b/>
          <w:bCs/>
          <w:noProof/>
        </w:rPr>
        <w:t>140</w:t>
      </w:r>
      <w:r>
        <w:rPr>
          <w:bCs/>
          <w:noProof/>
        </w:rPr>
        <w:t>, 142, 150, 417</w:t>
      </w:r>
    </w:p>
    <w:p w14:paraId="7B4A65C7" w14:textId="77777777" w:rsidR="004D1046" w:rsidRDefault="004D1046">
      <w:pPr>
        <w:pStyle w:val="Index1"/>
        <w:tabs>
          <w:tab w:val="right" w:leader="dot" w:pos="4582"/>
        </w:tabs>
        <w:rPr>
          <w:noProof/>
        </w:rPr>
      </w:pPr>
      <w:r w:rsidRPr="00450EEE">
        <w:rPr>
          <w:i/>
          <w:noProof/>
        </w:rPr>
        <w:t>outputPending</w:t>
      </w:r>
      <w:r>
        <w:rPr>
          <w:noProof/>
        </w:rPr>
        <w:tab/>
        <w:t>323</w:t>
      </w:r>
    </w:p>
    <w:p w14:paraId="702F8810" w14:textId="77777777" w:rsidR="004D1046" w:rsidRDefault="004D1046">
      <w:pPr>
        <w:pStyle w:val="Index1"/>
        <w:tabs>
          <w:tab w:val="right" w:leader="dot" w:pos="4582"/>
        </w:tabs>
        <w:rPr>
          <w:noProof/>
        </w:rPr>
      </w:pPr>
      <w:r>
        <w:rPr>
          <w:noProof/>
        </w:rPr>
        <w:t>ownership hierarchy (exposure)</w:t>
      </w:r>
      <w:r>
        <w:rPr>
          <w:noProof/>
        </w:rPr>
        <w:tab/>
        <w:t>196, 420, 430, 431</w:t>
      </w:r>
    </w:p>
    <w:p w14:paraId="6A83C8EB" w14:textId="77777777" w:rsidR="004D1046" w:rsidRDefault="004D1046">
      <w:pPr>
        <w:pStyle w:val="IndexHeading"/>
        <w:keepNext/>
        <w:tabs>
          <w:tab w:val="right" w:leader="dot" w:pos="4582"/>
        </w:tabs>
        <w:rPr>
          <w:rFonts w:eastAsiaTheme="minorEastAsia" w:cstheme="minorBidi"/>
          <w:b w:val="0"/>
          <w:bCs w:val="0"/>
          <w:noProof/>
        </w:rPr>
      </w:pPr>
      <w:r>
        <w:rPr>
          <w:noProof/>
        </w:rPr>
        <w:t>P</w:t>
      </w:r>
    </w:p>
    <w:p w14:paraId="5CBFC9FE" w14:textId="77777777" w:rsidR="004D1046" w:rsidRDefault="004D1046">
      <w:pPr>
        <w:pStyle w:val="Index1"/>
        <w:tabs>
          <w:tab w:val="right" w:leader="dot" w:pos="4582"/>
        </w:tabs>
        <w:rPr>
          <w:noProof/>
        </w:rPr>
      </w:pPr>
      <w:r>
        <w:rPr>
          <w:noProof/>
        </w:rPr>
        <w:t>packet</w:t>
      </w:r>
    </w:p>
    <w:p w14:paraId="44B50152" w14:textId="77777777" w:rsidR="004D1046" w:rsidRDefault="004D1046">
      <w:pPr>
        <w:pStyle w:val="Index2"/>
        <w:tabs>
          <w:tab w:val="right" w:leader="dot" w:pos="4582"/>
        </w:tabs>
        <w:rPr>
          <w:noProof/>
        </w:rPr>
      </w:pPr>
      <w:r>
        <w:rPr>
          <w:noProof/>
        </w:rPr>
        <w:t>access time</w:t>
      </w:r>
      <w:r>
        <w:rPr>
          <w:noProof/>
        </w:rPr>
        <w:tab/>
        <w:t>121, 332</w:t>
      </w:r>
    </w:p>
    <w:p w14:paraId="6F007DC7" w14:textId="77777777" w:rsidR="004D1046" w:rsidRDefault="004D1046">
      <w:pPr>
        <w:pStyle w:val="Index2"/>
        <w:tabs>
          <w:tab w:val="right" w:leader="dot" w:pos="4582"/>
        </w:tabs>
        <w:rPr>
          <w:noProof/>
        </w:rPr>
      </w:pPr>
      <w:r>
        <w:rPr>
          <w:noProof/>
        </w:rPr>
        <w:t>access time (exposure)</w:t>
      </w:r>
      <w:r>
        <w:rPr>
          <w:noProof/>
        </w:rPr>
        <w:tab/>
        <w:t>368</w:t>
      </w:r>
    </w:p>
    <w:p w14:paraId="00E63714" w14:textId="77777777" w:rsidR="004D1046" w:rsidRDefault="004D1046">
      <w:pPr>
        <w:pStyle w:val="Index2"/>
        <w:tabs>
          <w:tab w:val="right" w:leader="dot" w:pos="4582"/>
        </w:tabs>
        <w:rPr>
          <w:bCs/>
          <w:noProof/>
        </w:rPr>
      </w:pPr>
      <w:r>
        <w:rPr>
          <w:noProof/>
        </w:rPr>
        <w:t>buffers</w:t>
      </w:r>
      <w:r>
        <w:rPr>
          <w:noProof/>
        </w:rPr>
        <w:tab/>
        <w:t xml:space="preserve">48, 51, 62, 68, 94, 97, 100, </w:t>
      </w:r>
      <w:r>
        <w:rPr>
          <w:b/>
          <w:bCs/>
          <w:noProof/>
        </w:rPr>
        <w:t>222</w:t>
      </w:r>
      <w:r>
        <w:rPr>
          <w:bCs/>
          <w:noProof/>
        </w:rPr>
        <w:t>–</w:t>
      </w:r>
      <w:r>
        <w:rPr>
          <w:b/>
          <w:bCs/>
          <w:noProof/>
        </w:rPr>
        <w:t>25</w:t>
      </w:r>
      <w:r>
        <w:rPr>
          <w:bCs/>
          <w:noProof/>
        </w:rPr>
        <w:t>, 239, 251</w:t>
      </w:r>
    </w:p>
    <w:p w14:paraId="1ADBB071" w14:textId="77777777" w:rsidR="004D1046" w:rsidRDefault="004D1046">
      <w:pPr>
        <w:pStyle w:val="Index2"/>
        <w:tabs>
          <w:tab w:val="right" w:leader="dot" w:pos="4582"/>
        </w:tabs>
        <w:rPr>
          <w:noProof/>
        </w:rPr>
      </w:pPr>
      <w:r>
        <w:rPr>
          <w:noProof/>
        </w:rPr>
        <w:t>checksum</w:t>
      </w:r>
      <w:r>
        <w:rPr>
          <w:noProof/>
        </w:rPr>
        <w:tab/>
        <w:t>46, 54, 265</w:t>
      </w:r>
    </w:p>
    <w:p w14:paraId="790C9F0A" w14:textId="77777777" w:rsidR="004D1046" w:rsidRDefault="004D1046">
      <w:pPr>
        <w:pStyle w:val="Index2"/>
        <w:tabs>
          <w:tab w:val="right" w:leader="dot" w:pos="4582"/>
        </w:tabs>
        <w:rPr>
          <w:noProof/>
        </w:rPr>
      </w:pPr>
      <w:r>
        <w:rPr>
          <w:noProof/>
        </w:rPr>
        <w:t>cleaner</w:t>
      </w:r>
      <w:r>
        <w:rPr>
          <w:noProof/>
        </w:rPr>
        <w:tab/>
      </w:r>
      <w:r w:rsidRPr="00450EEE">
        <w:rPr>
          <w:rFonts w:cs="Mangal"/>
          <w:i/>
          <w:noProof/>
        </w:rPr>
        <w:t>See</w:t>
      </w:r>
      <w:r w:rsidRPr="00450EEE">
        <w:rPr>
          <w:rFonts w:cs="Mangal"/>
          <w:noProof/>
        </w:rPr>
        <w:t xml:space="preserve"> </w:t>
      </w:r>
      <w:r w:rsidRPr="00450EEE">
        <w:rPr>
          <w:rFonts w:cs="Mangal"/>
          <w:i/>
          <w:noProof/>
        </w:rPr>
        <w:t>setPacketCleaner</w:t>
      </w:r>
    </w:p>
    <w:p w14:paraId="743E2C9E" w14:textId="77777777" w:rsidR="004D1046" w:rsidRDefault="004D1046">
      <w:pPr>
        <w:pStyle w:val="Index2"/>
        <w:tabs>
          <w:tab w:val="right" w:leader="dot" w:pos="4582"/>
        </w:tabs>
        <w:rPr>
          <w:noProof/>
        </w:rPr>
      </w:pPr>
      <w:r>
        <w:rPr>
          <w:noProof/>
        </w:rPr>
        <w:t>cloning</w:t>
      </w:r>
      <w:r>
        <w:rPr>
          <w:noProof/>
        </w:rPr>
        <w:tab/>
      </w:r>
      <w:r w:rsidRPr="00450EEE">
        <w:rPr>
          <w:rFonts w:cs="Mangal"/>
          <w:i/>
          <w:noProof/>
        </w:rPr>
        <w:t>See</w:t>
      </w:r>
      <w:r w:rsidRPr="00450EEE">
        <w:rPr>
          <w:rFonts w:cs="Mangal"/>
          <w:noProof/>
        </w:rPr>
        <w:t xml:space="preserve"> </w:t>
      </w:r>
      <w:r w:rsidRPr="00450EEE">
        <w:rPr>
          <w:rFonts w:cs="Mangal"/>
          <w:i/>
          <w:noProof/>
        </w:rPr>
        <w:t>clone</w:t>
      </w:r>
      <w:r w:rsidRPr="00450EEE">
        <w:rPr>
          <w:rFonts w:cs="Mangal"/>
          <w:noProof/>
        </w:rPr>
        <w:t xml:space="preserve"> (</w:t>
      </w:r>
      <w:r w:rsidRPr="00450EEE">
        <w:rPr>
          <w:rFonts w:cs="Mangal"/>
          <w:i/>
          <w:noProof/>
        </w:rPr>
        <w:t>Packet</w:t>
      </w:r>
      <w:r w:rsidRPr="00450EEE">
        <w:rPr>
          <w:rFonts w:cs="Mangal"/>
          <w:noProof/>
        </w:rPr>
        <w:t>)</w:t>
      </w:r>
    </w:p>
    <w:p w14:paraId="104293E0" w14:textId="77777777" w:rsidR="004D1046" w:rsidRDefault="004D1046">
      <w:pPr>
        <w:pStyle w:val="Index2"/>
        <w:tabs>
          <w:tab w:val="right" w:leader="dot" w:pos="4582"/>
        </w:tabs>
        <w:rPr>
          <w:bCs/>
          <w:noProof/>
        </w:rPr>
      </w:pPr>
      <w:r>
        <w:rPr>
          <w:noProof/>
        </w:rPr>
        <w:t>damaged</w:t>
      </w:r>
      <w:r>
        <w:rPr>
          <w:noProof/>
        </w:rPr>
        <w:tab/>
        <w:t xml:space="preserve">46, 69, 70, 105, </w:t>
      </w:r>
      <w:r>
        <w:rPr>
          <w:b/>
          <w:bCs/>
          <w:noProof/>
        </w:rPr>
        <w:t>265</w:t>
      </w:r>
      <w:r>
        <w:rPr>
          <w:bCs/>
          <w:noProof/>
        </w:rPr>
        <w:t>–</w:t>
      </w:r>
      <w:r>
        <w:rPr>
          <w:b/>
          <w:bCs/>
          <w:noProof/>
        </w:rPr>
        <w:t>66</w:t>
      </w:r>
      <w:r>
        <w:rPr>
          <w:bCs/>
          <w:noProof/>
        </w:rPr>
        <w:t>, 336, 337, 372</w:t>
      </w:r>
    </w:p>
    <w:p w14:paraId="652FB032" w14:textId="77777777" w:rsidR="004D1046" w:rsidRDefault="004D1046">
      <w:pPr>
        <w:pStyle w:val="Index2"/>
        <w:tabs>
          <w:tab w:val="right" w:leader="dot" w:pos="4582"/>
        </w:tabs>
        <w:rPr>
          <w:noProof/>
        </w:rPr>
      </w:pPr>
      <w:r>
        <w:rPr>
          <w:noProof/>
        </w:rPr>
        <w:t>deallocation</w:t>
      </w:r>
      <w:r>
        <w:rPr>
          <w:noProof/>
        </w:rPr>
        <w:tab/>
      </w:r>
      <w:r w:rsidRPr="00450EEE">
        <w:rPr>
          <w:rFonts w:cs="Mangal"/>
          <w:i/>
          <w:noProof/>
        </w:rPr>
        <w:t>See</w:t>
      </w:r>
      <w:r w:rsidRPr="00450EEE">
        <w:rPr>
          <w:rFonts w:cs="Mangal"/>
          <w:noProof/>
        </w:rPr>
        <w:t xml:space="preserve"> cleaning</w:t>
      </w:r>
    </w:p>
    <w:p w14:paraId="7187545D" w14:textId="77777777" w:rsidR="004D1046" w:rsidRDefault="004D1046">
      <w:pPr>
        <w:pStyle w:val="Index2"/>
        <w:tabs>
          <w:tab w:val="right" w:leader="dot" w:pos="4582"/>
        </w:tabs>
        <w:rPr>
          <w:noProof/>
        </w:rPr>
      </w:pPr>
      <w:r>
        <w:rPr>
          <w:noProof/>
        </w:rPr>
        <w:t>duplicates</w:t>
      </w:r>
      <w:r>
        <w:rPr>
          <w:noProof/>
        </w:rPr>
        <w:tab/>
        <w:t>47, 90, 91, 96</w:t>
      </w:r>
    </w:p>
    <w:p w14:paraId="6FBC6AB2" w14:textId="77777777" w:rsidR="004D1046" w:rsidRDefault="004D1046">
      <w:pPr>
        <w:pStyle w:val="Index2"/>
        <w:tabs>
          <w:tab w:val="right" w:leader="dot" w:pos="4582"/>
        </w:tabs>
        <w:rPr>
          <w:noProof/>
        </w:rPr>
      </w:pPr>
      <w:r>
        <w:rPr>
          <w:noProof/>
        </w:rPr>
        <w:t>header</w:t>
      </w:r>
      <w:r>
        <w:rPr>
          <w:noProof/>
        </w:rPr>
        <w:tab/>
        <w:t>91, 98, 219, 222, 242, 265, 266, 336</w:t>
      </w:r>
    </w:p>
    <w:p w14:paraId="2A5612B2" w14:textId="77777777" w:rsidR="004D1046" w:rsidRDefault="004D1046">
      <w:pPr>
        <w:pStyle w:val="Index2"/>
        <w:tabs>
          <w:tab w:val="right" w:leader="dot" w:pos="4582"/>
        </w:tabs>
        <w:rPr>
          <w:bCs/>
          <w:noProof/>
        </w:rPr>
      </w:pPr>
      <w:r>
        <w:rPr>
          <w:noProof/>
        </w:rPr>
        <w:t>payload</w:t>
      </w:r>
      <w:r>
        <w:rPr>
          <w:noProof/>
        </w:rPr>
        <w:tab/>
        <w:t xml:space="preserve">60, 62, 88, 91, 108, 118, 181, 219, </w:t>
      </w:r>
      <w:r>
        <w:rPr>
          <w:b/>
          <w:bCs/>
          <w:noProof/>
        </w:rPr>
        <w:t>221</w:t>
      </w:r>
      <w:r>
        <w:rPr>
          <w:bCs/>
          <w:noProof/>
        </w:rPr>
        <w:t>, 224, 242, 243, 336, 338, 380</w:t>
      </w:r>
    </w:p>
    <w:p w14:paraId="4317FD06" w14:textId="77777777" w:rsidR="004D1046" w:rsidRDefault="004D1046">
      <w:pPr>
        <w:pStyle w:val="Index2"/>
        <w:tabs>
          <w:tab w:val="right" w:leader="dot" w:pos="4582"/>
        </w:tabs>
        <w:rPr>
          <w:bCs/>
          <w:noProof/>
        </w:rPr>
      </w:pPr>
      <w:r>
        <w:rPr>
          <w:noProof/>
        </w:rPr>
        <w:t>preamble</w:t>
      </w:r>
      <w:r>
        <w:rPr>
          <w:noProof/>
        </w:rPr>
        <w:tab/>
        <w:t xml:space="preserve">88, 175, 176, 180, 183, 184, 186, 189, </w:t>
      </w:r>
      <w:r>
        <w:rPr>
          <w:b/>
          <w:bCs/>
          <w:noProof/>
        </w:rPr>
        <w:t>268</w:t>
      </w:r>
      <w:r>
        <w:rPr>
          <w:bCs/>
          <w:noProof/>
        </w:rPr>
        <w:t>, 269, 273, 277, 278, 279, 280, 284, 290, 291, 292, 294, 363, 373, 382, 390, 393, 394</w:t>
      </w:r>
    </w:p>
    <w:p w14:paraId="0A52982A" w14:textId="77777777" w:rsidR="004D1046" w:rsidRDefault="004D1046">
      <w:pPr>
        <w:pStyle w:val="Index2"/>
        <w:tabs>
          <w:tab w:val="right" w:leader="dot" w:pos="4582"/>
        </w:tabs>
        <w:rPr>
          <w:noProof/>
        </w:rPr>
      </w:pPr>
      <w:r>
        <w:rPr>
          <w:noProof/>
        </w:rPr>
        <w:t>trailer</w:t>
      </w:r>
      <w:r>
        <w:rPr>
          <w:noProof/>
        </w:rPr>
        <w:tab/>
        <w:t>219, 222, 242</w:t>
      </w:r>
    </w:p>
    <w:p w14:paraId="1DA43397" w14:textId="77777777" w:rsidR="004D1046" w:rsidRDefault="004D1046">
      <w:pPr>
        <w:pStyle w:val="Index1"/>
        <w:tabs>
          <w:tab w:val="right" w:leader="dot" w:pos="4582"/>
        </w:tabs>
        <w:rPr>
          <w:bCs/>
          <w:noProof/>
        </w:rPr>
      </w:pPr>
      <w:r w:rsidRPr="00450EEE">
        <w:rPr>
          <w:i/>
          <w:noProof/>
        </w:rPr>
        <w:t>Packet</w:t>
      </w:r>
      <w:r>
        <w:rPr>
          <w:noProof/>
        </w:rPr>
        <w:tab/>
      </w:r>
      <w:r>
        <w:rPr>
          <w:b/>
          <w:bCs/>
          <w:noProof/>
        </w:rPr>
        <w:t>219</w:t>
      </w:r>
    </w:p>
    <w:p w14:paraId="3F5BE167" w14:textId="77777777" w:rsidR="004D1046" w:rsidRDefault="004D1046">
      <w:pPr>
        <w:pStyle w:val="Index2"/>
        <w:tabs>
          <w:tab w:val="right" w:leader="dot" w:pos="4582"/>
        </w:tabs>
        <w:rPr>
          <w:noProof/>
        </w:rPr>
      </w:pPr>
      <w:r>
        <w:rPr>
          <w:noProof/>
        </w:rPr>
        <w:t>attributes</w:t>
      </w:r>
      <w:r>
        <w:rPr>
          <w:noProof/>
        </w:rPr>
        <w:tab/>
        <w:t>221</w:t>
      </w:r>
    </w:p>
    <w:p w14:paraId="42E2F313" w14:textId="77777777" w:rsidR="004D1046" w:rsidRDefault="004D1046">
      <w:pPr>
        <w:pStyle w:val="Index2"/>
        <w:tabs>
          <w:tab w:val="right" w:leader="dot" w:pos="4582"/>
        </w:tabs>
        <w:rPr>
          <w:noProof/>
        </w:rPr>
      </w:pPr>
      <w:r w:rsidRPr="00450EEE">
        <w:rPr>
          <w:i/>
          <w:noProof/>
        </w:rPr>
        <w:t>Signature</w:t>
      </w:r>
      <w:r>
        <w:rPr>
          <w:noProof/>
        </w:rPr>
        <w:tab/>
        <w:t>222, 370, 371, 373, 375, 380, 381</w:t>
      </w:r>
    </w:p>
    <w:p w14:paraId="179404C2" w14:textId="77777777" w:rsidR="004D1046" w:rsidRDefault="004D1046">
      <w:pPr>
        <w:pStyle w:val="Index1"/>
        <w:tabs>
          <w:tab w:val="right" w:leader="dot" w:pos="4582"/>
        </w:tabs>
        <w:rPr>
          <w:noProof/>
        </w:rPr>
      </w:pPr>
      <w:r w:rsidRPr="00450EEE">
        <w:rPr>
          <w:i/>
          <w:noProof/>
        </w:rPr>
        <w:t xml:space="preserve">packet </w:t>
      </w:r>
      <w:r>
        <w:rPr>
          <w:noProof/>
        </w:rPr>
        <w:t>(</w:t>
      </w:r>
      <w:r w:rsidRPr="00450EEE">
        <w:rPr>
          <w:i/>
          <w:noProof/>
        </w:rPr>
        <w:t>Packet</w:t>
      </w:r>
      <w:r>
        <w:rPr>
          <w:noProof/>
        </w:rPr>
        <w:t xml:space="preserve"> declarator)</w:t>
      </w:r>
      <w:r>
        <w:rPr>
          <w:noProof/>
        </w:rPr>
        <w:tab/>
        <w:t>220</w:t>
      </w:r>
    </w:p>
    <w:p w14:paraId="24874CB0" w14:textId="77777777" w:rsidR="004D1046" w:rsidRDefault="004D1046">
      <w:pPr>
        <w:pStyle w:val="Index1"/>
        <w:tabs>
          <w:tab w:val="right" w:leader="dot" w:pos="4582"/>
        </w:tabs>
        <w:rPr>
          <w:noProof/>
        </w:rPr>
      </w:pPr>
      <w:r>
        <w:rPr>
          <w:noProof/>
        </w:rPr>
        <w:t>Packet Delivery Fraction</w:t>
      </w:r>
      <w:r>
        <w:rPr>
          <w:noProof/>
        </w:rPr>
        <w:tab/>
        <w:t>12, 119, 124</w:t>
      </w:r>
    </w:p>
    <w:p w14:paraId="7595B6FA" w14:textId="77777777" w:rsidR="004D1046" w:rsidRDefault="004D1046">
      <w:pPr>
        <w:pStyle w:val="Index1"/>
        <w:tabs>
          <w:tab w:val="right" w:leader="dot" w:pos="4582"/>
        </w:tabs>
        <w:rPr>
          <w:noProof/>
        </w:rPr>
      </w:pPr>
      <w:r>
        <w:rPr>
          <w:noProof/>
        </w:rPr>
        <w:t>parallelism</w:t>
      </w:r>
      <w:r>
        <w:rPr>
          <w:noProof/>
        </w:rPr>
        <w:tab/>
        <w:t>16</w:t>
      </w:r>
    </w:p>
    <w:p w14:paraId="0B999A1F" w14:textId="77777777" w:rsidR="004D1046" w:rsidRDefault="004D1046">
      <w:pPr>
        <w:pStyle w:val="Index1"/>
        <w:tabs>
          <w:tab w:val="right" w:leader="dot" w:pos="4582"/>
        </w:tabs>
        <w:rPr>
          <w:noProof/>
        </w:rPr>
      </w:pPr>
      <w:r w:rsidRPr="00450EEE">
        <w:rPr>
          <w:i/>
          <w:noProof/>
        </w:rPr>
        <w:t>ParMnBIT</w:t>
      </w:r>
      <w:r>
        <w:rPr>
          <w:noProof/>
        </w:rPr>
        <w:tab/>
        <w:t>237</w:t>
      </w:r>
    </w:p>
    <w:p w14:paraId="1EBA5022" w14:textId="77777777" w:rsidR="004D1046" w:rsidRDefault="004D1046">
      <w:pPr>
        <w:pStyle w:val="Index1"/>
        <w:tabs>
          <w:tab w:val="right" w:leader="dot" w:pos="4582"/>
        </w:tabs>
        <w:rPr>
          <w:noProof/>
        </w:rPr>
      </w:pPr>
      <w:r w:rsidRPr="00450EEE">
        <w:rPr>
          <w:i/>
          <w:noProof/>
        </w:rPr>
        <w:t>ParMnBSI</w:t>
      </w:r>
      <w:r>
        <w:rPr>
          <w:noProof/>
        </w:rPr>
        <w:tab/>
        <w:t>237</w:t>
      </w:r>
    </w:p>
    <w:p w14:paraId="6CA0FD05" w14:textId="77777777" w:rsidR="004D1046" w:rsidRDefault="004D1046">
      <w:pPr>
        <w:pStyle w:val="Index1"/>
        <w:tabs>
          <w:tab w:val="right" w:leader="dot" w:pos="4582"/>
        </w:tabs>
        <w:rPr>
          <w:noProof/>
        </w:rPr>
      </w:pPr>
      <w:r w:rsidRPr="00450EEE">
        <w:rPr>
          <w:i/>
          <w:noProof/>
        </w:rPr>
        <w:t>ParMnMIT</w:t>
      </w:r>
      <w:r>
        <w:rPr>
          <w:noProof/>
        </w:rPr>
        <w:tab/>
        <w:t>237</w:t>
      </w:r>
    </w:p>
    <w:p w14:paraId="77178C65" w14:textId="77777777" w:rsidR="004D1046" w:rsidRDefault="004D1046">
      <w:pPr>
        <w:pStyle w:val="Index1"/>
        <w:tabs>
          <w:tab w:val="right" w:leader="dot" w:pos="4582"/>
        </w:tabs>
        <w:rPr>
          <w:noProof/>
        </w:rPr>
      </w:pPr>
      <w:r w:rsidRPr="00450EEE">
        <w:rPr>
          <w:i/>
          <w:noProof/>
        </w:rPr>
        <w:t>ParMnMLE</w:t>
      </w:r>
      <w:r>
        <w:rPr>
          <w:noProof/>
        </w:rPr>
        <w:tab/>
        <w:t>237</w:t>
      </w:r>
    </w:p>
    <w:p w14:paraId="5D71E7F7" w14:textId="77777777" w:rsidR="004D1046" w:rsidRDefault="004D1046">
      <w:pPr>
        <w:pStyle w:val="Index1"/>
        <w:tabs>
          <w:tab w:val="right" w:leader="dot" w:pos="4582"/>
        </w:tabs>
        <w:rPr>
          <w:noProof/>
        </w:rPr>
      </w:pPr>
      <w:r w:rsidRPr="00450EEE">
        <w:rPr>
          <w:i/>
          <w:noProof/>
        </w:rPr>
        <w:t>ParMxBIT</w:t>
      </w:r>
      <w:r>
        <w:rPr>
          <w:noProof/>
        </w:rPr>
        <w:tab/>
        <w:t>237</w:t>
      </w:r>
    </w:p>
    <w:p w14:paraId="75DCD082" w14:textId="77777777" w:rsidR="004D1046" w:rsidRDefault="004D1046">
      <w:pPr>
        <w:pStyle w:val="Index1"/>
        <w:tabs>
          <w:tab w:val="right" w:leader="dot" w:pos="4582"/>
        </w:tabs>
        <w:rPr>
          <w:noProof/>
        </w:rPr>
      </w:pPr>
      <w:r w:rsidRPr="00450EEE">
        <w:rPr>
          <w:i/>
          <w:noProof/>
        </w:rPr>
        <w:t>ParMxBSI</w:t>
      </w:r>
      <w:r>
        <w:rPr>
          <w:noProof/>
        </w:rPr>
        <w:tab/>
        <w:t>237</w:t>
      </w:r>
    </w:p>
    <w:p w14:paraId="33380D01" w14:textId="77777777" w:rsidR="004D1046" w:rsidRDefault="004D1046">
      <w:pPr>
        <w:pStyle w:val="Index1"/>
        <w:tabs>
          <w:tab w:val="right" w:leader="dot" w:pos="4582"/>
        </w:tabs>
        <w:rPr>
          <w:noProof/>
        </w:rPr>
      </w:pPr>
      <w:r w:rsidRPr="00450EEE">
        <w:rPr>
          <w:i/>
          <w:noProof/>
        </w:rPr>
        <w:t>ParMxMIT</w:t>
      </w:r>
      <w:r>
        <w:rPr>
          <w:noProof/>
        </w:rPr>
        <w:tab/>
        <w:t>237</w:t>
      </w:r>
    </w:p>
    <w:p w14:paraId="0857A9EC" w14:textId="77777777" w:rsidR="004D1046" w:rsidRDefault="004D1046">
      <w:pPr>
        <w:pStyle w:val="Index1"/>
        <w:tabs>
          <w:tab w:val="right" w:leader="dot" w:pos="4582"/>
        </w:tabs>
        <w:rPr>
          <w:noProof/>
        </w:rPr>
      </w:pPr>
      <w:r w:rsidRPr="00450EEE">
        <w:rPr>
          <w:i/>
          <w:noProof/>
        </w:rPr>
        <w:t>ParMxMLE</w:t>
      </w:r>
      <w:r>
        <w:rPr>
          <w:noProof/>
        </w:rPr>
        <w:tab/>
        <w:t>237</w:t>
      </w:r>
    </w:p>
    <w:p w14:paraId="261E6BF2" w14:textId="77777777" w:rsidR="004D1046" w:rsidRDefault="004D1046">
      <w:pPr>
        <w:pStyle w:val="Index1"/>
        <w:tabs>
          <w:tab w:val="right" w:leader="dot" w:pos="4582"/>
        </w:tabs>
        <w:rPr>
          <w:noProof/>
        </w:rPr>
      </w:pPr>
      <w:r w:rsidRPr="00450EEE">
        <w:rPr>
          <w:i/>
          <w:noProof/>
        </w:rPr>
        <w:t>parseNumbers</w:t>
      </w:r>
      <w:r>
        <w:rPr>
          <w:noProof/>
        </w:rPr>
        <w:tab/>
        <w:t>141</w:t>
      </w:r>
    </w:p>
    <w:p w14:paraId="781FF901" w14:textId="77777777" w:rsidR="004D1046" w:rsidRDefault="004D1046">
      <w:pPr>
        <w:pStyle w:val="Index1"/>
        <w:tabs>
          <w:tab w:val="right" w:leader="dot" w:pos="4582"/>
        </w:tabs>
        <w:rPr>
          <w:noProof/>
        </w:rPr>
      </w:pPr>
      <w:r>
        <w:rPr>
          <w:noProof/>
        </w:rPr>
        <w:lastRenderedPageBreak/>
        <w:t>payload</w:t>
      </w:r>
      <w:r>
        <w:rPr>
          <w:noProof/>
        </w:rPr>
        <w:tab/>
      </w:r>
      <w:r w:rsidRPr="00450EEE">
        <w:rPr>
          <w:rFonts w:cs="Mangal"/>
          <w:i/>
          <w:noProof/>
        </w:rPr>
        <w:t>See</w:t>
      </w:r>
      <w:r w:rsidRPr="00450EEE">
        <w:rPr>
          <w:rFonts w:cs="Mangal"/>
          <w:noProof/>
        </w:rPr>
        <w:t xml:space="preserve"> packet, payload</w:t>
      </w:r>
    </w:p>
    <w:p w14:paraId="7DA0903F" w14:textId="77777777" w:rsidR="004D1046" w:rsidRDefault="004D1046">
      <w:pPr>
        <w:pStyle w:val="Index1"/>
        <w:tabs>
          <w:tab w:val="right" w:leader="dot" w:pos="4582"/>
        </w:tabs>
        <w:rPr>
          <w:noProof/>
        </w:rPr>
      </w:pPr>
      <w:r w:rsidRPr="00450EEE">
        <w:rPr>
          <w:i/>
          <w:noProof/>
        </w:rPr>
        <w:t>PCArgc</w:t>
      </w:r>
      <w:r>
        <w:rPr>
          <w:noProof/>
        </w:rPr>
        <w:tab/>
        <w:t>417</w:t>
      </w:r>
    </w:p>
    <w:p w14:paraId="13CACEE1" w14:textId="77777777" w:rsidR="004D1046" w:rsidRDefault="004D1046">
      <w:pPr>
        <w:pStyle w:val="Index1"/>
        <w:tabs>
          <w:tab w:val="right" w:leader="dot" w:pos="4582"/>
        </w:tabs>
        <w:rPr>
          <w:noProof/>
        </w:rPr>
      </w:pPr>
      <w:r w:rsidRPr="00450EEE">
        <w:rPr>
          <w:i/>
          <w:noProof/>
        </w:rPr>
        <w:t>PCArgv</w:t>
      </w:r>
      <w:r>
        <w:rPr>
          <w:noProof/>
        </w:rPr>
        <w:tab/>
        <w:t>417</w:t>
      </w:r>
    </w:p>
    <w:p w14:paraId="666F494E" w14:textId="77777777" w:rsidR="004D1046" w:rsidRDefault="004D1046">
      <w:pPr>
        <w:pStyle w:val="Index1"/>
        <w:tabs>
          <w:tab w:val="right" w:leader="dot" w:pos="4582"/>
        </w:tabs>
        <w:rPr>
          <w:bCs/>
          <w:noProof/>
        </w:rPr>
      </w:pPr>
      <w:r w:rsidRPr="00450EEE">
        <w:rPr>
          <w:i/>
          <w:noProof/>
        </w:rPr>
        <w:t>perform</w:t>
      </w:r>
      <w:r>
        <w:rPr>
          <w:noProof/>
        </w:rPr>
        <w:tab/>
        <w:t xml:space="preserve">33, 77, </w:t>
      </w:r>
      <w:r>
        <w:rPr>
          <w:b/>
          <w:bCs/>
          <w:noProof/>
        </w:rPr>
        <w:t>192</w:t>
      </w:r>
      <w:r>
        <w:rPr>
          <w:bCs/>
          <w:noProof/>
        </w:rPr>
        <w:t xml:space="preserve">, 193, </w:t>
      </w:r>
      <w:r>
        <w:rPr>
          <w:b/>
          <w:bCs/>
          <w:noProof/>
        </w:rPr>
        <w:t>198</w:t>
      </w:r>
    </w:p>
    <w:p w14:paraId="565C1EAF" w14:textId="77777777" w:rsidR="004D1046" w:rsidRDefault="004D1046">
      <w:pPr>
        <w:pStyle w:val="Index2"/>
        <w:tabs>
          <w:tab w:val="right" w:leader="dot" w:pos="4582"/>
        </w:tabs>
        <w:rPr>
          <w:noProof/>
        </w:rPr>
      </w:pPr>
      <w:r>
        <w:rPr>
          <w:noProof/>
        </w:rPr>
        <w:t>examples</w:t>
      </w:r>
      <w:r>
        <w:rPr>
          <w:noProof/>
        </w:rPr>
        <w:tab/>
        <w:t>31, 33, 35, 37, 50, 51, 53, 56, 58, 59, 74, 76, 78, 82, 83, 96, 97, 101, 112, 200, 204, 259, 285, 304, 306, 313, 317, 323, 395</w:t>
      </w:r>
    </w:p>
    <w:p w14:paraId="27120840"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346, 347</w:t>
      </w:r>
    </w:p>
    <w:p w14:paraId="79D34F92" w14:textId="77777777" w:rsidR="004D1046" w:rsidRDefault="004D1046">
      <w:pPr>
        <w:pStyle w:val="Index1"/>
        <w:tabs>
          <w:tab w:val="right" w:leader="dot" w:pos="4582"/>
        </w:tabs>
        <w:rPr>
          <w:noProof/>
        </w:rPr>
      </w:pPr>
      <w:r>
        <w:rPr>
          <w:noProof/>
        </w:rPr>
        <w:t>performance</w:t>
      </w:r>
      <w:r>
        <w:rPr>
          <w:noProof/>
        </w:rPr>
        <w:tab/>
        <w:t>135, 328</w:t>
      </w:r>
    </w:p>
    <w:p w14:paraId="3AA08974" w14:textId="77777777" w:rsidR="004D1046" w:rsidRDefault="004D1046">
      <w:pPr>
        <w:pStyle w:val="Index2"/>
        <w:tabs>
          <w:tab w:val="right" w:leader="dot" w:pos="4582"/>
        </w:tabs>
        <w:rPr>
          <w:noProof/>
        </w:rPr>
      </w:pPr>
      <w:r>
        <w:rPr>
          <w:noProof/>
        </w:rPr>
        <w:t>ALOHA</w:t>
      </w:r>
      <w:r>
        <w:rPr>
          <w:noProof/>
        </w:rPr>
        <w:tab/>
        <w:t>117, 119, 120, 121, 123</w:t>
      </w:r>
    </w:p>
    <w:p w14:paraId="3BC5F2E5" w14:textId="77777777" w:rsidR="004D1046" w:rsidRDefault="004D1046">
      <w:pPr>
        <w:pStyle w:val="Index2"/>
        <w:tabs>
          <w:tab w:val="right" w:leader="dot" w:pos="4582"/>
        </w:tabs>
        <w:rPr>
          <w:noProof/>
        </w:rPr>
      </w:pPr>
      <w:r>
        <w:rPr>
          <w:noProof/>
        </w:rPr>
        <w:t>alternating-bit protocol</w:t>
      </w:r>
      <w:r>
        <w:rPr>
          <w:noProof/>
        </w:rPr>
        <w:tab/>
        <w:t>66</w:t>
      </w:r>
    </w:p>
    <w:p w14:paraId="3404072B" w14:textId="77777777" w:rsidR="004D1046" w:rsidRDefault="004D1046">
      <w:pPr>
        <w:pStyle w:val="Index2"/>
        <w:tabs>
          <w:tab w:val="right" w:leader="dot" w:pos="4582"/>
        </w:tabs>
        <w:rPr>
          <w:noProof/>
        </w:rPr>
      </w:pPr>
      <w:r>
        <w:rPr>
          <w:noProof/>
        </w:rPr>
        <w:t>car wash</w:t>
      </w:r>
      <w:r>
        <w:rPr>
          <w:noProof/>
        </w:rPr>
        <w:tab/>
        <w:t>18, 34, 40, 41</w:t>
      </w:r>
    </w:p>
    <w:p w14:paraId="1993DD82" w14:textId="77777777" w:rsidR="004D1046" w:rsidRDefault="004D1046">
      <w:pPr>
        <w:pStyle w:val="Index2"/>
        <w:tabs>
          <w:tab w:val="right" w:leader="dot" w:pos="4582"/>
        </w:tabs>
        <w:rPr>
          <w:noProof/>
        </w:rPr>
      </w:pPr>
      <w:r>
        <w:rPr>
          <w:noProof/>
        </w:rPr>
        <w:t>CSMA/CD</w:t>
      </w:r>
      <w:r>
        <w:rPr>
          <w:noProof/>
        </w:rPr>
        <w:tab/>
        <w:t>9</w:t>
      </w:r>
    </w:p>
    <w:p w14:paraId="58A57262" w14:textId="77777777" w:rsidR="004D1046" w:rsidRDefault="004D1046">
      <w:pPr>
        <w:pStyle w:val="Index2"/>
        <w:tabs>
          <w:tab w:val="right" w:leader="dot" w:pos="4582"/>
        </w:tabs>
        <w:rPr>
          <w:noProof/>
        </w:rPr>
      </w:pPr>
      <w:r>
        <w:rPr>
          <w:noProof/>
        </w:rPr>
        <w:t>exposure</w:t>
      </w:r>
      <w:r>
        <w:rPr>
          <w:noProof/>
        </w:rPr>
        <w:tab/>
        <w:t>367, 368, 369, 371, 431</w:t>
      </w:r>
    </w:p>
    <w:p w14:paraId="5E21EF3E" w14:textId="77777777" w:rsidR="004D1046" w:rsidRDefault="004D1046">
      <w:pPr>
        <w:pStyle w:val="Index2"/>
        <w:tabs>
          <w:tab w:val="right" w:leader="dot" w:pos="4582"/>
        </w:tabs>
        <w:rPr>
          <w:bCs/>
          <w:noProof/>
        </w:rPr>
      </w:pPr>
      <w:r>
        <w:rPr>
          <w:noProof/>
        </w:rPr>
        <w:t xml:space="preserve">measures, </w:t>
      </w:r>
      <w:r w:rsidRPr="00450EEE">
        <w:rPr>
          <w:i/>
          <w:noProof/>
        </w:rPr>
        <w:t>Client</w:t>
      </w:r>
      <w:r>
        <w:rPr>
          <w:noProof/>
        </w:rPr>
        <w:tab/>
        <w:t xml:space="preserve">66, 68, 117, 124, 219, 230, </w:t>
      </w:r>
      <w:r>
        <w:rPr>
          <w:b/>
          <w:bCs/>
          <w:noProof/>
        </w:rPr>
        <w:t>330</w:t>
      </w:r>
      <w:r>
        <w:rPr>
          <w:bCs/>
          <w:noProof/>
        </w:rPr>
        <w:t>–</w:t>
      </w:r>
      <w:r>
        <w:rPr>
          <w:b/>
          <w:bCs/>
          <w:noProof/>
        </w:rPr>
        <w:t>35</w:t>
      </w:r>
    </w:p>
    <w:p w14:paraId="56E40EF7" w14:textId="77777777" w:rsidR="004D1046" w:rsidRDefault="004D1046">
      <w:pPr>
        <w:pStyle w:val="Index2"/>
        <w:tabs>
          <w:tab w:val="right" w:leader="dot" w:pos="4582"/>
        </w:tabs>
        <w:rPr>
          <w:bCs/>
          <w:noProof/>
        </w:rPr>
      </w:pPr>
      <w:r>
        <w:rPr>
          <w:noProof/>
        </w:rPr>
        <w:t xml:space="preserve">measures, </w:t>
      </w:r>
      <w:r w:rsidRPr="00450EEE">
        <w:rPr>
          <w:i/>
          <w:noProof/>
        </w:rPr>
        <w:t>Link</w:t>
      </w:r>
      <w:r>
        <w:rPr>
          <w:noProof/>
        </w:rPr>
        <w:tab/>
        <w:t xml:space="preserve">66, 167, </w:t>
      </w:r>
      <w:r>
        <w:rPr>
          <w:b/>
          <w:bCs/>
          <w:noProof/>
        </w:rPr>
        <w:t>335</w:t>
      </w:r>
      <w:r>
        <w:rPr>
          <w:bCs/>
          <w:noProof/>
        </w:rPr>
        <w:t>–</w:t>
      </w:r>
      <w:r>
        <w:rPr>
          <w:b/>
          <w:bCs/>
          <w:noProof/>
        </w:rPr>
        <w:t>37</w:t>
      </w:r>
    </w:p>
    <w:p w14:paraId="061EF3B9" w14:textId="77777777" w:rsidR="004D1046" w:rsidRDefault="004D1046">
      <w:pPr>
        <w:pStyle w:val="Index2"/>
        <w:tabs>
          <w:tab w:val="right" w:leader="dot" w:pos="4582"/>
        </w:tabs>
        <w:rPr>
          <w:bCs/>
          <w:noProof/>
        </w:rPr>
      </w:pPr>
      <w:r>
        <w:rPr>
          <w:noProof/>
        </w:rPr>
        <w:t xml:space="preserve">measures, </w:t>
      </w:r>
      <w:r w:rsidRPr="00450EEE">
        <w:rPr>
          <w:i/>
          <w:noProof/>
        </w:rPr>
        <w:t>RFChannel</w:t>
      </w:r>
      <w:r>
        <w:rPr>
          <w:noProof/>
        </w:rPr>
        <w:tab/>
        <w:t xml:space="preserve">124, 178, 285, </w:t>
      </w:r>
      <w:r>
        <w:rPr>
          <w:b/>
          <w:bCs/>
          <w:noProof/>
        </w:rPr>
        <w:t>337</w:t>
      </w:r>
      <w:r>
        <w:rPr>
          <w:bCs/>
          <w:noProof/>
        </w:rPr>
        <w:t>–</w:t>
      </w:r>
      <w:r>
        <w:rPr>
          <w:b/>
          <w:bCs/>
          <w:noProof/>
        </w:rPr>
        <w:t>38</w:t>
      </w:r>
    </w:p>
    <w:p w14:paraId="6C78B973" w14:textId="77777777" w:rsidR="004D1046" w:rsidRDefault="004D1046">
      <w:pPr>
        <w:pStyle w:val="Index2"/>
        <w:tabs>
          <w:tab w:val="right" w:leader="dot" w:pos="4582"/>
        </w:tabs>
        <w:rPr>
          <w:noProof/>
        </w:rPr>
      </w:pPr>
      <w:r>
        <w:rPr>
          <w:noProof/>
        </w:rPr>
        <w:t xml:space="preserve">measures, </w:t>
      </w:r>
      <w:r w:rsidRPr="00450EEE">
        <w:rPr>
          <w:i/>
          <w:noProof/>
        </w:rPr>
        <w:t>Traffic</w:t>
      </w:r>
      <w:r>
        <w:rPr>
          <w:noProof/>
        </w:rPr>
        <w:tab/>
        <w:t>121, 219, 236, 237, 258</w:t>
      </w:r>
    </w:p>
    <w:p w14:paraId="6E6F6849" w14:textId="77777777" w:rsidR="004D1046" w:rsidRDefault="004D1046">
      <w:pPr>
        <w:pStyle w:val="Index2"/>
        <w:tabs>
          <w:tab w:val="right" w:leader="dot" w:pos="4582"/>
        </w:tabs>
        <w:rPr>
          <w:noProof/>
        </w:rPr>
      </w:pPr>
      <w:r>
        <w:rPr>
          <w:noProof/>
        </w:rPr>
        <w:t>PID controller</w:t>
      </w:r>
      <w:r>
        <w:rPr>
          <w:noProof/>
        </w:rPr>
        <w:tab/>
        <w:t>86</w:t>
      </w:r>
    </w:p>
    <w:p w14:paraId="4300ADEF" w14:textId="77777777" w:rsidR="004D1046" w:rsidRDefault="004D1046">
      <w:pPr>
        <w:pStyle w:val="Index1"/>
        <w:tabs>
          <w:tab w:val="right" w:leader="dot" w:pos="4582"/>
        </w:tabs>
        <w:rPr>
          <w:noProof/>
        </w:rPr>
      </w:pPr>
      <w:r>
        <w:rPr>
          <w:noProof/>
        </w:rPr>
        <w:t>persistent events</w:t>
      </w:r>
      <w:r>
        <w:rPr>
          <w:noProof/>
        </w:rPr>
        <w:tab/>
      </w:r>
      <w:r w:rsidRPr="00450EEE">
        <w:rPr>
          <w:rFonts w:cs="Mangal"/>
          <w:i/>
          <w:noProof/>
        </w:rPr>
        <w:t>See</w:t>
      </w:r>
      <w:r w:rsidRPr="00450EEE">
        <w:rPr>
          <w:rFonts w:cs="Mangal"/>
          <w:noProof/>
        </w:rPr>
        <w:t xml:space="preserve"> event(s), persistent</w:t>
      </w:r>
    </w:p>
    <w:p w14:paraId="0C1D7595" w14:textId="77777777" w:rsidR="004D1046" w:rsidRDefault="004D1046">
      <w:pPr>
        <w:pStyle w:val="Index1"/>
        <w:tabs>
          <w:tab w:val="right" w:leader="dot" w:pos="4582"/>
        </w:tabs>
        <w:rPr>
          <w:noProof/>
        </w:rPr>
      </w:pPr>
      <w:r w:rsidRPr="00450EEE">
        <w:rPr>
          <w:i/>
          <w:noProof/>
        </w:rPr>
        <w:t>PF_broadcast</w:t>
      </w:r>
      <w:r>
        <w:rPr>
          <w:noProof/>
        </w:rPr>
        <w:tab/>
        <w:t>259, 380</w:t>
      </w:r>
    </w:p>
    <w:p w14:paraId="61347ABE" w14:textId="77777777" w:rsidR="004D1046" w:rsidRDefault="004D1046">
      <w:pPr>
        <w:pStyle w:val="Index1"/>
        <w:tabs>
          <w:tab w:val="right" w:leader="dot" w:pos="4582"/>
        </w:tabs>
        <w:rPr>
          <w:noProof/>
        </w:rPr>
      </w:pPr>
      <w:r w:rsidRPr="00450EEE">
        <w:rPr>
          <w:i/>
          <w:noProof/>
        </w:rPr>
        <w:t>PF_damaged</w:t>
      </w:r>
      <w:r>
        <w:rPr>
          <w:noProof/>
        </w:rPr>
        <w:tab/>
        <w:t>265, 266</w:t>
      </w:r>
    </w:p>
    <w:p w14:paraId="3555ABE8" w14:textId="77777777" w:rsidR="004D1046" w:rsidRDefault="004D1046">
      <w:pPr>
        <w:pStyle w:val="Index1"/>
        <w:tabs>
          <w:tab w:val="right" w:leader="dot" w:pos="4582"/>
        </w:tabs>
        <w:rPr>
          <w:noProof/>
        </w:rPr>
      </w:pPr>
      <w:r w:rsidRPr="00450EEE">
        <w:rPr>
          <w:i/>
          <w:noProof/>
        </w:rPr>
        <w:t>PF_full</w:t>
      </w:r>
      <w:r>
        <w:rPr>
          <w:noProof/>
        </w:rPr>
        <w:tab/>
        <w:t>223, 380</w:t>
      </w:r>
    </w:p>
    <w:p w14:paraId="32B0B7CD" w14:textId="77777777" w:rsidR="004D1046" w:rsidRDefault="004D1046">
      <w:pPr>
        <w:pStyle w:val="Index1"/>
        <w:tabs>
          <w:tab w:val="right" w:leader="dot" w:pos="4582"/>
        </w:tabs>
        <w:rPr>
          <w:noProof/>
        </w:rPr>
      </w:pPr>
      <w:r w:rsidRPr="00450EEE">
        <w:rPr>
          <w:i/>
          <w:noProof/>
        </w:rPr>
        <w:t>PF_hdamaged</w:t>
      </w:r>
      <w:r>
        <w:rPr>
          <w:noProof/>
        </w:rPr>
        <w:tab/>
        <w:t>265, 266</w:t>
      </w:r>
    </w:p>
    <w:p w14:paraId="4088091E" w14:textId="77777777" w:rsidR="004D1046" w:rsidRDefault="004D1046">
      <w:pPr>
        <w:pStyle w:val="Index1"/>
        <w:tabs>
          <w:tab w:val="right" w:leader="dot" w:pos="4582"/>
        </w:tabs>
        <w:rPr>
          <w:noProof/>
        </w:rPr>
      </w:pPr>
      <w:r w:rsidRPr="00450EEE">
        <w:rPr>
          <w:i/>
          <w:noProof/>
        </w:rPr>
        <w:t>PF_last</w:t>
      </w:r>
      <w:r>
        <w:rPr>
          <w:noProof/>
        </w:rPr>
        <w:tab/>
        <w:t>259, 380</w:t>
      </w:r>
    </w:p>
    <w:p w14:paraId="3DD28EFA" w14:textId="77777777" w:rsidR="004D1046" w:rsidRDefault="004D1046">
      <w:pPr>
        <w:pStyle w:val="Index1"/>
        <w:tabs>
          <w:tab w:val="right" w:leader="dot" w:pos="4582"/>
        </w:tabs>
        <w:rPr>
          <w:noProof/>
        </w:rPr>
      </w:pPr>
      <w:r w:rsidRPr="00450EEE">
        <w:rPr>
          <w:i/>
          <w:noProof/>
        </w:rPr>
        <w:t>PF_usr0...26</w:t>
      </w:r>
      <w:r>
        <w:rPr>
          <w:noProof/>
        </w:rPr>
        <w:tab/>
        <w:t>222</w:t>
      </w:r>
    </w:p>
    <w:p w14:paraId="51C3E6CF" w14:textId="77777777" w:rsidR="004D1046" w:rsidRDefault="004D1046">
      <w:pPr>
        <w:pStyle w:val="Index1"/>
        <w:tabs>
          <w:tab w:val="right" w:leader="dot" w:pos="4582"/>
        </w:tabs>
        <w:rPr>
          <w:noProof/>
        </w:rPr>
      </w:pPr>
      <w:r w:rsidRPr="00450EEE">
        <w:rPr>
          <w:i/>
          <w:noProof/>
        </w:rPr>
        <w:t>pfmMDE</w:t>
      </w:r>
      <w:r>
        <w:rPr>
          <w:noProof/>
        </w:rPr>
        <w:tab/>
        <w:t>239</w:t>
      </w:r>
    </w:p>
    <w:p w14:paraId="637A72CE" w14:textId="77777777" w:rsidR="004D1046" w:rsidRDefault="004D1046">
      <w:pPr>
        <w:pStyle w:val="Index1"/>
        <w:tabs>
          <w:tab w:val="right" w:leader="dot" w:pos="4582"/>
        </w:tabs>
        <w:rPr>
          <w:noProof/>
        </w:rPr>
      </w:pPr>
      <w:r w:rsidRPr="00450EEE">
        <w:rPr>
          <w:i/>
          <w:noProof/>
        </w:rPr>
        <w:t>pfmMQU</w:t>
      </w:r>
      <w:r>
        <w:rPr>
          <w:noProof/>
        </w:rPr>
        <w:tab/>
        <w:t>333</w:t>
      </w:r>
    </w:p>
    <w:p w14:paraId="6B934058" w14:textId="77777777" w:rsidR="004D1046" w:rsidRDefault="004D1046">
      <w:pPr>
        <w:pStyle w:val="Index1"/>
        <w:tabs>
          <w:tab w:val="right" w:leader="dot" w:pos="4582"/>
        </w:tabs>
        <w:rPr>
          <w:noProof/>
        </w:rPr>
      </w:pPr>
      <w:r w:rsidRPr="00450EEE">
        <w:rPr>
          <w:i/>
          <w:noProof/>
        </w:rPr>
        <w:t>pfmMRC</w:t>
      </w:r>
    </w:p>
    <w:p w14:paraId="0B18654F"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337</w:t>
      </w:r>
    </w:p>
    <w:p w14:paraId="41F34C8F"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2DCCE104"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333</w:t>
      </w:r>
    </w:p>
    <w:p w14:paraId="27E132D7" w14:textId="77777777" w:rsidR="004D1046" w:rsidRDefault="004D1046">
      <w:pPr>
        <w:pStyle w:val="Index1"/>
        <w:tabs>
          <w:tab w:val="right" w:leader="dot" w:pos="4582"/>
        </w:tabs>
        <w:rPr>
          <w:noProof/>
        </w:rPr>
      </w:pPr>
      <w:r w:rsidRPr="00450EEE">
        <w:rPr>
          <w:i/>
          <w:noProof/>
        </w:rPr>
        <w:t>pfmMTR</w:t>
      </w:r>
    </w:p>
    <w:p w14:paraId="05683A86"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337</w:t>
      </w:r>
    </w:p>
    <w:p w14:paraId="0A99E70C"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4D416BF5"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333</w:t>
      </w:r>
    </w:p>
    <w:p w14:paraId="61D78379" w14:textId="77777777" w:rsidR="004D1046" w:rsidRDefault="004D1046">
      <w:pPr>
        <w:pStyle w:val="Index1"/>
        <w:tabs>
          <w:tab w:val="right" w:leader="dot" w:pos="4582"/>
        </w:tabs>
        <w:rPr>
          <w:noProof/>
        </w:rPr>
      </w:pPr>
      <w:r w:rsidRPr="00450EEE">
        <w:rPr>
          <w:i/>
          <w:noProof/>
        </w:rPr>
        <w:t>pfmPAB</w:t>
      </w:r>
    </w:p>
    <w:p w14:paraId="23DBA142"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336</w:t>
      </w:r>
    </w:p>
    <w:p w14:paraId="3BC634D2"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3DE53FF2" w14:textId="77777777" w:rsidR="004D1046" w:rsidRDefault="004D1046">
      <w:pPr>
        <w:pStyle w:val="Index1"/>
        <w:tabs>
          <w:tab w:val="right" w:leader="dot" w:pos="4582"/>
        </w:tabs>
        <w:rPr>
          <w:noProof/>
        </w:rPr>
      </w:pPr>
      <w:r w:rsidRPr="00450EEE">
        <w:rPr>
          <w:i/>
          <w:noProof/>
        </w:rPr>
        <w:t>pfmPDE</w:t>
      </w:r>
      <w:r>
        <w:rPr>
          <w:noProof/>
        </w:rPr>
        <w:tab/>
        <w:t>239</w:t>
      </w:r>
    </w:p>
    <w:p w14:paraId="1ED2F0B9" w14:textId="77777777" w:rsidR="004D1046" w:rsidRDefault="004D1046">
      <w:pPr>
        <w:pStyle w:val="Index1"/>
        <w:tabs>
          <w:tab w:val="right" w:leader="dot" w:pos="4582"/>
        </w:tabs>
        <w:rPr>
          <w:noProof/>
        </w:rPr>
      </w:pPr>
      <w:r w:rsidRPr="00450EEE">
        <w:rPr>
          <w:i/>
          <w:noProof/>
        </w:rPr>
        <w:t>pfmPDM</w:t>
      </w:r>
      <w:r>
        <w:rPr>
          <w:noProof/>
        </w:rPr>
        <w:tab/>
        <w:t>337</w:t>
      </w:r>
    </w:p>
    <w:p w14:paraId="1D699977" w14:textId="77777777" w:rsidR="004D1046" w:rsidRDefault="004D1046">
      <w:pPr>
        <w:pStyle w:val="Index1"/>
        <w:tabs>
          <w:tab w:val="right" w:leader="dot" w:pos="4582"/>
        </w:tabs>
        <w:rPr>
          <w:noProof/>
        </w:rPr>
      </w:pPr>
      <w:r w:rsidRPr="00450EEE">
        <w:rPr>
          <w:i/>
          <w:noProof/>
        </w:rPr>
        <w:t>pfmPRC</w:t>
      </w:r>
    </w:p>
    <w:p w14:paraId="77311CCE"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336</w:t>
      </w:r>
    </w:p>
    <w:p w14:paraId="322AFBFB"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36118A73"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333</w:t>
      </w:r>
    </w:p>
    <w:p w14:paraId="59F93571" w14:textId="77777777" w:rsidR="004D1046" w:rsidRDefault="004D1046">
      <w:pPr>
        <w:pStyle w:val="Index1"/>
        <w:tabs>
          <w:tab w:val="right" w:leader="dot" w:pos="4582"/>
        </w:tabs>
        <w:rPr>
          <w:noProof/>
        </w:rPr>
      </w:pPr>
      <w:r w:rsidRPr="00450EEE">
        <w:rPr>
          <w:i/>
          <w:noProof/>
        </w:rPr>
        <w:t>pfmPTR</w:t>
      </w:r>
    </w:p>
    <w:p w14:paraId="48841DD2"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336</w:t>
      </w:r>
    </w:p>
    <w:p w14:paraId="0F78DF1A"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2B13ABCF"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333</w:t>
      </w:r>
    </w:p>
    <w:p w14:paraId="2CB2E2FE" w14:textId="77777777" w:rsidR="004D1046" w:rsidRDefault="004D1046">
      <w:pPr>
        <w:pStyle w:val="Index1"/>
        <w:tabs>
          <w:tab w:val="right" w:leader="dot" w:pos="4582"/>
        </w:tabs>
        <w:rPr>
          <w:noProof/>
        </w:rPr>
      </w:pPr>
      <w:r>
        <w:rPr>
          <w:noProof/>
        </w:rPr>
        <w:t>physical bits</w:t>
      </w:r>
      <w:r>
        <w:rPr>
          <w:noProof/>
        </w:rPr>
        <w:tab/>
        <w:t>108, 182, 183, 184, 268, 269, 270, 389</w:t>
      </w:r>
    </w:p>
    <w:p w14:paraId="65BAE5FD" w14:textId="77777777" w:rsidR="004D1046" w:rsidRDefault="004D1046">
      <w:pPr>
        <w:pStyle w:val="Index1"/>
        <w:tabs>
          <w:tab w:val="right" w:leader="dot" w:pos="4582"/>
        </w:tabs>
        <w:rPr>
          <w:noProof/>
        </w:rPr>
      </w:pPr>
      <w:r>
        <w:rPr>
          <w:noProof/>
        </w:rPr>
        <w:t>PicOS</w:t>
      </w:r>
      <w:r>
        <w:rPr>
          <w:noProof/>
        </w:rPr>
        <w:tab/>
        <w:t>11, 403, 414</w:t>
      </w:r>
    </w:p>
    <w:p w14:paraId="4E161232" w14:textId="77777777" w:rsidR="004D1046" w:rsidRDefault="004D1046">
      <w:pPr>
        <w:pStyle w:val="Index1"/>
        <w:tabs>
          <w:tab w:val="right" w:leader="dot" w:pos="4582"/>
        </w:tabs>
        <w:rPr>
          <w:noProof/>
        </w:rPr>
      </w:pPr>
      <w:r>
        <w:rPr>
          <w:noProof/>
        </w:rPr>
        <w:t>picosecond</w:t>
      </w:r>
      <w:r>
        <w:rPr>
          <w:noProof/>
        </w:rPr>
        <w:tab/>
        <w:t>20, 24</w:t>
      </w:r>
    </w:p>
    <w:p w14:paraId="3FC4E899" w14:textId="77777777" w:rsidR="004D1046" w:rsidRDefault="004D1046">
      <w:pPr>
        <w:pStyle w:val="Index1"/>
        <w:tabs>
          <w:tab w:val="right" w:leader="dot" w:pos="4582"/>
        </w:tabs>
        <w:rPr>
          <w:noProof/>
        </w:rPr>
      </w:pPr>
      <w:r w:rsidRPr="00450EEE">
        <w:rPr>
          <w:noProof/>
        </w:rPr>
        <w:t>PID</w:t>
      </w:r>
      <w:r>
        <w:rPr>
          <w:noProof/>
        </w:rPr>
        <w:tab/>
      </w:r>
      <w:r w:rsidRPr="00450EEE">
        <w:rPr>
          <w:rFonts w:cs="Mangal"/>
          <w:i/>
          <w:noProof/>
        </w:rPr>
        <w:t>See</w:t>
      </w:r>
      <w:r w:rsidRPr="00450EEE">
        <w:rPr>
          <w:rFonts w:cs="Mangal"/>
          <w:noProof/>
        </w:rPr>
        <w:t xml:space="preserve"> proportional-integral-derivative controller</w:t>
      </w:r>
    </w:p>
    <w:p w14:paraId="001C06A9" w14:textId="77777777" w:rsidR="004D1046" w:rsidRDefault="004D1046">
      <w:pPr>
        <w:pStyle w:val="Index1"/>
        <w:tabs>
          <w:tab w:val="right" w:leader="dot" w:pos="4582"/>
        </w:tabs>
        <w:rPr>
          <w:noProof/>
        </w:rPr>
      </w:pPr>
      <w:r>
        <w:rPr>
          <w:noProof/>
        </w:rPr>
        <w:t>planar coordinates</w:t>
      </w:r>
      <w:r>
        <w:rPr>
          <w:noProof/>
        </w:rPr>
        <w:tab/>
        <w:t>95, 116, 183</w:t>
      </w:r>
    </w:p>
    <w:p w14:paraId="4E382309" w14:textId="77777777" w:rsidR="004D1046" w:rsidRDefault="004D1046">
      <w:pPr>
        <w:pStyle w:val="Index1"/>
        <w:tabs>
          <w:tab w:val="right" w:leader="dot" w:pos="4582"/>
        </w:tabs>
        <w:rPr>
          <w:noProof/>
        </w:rPr>
      </w:pPr>
      <w:r>
        <w:rPr>
          <w:noProof/>
        </w:rPr>
        <w:t>Planck, Max</w:t>
      </w:r>
      <w:r>
        <w:rPr>
          <w:noProof/>
        </w:rPr>
        <w:tab/>
        <w:t>132</w:t>
      </w:r>
    </w:p>
    <w:p w14:paraId="5AA4FF77" w14:textId="77777777" w:rsidR="004D1046" w:rsidRDefault="004D1046">
      <w:pPr>
        <w:pStyle w:val="Index1"/>
        <w:tabs>
          <w:tab w:val="right" w:leader="dot" w:pos="4582"/>
        </w:tabs>
        <w:rPr>
          <w:bCs/>
          <w:noProof/>
        </w:rPr>
      </w:pPr>
      <w:r>
        <w:rPr>
          <w:noProof/>
        </w:rPr>
        <w:t>plant (control)</w:t>
      </w:r>
      <w:r>
        <w:rPr>
          <w:noProof/>
        </w:rPr>
        <w:tab/>
        <w:t xml:space="preserve">70, </w:t>
      </w:r>
      <w:r>
        <w:rPr>
          <w:b/>
          <w:bCs/>
          <w:noProof/>
        </w:rPr>
        <w:t>71</w:t>
      </w:r>
      <w:r>
        <w:rPr>
          <w:bCs/>
          <w:noProof/>
        </w:rPr>
        <w:t>, 72, 73, 80</w:t>
      </w:r>
    </w:p>
    <w:p w14:paraId="06E94F60" w14:textId="77777777" w:rsidR="004D1046" w:rsidRDefault="004D1046">
      <w:pPr>
        <w:pStyle w:val="Index1"/>
        <w:tabs>
          <w:tab w:val="right" w:leader="dot" w:pos="4582"/>
        </w:tabs>
        <w:rPr>
          <w:noProof/>
        </w:rPr>
      </w:pPr>
      <w:r w:rsidRPr="00450EEE">
        <w:rPr>
          <w:i/>
          <w:noProof/>
        </w:rPr>
        <w:t>PLink</w:t>
      </w:r>
      <w:r>
        <w:rPr>
          <w:noProof/>
        </w:rPr>
        <w:tab/>
        <w:t>166, 167, 172</w:t>
      </w:r>
    </w:p>
    <w:p w14:paraId="3F96D2DE" w14:textId="77777777" w:rsidR="004D1046" w:rsidRDefault="004D1046">
      <w:pPr>
        <w:pStyle w:val="Index1"/>
        <w:tabs>
          <w:tab w:val="right" w:leader="dot" w:pos="4582"/>
        </w:tabs>
        <w:rPr>
          <w:noProof/>
        </w:rPr>
      </w:pPr>
      <w:r>
        <w:rPr>
          <w:noProof/>
        </w:rPr>
        <w:t>point-to-point link</w:t>
      </w:r>
      <w:r>
        <w:rPr>
          <w:noProof/>
        </w:rPr>
        <w:tab/>
      </w:r>
      <w:r w:rsidRPr="00450EEE">
        <w:rPr>
          <w:rFonts w:cs="Mangal"/>
          <w:i/>
          <w:noProof/>
        </w:rPr>
        <w:t>See</w:t>
      </w:r>
      <w:r w:rsidRPr="00450EEE">
        <w:rPr>
          <w:rFonts w:cs="Mangal"/>
          <w:noProof/>
        </w:rPr>
        <w:t xml:space="preserve"> </w:t>
      </w:r>
      <w:r w:rsidRPr="00450EEE">
        <w:rPr>
          <w:rFonts w:cs="Mangal"/>
          <w:i/>
          <w:noProof/>
        </w:rPr>
        <w:t>PLink</w:t>
      </w:r>
    </w:p>
    <w:p w14:paraId="182462F2" w14:textId="77777777" w:rsidR="004D1046" w:rsidRDefault="004D1046">
      <w:pPr>
        <w:pStyle w:val="Index1"/>
        <w:tabs>
          <w:tab w:val="right" w:leader="dot" w:pos="4582"/>
        </w:tabs>
        <w:rPr>
          <w:noProof/>
        </w:rPr>
      </w:pPr>
      <w:r>
        <w:rPr>
          <w:noProof/>
        </w:rPr>
        <w:t>Poisson</w:t>
      </w:r>
    </w:p>
    <w:p w14:paraId="46F49EA7" w14:textId="77777777" w:rsidR="004D1046" w:rsidRDefault="004D1046">
      <w:pPr>
        <w:pStyle w:val="Index2"/>
        <w:tabs>
          <w:tab w:val="right" w:leader="dot" w:pos="4582"/>
        </w:tabs>
        <w:rPr>
          <w:noProof/>
        </w:rPr>
      </w:pPr>
      <w:r>
        <w:rPr>
          <w:noProof/>
        </w:rPr>
        <w:t>distribution</w:t>
      </w:r>
      <w:r>
        <w:rPr>
          <w:noProof/>
        </w:rPr>
        <w:tab/>
        <w:t>35, 36, 42, 137, 289, 394</w:t>
      </w:r>
    </w:p>
    <w:p w14:paraId="3177441C" w14:textId="77777777" w:rsidR="004D1046" w:rsidRDefault="004D1046">
      <w:pPr>
        <w:pStyle w:val="Index2"/>
        <w:tabs>
          <w:tab w:val="right" w:leader="dot" w:pos="4582"/>
        </w:tabs>
        <w:rPr>
          <w:noProof/>
        </w:rPr>
      </w:pPr>
      <w:r>
        <w:rPr>
          <w:noProof/>
        </w:rPr>
        <w:t>process</w:t>
      </w:r>
      <w:r>
        <w:rPr>
          <w:noProof/>
        </w:rPr>
        <w:tab/>
        <w:t>64, 114, 119, 137, 230, 233</w:t>
      </w:r>
    </w:p>
    <w:p w14:paraId="477CBF09" w14:textId="77777777" w:rsidR="004D1046" w:rsidRDefault="004D1046">
      <w:pPr>
        <w:pStyle w:val="Index1"/>
        <w:tabs>
          <w:tab w:val="right" w:leader="dot" w:pos="4582"/>
        </w:tabs>
        <w:rPr>
          <w:noProof/>
        </w:rPr>
      </w:pPr>
      <w:r w:rsidRPr="00450EEE">
        <w:rPr>
          <w:i/>
          <w:noProof/>
        </w:rPr>
        <w:t>pool_in</w:t>
      </w:r>
      <w:r>
        <w:rPr>
          <w:noProof/>
        </w:rPr>
        <w:tab/>
        <w:t>148</w:t>
      </w:r>
    </w:p>
    <w:p w14:paraId="17B9A672" w14:textId="77777777" w:rsidR="004D1046" w:rsidRDefault="004D1046">
      <w:pPr>
        <w:pStyle w:val="Index1"/>
        <w:tabs>
          <w:tab w:val="right" w:leader="dot" w:pos="4582"/>
        </w:tabs>
        <w:rPr>
          <w:noProof/>
        </w:rPr>
      </w:pPr>
      <w:r w:rsidRPr="00450EEE">
        <w:rPr>
          <w:i/>
          <w:noProof/>
        </w:rPr>
        <w:t>pool_out</w:t>
      </w:r>
      <w:r>
        <w:rPr>
          <w:noProof/>
        </w:rPr>
        <w:tab/>
        <w:t>148</w:t>
      </w:r>
    </w:p>
    <w:p w14:paraId="483325A7" w14:textId="77777777" w:rsidR="004D1046" w:rsidRDefault="004D1046">
      <w:pPr>
        <w:pStyle w:val="Index1"/>
        <w:tabs>
          <w:tab w:val="right" w:leader="dot" w:pos="4582"/>
        </w:tabs>
        <w:rPr>
          <w:noProof/>
        </w:rPr>
      </w:pPr>
      <w:r>
        <w:rPr>
          <w:noProof/>
        </w:rPr>
        <w:t>pools</w:t>
      </w:r>
      <w:r>
        <w:rPr>
          <w:noProof/>
        </w:rPr>
        <w:tab/>
        <w:t>147</w:t>
      </w:r>
    </w:p>
    <w:p w14:paraId="6D384105" w14:textId="77777777" w:rsidR="004D1046" w:rsidRDefault="004D1046">
      <w:pPr>
        <w:pStyle w:val="Index1"/>
        <w:tabs>
          <w:tab w:val="right" w:leader="dot" w:pos="4582"/>
        </w:tabs>
        <w:rPr>
          <w:noProof/>
        </w:rPr>
      </w:pPr>
      <w:r>
        <w:rPr>
          <w:noProof/>
        </w:rPr>
        <w:t>port</w:t>
      </w:r>
    </w:p>
    <w:p w14:paraId="2223565A" w14:textId="77777777" w:rsidR="004D1046" w:rsidRDefault="004D1046">
      <w:pPr>
        <w:pStyle w:val="Index2"/>
        <w:tabs>
          <w:tab w:val="right" w:leader="dot" w:pos="4582"/>
        </w:tabs>
        <w:rPr>
          <w:noProof/>
        </w:rPr>
      </w:pPr>
      <w:r w:rsidRPr="00450EEE">
        <w:rPr>
          <w:i/>
          <w:noProof/>
        </w:rPr>
        <w:t>Link</w:t>
      </w:r>
      <w:r>
        <w:rPr>
          <w:noProof/>
        </w:rPr>
        <w:t xml:space="preserve"> interface</w:t>
      </w:r>
      <w:r>
        <w:rPr>
          <w:noProof/>
        </w:rPr>
        <w:tab/>
      </w:r>
      <w:r w:rsidRPr="00450EEE">
        <w:rPr>
          <w:rFonts w:cs="Mangal"/>
          <w:i/>
          <w:noProof/>
        </w:rPr>
        <w:t>See</w:t>
      </w:r>
      <w:r w:rsidRPr="00450EEE">
        <w:rPr>
          <w:rFonts w:cs="Mangal"/>
          <w:noProof/>
        </w:rPr>
        <w:t xml:space="preserve"> </w:t>
      </w:r>
      <w:r w:rsidRPr="00450EEE">
        <w:rPr>
          <w:rFonts w:cs="Mangal"/>
          <w:i/>
          <w:noProof/>
        </w:rPr>
        <w:t>Port</w:t>
      </w:r>
    </w:p>
    <w:p w14:paraId="40B48626" w14:textId="77777777" w:rsidR="004D1046" w:rsidRDefault="004D1046">
      <w:pPr>
        <w:pStyle w:val="Index2"/>
        <w:tabs>
          <w:tab w:val="right" w:leader="dot" w:pos="4582"/>
        </w:tabs>
        <w:rPr>
          <w:noProof/>
        </w:rPr>
      </w:pPr>
      <w:r>
        <w:rPr>
          <w:noProof/>
        </w:rPr>
        <w:t>TCP/IP</w:t>
      </w:r>
      <w:r>
        <w:rPr>
          <w:noProof/>
        </w:rPr>
        <w:tab/>
      </w:r>
      <w:r w:rsidRPr="00450EEE">
        <w:rPr>
          <w:rFonts w:cs="Mangal"/>
          <w:i/>
          <w:noProof/>
        </w:rPr>
        <w:t>See</w:t>
      </w:r>
      <w:r w:rsidRPr="00450EEE">
        <w:rPr>
          <w:rFonts w:cs="Mangal"/>
          <w:noProof/>
        </w:rPr>
        <w:t xml:space="preserve"> TCP/IP, port</w:t>
      </w:r>
    </w:p>
    <w:p w14:paraId="688B3645" w14:textId="77777777" w:rsidR="004D1046" w:rsidRDefault="004D1046">
      <w:pPr>
        <w:pStyle w:val="Index1"/>
        <w:tabs>
          <w:tab w:val="right" w:leader="dot" w:pos="4582"/>
        </w:tabs>
        <w:rPr>
          <w:bCs/>
          <w:noProof/>
        </w:rPr>
      </w:pPr>
      <w:r w:rsidRPr="00450EEE">
        <w:rPr>
          <w:i/>
          <w:noProof/>
        </w:rPr>
        <w:t>Port</w:t>
      </w:r>
      <w:r>
        <w:rPr>
          <w:noProof/>
        </w:rPr>
        <w:tab/>
        <w:t xml:space="preserve">48, 49, 62, 153, </w:t>
      </w:r>
      <w:r>
        <w:rPr>
          <w:b/>
          <w:bCs/>
          <w:noProof/>
        </w:rPr>
        <w:t>168</w:t>
      </w:r>
      <w:r>
        <w:rPr>
          <w:bCs/>
          <w:noProof/>
        </w:rPr>
        <w:t>, 250, 252</w:t>
      </w:r>
    </w:p>
    <w:p w14:paraId="3FADE66F" w14:textId="77777777" w:rsidR="004D1046" w:rsidRDefault="004D1046">
      <w:pPr>
        <w:pStyle w:val="Index2"/>
        <w:tabs>
          <w:tab w:val="right" w:leader="dot" w:pos="4582"/>
        </w:tabs>
        <w:rPr>
          <w:noProof/>
        </w:rPr>
      </w:pPr>
      <w:r>
        <w:rPr>
          <w:noProof/>
        </w:rPr>
        <w:t>class Id</w:t>
      </w:r>
      <w:r>
        <w:rPr>
          <w:noProof/>
        </w:rPr>
        <w:tab/>
        <w:t>152</w:t>
      </w:r>
    </w:p>
    <w:p w14:paraId="0D6E0359" w14:textId="77777777" w:rsidR="004D1046" w:rsidRDefault="004D1046">
      <w:pPr>
        <w:pStyle w:val="Index2"/>
        <w:tabs>
          <w:tab w:val="right" w:leader="dot" w:pos="4582"/>
        </w:tabs>
        <w:rPr>
          <w:noProof/>
        </w:rPr>
      </w:pPr>
      <w:r>
        <w:rPr>
          <w:noProof/>
        </w:rPr>
        <w:t>creating</w:t>
      </w:r>
      <w:r>
        <w:rPr>
          <w:noProof/>
        </w:rPr>
        <w:tab/>
        <w:t>61, 168, 169</w:t>
      </w:r>
    </w:p>
    <w:p w14:paraId="50832AB3" w14:textId="77777777" w:rsidR="004D1046" w:rsidRDefault="004D1046">
      <w:pPr>
        <w:pStyle w:val="Index2"/>
        <w:tabs>
          <w:tab w:val="right" w:leader="dot" w:pos="4582"/>
        </w:tabs>
        <w:rPr>
          <w:noProof/>
        </w:rPr>
      </w:pPr>
      <w:r>
        <w:rPr>
          <w:noProof/>
        </w:rPr>
        <w:t>examples</w:t>
      </w:r>
      <w:r>
        <w:rPr>
          <w:noProof/>
        </w:rPr>
        <w:tab/>
        <w:t>48, 49, 50, 53, 56, 57, 62, 63, 163, 251, 252, 256, 259</w:t>
      </w:r>
    </w:p>
    <w:p w14:paraId="5309E5CD" w14:textId="77777777" w:rsidR="004D1046" w:rsidRDefault="004D1046">
      <w:pPr>
        <w:pStyle w:val="Index2"/>
        <w:tabs>
          <w:tab w:val="right" w:leader="dot" w:pos="4582"/>
        </w:tabs>
        <w:rPr>
          <w:noProof/>
        </w:rPr>
      </w:pPr>
      <w:r>
        <w:rPr>
          <w:noProof/>
        </w:rPr>
        <w:t>exposure</w:t>
      </w:r>
      <w:r>
        <w:rPr>
          <w:noProof/>
        </w:rPr>
        <w:tab/>
        <w:t>362, 369, 372, 381</w:t>
      </w:r>
    </w:p>
    <w:p w14:paraId="3DC1BBF8" w14:textId="77777777" w:rsidR="004D1046" w:rsidRDefault="004D1046">
      <w:pPr>
        <w:pStyle w:val="Index2"/>
        <w:tabs>
          <w:tab w:val="right" w:leader="dot" w:pos="4582"/>
        </w:tabs>
        <w:rPr>
          <w:noProof/>
        </w:rPr>
      </w:pPr>
      <w:r>
        <w:rPr>
          <w:noProof/>
        </w:rPr>
        <w:t>object Id</w:t>
      </w:r>
      <w:r>
        <w:rPr>
          <w:noProof/>
        </w:rPr>
        <w:tab/>
        <w:t>170</w:t>
      </w:r>
    </w:p>
    <w:p w14:paraId="4C54F268" w14:textId="77777777" w:rsidR="004D1046" w:rsidRDefault="004D1046">
      <w:pPr>
        <w:pStyle w:val="Index1"/>
        <w:tabs>
          <w:tab w:val="right" w:leader="dot" w:pos="4582"/>
        </w:tabs>
        <w:rPr>
          <w:noProof/>
        </w:rPr>
      </w:pPr>
      <w:r>
        <w:rPr>
          <w:noProof/>
        </w:rPr>
        <w:t>POSIX</w:t>
      </w:r>
      <w:r>
        <w:rPr>
          <w:noProof/>
        </w:rPr>
        <w:tab/>
        <w:t>402, 409</w:t>
      </w:r>
    </w:p>
    <w:p w14:paraId="71E46D66" w14:textId="77777777" w:rsidR="004D1046" w:rsidRDefault="004D1046">
      <w:pPr>
        <w:pStyle w:val="Index1"/>
        <w:tabs>
          <w:tab w:val="right" w:leader="dot" w:pos="4582"/>
        </w:tabs>
        <w:rPr>
          <w:noProof/>
        </w:rPr>
      </w:pPr>
      <w:r>
        <w:rPr>
          <w:noProof/>
        </w:rPr>
        <w:t>power</w:t>
      </w:r>
      <w:r>
        <w:rPr>
          <w:noProof/>
        </w:rPr>
        <w:tab/>
        <w:t>175</w:t>
      </w:r>
    </w:p>
    <w:p w14:paraId="6345D84A" w14:textId="77777777" w:rsidR="004D1046" w:rsidRDefault="004D1046">
      <w:pPr>
        <w:pStyle w:val="Index2"/>
        <w:tabs>
          <w:tab w:val="right" w:leader="dot" w:pos="4582"/>
        </w:tabs>
        <w:rPr>
          <w:noProof/>
        </w:rPr>
      </w:pPr>
      <w:r>
        <w:rPr>
          <w:noProof/>
        </w:rPr>
        <w:t>exposure</w:t>
      </w:r>
      <w:r>
        <w:rPr>
          <w:noProof/>
        </w:rPr>
        <w:tab/>
        <w:t>373, 375</w:t>
      </w:r>
    </w:p>
    <w:p w14:paraId="09878101" w14:textId="77777777" w:rsidR="004D1046" w:rsidRDefault="004D1046">
      <w:pPr>
        <w:pStyle w:val="Index2"/>
        <w:tabs>
          <w:tab w:val="right" w:leader="dot" w:pos="4582"/>
        </w:tabs>
        <w:rPr>
          <w:noProof/>
        </w:rPr>
      </w:pPr>
      <w:r>
        <w:rPr>
          <w:noProof/>
        </w:rPr>
        <w:t>logarithmic</w:t>
      </w:r>
      <w:r>
        <w:rPr>
          <w:noProof/>
        </w:rPr>
        <w:tab/>
        <w:t>150</w:t>
      </w:r>
    </w:p>
    <w:p w14:paraId="2E6CA8FB" w14:textId="77777777" w:rsidR="004D1046" w:rsidRDefault="004D1046">
      <w:pPr>
        <w:pStyle w:val="Index2"/>
        <w:tabs>
          <w:tab w:val="right" w:leader="dot" w:pos="4582"/>
        </w:tabs>
        <w:rPr>
          <w:bCs/>
          <w:noProof/>
        </w:rPr>
      </w:pPr>
      <w:r>
        <w:rPr>
          <w:noProof/>
        </w:rPr>
        <w:t>transmission</w:t>
      </w:r>
      <w:r>
        <w:rPr>
          <w:noProof/>
        </w:rPr>
        <w:tab/>
        <w:t xml:space="preserve">162, 176, </w:t>
      </w:r>
      <w:r>
        <w:rPr>
          <w:b/>
          <w:bCs/>
          <w:noProof/>
        </w:rPr>
        <w:t>183</w:t>
      </w:r>
      <w:r>
        <w:rPr>
          <w:bCs/>
          <w:noProof/>
        </w:rPr>
        <w:t>, 186, 270, 271, 272, 273, 385, 390, 392, 394, 397, 398</w:t>
      </w:r>
    </w:p>
    <w:p w14:paraId="199B5FB5" w14:textId="77777777" w:rsidR="004D1046" w:rsidRDefault="004D1046">
      <w:pPr>
        <w:pStyle w:val="Index1"/>
        <w:tabs>
          <w:tab w:val="right" w:leader="dot" w:pos="4582"/>
        </w:tabs>
        <w:rPr>
          <w:noProof/>
        </w:rPr>
      </w:pPr>
      <w:r>
        <w:rPr>
          <w:noProof/>
        </w:rPr>
        <w:t>praxes (PicOS)</w:t>
      </w:r>
      <w:r>
        <w:rPr>
          <w:noProof/>
        </w:rPr>
        <w:tab/>
        <w:t>11</w:t>
      </w:r>
    </w:p>
    <w:p w14:paraId="78B350E8" w14:textId="77777777" w:rsidR="004D1046" w:rsidRDefault="004D1046">
      <w:pPr>
        <w:pStyle w:val="Index1"/>
        <w:tabs>
          <w:tab w:val="right" w:leader="dot" w:pos="4582"/>
        </w:tabs>
        <w:rPr>
          <w:noProof/>
        </w:rPr>
      </w:pPr>
      <w:r>
        <w:rPr>
          <w:noProof/>
        </w:rPr>
        <w:t>preamble</w:t>
      </w:r>
      <w:r>
        <w:rPr>
          <w:noProof/>
        </w:rPr>
        <w:tab/>
      </w:r>
      <w:r w:rsidRPr="00450EEE">
        <w:rPr>
          <w:rFonts w:cs="Mangal"/>
          <w:i/>
          <w:noProof/>
        </w:rPr>
        <w:t>See</w:t>
      </w:r>
      <w:r w:rsidRPr="00450EEE">
        <w:rPr>
          <w:rFonts w:cs="Mangal"/>
          <w:noProof/>
        </w:rPr>
        <w:t xml:space="preserve"> packet, preamble</w:t>
      </w:r>
    </w:p>
    <w:p w14:paraId="1233D04A" w14:textId="77777777" w:rsidR="004D1046" w:rsidRDefault="004D1046">
      <w:pPr>
        <w:pStyle w:val="Index2"/>
        <w:tabs>
          <w:tab w:val="right" w:leader="dot" w:pos="4582"/>
        </w:tabs>
        <w:rPr>
          <w:noProof/>
        </w:rPr>
      </w:pPr>
      <w:r>
        <w:rPr>
          <w:noProof/>
        </w:rPr>
        <w:t>in ALOHA</w:t>
      </w:r>
      <w:r>
        <w:rPr>
          <w:noProof/>
        </w:rPr>
        <w:tab/>
        <w:t>91, 98, 106, 116</w:t>
      </w:r>
    </w:p>
    <w:p w14:paraId="68CA7209" w14:textId="77777777" w:rsidR="004D1046" w:rsidRDefault="004D1046">
      <w:pPr>
        <w:pStyle w:val="Index1"/>
        <w:tabs>
          <w:tab w:val="right" w:leader="dot" w:pos="4582"/>
        </w:tabs>
        <w:rPr>
          <w:bCs/>
          <w:noProof/>
        </w:rPr>
      </w:pPr>
      <w:r w:rsidRPr="00450EEE">
        <w:rPr>
          <w:i/>
          <w:noProof/>
        </w:rPr>
        <w:t>print</w:t>
      </w:r>
      <w:r>
        <w:rPr>
          <w:noProof/>
        </w:rPr>
        <w:tab/>
      </w:r>
      <w:r>
        <w:rPr>
          <w:b/>
          <w:bCs/>
          <w:noProof/>
        </w:rPr>
        <w:t>142</w:t>
      </w:r>
      <w:r>
        <w:rPr>
          <w:bCs/>
          <w:noProof/>
        </w:rPr>
        <w:t>, 354</w:t>
      </w:r>
    </w:p>
    <w:p w14:paraId="3985A43A" w14:textId="77777777" w:rsidR="004D1046" w:rsidRDefault="004D1046">
      <w:pPr>
        <w:pStyle w:val="Index2"/>
        <w:tabs>
          <w:tab w:val="right" w:leader="dot" w:pos="4582"/>
        </w:tabs>
        <w:rPr>
          <w:noProof/>
        </w:rPr>
      </w:pPr>
      <w:r>
        <w:rPr>
          <w:noProof/>
        </w:rPr>
        <w:t>examples</w:t>
      </w:r>
      <w:r>
        <w:rPr>
          <w:noProof/>
        </w:rPr>
        <w:tab/>
        <w:t>40, 356</w:t>
      </w:r>
    </w:p>
    <w:p w14:paraId="56FA208F" w14:textId="77777777" w:rsidR="004D1046" w:rsidRDefault="004D1046">
      <w:pPr>
        <w:pStyle w:val="Index1"/>
        <w:tabs>
          <w:tab w:val="right" w:leader="dot" w:pos="4582"/>
        </w:tabs>
        <w:rPr>
          <w:noProof/>
        </w:rPr>
      </w:pPr>
      <w:r w:rsidRPr="00450EEE">
        <w:rPr>
          <w:i/>
          <w:noProof/>
        </w:rPr>
        <w:t>printACnt</w:t>
      </w:r>
      <w:r>
        <w:rPr>
          <w:noProof/>
        </w:rPr>
        <w:tab/>
        <w:t>366</w:t>
      </w:r>
    </w:p>
    <w:p w14:paraId="54BFDF78" w14:textId="77777777" w:rsidR="004D1046" w:rsidRDefault="004D1046">
      <w:pPr>
        <w:pStyle w:val="Index1"/>
        <w:tabs>
          <w:tab w:val="right" w:leader="dot" w:pos="4582"/>
        </w:tabs>
        <w:rPr>
          <w:noProof/>
        </w:rPr>
      </w:pPr>
      <w:r w:rsidRPr="00450EEE">
        <w:rPr>
          <w:i/>
          <w:noProof/>
        </w:rPr>
        <w:t>printAct</w:t>
      </w:r>
    </w:p>
    <w:p w14:paraId="5FECF068" w14:textId="77777777" w:rsidR="004D1046" w:rsidRDefault="004D1046">
      <w:pPr>
        <w:pStyle w:val="Index2"/>
        <w:tabs>
          <w:tab w:val="right" w:leader="dot" w:pos="4582"/>
        </w:tabs>
        <w:rPr>
          <w:noProof/>
        </w:rPr>
      </w:pPr>
      <w:r w:rsidRPr="00450EEE">
        <w:rPr>
          <w:i/>
          <w:noProof/>
        </w:rPr>
        <w:t>Link</w:t>
      </w:r>
      <w:r>
        <w:rPr>
          <w:noProof/>
        </w:rPr>
        <w:t xml:space="preserve"> exposure</w:t>
      </w:r>
      <w:r>
        <w:rPr>
          <w:noProof/>
        </w:rPr>
        <w:tab/>
        <w:t>372</w:t>
      </w:r>
    </w:p>
    <w:p w14:paraId="1FCFC29D" w14:textId="77777777" w:rsidR="004D1046" w:rsidRDefault="004D1046">
      <w:pPr>
        <w:pStyle w:val="Index2"/>
        <w:tabs>
          <w:tab w:val="right" w:leader="dot" w:pos="4582"/>
        </w:tabs>
        <w:rPr>
          <w:noProof/>
        </w:rPr>
      </w:pPr>
      <w:r w:rsidRPr="00450EEE">
        <w:rPr>
          <w:i/>
          <w:noProof/>
        </w:rPr>
        <w:t>Port</w:t>
      </w:r>
      <w:r>
        <w:rPr>
          <w:noProof/>
        </w:rPr>
        <w:t xml:space="preserve"> exposure</w:t>
      </w:r>
      <w:r>
        <w:rPr>
          <w:noProof/>
        </w:rPr>
        <w:tab/>
        <w:t>369</w:t>
      </w:r>
    </w:p>
    <w:p w14:paraId="0069CC0B" w14:textId="77777777" w:rsidR="004D1046" w:rsidRDefault="004D1046">
      <w:pPr>
        <w:pStyle w:val="Index2"/>
        <w:tabs>
          <w:tab w:val="right" w:leader="dot" w:pos="4582"/>
        </w:tabs>
        <w:rPr>
          <w:noProof/>
        </w:rPr>
      </w:pPr>
      <w:r w:rsidRPr="00450EEE">
        <w:rPr>
          <w:i/>
          <w:noProof/>
        </w:rPr>
        <w:t>Station</w:t>
      </w:r>
      <w:r>
        <w:rPr>
          <w:noProof/>
        </w:rPr>
        <w:t xml:space="preserve"> exposure</w:t>
      </w:r>
      <w:r>
        <w:rPr>
          <w:noProof/>
        </w:rPr>
        <w:tab/>
        <w:t>380</w:t>
      </w:r>
    </w:p>
    <w:p w14:paraId="75C56EA7" w14:textId="77777777" w:rsidR="004D1046" w:rsidRDefault="004D1046">
      <w:pPr>
        <w:pStyle w:val="Index1"/>
        <w:tabs>
          <w:tab w:val="right" w:leader="dot" w:pos="4582"/>
        </w:tabs>
        <w:rPr>
          <w:noProof/>
        </w:rPr>
      </w:pPr>
      <w:r w:rsidRPr="00450EEE">
        <w:rPr>
          <w:i/>
          <w:noProof/>
        </w:rPr>
        <w:t>printAll</w:t>
      </w:r>
      <w:r>
        <w:rPr>
          <w:noProof/>
        </w:rPr>
        <w:tab/>
        <w:t>383</w:t>
      </w:r>
    </w:p>
    <w:p w14:paraId="3232E066" w14:textId="77777777" w:rsidR="004D1046" w:rsidRDefault="004D1046">
      <w:pPr>
        <w:pStyle w:val="Index1"/>
        <w:tabs>
          <w:tab w:val="right" w:leader="dot" w:pos="4582"/>
        </w:tabs>
        <w:rPr>
          <w:noProof/>
        </w:rPr>
      </w:pPr>
      <w:r w:rsidRPr="00450EEE">
        <w:rPr>
          <w:i/>
          <w:noProof/>
        </w:rPr>
        <w:t>printARqs</w:t>
      </w:r>
    </w:p>
    <w:p w14:paraId="64D78849" w14:textId="77777777" w:rsidR="004D1046" w:rsidRDefault="004D1046">
      <w:pPr>
        <w:pStyle w:val="Index2"/>
        <w:tabs>
          <w:tab w:val="right" w:leader="dot" w:pos="4582"/>
        </w:tabs>
        <w:rPr>
          <w:noProof/>
        </w:rPr>
      </w:pPr>
      <w:r w:rsidRPr="00450EEE">
        <w:rPr>
          <w:i/>
          <w:noProof/>
        </w:rPr>
        <w:t>Kernel</w:t>
      </w:r>
      <w:r>
        <w:rPr>
          <w:noProof/>
        </w:rPr>
        <w:t xml:space="preserve"> exposure</w:t>
      </w:r>
      <w:r>
        <w:rPr>
          <w:noProof/>
        </w:rPr>
        <w:tab/>
        <w:t>377</w:t>
      </w:r>
    </w:p>
    <w:p w14:paraId="3B94538D"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44562BCD" w14:textId="77777777" w:rsidR="004D1046" w:rsidRDefault="004D1046">
      <w:pPr>
        <w:pStyle w:val="Index2"/>
        <w:tabs>
          <w:tab w:val="right" w:leader="dot" w:pos="4582"/>
        </w:tabs>
        <w:rPr>
          <w:noProof/>
        </w:rPr>
      </w:pPr>
      <w:r w:rsidRPr="00450EEE">
        <w:rPr>
          <w:i/>
          <w:noProof/>
        </w:rPr>
        <w:t>Timer</w:t>
      </w:r>
      <w:r>
        <w:rPr>
          <w:noProof/>
        </w:rPr>
        <w:t xml:space="preserve"> exposure</w:t>
      </w:r>
      <w:r>
        <w:rPr>
          <w:noProof/>
        </w:rPr>
        <w:tab/>
        <w:t>364</w:t>
      </w:r>
    </w:p>
    <w:p w14:paraId="38DB40AC" w14:textId="77777777" w:rsidR="004D1046" w:rsidRDefault="004D1046">
      <w:pPr>
        <w:pStyle w:val="Index1"/>
        <w:tabs>
          <w:tab w:val="right" w:leader="dot" w:pos="4582"/>
        </w:tabs>
        <w:rPr>
          <w:noProof/>
        </w:rPr>
      </w:pPr>
      <w:r w:rsidRPr="00450EEE">
        <w:rPr>
          <w:i/>
          <w:noProof/>
        </w:rPr>
        <w:t>printATop</w:t>
      </w:r>
      <w:r>
        <w:rPr>
          <w:noProof/>
        </w:rPr>
        <w:tab/>
        <w:t>383</w:t>
      </w:r>
    </w:p>
    <w:p w14:paraId="4E4CE139" w14:textId="77777777" w:rsidR="004D1046" w:rsidRDefault="004D1046">
      <w:pPr>
        <w:pStyle w:val="Index1"/>
        <w:tabs>
          <w:tab w:val="right" w:leader="dot" w:pos="4582"/>
        </w:tabs>
        <w:rPr>
          <w:noProof/>
        </w:rPr>
      </w:pPr>
      <w:r w:rsidRPr="00450EEE">
        <w:rPr>
          <w:i/>
          <w:noProof/>
        </w:rPr>
        <w:t>printBuf</w:t>
      </w:r>
      <w:r>
        <w:rPr>
          <w:noProof/>
        </w:rPr>
        <w:tab/>
        <w:t>379</w:t>
      </w:r>
    </w:p>
    <w:p w14:paraId="76692045" w14:textId="77777777" w:rsidR="004D1046" w:rsidRDefault="004D1046">
      <w:pPr>
        <w:pStyle w:val="Index1"/>
        <w:tabs>
          <w:tab w:val="right" w:leader="dot" w:pos="4582"/>
        </w:tabs>
        <w:rPr>
          <w:noProof/>
        </w:rPr>
      </w:pPr>
      <w:r w:rsidRPr="00450EEE">
        <w:rPr>
          <w:i/>
          <w:noProof/>
        </w:rPr>
        <w:t>printCnt</w:t>
      </w:r>
    </w:p>
    <w:p w14:paraId="3A07EBBB" w14:textId="77777777" w:rsidR="004D1046" w:rsidRDefault="004D1046">
      <w:pPr>
        <w:pStyle w:val="Index2"/>
        <w:tabs>
          <w:tab w:val="right" w:leader="dot" w:pos="4582"/>
        </w:tabs>
        <w:rPr>
          <w:noProof/>
        </w:rPr>
      </w:pPr>
      <w:r w:rsidRPr="00450EEE">
        <w:rPr>
          <w:i/>
          <w:noProof/>
        </w:rPr>
        <w:t>Client</w:t>
      </w:r>
      <w:r>
        <w:rPr>
          <w:noProof/>
        </w:rPr>
        <w:t xml:space="preserve"> exposure</w:t>
      </w:r>
      <w:r>
        <w:rPr>
          <w:noProof/>
        </w:rPr>
        <w:tab/>
        <w:t>368</w:t>
      </w:r>
    </w:p>
    <w:p w14:paraId="5CEB37BA" w14:textId="77777777" w:rsidR="004D1046" w:rsidRDefault="004D1046">
      <w:pPr>
        <w:pStyle w:val="Index2"/>
        <w:tabs>
          <w:tab w:val="right" w:leader="dot" w:pos="4582"/>
        </w:tabs>
        <w:rPr>
          <w:noProof/>
        </w:rPr>
      </w:pPr>
      <w:r>
        <w:rPr>
          <w:noProof/>
        </w:rPr>
        <w:t>examples</w:t>
      </w:r>
      <w:r>
        <w:rPr>
          <w:noProof/>
        </w:rPr>
        <w:tab/>
        <w:t>352</w:t>
      </w:r>
    </w:p>
    <w:p w14:paraId="46C5CFC2"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2DC0229D" w14:textId="77777777" w:rsidR="004D1046" w:rsidRDefault="004D1046">
      <w:pPr>
        <w:pStyle w:val="Index2"/>
        <w:tabs>
          <w:tab w:val="right" w:leader="dot" w:pos="4582"/>
        </w:tabs>
        <w:rPr>
          <w:noProof/>
        </w:rPr>
      </w:pPr>
      <w:r w:rsidRPr="00450EEE">
        <w:rPr>
          <w:i/>
          <w:noProof/>
        </w:rPr>
        <w:t>RVariable</w:t>
      </w:r>
      <w:r>
        <w:rPr>
          <w:noProof/>
        </w:rPr>
        <w:t xml:space="preserve"> exposure</w:t>
      </w:r>
      <w:r>
        <w:rPr>
          <w:noProof/>
        </w:rPr>
        <w:tab/>
        <w:t>366</w:t>
      </w:r>
    </w:p>
    <w:p w14:paraId="3EFCB268" w14:textId="77777777" w:rsidR="004D1046" w:rsidRDefault="004D1046">
      <w:pPr>
        <w:pStyle w:val="Index2"/>
        <w:tabs>
          <w:tab w:val="right" w:leader="dot" w:pos="4582"/>
        </w:tabs>
        <w:rPr>
          <w:noProof/>
        </w:rPr>
      </w:pPr>
      <w:r w:rsidRPr="00450EEE">
        <w:rPr>
          <w:i/>
          <w:noProof/>
        </w:rPr>
        <w:t>Traffic</w:t>
      </w:r>
      <w:r>
        <w:rPr>
          <w:noProof/>
        </w:rPr>
        <w:t xml:space="preserve"> exposure</w:t>
      </w:r>
      <w:r>
        <w:rPr>
          <w:noProof/>
        </w:rPr>
        <w:tab/>
        <w:t>368</w:t>
      </w:r>
    </w:p>
    <w:p w14:paraId="7F5523A8" w14:textId="77777777" w:rsidR="004D1046" w:rsidRDefault="004D1046">
      <w:pPr>
        <w:pStyle w:val="Index1"/>
        <w:tabs>
          <w:tab w:val="right" w:leader="dot" w:pos="4582"/>
        </w:tabs>
        <w:rPr>
          <w:noProof/>
        </w:rPr>
      </w:pPr>
      <w:r w:rsidRPr="00450EEE">
        <w:rPr>
          <w:i/>
          <w:noProof/>
        </w:rPr>
        <w:t>printDef</w:t>
      </w:r>
      <w:r>
        <w:rPr>
          <w:noProof/>
        </w:rPr>
        <w:tab/>
        <w:t>369, 414</w:t>
      </w:r>
    </w:p>
    <w:p w14:paraId="0045E91C" w14:textId="77777777" w:rsidR="004D1046" w:rsidRDefault="004D1046">
      <w:pPr>
        <w:pStyle w:val="Index1"/>
        <w:tabs>
          <w:tab w:val="right" w:leader="dot" w:pos="4582"/>
        </w:tabs>
        <w:rPr>
          <w:noProof/>
        </w:rPr>
      </w:pPr>
      <w:r w:rsidRPr="00450EEE">
        <w:rPr>
          <w:i/>
          <w:noProof/>
        </w:rPr>
        <w:lastRenderedPageBreak/>
        <w:t>printEvs</w:t>
      </w:r>
      <w:r>
        <w:rPr>
          <w:noProof/>
        </w:rPr>
        <w:tab/>
        <w:t>370</w:t>
      </w:r>
    </w:p>
    <w:p w14:paraId="150C7B11" w14:textId="77777777" w:rsidR="004D1046" w:rsidRDefault="004D1046">
      <w:pPr>
        <w:pStyle w:val="Index1"/>
        <w:tabs>
          <w:tab w:val="right" w:leader="dot" w:pos="4582"/>
        </w:tabs>
        <w:rPr>
          <w:noProof/>
        </w:rPr>
      </w:pPr>
      <w:r w:rsidRPr="00450EEE">
        <w:rPr>
          <w:i/>
          <w:noProof/>
        </w:rPr>
        <w:t>printIns</w:t>
      </w:r>
      <w:r>
        <w:rPr>
          <w:noProof/>
        </w:rPr>
        <w:tab/>
        <w:t>383</w:t>
      </w:r>
    </w:p>
    <w:p w14:paraId="1AD9EEE1" w14:textId="77777777" w:rsidR="004D1046" w:rsidRDefault="004D1046">
      <w:pPr>
        <w:pStyle w:val="Index1"/>
        <w:tabs>
          <w:tab w:val="right" w:leader="dot" w:pos="4582"/>
        </w:tabs>
        <w:rPr>
          <w:noProof/>
        </w:rPr>
      </w:pPr>
      <w:r w:rsidRPr="00450EEE">
        <w:rPr>
          <w:i/>
          <w:noProof/>
        </w:rPr>
        <w:t>printMail</w:t>
      </w:r>
      <w:r>
        <w:rPr>
          <w:noProof/>
        </w:rPr>
        <w:tab/>
        <w:t>380</w:t>
      </w:r>
    </w:p>
    <w:p w14:paraId="35ADFC52" w14:textId="77777777" w:rsidR="004D1046" w:rsidRDefault="004D1046">
      <w:pPr>
        <w:pStyle w:val="Index1"/>
        <w:tabs>
          <w:tab w:val="right" w:leader="dot" w:pos="4582"/>
        </w:tabs>
        <w:rPr>
          <w:noProof/>
        </w:rPr>
      </w:pPr>
      <w:r w:rsidRPr="00450EEE">
        <w:rPr>
          <w:i/>
          <w:noProof/>
        </w:rPr>
        <w:t>printNei</w:t>
      </w:r>
      <w:r>
        <w:rPr>
          <w:noProof/>
        </w:rPr>
        <w:tab/>
        <w:t>373</w:t>
      </w:r>
    </w:p>
    <w:p w14:paraId="6EB5A5E3" w14:textId="77777777" w:rsidR="004D1046" w:rsidRDefault="004D1046">
      <w:pPr>
        <w:pStyle w:val="Index1"/>
        <w:tabs>
          <w:tab w:val="right" w:leader="dot" w:pos="4582"/>
        </w:tabs>
        <w:rPr>
          <w:noProof/>
        </w:rPr>
      </w:pPr>
      <w:r w:rsidRPr="00450EEE">
        <w:rPr>
          <w:i/>
          <w:noProof/>
        </w:rPr>
        <w:t xml:space="preserve">printOut </w:t>
      </w:r>
      <w:r>
        <w:rPr>
          <w:noProof/>
        </w:rPr>
        <w:t>(exposure)</w:t>
      </w:r>
      <w:r>
        <w:rPr>
          <w:noProof/>
        </w:rPr>
        <w:tab/>
        <w:t>359</w:t>
      </w:r>
    </w:p>
    <w:p w14:paraId="49A9D5F9" w14:textId="77777777" w:rsidR="004D1046" w:rsidRDefault="004D1046">
      <w:pPr>
        <w:pStyle w:val="Index2"/>
        <w:tabs>
          <w:tab w:val="right" w:leader="dot" w:pos="4582"/>
        </w:tabs>
        <w:rPr>
          <w:noProof/>
        </w:rPr>
      </w:pPr>
      <w:r>
        <w:rPr>
          <w:noProof/>
        </w:rPr>
        <w:t>examples</w:t>
      </w:r>
      <w:r>
        <w:rPr>
          <w:noProof/>
        </w:rPr>
        <w:tab/>
        <w:t>361</w:t>
      </w:r>
    </w:p>
    <w:p w14:paraId="13828980" w14:textId="77777777" w:rsidR="004D1046" w:rsidRDefault="004D1046">
      <w:pPr>
        <w:pStyle w:val="Index1"/>
        <w:tabs>
          <w:tab w:val="right" w:leader="dot" w:pos="4582"/>
        </w:tabs>
        <w:rPr>
          <w:noProof/>
        </w:rPr>
      </w:pPr>
      <w:r w:rsidRPr="00450EEE">
        <w:rPr>
          <w:i/>
          <w:noProof/>
        </w:rPr>
        <w:t>printPfm</w:t>
      </w:r>
    </w:p>
    <w:p w14:paraId="11E1B763" w14:textId="77777777" w:rsidR="004D1046" w:rsidRDefault="004D1046">
      <w:pPr>
        <w:pStyle w:val="Index2"/>
        <w:tabs>
          <w:tab w:val="right" w:leader="dot" w:pos="4582"/>
        </w:tabs>
        <w:rPr>
          <w:noProof/>
        </w:rPr>
      </w:pPr>
      <w:r w:rsidRPr="00450EEE">
        <w:rPr>
          <w:i/>
          <w:noProof/>
        </w:rPr>
        <w:t>Client</w:t>
      </w:r>
      <w:r>
        <w:rPr>
          <w:noProof/>
        </w:rPr>
        <w:t xml:space="preserve"> exposure</w:t>
      </w:r>
      <w:r>
        <w:rPr>
          <w:noProof/>
        </w:rPr>
        <w:tab/>
        <w:t>66, 115, 124, 367</w:t>
      </w:r>
    </w:p>
    <w:p w14:paraId="1B451A2C" w14:textId="77777777" w:rsidR="004D1046" w:rsidRDefault="004D1046">
      <w:pPr>
        <w:pStyle w:val="Index2"/>
        <w:tabs>
          <w:tab w:val="right" w:leader="dot" w:pos="4582"/>
        </w:tabs>
        <w:rPr>
          <w:noProof/>
        </w:rPr>
      </w:pPr>
      <w:r w:rsidRPr="00450EEE">
        <w:rPr>
          <w:i/>
          <w:noProof/>
        </w:rPr>
        <w:t>Link</w:t>
      </w:r>
      <w:r>
        <w:rPr>
          <w:noProof/>
        </w:rPr>
        <w:t xml:space="preserve"> exposure</w:t>
      </w:r>
      <w:r>
        <w:rPr>
          <w:noProof/>
        </w:rPr>
        <w:tab/>
        <w:t>66, 371</w:t>
      </w:r>
    </w:p>
    <w:p w14:paraId="4509CF38"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115, 124, 374</w:t>
      </w:r>
    </w:p>
    <w:p w14:paraId="245F6AE4" w14:textId="77777777" w:rsidR="004D1046" w:rsidRDefault="004D1046">
      <w:pPr>
        <w:pStyle w:val="Index2"/>
        <w:tabs>
          <w:tab w:val="right" w:leader="dot" w:pos="4582"/>
        </w:tabs>
        <w:rPr>
          <w:noProof/>
        </w:rPr>
      </w:pPr>
      <w:r w:rsidRPr="00450EEE">
        <w:rPr>
          <w:i/>
          <w:noProof/>
        </w:rPr>
        <w:t>Traffic</w:t>
      </w:r>
      <w:r>
        <w:rPr>
          <w:noProof/>
        </w:rPr>
        <w:t xml:space="preserve"> exposure</w:t>
      </w:r>
      <w:r>
        <w:rPr>
          <w:noProof/>
        </w:rPr>
        <w:tab/>
        <w:t>367</w:t>
      </w:r>
    </w:p>
    <w:p w14:paraId="7B94749B" w14:textId="77777777" w:rsidR="004D1046" w:rsidRDefault="004D1046">
      <w:pPr>
        <w:pStyle w:val="Index1"/>
        <w:tabs>
          <w:tab w:val="right" w:leader="dot" w:pos="4582"/>
        </w:tabs>
        <w:rPr>
          <w:noProof/>
        </w:rPr>
      </w:pPr>
      <w:r w:rsidRPr="00450EEE">
        <w:rPr>
          <w:i/>
          <w:noProof/>
        </w:rPr>
        <w:t>printPort</w:t>
      </w:r>
      <w:r>
        <w:rPr>
          <w:noProof/>
        </w:rPr>
        <w:tab/>
        <w:t>381</w:t>
      </w:r>
    </w:p>
    <w:p w14:paraId="094A5EF7" w14:textId="77777777" w:rsidR="004D1046" w:rsidRDefault="004D1046">
      <w:pPr>
        <w:pStyle w:val="Index1"/>
        <w:tabs>
          <w:tab w:val="right" w:leader="dot" w:pos="4582"/>
        </w:tabs>
        <w:rPr>
          <w:noProof/>
        </w:rPr>
      </w:pPr>
      <w:r w:rsidRPr="00450EEE">
        <w:rPr>
          <w:i/>
          <w:noProof/>
        </w:rPr>
        <w:t>printPrc</w:t>
      </w:r>
      <w:r>
        <w:rPr>
          <w:noProof/>
        </w:rPr>
        <w:tab/>
        <w:t>379</w:t>
      </w:r>
    </w:p>
    <w:p w14:paraId="0529D891" w14:textId="77777777" w:rsidR="004D1046" w:rsidRDefault="004D1046">
      <w:pPr>
        <w:pStyle w:val="Index1"/>
        <w:tabs>
          <w:tab w:val="right" w:leader="dot" w:pos="4582"/>
        </w:tabs>
        <w:rPr>
          <w:noProof/>
        </w:rPr>
      </w:pPr>
      <w:r w:rsidRPr="00450EEE">
        <w:rPr>
          <w:i/>
          <w:noProof/>
        </w:rPr>
        <w:t>printRAct</w:t>
      </w:r>
    </w:p>
    <w:p w14:paraId="3165D3F2"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375</w:t>
      </w:r>
    </w:p>
    <w:p w14:paraId="2A80B745" w14:textId="77777777" w:rsidR="004D1046" w:rsidRDefault="004D1046">
      <w:pPr>
        <w:pStyle w:val="Index2"/>
        <w:tabs>
          <w:tab w:val="right" w:leader="dot" w:pos="4582"/>
        </w:tabs>
        <w:rPr>
          <w:noProof/>
        </w:rPr>
      </w:pPr>
      <w:r w:rsidRPr="00450EEE">
        <w:rPr>
          <w:i/>
          <w:noProof/>
        </w:rPr>
        <w:t>Station</w:t>
      </w:r>
      <w:r>
        <w:rPr>
          <w:noProof/>
        </w:rPr>
        <w:t xml:space="preserve"> exposure</w:t>
      </w:r>
      <w:r>
        <w:rPr>
          <w:noProof/>
        </w:rPr>
        <w:tab/>
        <w:t>381</w:t>
      </w:r>
    </w:p>
    <w:p w14:paraId="27038911" w14:textId="77777777" w:rsidR="004D1046" w:rsidRDefault="004D1046">
      <w:pPr>
        <w:pStyle w:val="Index2"/>
        <w:tabs>
          <w:tab w:val="right" w:leader="dot" w:pos="4582"/>
        </w:tabs>
        <w:rPr>
          <w:noProof/>
        </w:rPr>
      </w:pPr>
      <w:r w:rsidRPr="00450EEE">
        <w:rPr>
          <w:i/>
          <w:noProof/>
        </w:rPr>
        <w:t>Transceiver</w:t>
      </w:r>
      <w:r>
        <w:rPr>
          <w:noProof/>
        </w:rPr>
        <w:t xml:space="preserve"> exposure</w:t>
      </w:r>
      <w:r>
        <w:rPr>
          <w:noProof/>
        </w:rPr>
        <w:tab/>
        <w:t>373</w:t>
      </w:r>
    </w:p>
    <w:p w14:paraId="4DAE1117" w14:textId="77777777" w:rsidR="004D1046" w:rsidRDefault="004D1046">
      <w:pPr>
        <w:pStyle w:val="Index1"/>
        <w:tabs>
          <w:tab w:val="right" w:leader="dot" w:pos="4582"/>
        </w:tabs>
        <w:rPr>
          <w:noProof/>
        </w:rPr>
      </w:pPr>
      <w:r w:rsidRPr="00450EEE">
        <w:rPr>
          <w:i/>
          <w:noProof/>
        </w:rPr>
        <w:t>printRqs</w:t>
      </w:r>
    </w:p>
    <w:p w14:paraId="29D276E0" w14:textId="77777777" w:rsidR="004D1046" w:rsidRDefault="004D1046">
      <w:pPr>
        <w:pStyle w:val="Index2"/>
        <w:tabs>
          <w:tab w:val="right" w:leader="dot" w:pos="4582"/>
        </w:tabs>
        <w:rPr>
          <w:noProof/>
        </w:rPr>
      </w:pPr>
      <w:r w:rsidRPr="00450EEE">
        <w:rPr>
          <w:i/>
          <w:noProof/>
        </w:rPr>
        <w:t>Client</w:t>
      </w:r>
      <w:r>
        <w:rPr>
          <w:noProof/>
        </w:rPr>
        <w:t xml:space="preserve"> exposure</w:t>
      </w:r>
      <w:r>
        <w:rPr>
          <w:noProof/>
        </w:rPr>
        <w:tab/>
        <w:t>367</w:t>
      </w:r>
    </w:p>
    <w:p w14:paraId="0A2728D9" w14:textId="77777777" w:rsidR="004D1046" w:rsidRDefault="004D1046">
      <w:pPr>
        <w:pStyle w:val="Index2"/>
        <w:tabs>
          <w:tab w:val="right" w:leader="dot" w:pos="4582"/>
        </w:tabs>
        <w:rPr>
          <w:noProof/>
        </w:rPr>
      </w:pPr>
      <w:r w:rsidRPr="00450EEE">
        <w:rPr>
          <w:i/>
          <w:noProof/>
        </w:rPr>
        <w:t>Kernel</w:t>
      </w:r>
      <w:r>
        <w:rPr>
          <w:noProof/>
        </w:rPr>
        <w:t xml:space="preserve"> exposure</w:t>
      </w:r>
      <w:r>
        <w:rPr>
          <w:noProof/>
        </w:rPr>
        <w:tab/>
        <w:t>377</w:t>
      </w:r>
    </w:p>
    <w:p w14:paraId="1B56CC86" w14:textId="77777777" w:rsidR="004D1046" w:rsidRDefault="004D1046">
      <w:pPr>
        <w:pStyle w:val="Index2"/>
        <w:tabs>
          <w:tab w:val="right" w:leader="dot" w:pos="4582"/>
        </w:tabs>
        <w:rPr>
          <w:noProof/>
        </w:rPr>
      </w:pPr>
      <w:r w:rsidRPr="00450EEE">
        <w:rPr>
          <w:i/>
          <w:noProof/>
        </w:rPr>
        <w:t>Link</w:t>
      </w:r>
      <w:r>
        <w:rPr>
          <w:noProof/>
        </w:rPr>
        <w:t xml:space="preserve"> exposure</w:t>
      </w:r>
      <w:r>
        <w:rPr>
          <w:noProof/>
        </w:rPr>
        <w:tab/>
        <w:t>371</w:t>
      </w:r>
    </w:p>
    <w:p w14:paraId="6BF0F34A"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15B24A15" w14:textId="77777777" w:rsidR="004D1046" w:rsidRDefault="004D1046">
      <w:pPr>
        <w:pStyle w:val="Index2"/>
        <w:tabs>
          <w:tab w:val="right" w:leader="dot" w:pos="4582"/>
        </w:tabs>
        <w:rPr>
          <w:noProof/>
        </w:rPr>
      </w:pPr>
      <w:r w:rsidRPr="00450EEE">
        <w:rPr>
          <w:i/>
          <w:noProof/>
        </w:rPr>
        <w:t>Port</w:t>
      </w:r>
      <w:r>
        <w:rPr>
          <w:noProof/>
        </w:rPr>
        <w:t xml:space="preserve"> exposure</w:t>
      </w:r>
      <w:r>
        <w:rPr>
          <w:noProof/>
        </w:rPr>
        <w:tab/>
        <w:t>361, 369</w:t>
      </w:r>
    </w:p>
    <w:p w14:paraId="73D0C631" w14:textId="77777777" w:rsidR="004D1046" w:rsidRDefault="004D1046">
      <w:pPr>
        <w:pStyle w:val="Index2"/>
        <w:tabs>
          <w:tab w:val="right" w:leader="dot" w:pos="4582"/>
        </w:tabs>
        <w:rPr>
          <w:noProof/>
        </w:rPr>
      </w:pPr>
      <w:r w:rsidRPr="00450EEE">
        <w:rPr>
          <w:i/>
          <w:noProof/>
        </w:rPr>
        <w:t>Process</w:t>
      </w:r>
      <w:r>
        <w:rPr>
          <w:noProof/>
        </w:rPr>
        <w:t xml:space="preserve"> exposure</w:t>
      </w:r>
      <w:r>
        <w:rPr>
          <w:noProof/>
        </w:rPr>
        <w:tab/>
        <w:t>376</w:t>
      </w:r>
    </w:p>
    <w:p w14:paraId="2B503958"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374</w:t>
      </w:r>
    </w:p>
    <w:p w14:paraId="3FB49C0B" w14:textId="77777777" w:rsidR="004D1046" w:rsidRDefault="004D1046">
      <w:pPr>
        <w:pStyle w:val="Index2"/>
        <w:tabs>
          <w:tab w:val="right" w:leader="dot" w:pos="4582"/>
        </w:tabs>
        <w:rPr>
          <w:noProof/>
        </w:rPr>
      </w:pPr>
      <w:r w:rsidRPr="00450EEE">
        <w:rPr>
          <w:i/>
          <w:noProof/>
        </w:rPr>
        <w:t>Timer</w:t>
      </w:r>
      <w:r>
        <w:rPr>
          <w:noProof/>
        </w:rPr>
        <w:t xml:space="preserve"> exposure</w:t>
      </w:r>
      <w:r>
        <w:rPr>
          <w:noProof/>
        </w:rPr>
        <w:tab/>
        <w:t>364</w:t>
      </w:r>
    </w:p>
    <w:p w14:paraId="0ED318E2" w14:textId="77777777" w:rsidR="004D1046" w:rsidRDefault="004D1046">
      <w:pPr>
        <w:pStyle w:val="Index2"/>
        <w:tabs>
          <w:tab w:val="right" w:leader="dot" w:pos="4582"/>
        </w:tabs>
        <w:rPr>
          <w:noProof/>
        </w:rPr>
      </w:pPr>
      <w:r w:rsidRPr="00450EEE">
        <w:rPr>
          <w:i/>
          <w:noProof/>
        </w:rPr>
        <w:t>Traffic</w:t>
      </w:r>
      <w:r>
        <w:rPr>
          <w:noProof/>
        </w:rPr>
        <w:t xml:space="preserve"> exposure</w:t>
      </w:r>
      <w:r>
        <w:rPr>
          <w:noProof/>
        </w:rPr>
        <w:tab/>
        <w:t>367</w:t>
      </w:r>
    </w:p>
    <w:p w14:paraId="536E4322" w14:textId="77777777" w:rsidR="004D1046" w:rsidRDefault="004D1046">
      <w:pPr>
        <w:pStyle w:val="Index2"/>
        <w:tabs>
          <w:tab w:val="right" w:leader="dot" w:pos="4582"/>
        </w:tabs>
        <w:rPr>
          <w:noProof/>
        </w:rPr>
      </w:pPr>
      <w:r w:rsidRPr="00450EEE">
        <w:rPr>
          <w:i/>
          <w:noProof/>
        </w:rPr>
        <w:t>Transceiver</w:t>
      </w:r>
      <w:r>
        <w:rPr>
          <w:noProof/>
        </w:rPr>
        <w:t xml:space="preserve"> exposure</w:t>
      </w:r>
      <w:r>
        <w:rPr>
          <w:noProof/>
        </w:rPr>
        <w:tab/>
        <w:t>372</w:t>
      </w:r>
    </w:p>
    <w:p w14:paraId="48124F8F" w14:textId="77777777" w:rsidR="004D1046" w:rsidRDefault="004D1046">
      <w:pPr>
        <w:pStyle w:val="Index1"/>
        <w:tabs>
          <w:tab w:val="right" w:leader="dot" w:pos="4582"/>
        </w:tabs>
        <w:rPr>
          <w:noProof/>
        </w:rPr>
      </w:pPr>
      <w:r w:rsidRPr="00450EEE">
        <w:rPr>
          <w:i/>
          <w:noProof/>
        </w:rPr>
        <w:t>printSCnt</w:t>
      </w:r>
    </w:p>
    <w:p w14:paraId="0183037C"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1A295A0E" w14:textId="77777777" w:rsidR="004D1046" w:rsidRDefault="004D1046">
      <w:pPr>
        <w:pStyle w:val="Index2"/>
        <w:tabs>
          <w:tab w:val="right" w:leader="dot" w:pos="4582"/>
        </w:tabs>
        <w:rPr>
          <w:noProof/>
        </w:rPr>
      </w:pPr>
      <w:r w:rsidRPr="00450EEE">
        <w:rPr>
          <w:i/>
          <w:noProof/>
        </w:rPr>
        <w:t>RVariable</w:t>
      </w:r>
      <w:r>
        <w:rPr>
          <w:noProof/>
        </w:rPr>
        <w:t xml:space="preserve"> exposure</w:t>
      </w:r>
      <w:r>
        <w:rPr>
          <w:noProof/>
        </w:rPr>
        <w:tab/>
        <w:t>367</w:t>
      </w:r>
    </w:p>
    <w:p w14:paraId="3F7092CB" w14:textId="77777777" w:rsidR="004D1046" w:rsidRDefault="004D1046">
      <w:pPr>
        <w:pStyle w:val="Index1"/>
        <w:tabs>
          <w:tab w:val="right" w:leader="dot" w:pos="4582"/>
        </w:tabs>
        <w:rPr>
          <w:noProof/>
        </w:rPr>
      </w:pPr>
      <w:r w:rsidRPr="00450EEE">
        <w:rPr>
          <w:i/>
          <w:noProof/>
        </w:rPr>
        <w:t>printSts</w:t>
      </w:r>
      <w:r>
        <w:rPr>
          <w:noProof/>
        </w:rPr>
        <w:tab/>
        <w:t>378</w:t>
      </w:r>
    </w:p>
    <w:p w14:paraId="5CBC5491" w14:textId="77777777" w:rsidR="004D1046" w:rsidRDefault="004D1046">
      <w:pPr>
        <w:pStyle w:val="Index1"/>
        <w:tabs>
          <w:tab w:val="right" w:leader="dot" w:pos="4582"/>
        </w:tabs>
        <w:rPr>
          <w:noProof/>
        </w:rPr>
      </w:pPr>
      <w:r w:rsidRPr="00450EEE">
        <w:rPr>
          <w:i/>
          <w:noProof/>
        </w:rPr>
        <w:t>printTop</w:t>
      </w:r>
    </w:p>
    <w:p w14:paraId="40052687"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375</w:t>
      </w:r>
    </w:p>
    <w:p w14:paraId="20A3D971" w14:textId="77777777" w:rsidR="004D1046" w:rsidRDefault="004D1046">
      <w:pPr>
        <w:pStyle w:val="Index2"/>
        <w:tabs>
          <w:tab w:val="right" w:leader="dot" w:pos="4582"/>
        </w:tabs>
        <w:rPr>
          <w:noProof/>
        </w:rPr>
      </w:pPr>
      <w:r w:rsidRPr="00450EEE">
        <w:rPr>
          <w:i/>
          <w:noProof/>
        </w:rPr>
        <w:t>System</w:t>
      </w:r>
      <w:r>
        <w:rPr>
          <w:noProof/>
        </w:rPr>
        <w:t xml:space="preserve"> exposure</w:t>
      </w:r>
      <w:r>
        <w:rPr>
          <w:noProof/>
        </w:rPr>
        <w:tab/>
        <w:t>382, 414</w:t>
      </w:r>
    </w:p>
    <w:p w14:paraId="48D99A11" w14:textId="77777777" w:rsidR="004D1046" w:rsidRDefault="004D1046">
      <w:pPr>
        <w:pStyle w:val="Index1"/>
        <w:tabs>
          <w:tab w:val="right" w:leader="dot" w:pos="4582"/>
        </w:tabs>
        <w:rPr>
          <w:noProof/>
        </w:rPr>
      </w:pPr>
      <w:r w:rsidRPr="00450EEE">
        <w:rPr>
          <w:i/>
          <w:noProof/>
        </w:rPr>
        <w:t>printWait</w:t>
      </w:r>
      <w:r>
        <w:rPr>
          <w:noProof/>
        </w:rPr>
        <w:tab/>
        <w:t>376</w:t>
      </w:r>
    </w:p>
    <w:p w14:paraId="5EF86C18" w14:textId="77777777" w:rsidR="004D1046" w:rsidRDefault="004D1046">
      <w:pPr>
        <w:pStyle w:val="Index1"/>
        <w:tabs>
          <w:tab w:val="right" w:leader="dot" w:pos="4582"/>
        </w:tabs>
        <w:rPr>
          <w:bCs/>
          <w:noProof/>
        </w:rPr>
      </w:pPr>
      <w:r w:rsidRPr="00450EEE">
        <w:rPr>
          <w:i/>
          <w:noProof/>
        </w:rPr>
        <w:t>proceed</w:t>
      </w:r>
      <w:r>
        <w:rPr>
          <w:noProof/>
        </w:rPr>
        <w:tab/>
        <w:t xml:space="preserve">57, </w:t>
      </w:r>
      <w:r>
        <w:rPr>
          <w:b/>
          <w:bCs/>
          <w:noProof/>
        </w:rPr>
        <w:t>209</w:t>
      </w:r>
    </w:p>
    <w:p w14:paraId="7B57C076" w14:textId="77777777" w:rsidR="004D1046" w:rsidRDefault="004D1046">
      <w:pPr>
        <w:pStyle w:val="Index2"/>
        <w:tabs>
          <w:tab w:val="right" w:leader="dot" w:pos="4582"/>
        </w:tabs>
        <w:rPr>
          <w:noProof/>
        </w:rPr>
      </w:pPr>
      <w:r>
        <w:rPr>
          <w:noProof/>
        </w:rPr>
        <w:t>examples</w:t>
      </w:r>
      <w:r>
        <w:rPr>
          <w:noProof/>
        </w:rPr>
        <w:tab/>
        <w:t>51, 58, 76, 121, 200, 203, 255, 304, 305, 308, 314, 317, 324</w:t>
      </w:r>
    </w:p>
    <w:p w14:paraId="707F76B6"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349</w:t>
      </w:r>
    </w:p>
    <w:p w14:paraId="64FA0A18" w14:textId="77777777" w:rsidR="004D1046" w:rsidRDefault="004D1046">
      <w:pPr>
        <w:pStyle w:val="Index2"/>
        <w:tabs>
          <w:tab w:val="right" w:leader="dot" w:pos="4582"/>
        </w:tabs>
        <w:rPr>
          <w:noProof/>
        </w:rPr>
      </w:pPr>
      <w:r>
        <w:rPr>
          <w:noProof/>
        </w:rPr>
        <w:t>nondeterminism</w:t>
      </w:r>
      <w:r>
        <w:rPr>
          <w:noProof/>
        </w:rPr>
        <w:tab/>
        <w:t>200, 210</w:t>
      </w:r>
    </w:p>
    <w:p w14:paraId="67621CCC" w14:textId="77777777" w:rsidR="004D1046" w:rsidRDefault="004D1046">
      <w:pPr>
        <w:pStyle w:val="Index2"/>
        <w:tabs>
          <w:tab w:val="right" w:leader="dot" w:pos="4582"/>
        </w:tabs>
        <w:rPr>
          <w:noProof/>
        </w:rPr>
      </w:pPr>
      <w:r>
        <w:rPr>
          <w:noProof/>
        </w:rPr>
        <w:t>order</w:t>
      </w:r>
      <w:r>
        <w:rPr>
          <w:noProof/>
        </w:rPr>
        <w:tab/>
        <w:t>210</w:t>
      </w:r>
    </w:p>
    <w:p w14:paraId="39F7B565" w14:textId="77777777" w:rsidR="004D1046" w:rsidRDefault="004D1046">
      <w:pPr>
        <w:pStyle w:val="Index2"/>
        <w:tabs>
          <w:tab w:val="right" w:leader="dot" w:pos="4582"/>
        </w:tabs>
        <w:rPr>
          <w:noProof/>
        </w:rPr>
      </w:pPr>
      <w:r>
        <w:rPr>
          <w:noProof/>
        </w:rPr>
        <w:t xml:space="preserve">versus </w:t>
      </w:r>
      <w:r w:rsidRPr="00450EEE">
        <w:rPr>
          <w:i/>
          <w:noProof/>
        </w:rPr>
        <w:t>skipto</w:t>
      </w:r>
      <w:r>
        <w:rPr>
          <w:noProof/>
        </w:rPr>
        <w:tab/>
        <w:t>55, 210</w:t>
      </w:r>
    </w:p>
    <w:p w14:paraId="6EF6C41F" w14:textId="77777777" w:rsidR="004D1046" w:rsidRDefault="004D1046">
      <w:pPr>
        <w:pStyle w:val="Index1"/>
        <w:tabs>
          <w:tab w:val="right" w:leader="dot" w:pos="4582"/>
        </w:tabs>
        <w:rPr>
          <w:bCs/>
          <w:noProof/>
        </w:rPr>
      </w:pPr>
      <w:r w:rsidRPr="00450EEE">
        <w:rPr>
          <w:i/>
          <w:noProof/>
        </w:rPr>
        <w:t>Process</w:t>
      </w:r>
      <w:r>
        <w:rPr>
          <w:noProof/>
        </w:rPr>
        <w:tab/>
        <w:t xml:space="preserve">32, 49, 155, 156, 191, </w:t>
      </w:r>
      <w:r>
        <w:rPr>
          <w:b/>
          <w:bCs/>
          <w:noProof/>
        </w:rPr>
        <w:t>192</w:t>
      </w:r>
    </w:p>
    <w:p w14:paraId="0BCED0B3" w14:textId="77777777" w:rsidR="004D1046" w:rsidRDefault="004D1046">
      <w:pPr>
        <w:pStyle w:val="Index2"/>
        <w:tabs>
          <w:tab w:val="right" w:leader="dot" w:pos="4582"/>
        </w:tabs>
        <w:rPr>
          <w:noProof/>
        </w:rPr>
      </w:pPr>
      <w:r>
        <w:rPr>
          <w:noProof/>
        </w:rPr>
        <w:t>child</w:t>
      </w:r>
      <w:r>
        <w:rPr>
          <w:noProof/>
        </w:rPr>
        <w:tab/>
        <w:t>194, 202, 207, 430</w:t>
      </w:r>
    </w:p>
    <w:p w14:paraId="18292B30" w14:textId="77777777" w:rsidR="004D1046" w:rsidRDefault="004D1046">
      <w:pPr>
        <w:pStyle w:val="Index2"/>
        <w:tabs>
          <w:tab w:val="right" w:leader="dot" w:pos="4582"/>
        </w:tabs>
        <w:rPr>
          <w:noProof/>
        </w:rPr>
      </w:pPr>
      <w:r>
        <w:rPr>
          <w:noProof/>
        </w:rPr>
        <w:t>class Id</w:t>
      </w:r>
      <w:r>
        <w:rPr>
          <w:noProof/>
        </w:rPr>
        <w:tab/>
        <w:t>153</w:t>
      </w:r>
    </w:p>
    <w:p w14:paraId="7E6A80D6" w14:textId="77777777" w:rsidR="004D1046" w:rsidRDefault="004D1046">
      <w:pPr>
        <w:pStyle w:val="Index2"/>
        <w:tabs>
          <w:tab w:val="right" w:leader="dot" w:pos="4582"/>
        </w:tabs>
        <w:rPr>
          <w:noProof/>
        </w:rPr>
      </w:pPr>
      <w:r>
        <w:rPr>
          <w:noProof/>
        </w:rPr>
        <w:t>environment</w:t>
      </w:r>
      <w:r>
        <w:rPr>
          <w:noProof/>
        </w:rPr>
        <w:tab/>
        <w:t>200</w:t>
      </w:r>
    </w:p>
    <w:p w14:paraId="56DD9EFB" w14:textId="77777777" w:rsidR="004D1046" w:rsidRDefault="004D1046">
      <w:pPr>
        <w:pStyle w:val="Index2"/>
        <w:tabs>
          <w:tab w:val="right" w:leader="dot" w:pos="4582"/>
        </w:tabs>
        <w:rPr>
          <w:noProof/>
        </w:rPr>
      </w:pPr>
      <w:r>
        <w:rPr>
          <w:noProof/>
        </w:rPr>
        <w:t>examples</w:t>
      </w:r>
      <w:r>
        <w:rPr>
          <w:noProof/>
        </w:rPr>
        <w:tab/>
        <w:t>31, 33, 35, 37, 50, 53, 56, 57, 73, 74, 76, 79, 81, 83, 96, 97, 101, 112, 199, 203, 204, 304, 313, 317, 323, 395</w:t>
      </w:r>
    </w:p>
    <w:p w14:paraId="0F28EC29" w14:textId="77777777" w:rsidR="004D1046" w:rsidRDefault="004D1046">
      <w:pPr>
        <w:pStyle w:val="Index2"/>
        <w:tabs>
          <w:tab w:val="right" w:leader="dot" w:pos="4582"/>
        </w:tabs>
        <w:rPr>
          <w:noProof/>
        </w:rPr>
      </w:pPr>
      <w:r>
        <w:rPr>
          <w:noProof/>
        </w:rPr>
        <w:t>exposure</w:t>
      </w:r>
      <w:r>
        <w:rPr>
          <w:noProof/>
        </w:rPr>
        <w:tab/>
        <w:t>363, 376</w:t>
      </w:r>
    </w:p>
    <w:p w14:paraId="2FF8A6BB" w14:textId="77777777" w:rsidR="004D1046" w:rsidRDefault="004D1046">
      <w:pPr>
        <w:pStyle w:val="Index1"/>
        <w:tabs>
          <w:tab w:val="right" w:leader="dot" w:pos="4582"/>
        </w:tabs>
        <w:rPr>
          <w:noProof/>
        </w:rPr>
      </w:pPr>
      <w:r w:rsidRPr="00450EEE">
        <w:rPr>
          <w:i/>
          <w:noProof/>
        </w:rPr>
        <w:t xml:space="preserve">process </w:t>
      </w:r>
      <w:r>
        <w:rPr>
          <w:noProof/>
        </w:rPr>
        <w:t>(</w:t>
      </w:r>
      <w:r w:rsidRPr="00450EEE">
        <w:rPr>
          <w:i/>
          <w:noProof/>
        </w:rPr>
        <w:t>Process</w:t>
      </w:r>
      <w:r>
        <w:rPr>
          <w:noProof/>
        </w:rPr>
        <w:t xml:space="preserve"> declarator)</w:t>
      </w:r>
      <w:r>
        <w:rPr>
          <w:noProof/>
        </w:rPr>
        <w:tab/>
        <w:t>192</w:t>
      </w:r>
    </w:p>
    <w:p w14:paraId="7121127F" w14:textId="77777777" w:rsidR="004D1046" w:rsidRDefault="004D1046">
      <w:pPr>
        <w:pStyle w:val="Index1"/>
        <w:tabs>
          <w:tab w:val="right" w:leader="dot" w:pos="4582"/>
        </w:tabs>
        <w:rPr>
          <w:noProof/>
        </w:rPr>
      </w:pPr>
      <w:r>
        <w:rPr>
          <w:noProof/>
        </w:rPr>
        <w:t>propagation</w:t>
      </w:r>
      <w:r>
        <w:rPr>
          <w:noProof/>
        </w:rPr>
        <w:tab/>
        <w:t>54, 175, 270, 272</w:t>
      </w:r>
    </w:p>
    <w:p w14:paraId="1CCF85AE" w14:textId="77777777" w:rsidR="004D1046" w:rsidRDefault="004D1046">
      <w:pPr>
        <w:pStyle w:val="Index2"/>
        <w:tabs>
          <w:tab w:val="right" w:leader="dot" w:pos="4582"/>
        </w:tabs>
        <w:rPr>
          <w:noProof/>
        </w:rPr>
      </w:pPr>
      <w:r>
        <w:rPr>
          <w:noProof/>
        </w:rPr>
        <w:t>delay</w:t>
      </w:r>
      <w:r>
        <w:rPr>
          <w:noProof/>
        </w:rPr>
        <w:tab/>
        <w:t>67, 110, 162</w:t>
      </w:r>
    </w:p>
    <w:p w14:paraId="60481B48" w14:textId="77777777" w:rsidR="004D1046" w:rsidRDefault="004D1046">
      <w:pPr>
        <w:pStyle w:val="Index2"/>
        <w:tabs>
          <w:tab w:val="right" w:leader="dot" w:pos="4582"/>
        </w:tabs>
        <w:rPr>
          <w:noProof/>
        </w:rPr>
      </w:pPr>
      <w:r>
        <w:rPr>
          <w:noProof/>
        </w:rPr>
        <w:t>direction</w:t>
      </w:r>
      <w:r>
        <w:rPr>
          <w:noProof/>
        </w:rPr>
        <w:tab/>
        <w:t>166</w:t>
      </w:r>
    </w:p>
    <w:p w14:paraId="494B8667" w14:textId="77777777" w:rsidR="004D1046" w:rsidRDefault="004D1046">
      <w:pPr>
        <w:pStyle w:val="Index2"/>
        <w:tabs>
          <w:tab w:val="right" w:leader="dot" w:pos="4582"/>
        </w:tabs>
        <w:rPr>
          <w:noProof/>
        </w:rPr>
      </w:pPr>
      <w:r>
        <w:rPr>
          <w:noProof/>
        </w:rPr>
        <w:t>distance</w:t>
      </w:r>
      <w:r>
        <w:rPr>
          <w:noProof/>
        </w:rPr>
        <w:tab/>
        <w:t>113, 128, 130, 135, 186, 191</w:t>
      </w:r>
    </w:p>
    <w:p w14:paraId="716FF0CF" w14:textId="77777777" w:rsidR="004D1046" w:rsidRDefault="004D1046">
      <w:pPr>
        <w:pStyle w:val="Index2"/>
        <w:tabs>
          <w:tab w:val="right" w:leader="dot" w:pos="4582"/>
        </w:tabs>
        <w:rPr>
          <w:noProof/>
        </w:rPr>
      </w:pPr>
      <w:r>
        <w:rPr>
          <w:noProof/>
        </w:rPr>
        <w:t xml:space="preserve">in </w:t>
      </w:r>
      <w:r w:rsidRPr="00450EEE">
        <w:rPr>
          <w:i/>
          <w:noProof/>
        </w:rPr>
        <w:t>Link</w:t>
      </w:r>
      <w:r>
        <w:rPr>
          <w:noProof/>
        </w:rPr>
        <w:tab/>
        <w:t>166, 249</w:t>
      </w:r>
    </w:p>
    <w:p w14:paraId="6E763BC5" w14:textId="77777777" w:rsidR="004D1046" w:rsidRDefault="004D1046">
      <w:pPr>
        <w:pStyle w:val="Index2"/>
        <w:tabs>
          <w:tab w:val="right" w:leader="dot" w:pos="4582"/>
        </w:tabs>
        <w:rPr>
          <w:noProof/>
        </w:rPr>
      </w:pPr>
      <w:r>
        <w:rPr>
          <w:noProof/>
        </w:rPr>
        <w:t>in neutrino model</w:t>
      </w:r>
      <w:r>
        <w:rPr>
          <w:noProof/>
        </w:rPr>
        <w:tab/>
        <w:t>400</w:t>
      </w:r>
    </w:p>
    <w:p w14:paraId="48DFD719" w14:textId="77777777" w:rsidR="004D1046" w:rsidRDefault="004D1046">
      <w:pPr>
        <w:pStyle w:val="Index2"/>
        <w:tabs>
          <w:tab w:val="right" w:leader="dot" w:pos="4582"/>
        </w:tabs>
        <w:rPr>
          <w:noProof/>
        </w:rPr>
      </w:pPr>
      <w:r>
        <w:rPr>
          <w:noProof/>
        </w:rPr>
        <w:t xml:space="preserve">in </w:t>
      </w:r>
      <w:r w:rsidRPr="00450EEE">
        <w:rPr>
          <w:i/>
          <w:noProof/>
        </w:rPr>
        <w:t>RFChannel</w:t>
      </w:r>
      <w:r>
        <w:rPr>
          <w:noProof/>
        </w:rPr>
        <w:tab/>
        <w:t>176, 269</w:t>
      </w:r>
    </w:p>
    <w:p w14:paraId="4E4BAE87" w14:textId="77777777" w:rsidR="004D1046" w:rsidRDefault="004D1046">
      <w:pPr>
        <w:pStyle w:val="Index2"/>
        <w:tabs>
          <w:tab w:val="right" w:leader="dot" w:pos="4582"/>
        </w:tabs>
        <w:rPr>
          <w:noProof/>
        </w:rPr>
      </w:pPr>
      <w:r>
        <w:rPr>
          <w:noProof/>
        </w:rPr>
        <w:t>in shadowing model</w:t>
      </w:r>
      <w:r>
        <w:rPr>
          <w:noProof/>
        </w:rPr>
        <w:tab/>
        <w:t>392, 394</w:t>
      </w:r>
    </w:p>
    <w:p w14:paraId="48733FB8" w14:textId="77777777" w:rsidR="004D1046" w:rsidRDefault="004D1046">
      <w:pPr>
        <w:pStyle w:val="Index2"/>
        <w:tabs>
          <w:tab w:val="right" w:leader="dot" w:pos="4582"/>
        </w:tabs>
        <w:rPr>
          <w:noProof/>
        </w:rPr>
      </w:pPr>
      <w:r>
        <w:rPr>
          <w:noProof/>
        </w:rPr>
        <w:t>open space</w:t>
      </w:r>
      <w:r>
        <w:rPr>
          <w:noProof/>
        </w:rPr>
        <w:tab/>
        <w:t>108</w:t>
      </w:r>
    </w:p>
    <w:p w14:paraId="0860450C" w14:textId="77777777" w:rsidR="004D1046" w:rsidRDefault="004D1046">
      <w:pPr>
        <w:pStyle w:val="Index2"/>
        <w:tabs>
          <w:tab w:val="right" w:leader="dot" w:pos="4582"/>
        </w:tabs>
        <w:rPr>
          <w:noProof/>
        </w:rPr>
      </w:pPr>
      <w:r>
        <w:rPr>
          <w:noProof/>
        </w:rPr>
        <w:t>time</w:t>
      </w:r>
      <w:r>
        <w:rPr>
          <w:noProof/>
        </w:rPr>
        <w:tab/>
        <w:t>39, 63, 65, 188</w:t>
      </w:r>
    </w:p>
    <w:p w14:paraId="7045909C" w14:textId="77777777" w:rsidR="004D1046" w:rsidRDefault="004D1046">
      <w:pPr>
        <w:pStyle w:val="Index1"/>
        <w:tabs>
          <w:tab w:val="right" w:leader="dot" w:pos="4582"/>
        </w:tabs>
        <w:rPr>
          <w:noProof/>
        </w:rPr>
      </w:pPr>
      <w:r>
        <w:rPr>
          <w:noProof/>
        </w:rPr>
        <w:t>proportional-integral-derivative controller</w:t>
      </w:r>
      <w:r>
        <w:rPr>
          <w:noProof/>
        </w:rPr>
        <w:tab/>
        <w:t>70–73, 85</w:t>
      </w:r>
    </w:p>
    <w:p w14:paraId="37C993CE" w14:textId="77777777" w:rsidR="004D1046" w:rsidRDefault="004D1046">
      <w:pPr>
        <w:pStyle w:val="Index1"/>
        <w:tabs>
          <w:tab w:val="right" w:leader="dot" w:pos="4582"/>
        </w:tabs>
        <w:rPr>
          <w:noProof/>
        </w:rPr>
      </w:pPr>
      <w:r w:rsidRPr="00450EEE">
        <w:rPr>
          <w:i/>
          <w:noProof/>
        </w:rPr>
        <w:t>PUT</w:t>
      </w:r>
      <w:r>
        <w:rPr>
          <w:noProof/>
        </w:rPr>
        <w:tab/>
        <w:t>302, 304, 319</w:t>
      </w:r>
    </w:p>
    <w:p w14:paraId="4B38054D" w14:textId="77777777" w:rsidR="004D1046" w:rsidRDefault="004D1046">
      <w:pPr>
        <w:pStyle w:val="Index1"/>
        <w:tabs>
          <w:tab w:val="right" w:leader="dot" w:pos="4582"/>
        </w:tabs>
        <w:rPr>
          <w:bCs/>
          <w:noProof/>
        </w:rPr>
      </w:pPr>
      <w:r w:rsidRPr="00450EEE">
        <w:rPr>
          <w:i/>
          <w:noProof/>
        </w:rPr>
        <w:t xml:space="preserve">put </w:t>
      </w:r>
      <w:r>
        <w:rPr>
          <w:noProof/>
        </w:rPr>
        <w:t>(</w:t>
      </w:r>
      <w:r w:rsidRPr="00450EEE">
        <w:rPr>
          <w:i/>
          <w:noProof/>
        </w:rPr>
        <w:t>Mailbox</w:t>
      </w:r>
      <w:r>
        <w:rPr>
          <w:noProof/>
        </w:rPr>
        <w:t xml:space="preserve"> method)</w:t>
      </w:r>
      <w:r>
        <w:rPr>
          <w:noProof/>
        </w:rPr>
        <w:tab/>
        <w:t xml:space="preserve">200, </w:t>
      </w:r>
      <w:r>
        <w:rPr>
          <w:b/>
          <w:bCs/>
          <w:noProof/>
        </w:rPr>
        <w:t>302</w:t>
      </w:r>
    </w:p>
    <w:p w14:paraId="3F302F0B" w14:textId="77777777" w:rsidR="004D1046" w:rsidRDefault="004D1046">
      <w:pPr>
        <w:pStyle w:val="Index2"/>
        <w:tabs>
          <w:tab w:val="right" w:leader="dot" w:pos="4582"/>
        </w:tabs>
        <w:rPr>
          <w:noProof/>
        </w:rPr>
      </w:pPr>
      <w:r>
        <w:rPr>
          <w:noProof/>
        </w:rPr>
        <w:t>examples</w:t>
      </w:r>
      <w:r>
        <w:rPr>
          <w:noProof/>
        </w:rPr>
        <w:tab/>
        <w:t>35, 53, 56, 199, 200, 304, 305, 307, 308, 314, 323, 324</w:t>
      </w:r>
    </w:p>
    <w:p w14:paraId="36898B31" w14:textId="77777777" w:rsidR="004D1046" w:rsidRDefault="004D1046">
      <w:pPr>
        <w:pStyle w:val="Index1"/>
        <w:tabs>
          <w:tab w:val="right" w:leader="dot" w:pos="4582"/>
        </w:tabs>
        <w:rPr>
          <w:bCs/>
          <w:noProof/>
        </w:rPr>
      </w:pPr>
      <w:r w:rsidRPr="00450EEE">
        <w:rPr>
          <w:i/>
          <w:noProof/>
        </w:rPr>
        <w:t xml:space="preserve">putP </w:t>
      </w:r>
      <w:r>
        <w:rPr>
          <w:noProof/>
        </w:rPr>
        <w:t>(</w:t>
      </w:r>
      <w:r w:rsidRPr="00450EEE">
        <w:rPr>
          <w:i/>
          <w:noProof/>
        </w:rPr>
        <w:t>Mailbox</w:t>
      </w:r>
      <w:r>
        <w:rPr>
          <w:noProof/>
        </w:rPr>
        <w:t xml:space="preserve"> method)</w:t>
      </w:r>
      <w:r>
        <w:rPr>
          <w:noProof/>
        </w:rPr>
        <w:tab/>
        <w:t xml:space="preserve">208, </w:t>
      </w:r>
      <w:r>
        <w:rPr>
          <w:b/>
          <w:bCs/>
          <w:noProof/>
        </w:rPr>
        <w:t>307</w:t>
      </w:r>
      <w:r>
        <w:rPr>
          <w:bCs/>
          <w:noProof/>
        </w:rPr>
        <w:t>, 308, 321</w:t>
      </w:r>
    </w:p>
    <w:p w14:paraId="55ADBA9B" w14:textId="77777777" w:rsidR="004D1046" w:rsidRDefault="004D1046">
      <w:pPr>
        <w:pStyle w:val="IndexHeading"/>
        <w:keepNext/>
        <w:tabs>
          <w:tab w:val="right" w:leader="dot" w:pos="4582"/>
        </w:tabs>
        <w:rPr>
          <w:rFonts w:eastAsiaTheme="minorEastAsia" w:cstheme="minorBidi"/>
          <w:b w:val="0"/>
          <w:bCs w:val="0"/>
          <w:noProof/>
        </w:rPr>
      </w:pPr>
      <w:r>
        <w:rPr>
          <w:noProof/>
        </w:rPr>
        <w:t>Q</w:t>
      </w:r>
    </w:p>
    <w:p w14:paraId="04DCA40E" w14:textId="77777777" w:rsidR="004D1046" w:rsidRDefault="004D1046">
      <w:pPr>
        <w:pStyle w:val="Index1"/>
        <w:tabs>
          <w:tab w:val="right" w:leader="dot" w:pos="4582"/>
        </w:tabs>
        <w:rPr>
          <w:noProof/>
        </w:rPr>
      </w:pPr>
      <w:r w:rsidRPr="00450EEE">
        <w:rPr>
          <w:i/>
          <w:noProof/>
        </w:rPr>
        <w:t>QTime</w:t>
      </w:r>
    </w:p>
    <w:p w14:paraId="1F8E551A" w14:textId="77777777" w:rsidR="004D1046" w:rsidRDefault="004D1046">
      <w:pPr>
        <w:pStyle w:val="Index2"/>
        <w:tabs>
          <w:tab w:val="right" w:leader="dot" w:pos="4582"/>
        </w:tabs>
        <w:rPr>
          <w:noProof/>
        </w:rPr>
      </w:pPr>
      <w:r w:rsidRPr="00450EEE">
        <w:rPr>
          <w:i/>
          <w:noProof/>
        </w:rPr>
        <w:t>Message</w:t>
      </w:r>
      <w:r>
        <w:rPr>
          <w:noProof/>
        </w:rPr>
        <w:t xml:space="preserve"> attribute</w:t>
      </w:r>
      <w:r>
        <w:rPr>
          <w:noProof/>
        </w:rPr>
        <w:tab/>
        <w:t>221, 331</w:t>
      </w:r>
    </w:p>
    <w:p w14:paraId="326379C6" w14:textId="77777777" w:rsidR="004D1046" w:rsidRDefault="004D1046">
      <w:pPr>
        <w:pStyle w:val="Index2"/>
        <w:tabs>
          <w:tab w:val="right" w:leader="dot" w:pos="4582"/>
        </w:tabs>
        <w:rPr>
          <w:noProof/>
        </w:rPr>
      </w:pPr>
      <w:r w:rsidRPr="00450EEE">
        <w:rPr>
          <w:i/>
          <w:noProof/>
        </w:rPr>
        <w:t>Packet</w:t>
      </w:r>
      <w:r>
        <w:rPr>
          <w:noProof/>
        </w:rPr>
        <w:t xml:space="preserve"> attribute</w:t>
      </w:r>
      <w:r>
        <w:rPr>
          <w:noProof/>
        </w:rPr>
        <w:tab/>
        <w:t>221</w:t>
      </w:r>
    </w:p>
    <w:p w14:paraId="2D4364AB" w14:textId="77777777" w:rsidR="004D1046" w:rsidRDefault="004D1046">
      <w:pPr>
        <w:pStyle w:val="Index1"/>
        <w:tabs>
          <w:tab w:val="right" w:leader="dot" w:pos="4582"/>
        </w:tabs>
        <w:rPr>
          <w:noProof/>
        </w:rPr>
      </w:pPr>
      <w:r w:rsidRPr="00450EEE">
        <w:rPr>
          <w:i/>
          <w:noProof/>
        </w:rPr>
        <w:t>QUEUED</w:t>
      </w:r>
    </w:p>
    <w:p w14:paraId="0D79AF65" w14:textId="77777777" w:rsidR="004D1046" w:rsidRDefault="004D1046">
      <w:pPr>
        <w:pStyle w:val="Index2"/>
        <w:tabs>
          <w:tab w:val="right" w:leader="dot" w:pos="4582"/>
        </w:tabs>
        <w:rPr>
          <w:noProof/>
        </w:rPr>
      </w:pPr>
      <w:r>
        <w:rPr>
          <w:noProof/>
        </w:rPr>
        <w:t xml:space="preserve">in </w:t>
      </w:r>
      <w:r w:rsidRPr="00450EEE">
        <w:rPr>
          <w:i/>
          <w:noProof/>
        </w:rPr>
        <w:t>Mailbox</w:t>
      </w:r>
      <w:r>
        <w:rPr>
          <w:noProof/>
        </w:rPr>
        <w:tab/>
        <w:t>302</w:t>
      </w:r>
    </w:p>
    <w:p w14:paraId="104A5CCF" w14:textId="77777777" w:rsidR="004D1046" w:rsidRDefault="004D1046">
      <w:pPr>
        <w:pStyle w:val="Index2"/>
        <w:tabs>
          <w:tab w:val="right" w:leader="dot" w:pos="4582"/>
        </w:tabs>
        <w:rPr>
          <w:noProof/>
        </w:rPr>
      </w:pPr>
      <w:r>
        <w:rPr>
          <w:noProof/>
        </w:rPr>
        <w:t xml:space="preserve">in </w:t>
      </w:r>
      <w:r w:rsidRPr="00450EEE">
        <w:rPr>
          <w:i/>
          <w:noProof/>
        </w:rPr>
        <w:t>Process</w:t>
      </w:r>
      <w:r>
        <w:rPr>
          <w:noProof/>
        </w:rPr>
        <w:t xml:space="preserve"> (signal passing)</w:t>
      </w:r>
      <w:r>
        <w:rPr>
          <w:noProof/>
        </w:rPr>
        <w:tab/>
        <w:t>207</w:t>
      </w:r>
    </w:p>
    <w:p w14:paraId="0FD71DA3" w14:textId="77777777" w:rsidR="004D1046" w:rsidRDefault="004D1046">
      <w:pPr>
        <w:pStyle w:val="IndexHeading"/>
        <w:keepNext/>
        <w:tabs>
          <w:tab w:val="right" w:leader="dot" w:pos="4582"/>
        </w:tabs>
        <w:rPr>
          <w:rFonts w:eastAsiaTheme="minorEastAsia" w:cstheme="minorBidi"/>
          <w:b w:val="0"/>
          <w:bCs w:val="0"/>
          <w:noProof/>
        </w:rPr>
      </w:pPr>
      <w:r>
        <w:rPr>
          <w:noProof/>
        </w:rPr>
        <w:t>R</w:t>
      </w:r>
    </w:p>
    <w:p w14:paraId="4A989EAD" w14:textId="77777777" w:rsidR="004D1046" w:rsidRDefault="004D1046">
      <w:pPr>
        <w:pStyle w:val="Index1"/>
        <w:tabs>
          <w:tab w:val="right" w:leader="dot" w:pos="4582"/>
        </w:tabs>
        <w:rPr>
          <w:noProof/>
        </w:rPr>
      </w:pPr>
      <w:r>
        <w:rPr>
          <w:noProof/>
        </w:rPr>
        <w:t>race conditions</w:t>
      </w:r>
      <w:r>
        <w:rPr>
          <w:noProof/>
        </w:rPr>
        <w:tab/>
        <w:t>10, 20, 126, 131, 213</w:t>
      </w:r>
    </w:p>
    <w:p w14:paraId="5C0C2FFB" w14:textId="77777777" w:rsidR="004D1046" w:rsidRDefault="004D1046">
      <w:pPr>
        <w:pStyle w:val="Index1"/>
        <w:tabs>
          <w:tab w:val="right" w:leader="dot" w:pos="4582"/>
        </w:tabs>
        <w:rPr>
          <w:noProof/>
        </w:rPr>
      </w:pPr>
      <w:r w:rsidRPr="00450EEE">
        <w:rPr>
          <w:i/>
          <w:noProof/>
        </w:rPr>
        <w:t>RACT_PURGE</w:t>
      </w:r>
      <w:r>
        <w:rPr>
          <w:noProof/>
        </w:rPr>
        <w:tab/>
        <w:t>363</w:t>
      </w:r>
    </w:p>
    <w:p w14:paraId="5A99A7EB" w14:textId="77777777" w:rsidR="004D1046" w:rsidRDefault="004D1046">
      <w:pPr>
        <w:pStyle w:val="Index1"/>
        <w:tabs>
          <w:tab w:val="right" w:leader="dot" w:pos="4582"/>
        </w:tabs>
        <w:rPr>
          <w:noProof/>
        </w:rPr>
      </w:pPr>
      <w:r>
        <w:rPr>
          <w:noProof/>
        </w:rPr>
        <w:t>random number generators</w:t>
      </w:r>
      <w:r>
        <w:rPr>
          <w:noProof/>
        </w:rPr>
        <w:tab/>
        <w:t>136</w:t>
      </w:r>
    </w:p>
    <w:p w14:paraId="53CBC640" w14:textId="77777777" w:rsidR="004D1046" w:rsidRDefault="004D1046">
      <w:pPr>
        <w:pStyle w:val="Index2"/>
        <w:tabs>
          <w:tab w:val="right" w:leader="dot" w:pos="4582"/>
        </w:tabs>
        <w:rPr>
          <w:noProof/>
        </w:rPr>
      </w:pPr>
      <w:r>
        <w:rPr>
          <w:noProof/>
        </w:rPr>
        <w:t>beta distribution</w:t>
      </w:r>
      <w:r>
        <w:rPr>
          <w:noProof/>
        </w:rPr>
        <w:tab/>
        <w:t>138, 213</w:t>
      </w:r>
    </w:p>
    <w:p w14:paraId="4B8163F5" w14:textId="77777777" w:rsidR="004D1046" w:rsidRDefault="004D1046">
      <w:pPr>
        <w:pStyle w:val="Index2"/>
        <w:tabs>
          <w:tab w:val="right" w:leader="dot" w:pos="4582"/>
        </w:tabs>
        <w:rPr>
          <w:noProof/>
        </w:rPr>
      </w:pPr>
      <w:r>
        <w:rPr>
          <w:noProof/>
        </w:rPr>
        <w:t>binomial</w:t>
      </w:r>
      <w:r>
        <w:rPr>
          <w:noProof/>
        </w:rPr>
        <w:tab/>
        <w:t>139</w:t>
      </w:r>
    </w:p>
    <w:p w14:paraId="3DE49E9F" w14:textId="77777777" w:rsidR="004D1046" w:rsidRDefault="004D1046">
      <w:pPr>
        <w:pStyle w:val="Index2"/>
        <w:tabs>
          <w:tab w:val="right" w:leader="dot" w:pos="4582"/>
        </w:tabs>
        <w:rPr>
          <w:noProof/>
        </w:rPr>
      </w:pPr>
      <w:r>
        <w:rPr>
          <w:noProof/>
        </w:rPr>
        <w:t>normal distribution</w:t>
      </w:r>
      <w:r>
        <w:rPr>
          <w:noProof/>
        </w:rPr>
        <w:tab/>
        <w:t>138</w:t>
      </w:r>
    </w:p>
    <w:p w14:paraId="06A613D4" w14:textId="77777777" w:rsidR="004D1046" w:rsidRDefault="004D1046">
      <w:pPr>
        <w:pStyle w:val="Index2"/>
        <w:tabs>
          <w:tab w:val="right" w:leader="dot" w:pos="4582"/>
        </w:tabs>
        <w:rPr>
          <w:noProof/>
        </w:rPr>
      </w:pPr>
      <w:r>
        <w:rPr>
          <w:noProof/>
        </w:rPr>
        <w:t>Poisson</w:t>
      </w:r>
      <w:r>
        <w:rPr>
          <w:noProof/>
        </w:rPr>
        <w:tab/>
        <w:t>137</w:t>
      </w:r>
    </w:p>
    <w:p w14:paraId="2C536C3B" w14:textId="77777777" w:rsidR="004D1046" w:rsidRDefault="004D1046">
      <w:pPr>
        <w:pStyle w:val="Index2"/>
        <w:tabs>
          <w:tab w:val="right" w:leader="dot" w:pos="4582"/>
        </w:tabs>
        <w:rPr>
          <w:noProof/>
        </w:rPr>
      </w:pPr>
      <w:r>
        <w:rPr>
          <w:noProof/>
        </w:rPr>
        <w:t>seeding</w:t>
      </w:r>
      <w:r>
        <w:rPr>
          <w:noProof/>
        </w:rPr>
        <w:tab/>
        <w:t>137, 414</w:t>
      </w:r>
    </w:p>
    <w:p w14:paraId="176BE076" w14:textId="77777777" w:rsidR="004D1046" w:rsidRDefault="004D1046">
      <w:pPr>
        <w:pStyle w:val="Index2"/>
        <w:tabs>
          <w:tab w:val="right" w:leader="dot" w:pos="4582"/>
        </w:tabs>
        <w:rPr>
          <w:noProof/>
        </w:rPr>
      </w:pPr>
      <w:r>
        <w:rPr>
          <w:noProof/>
        </w:rPr>
        <w:t>uniform</w:t>
      </w:r>
      <w:r>
        <w:rPr>
          <w:noProof/>
        </w:rPr>
        <w:tab/>
        <w:t>136, 138, 266, 413</w:t>
      </w:r>
    </w:p>
    <w:p w14:paraId="208EDE38" w14:textId="77777777" w:rsidR="004D1046" w:rsidRDefault="004D1046">
      <w:pPr>
        <w:pStyle w:val="Index2"/>
        <w:tabs>
          <w:tab w:val="right" w:leader="dot" w:pos="4582"/>
        </w:tabs>
        <w:rPr>
          <w:noProof/>
        </w:rPr>
      </w:pPr>
      <w:r>
        <w:rPr>
          <w:noProof/>
        </w:rPr>
        <w:t>uniform, discrete</w:t>
      </w:r>
      <w:r>
        <w:rPr>
          <w:noProof/>
        </w:rPr>
        <w:tab/>
        <w:t>139</w:t>
      </w:r>
    </w:p>
    <w:p w14:paraId="23EFCB89" w14:textId="77777777" w:rsidR="004D1046" w:rsidRDefault="004D1046">
      <w:pPr>
        <w:pStyle w:val="Index2"/>
        <w:tabs>
          <w:tab w:val="right" w:leader="dot" w:pos="4582"/>
        </w:tabs>
        <w:rPr>
          <w:noProof/>
        </w:rPr>
      </w:pPr>
      <w:r>
        <w:rPr>
          <w:noProof/>
        </w:rPr>
        <w:t>Zipf</w:t>
      </w:r>
      <w:r>
        <w:rPr>
          <w:noProof/>
        </w:rPr>
        <w:tab/>
        <w:t>139</w:t>
      </w:r>
    </w:p>
    <w:p w14:paraId="415FFB4B" w14:textId="77777777" w:rsidR="004D1046" w:rsidRDefault="004D1046">
      <w:pPr>
        <w:pStyle w:val="Index1"/>
        <w:tabs>
          <w:tab w:val="right" w:leader="dot" w:pos="4582"/>
        </w:tabs>
        <w:rPr>
          <w:noProof/>
        </w:rPr>
      </w:pPr>
      <w:r>
        <w:rPr>
          <w:noProof/>
        </w:rPr>
        <w:t>random variable</w:t>
      </w:r>
      <w:r>
        <w:rPr>
          <w:noProof/>
        </w:rPr>
        <w:tab/>
      </w:r>
      <w:r w:rsidRPr="00450EEE">
        <w:rPr>
          <w:rFonts w:cs="Mangal"/>
          <w:i/>
          <w:noProof/>
        </w:rPr>
        <w:t>See</w:t>
      </w:r>
      <w:r w:rsidRPr="00450EEE">
        <w:rPr>
          <w:rFonts w:cs="Mangal"/>
          <w:noProof/>
        </w:rPr>
        <w:t xml:space="preserve"> </w:t>
      </w:r>
      <w:r w:rsidRPr="00450EEE">
        <w:rPr>
          <w:rFonts w:cs="Mangal"/>
          <w:i/>
          <w:noProof/>
        </w:rPr>
        <w:t>RVariable</w:t>
      </w:r>
    </w:p>
    <w:p w14:paraId="1A3852C0" w14:textId="77777777" w:rsidR="004D1046" w:rsidRDefault="004D1046">
      <w:pPr>
        <w:pStyle w:val="Index1"/>
        <w:tabs>
          <w:tab w:val="right" w:leader="dot" w:pos="4582"/>
        </w:tabs>
        <w:rPr>
          <w:noProof/>
        </w:rPr>
      </w:pPr>
      <w:r>
        <w:rPr>
          <w:noProof/>
        </w:rPr>
        <w:t>range</w:t>
      </w:r>
    </w:p>
    <w:p w14:paraId="7DCB55CE" w14:textId="77777777" w:rsidR="004D1046" w:rsidRDefault="004D1046">
      <w:pPr>
        <w:pStyle w:val="Index2"/>
        <w:tabs>
          <w:tab w:val="right" w:leader="dot" w:pos="4582"/>
        </w:tabs>
        <w:rPr>
          <w:noProof/>
        </w:rPr>
      </w:pPr>
      <w:r>
        <w:rPr>
          <w:noProof/>
        </w:rPr>
        <w:t>of counters</w:t>
      </w:r>
      <w:r>
        <w:rPr>
          <w:noProof/>
        </w:rPr>
        <w:tab/>
        <w:t>136</w:t>
      </w:r>
    </w:p>
    <w:p w14:paraId="7CA7B9AA" w14:textId="77777777" w:rsidR="004D1046" w:rsidRDefault="004D1046">
      <w:pPr>
        <w:pStyle w:val="Index2"/>
        <w:tabs>
          <w:tab w:val="right" w:leader="dot" w:pos="4582"/>
        </w:tabs>
        <w:rPr>
          <w:noProof/>
        </w:rPr>
      </w:pPr>
      <w:r>
        <w:rPr>
          <w:noProof/>
        </w:rPr>
        <w:t xml:space="preserve">of type </w:t>
      </w:r>
      <w:r w:rsidRPr="00450EEE">
        <w:rPr>
          <w:i/>
          <w:noProof/>
        </w:rPr>
        <w:t>BIG</w:t>
      </w:r>
      <w:r>
        <w:rPr>
          <w:noProof/>
        </w:rPr>
        <w:tab/>
        <w:t>131, 140</w:t>
      </w:r>
    </w:p>
    <w:p w14:paraId="498ABC72" w14:textId="77777777" w:rsidR="004D1046" w:rsidRDefault="004D1046">
      <w:pPr>
        <w:pStyle w:val="Index2"/>
        <w:tabs>
          <w:tab w:val="right" w:leader="dot" w:pos="4582"/>
        </w:tabs>
        <w:rPr>
          <w:noProof/>
        </w:rPr>
      </w:pPr>
      <w:r>
        <w:rPr>
          <w:noProof/>
        </w:rPr>
        <w:t>propagation</w:t>
      </w:r>
      <w:r>
        <w:rPr>
          <w:noProof/>
        </w:rPr>
        <w:tab/>
        <w:t>173, 400</w:t>
      </w:r>
    </w:p>
    <w:p w14:paraId="6A6C4DD5" w14:textId="77777777" w:rsidR="004D1046" w:rsidRDefault="004D1046">
      <w:pPr>
        <w:pStyle w:val="Index2"/>
        <w:tabs>
          <w:tab w:val="right" w:leader="dot" w:pos="4582"/>
        </w:tabs>
        <w:rPr>
          <w:noProof/>
        </w:rPr>
      </w:pPr>
      <w:r>
        <w:rPr>
          <w:noProof/>
        </w:rPr>
        <w:t>transmission</w:t>
      </w:r>
      <w:r>
        <w:rPr>
          <w:noProof/>
        </w:rPr>
        <w:tab/>
        <w:t>162, 181, 401</w:t>
      </w:r>
    </w:p>
    <w:p w14:paraId="57F2DE36" w14:textId="77777777" w:rsidR="004D1046" w:rsidRDefault="004D1046">
      <w:pPr>
        <w:pStyle w:val="Index1"/>
        <w:tabs>
          <w:tab w:val="right" w:leader="dot" w:pos="4582"/>
        </w:tabs>
        <w:rPr>
          <w:noProof/>
        </w:rPr>
      </w:pPr>
      <w:r>
        <w:rPr>
          <w:noProof/>
        </w:rPr>
        <w:t>rate</w:t>
      </w:r>
    </w:p>
    <w:p w14:paraId="1B43A4CC" w14:textId="77777777" w:rsidR="004D1046" w:rsidRDefault="004D1046">
      <w:pPr>
        <w:pStyle w:val="Index2"/>
        <w:tabs>
          <w:tab w:val="right" w:leader="dot" w:pos="4582"/>
        </w:tabs>
        <w:rPr>
          <w:noProof/>
        </w:rPr>
      </w:pPr>
      <w:r>
        <w:rPr>
          <w:noProof/>
        </w:rPr>
        <w:t>arrival</w:t>
      </w:r>
      <w:r>
        <w:rPr>
          <w:noProof/>
        </w:rPr>
        <w:tab/>
        <w:t>42</w:t>
      </w:r>
    </w:p>
    <w:p w14:paraId="0D15DE29" w14:textId="77777777" w:rsidR="004D1046" w:rsidRDefault="004D1046">
      <w:pPr>
        <w:pStyle w:val="Index2"/>
        <w:tabs>
          <w:tab w:val="right" w:leader="dot" w:pos="4582"/>
        </w:tabs>
        <w:rPr>
          <w:noProof/>
        </w:rPr>
      </w:pPr>
      <w:r>
        <w:rPr>
          <w:noProof/>
        </w:rPr>
        <w:t>boost</w:t>
      </w:r>
      <w:r>
        <w:rPr>
          <w:noProof/>
        </w:rPr>
        <w:tab/>
        <w:t>391</w:t>
      </w:r>
    </w:p>
    <w:p w14:paraId="1AF87947" w14:textId="77777777" w:rsidR="004D1046" w:rsidRDefault="004D1046">
      <w:pPr>
        <w:pStyle w:val="Index2"/>
        <w:tabs>
          <w:tab w:val="right" w:leader="dot" w:pos="4582"/>
        </w:tabs>
        <w:rPr>
          <w:noProof/>
        </w:rPr>
      </w:pPr>
      <w:r>
        <w:rPr>
          <w:noProof/>
        </w:rPr>
        <w:t>error</w:t>
      </w:r>
      <w:r>
        <w:rPr>
          <w:noProof/>
        </w:rPr>
        <w:tab/>
      </w:r>
      <w:r w:rsidRPr="00450EEE">
        <w:rPr>
          <w:rFonts w:cs="Mangal"/>
          <w:i/>
          <w:noProof/>
        </w:rPr>
        <w:t>See</w:t>
      </w:r>
      <w:r w:rsidRPr="00450EEE">
        <w:rPr>
          <w:rFonts w:cs="Mangal"/>
          <w:noProof/>
        </w:rPr>
        <w:t xml:space="preserve"> bit-error rate</w:t>
      </w:r>
    </w:p>
    <w:p w14:paraId="49515CFA" w14:textId="77777777" w:rsidR="004D1046" w:rsidRDefault="004D1046">
      <w:pPr>
        <w:pStyle w:val="Index2"/>
        <w:tabs>
          <w:tab w:val="right" w:leader="dot" w:pos="4582"/>
        </w:tabs>
        <w:rPr>
          <w:noProof/>
        </w:rPr>
      </w:pPr>
      <w:r>
        <w:rPr>
          <w:noProof/>
        </w:rPr>
        <w:t xml:space="preserve">fault (in </w:t>
      </w:r>
      <w:r w:rsidRPr="00450EEE">
        <w:rPr>
          <w:i/>
          <w:noProof/>
        </w:rPr>
        <w:t>Link</w:t>
      </w:r>
      <w:r>
        <w:rPr>
          <w:noProof/>
        </w:rPr>
        <w:t>)</w:t>
      </w:r>
      <w:r>
        <w:rPr>
          <w:noProof/>
        </w:rPr>
        <w:tab/>
        <w:t>63, 265</w:t>
      </w:r>
    </w:p>
    <w:p w14:paraId="5168C7E6" w14:textId="77777777" w:rsidR="004D1046" w:rsidRDefault="004D1046">
      <w:pPr>
        <w:pStyle w:val="Index2"/>
        <w:tabs>
          <w:tab w:val="right" w:leader="dot" w:pos="4582"/>
        </w:tabs>
        <w:rPr>
          <w:noProof/>
        </w:rPr>
      </w:pPr>
      <w:r>
        <w:rPr>
          <w:noProof/>
        </w:rPr>
        <w:t>of service</w:t>
      </w:r>
      <w:r>
        <w:rPr>
          <w:noProof/>
        </w:rPr>
        <w:tab/>
        <w:t>14</w:t>
      </w:r>
    </w:p>
    <w:p w14:paraId="3BC99DAB" w14:textId="77777777" w:rsidR="004D1046" w:rsidRDefault="004D1046">
      <w:pPr>
        <w:pStyle w:val="Index2"/>
        <w:tabs>
          <w:tab w:val="right" w:leader="dot" w:pos="4582"/>
        </w:tabs>
        <w:rPr>
          <w:noProof/>
        </w:rPr>
      </w:pPr>
      <w:r>
        <w:rPr>
          <w:noProof/>
        </w:rPr>
        <w:t>serial device (</w:t>
      </w:r>
      <w:r w:rsidRPr="00450EEE">
        <w:rPr>
          <w:i/>
          <w:noProof/>
        </w:rPr>
        <w:t>Mailbox</w:t>
      </w:r>
      <w:r>
        <w:rPr>
          <w:noProof/>
        </w:rPr>
        <w:t>)</w:t>
      </w:r>
      <w:r>
        <w:rPr>
          <w:noProof/>
        </w:rPr>
        <w:tab/>
        <w:t>313</w:t>
      </w:r>
    </w:p>
    <w:p w14:paraId="40B27E2A" w14:textId="77777777" w:rsidR="004D1046" w:rsidRDefault="004D1046">
      <w:pPr>
        <w:pStyle w:val="Index2"/>
        <w:tabs>
          <w:tab w:val="right" w:leader="dot" w:pos="4582"/>
        </w:tabs>
        <w:rPr>
          <w:bCs/>
          <w:noProof/>
        </w:rPr>
      </w:pPr>
      <w:r>
        <w:rPr>
          <w:noProof/>
        </w:rPr>
        <w:t>transmission</w:t>
      </w:r>
      <w:r>
        <w:rPr>
          <w:noProof/>
        </w:rPr>
        <w:tab/>
        <w:t xml:space="preserve">39, 52, 60, 61, 65, 67, 68, 108, 129, </w:t>
      </w:r>
      <w:r>
        <w:rPr>
          <w:b/>
          <w:bCs/>
          <w:noProof/>
        </w:rPr>
        <w:t>135</w:t>
      </w:r>
      <w:r>
        <w:rPr>
          <w:bCs/>
          <w:noProof/>
        </w:rPr>
        <w:t xml:space="preserve">, 136, </w:t>
      </w:r>
      <w:r>
        <w:rPr>
          <w:b/>
          <w:bCs/>
          <w:noProof/>
        </w:rPr>
        <w:lastRenderedPageBreak/>
        <w:t>167</w:t>
      </w:r>
      <w:r>
        <w:rPr>
          <w:bCs/>
          <w:noProof/>
        </w:rPr>
        <w:t xml:space="preserve">, </w:t>
      </w:r>
      <w:r>
        <w:rPr>
          <w:b/>
          <w:bCs/>
          <w:noProof/>
        </w:rPr>
        <w:t>169</w:t>
      </w:r>
      <w:r>
        <w:rPr>
          <w:bCs/>
          <w:noProof/>
        </w:rPr>
        <w:t xml:space="preserve">, </w:t>
      </w:r>
      <w:r>
        <w:rPr>
          <w:b/>
          <w:bCs/>
          <w:noProof/>
        </w:rPr>
        <w:t>170</w:t>
      </w:r>
      <w:r>
        <w:rPr>
          <w:bCs/>
          <w:noProof/>
        </w:rPr>
        <w:t xml:space="preserve">, </w:t>
      </w:r>
      <w:r>
        <w:rPr>
          <w:b/>
          <w:bCs/>
          <w:noProof/>
        </w:rPr>
        <w:t>181</w:t>
      </w:r>
      <w:r>
        <w:rPr>
          <w:bCs/>
          <w:noProof/>
        </w:rPr>
        <w:t xml:space="preserve">, 183, 186, 251, 269, 273, 274, 278, </w:t>
      </w:r>
      <w:r w:rsidRPr="00450EEE">
        <w:rPr>
          <w:rFonts w:cs="Mangal"/>
          <w:bCs/>
          <w:i/>
          <w:noProof/>
        </w:rPr>
        <w:t>See</w:t>
      </w:r>
      <w:r w:rsidRPr="00450EEE">
        <w:rPr>
          <w:rFonts w:cs="Mangal"/>
          <w:bCs/>
          <w:noProof/>
        </w:rPr>
        <w:t xml:space="preserve"> </w:t>
      </w:r>
      <w:r w:rsidRPr="00450EEE">
        <w:rPr>
          <w:rFonts w:cs="Mangal"/>
          <w:bCs/>
          <w:i/>
          <w:noProof/>
        </w:rPr>
        <w:t>RATE</w:t>
      </w:r>
      <w:r w:rsidRPr="00450EEE">
        <w:rPr>
          <w:rFonts w:cs="Mangal"/>
          <w:bCs/>
          <w:noProof/>
        </w:rPr>
        <w:t xml:space="preserve"> (type)</w:t>
      </w:r>
    </w:p>
    <w:p w14:paraId="1A9EF152" w14:textId="77777777" w:rsidR="004D1046" w:rsidRDefault="004D1046">
      <w:pPr>
        <w:pStyle w:val="Index2"/>
        <w:tabs>
          <w:tab w:val="right" w:leader="dot" w:pos="4582"/>
        </w:tabs>
        <w:rPr>
          <w:noProof/>
        </w:rPr>
      </w:pPr>
      <w:r>
        <w:rPr>
          <w:noProof/>
        </w:rPr>
        <w:t>transmission (in ALOHA)</w:t>
      </w:r>
      <w:r>
        <w:rPr>
          <w:noProof/>
        </w:rPr>
        <w:tab/>
        <w:t>88, 106</w:t>
      </w:r>
    </w:p>
    <w:p w14:paraId="5E9C8505" w14:textId="77777777" w:rsidR="004D1046" w:rsidRDefault="004D1046">
      <w:pPr>
        <w:pStyle w:val="Index1"/>
        <w:tabs>
          <w:tab w:val="right" w:leader="dot" w:pos="4582"/>
        </w:tabs>
        <w:rPr>
          <w:bCs/>
          <w:noProof/>
        </w:rPr>
      </w:pPr>
      <w:r w:rsidRPr="00450EEE">
        <w:rPr>
          <w:i/>
          <w:noProof/>
        </w:rPr>
        <w:t xml:space="preserve">RATE </w:t>
      </w:r>
      <w:r>
        <w:rPr>
          <w:noProof/>
        </w:rPr>
        <w:t>(type)</w:t>
      </w:r>
      <w:r>
        <w:rPr>
          <w:noProof/>
        </w:rPr>
        <w:tab/>
        <w:t xml:space="preserve">105, 106, </w:t>
      </w:r>
      <w:r>
        <w:rPr>
          <w:b/>
          <w:bCs/>
          <w:noProof/>
        </w:rPr>
        <w:t>135</w:t>
      </w:r>
      <w:r>
        <w:rPr>
          <w:bCs/>
          <w:noProof/>
        </w:rPr>
        <w:t>, 163, 164, 167, 169, 170, 177, 180, 181, 182, 183, 184, 186, 274, 275, 286, 287, 288, 290, 391, 411</w:t>
      </w:r>
    </w:p>
    <w:p w14:paraId="35A7ED6E" w14:textId="77777777" w:rsidR="004D1046" w:rsidRDefault="004D1046">
      <w:pPr>
        <w:pStyle w:val="Index1"/>
        <w:tabs>
          <w:tab w:val="right" w:leader="dot" w:pos="4582"/>
        </w:tabs>
        <w:rPr>
          <w:bCs/>
          <w:noProof/>
        </w:rPr>
      </w:pPr>
      <w:r w:rsidRPr="00450EEE">
        <w:rPr>
          <w:i/>
          <w:noProof/>
        </w:rPr>
        <w:t>RATE_0</w:t>
      </w:r>
      <w:r>
        <w:rPr>
          <w:noProof/>
        </w:rPr>
        <w:tab/>
      </w:r>
      <w:r>
        <w:rPr>
          <w:b/>
          <w:bCs/>
          <w:noProof/>
        </w:rPr>
        <w:t>135</w:t>
      </w:r>
      <w:r>
        <w:rPr>
          <w:bCs/>
          <w:noProof/>
        </w:rPr>
        <w:t>, 168, 178</w:t>
      </w:r>
    </w:p>
    <w:p w14:paraId="064C5BEC" w14:textId="77777777" w:rsidR="004D1046" w:rsidRDefault="004D1046">
      <w:pPr>
        <w:pStyle w:val="Index1"/>
        <w:tabs>
          <w:tab w:val="right" w:leader="dot" w:pos="4582"/>
        </w:tabs>
        <w:rPr>
          <w:bCs/>
          <w:noProof/>
        </w:rPr>
      </w:pPr>
      <w:r w:rsidRPr="00450EEE">
        <w:rPr>
          <w:i/>
          <w:noProof/>
        </w:rPr>
        <w:t>RATE_inf</w:t>
      </w:r>
      <w:r>
        <w:rPr>
          <w:noProof/>
        </w:rPr>
        <w:tab/>
      </w:r>
      <w:r>
        <w:rPr>
          <w:b/>
          <w:bCs/>
          <w:noProof/>
        </w:rPr>
        <w:t>135</w:t>
      </w:r>
      <w:r>
        <w:rPr>
          <w:bCs/>
          <w:noProof/>
        </w:rPr>
        <w:t>, 169, 170, 171, 183, 184, 186, 252</w:t>
      </w:r>
    </w:p>
    <w:p w14:paraId="3A6F20BC" w14:textId="77777777" w:rsidR="004D1046" w:rsidRDefault="004D1046">
      <w:pPr>
        <w:pStyle w:val="Index1"/>
        <w:tabs>
          <w:tab w:val="right" w:leader="dot" w:pos="4582"/>
        </w:tabs>
        <w:rPr>
          <w:noProof/>
        </w:rPr>
      </w:pPr>
      <w:r w:rsidRPr="00450EEE">
        <w:rPr>
          <w:i/>
          <w:noProof/>
        </w:rPr>
        <w:t xml:space="preserve">RAW </w:t>
      </w:r>
      <w:r>
        <w:rPr>
          <w:noProof/>
        </w:rPr>
        <w:t>(</w:t>
      </w:r>
      <w:r w:rsidRPr="00450EEE">
        <w:rPr>
          <w:i/>
          <w:noProof/>
        </w:rPr>
        <w:t>Mailbox</w:t>
      </w:r>
      <w:r>
        <w:rPr>
          <w:noProof/>
        </w:rPr>
        <w:t xml:space="preserve"> flag)</w:t>
      </w:r>
      <w:r>
        <w:rPr>
          <w:noProof/>
        </w:rPr>
        <w:tab/>
        <w:t>311, 312, 313</w:t>
      </w:r>
    </w:p>
    <w:p w14:paraId="5447A862" w14:textId="77777777" w:rsidR="004D1046" w:rsidRDefault="004D1046">
      <w:pPr>
        <w:pStyle w:val="Index1"/>
        <w:tabs>
          <w:tab w:val="right" w:leader="dot" w:pos="4582"/>
        </w:tabs>
        <w:rPr>
          <w:noProof/>
        </w:rPr>
      </w:pPr>
      <w:r w:rsidRPr="00450EEE">
        <w:rPr>
          <w:i/>
          <w:noProof/>
        </w:rPr>
        <w:t>rcvOff</w:t>
      </w:r>
      <w:r>
        <w:rPr>
          <w:noProof/>
        </w:rPr>
        <w:tab/>
        <w:t>279</w:t>
      </w:r>
    </w:p>
    <w:p w14:paraId="5C139A81" w14:textId="77777777" w:rsidR="004D1046" w:rsidRDefault="004D1046">
      <w:pPr>
        <w:pStyle w:val="Index1"/>
        <w:tabs>
          <w:tab w:val="right" w:leader="dot" w:pos="4582"/>
        </w:tabs>
        <w:rPr>
          <w:noProof/>
        </w:rPr>
      </w:pPr>
      <w:r w:rsidRPr="00450EEE">
        <w:rPr>
          <w:i/>
          <w:noProof/>
        </w:rPr>
        <w:t>rcvOn</w:t>
      </w:r>
      <w:r>
        <w:rPr>
          <w:noProof/>
        </w:rPr>
        <w:tab/>
        <w:t>279</w:t>
      </w:r>
    </w:p>
    <w:p w14:paraId="771B3E12" w14:textId="77777777" w:rsidR="004D1046" w:rsidRDefault="004D1046">
      <w:pPr>
        <w:pStyle w:val="Index1"/>
        <w:tabs>
          <w:tab w:val="right" w:leader="dot" w:pos="4582"/>
        </w:tabs>
        <w:rPr>
          <w:noProof/>
        </w:rPr>
      </w:pPr>
      <w:r>
        <w:rPr>
          <w:noProof/>
        </w:rPr>
        <w:t>reachability of states</w:t>
      </w:r>
      <w:r>
        <w:rPr>
          <w:noProof/>
        </w:rPr>
        <w:tab/>
        <w:t>23</w:t>
      </w:r>
    </w:p>
    <w:p w14:paraId="6B29385D" w14:textId="77777777" w:rsidR="004D1046" w:rsidRDefault="004D1046">
      <w:pPr>
        <w:pStyle w:val="Index1"/>
        <w:tabs>
          <w:tab w:val="right" w:leader="dot" w:pos="4582"/>
        </w:tabs>
        <w:rPr>
          <w:noProof/>
        </w:rPr>
      </w:pPr>
      <w:r>
        <w:rPr>
          <w:noProof/>
        </w:rPr>
        <w:t>reactive systems</w:t>
      </w:r>
      <w:r>
        <w:rPr>
          <w:noProof/>
        </w:rPr>
        <w:tab/>
        <w:t>10, 11, 25, 26, 27, 342</w:t>
      </w:r>
    </w:p>
    <w:p w14:paraId="2764437E" w14:textId="77777777" w:rsidR="004D1046" w:rsidRDefault="004D1046">
      <w:pPr>
        <w:pStyle w:val="Index1"/>
        <w:tabs>
          <w:tab w:val="right" w:leader="dot" w:pos="4582"/>
        </w:tabs>
        <w:rPr>
          <w:noProof/>
        </w:rPr>
      </w:pPr>
      <w:r w:rsidRPr="00450EEE">
        <w:rPr>
          <w:i/>
          <w:noProof/>
        </w:rPr>
        <w:t xml:space="preserve">READ </w:t>
      </w:r>
      <w:r>
        <w:rPr>
          <w:noProof/>
        </w:rPr>
        <w:t>(</w:t>
      </w:r>
      <w:r w:rsidRPr="00450EEE">
        <w:rPr>
          <w:i/>
          <w:noProof/>
        </w:rPr>
        <w:t>Mailbox</w:t>
      </w:r>
      <w:r>
        <w:rPr>
          <w:noProof/>
        </w:rPr>
        <w:t xml:space="preserve"> flag)</w:t>
      </w:r>
      <w:r>
        <w:rPr>
          <w:noProof/>
        </w:rPr>
        <w:tab/>
        <w:t>311, 312, 313, 314</w:t>
      </w:r>
    </w:p>
    <w:p w14:paraId="4C7E0E6B" w14:textId="77777777" w:rsidR="004D1046" w:rsidRDefault="004D1046">
      <w:pPr>
        <w:pStyle w:val="Index2"/>
        <w:tabs>
          <w:tab w:val="right" w:leader="dot" w:pos="4582"/>
        </w:tabs>
        <w:rPr>
          <w:noProof/>
        </w:rPr>
      </w:pPr>
      <w:r>
        <w:rPr>
          <w:noProof/>
        </w:rPr>
        <w:t>examples</w:t>
      </w:r>
      <w:r>
        <w:rPr>
          <w:noProof/>
        </w:rPr>
        <w:tab/>
        <w:t>313</w:t>
      </w:r>
    </w:p>
    <w:p w14:paraId="1AFBE9F4" w14:textId="77777777" w:rsidR="004D1046" w:rsidRDefault="004D1046">
      <w:pPr>
        <w:pStyle w:val="Index1"/>
        <w:tabs>
          <w:tab w:val="right" w:leader="dot" w:pos="4582"/>
        </w:tabs>
        <w:rPr>
          <w:bCs/>
          <w:noProof/>
        </w:rPr>
      </w:pPr>
      <w:r w:rsidRPr="00450EEE">
        <w:rPr>
          <w:i/>
          <w:noProof/>
        </w:rPr>
        <w:t xml:space="preserve">read </w:t>
      </w:r>
      <w:r>
        <w:rPr>
          <w:noProof/>
        </w:rPr>
        <w:t>(</w:t>
      </w:r>
      <w:r w:rsidRPr="00450EEE">
        <w:rPr>
          <w:i/>
          <w:noProof/>
        </w:rPr>
        <w:t>Mailbox</w:t>
      </w:r>
      <w:r>
        <w:rPr>
          <w:noProof/>
        </w:rPr>
        <w:t xml:space="preserve"> method)</w:t>
      </w:r>
      <w:r>
        <w:rPr>
          <w:noProof/>
        </w:rPr>
        <w:tab/>
      </w:r>
      <w:r>
        <w:rPr>
          <w:b/>
          <w:bCs/>
          <w:noProof/>
        </w:rPr>
        <w:t>321</w:t>
      </w:r>
    </w:p>
    <w:p w14:paraId="4D4AE944" w14:textId="77777777" w:rsidR="004D1046" w:rsidRDefault="004D1046">
      <w:pPr>
        <w:pStyle w:val="Index2"/>
        <w:tabs>
          <w:tab w:val="right" w:leader="dot" w:pos="4582"/>
        </w:tabs>
        <w:rPr>
          <w:noProof/>
        </w:rPr>
      </w:pPr>
      <w:r>
        <w:rPr>
          <w:noProof/>
        </w:rPr>
        <w:t>examples</w:t>
      </w:r>
      <w:r>
        <w:rPr>
          <w:noProof/>
        </w:rPr>
        <w:tab/>
        <w:t>79, 83, 323, 324</w:t>
      </w:r>
    </w:p>
    <w:p w14:paraId="4DE3B550" w14:textId="77777777" w:rsidR="004D1046" w:rsidRDefault="004D1046">
      <w:pPr>
        <w:pStyle w:val="Index1"/>
        <w:tabs>
          <w:tab w:val="right" w:leader="dot" w:pos="4582"/>
        </w:tabs>
        <w:rPr>
          <w:noProof/>
        </w:rPr>
      </w:pPr>
      <w:r w:rsidRPr="00450EEE">
        <w:rPr>
          <w:i/>
          <w:noProof/>
        </w:rPr>
        <w:t>readAvailable</w:t>
      </w:r>
      <w:r>
        <w:rPr>
          <w:noProof/>
        </w:rPr>
        <w:tab/>
        <w:t>321</w:t>
      </w:r>
    </w:p>
    <w:p w14:paraId="33AF8F36" w14:textId="77777777" w:rsidR="004D1046" w:rsidRDefault="004D1046">
      <w:pPr>
        <w:pStyle w:val="Index1"/>
        <w:tabs>
          <w:tab w:val="right" w:leader="dot" w:pos="4582"/>
        </w:tabs>
        <w:rPr>
          <w:bCs/>
          <w:noProof/>
        </w:rPr>
      </w:pPr>
      <w:r w:rsidRPr="00450EEE">
        <w:rPr>
          <w:i/>
          <w:noProof/>
        </w:rPr>
        <w:t>readToSentinel</w:t>
      </w:r>
      <w:r>
        <w:rPr>
          <w:noProof/>
        </w:rPr>
        <w:tab/>
        <w:t xml:space="preserve">81, 320, </w:t>
      </w:r>
      <w:r>
        <w:rPr>
          <w:b/>
          <w:bCs/>
          <w:noProof/>
        </w:rPr>
        <w:t>321</w:t>
      </w:r>
      <w:r>
        <w:rPr>
          <w:bCs/>
          <w:noProof/>
        </w:rPr>
        <w:t>, 322</w:t>
      </w:r>
    </w:p>
    <w:p w14:paraId="7115D997" w14:textId="77777777" w:rsidR="004D1046" w:rsidRDefault="004D1046">
      <w:pPr>
        <w:pStyle w:val="Index2"/>
        <w:tabs>
          <w:tab w:val="right" w:leader="dot" w:pos="4582"/>
        </w:tabs>
        <w:rPr>
          <w:noProof/>
        </w:rPr>
      </w:pPr>
      <w:r>
        <w:rPr>
          <w:noProof/>
        </w:rPr>
        <w:t>examples</w:t>
      </w:r>
      <w:r>
        <w:rPr>
          <w:noProof/>
        </w:rPr>
        <w:tab/>
        <w:t>81</w:t>
      </w:r>
    </w:p>
    <w:p w14:paraId="6E4960ED" w14:textId="77777777" w:rsidR="004D1046" w:rsidRDefault="004D1046">
      <w:pPr>
        <w:pStyle w:val="Index1"/>
        <w:tabs>
          <w:tab w:val="right" w:leader="dot" w:pos="4582"/>
        </w:tabs>
        <w:rPr>
          <w:noProof/>
        </w:rPr>
      </w:pPr>
      <w:r>
        <w:rPr>
          <w:noProof/>
        </w:rPr>
        <w:t>real mode</w:t>
      </w:r>
      <w:r>
        <w:rPr>
          <w:noProof/>
        </w:rPr>
        <w:tab/>
        <w:t>127, 130, 132, 198, 204, 339, 360, 412, 436</w:t>
      </w:r>
    </w:p>
    <w:p w14:paraId="101853AB" w14:textId="77777777" w:rsidR="004D1046" w:rsidRDefault="004D1046">
      <w:pPr>
        <w:pStyle w:val="Index1"/>
        <w:tabs>
          <w:tab w:val="right" w:leader="dot" w:pos="4582"/>
        </w:tabs>
        <w:rPr>
          <w:noProof/>
        </w:rPr>
      </w:pPr>
      <w:r w:rsidRPr="00450EEE">
        <w:rPr>
          <w:i/>
          <w:noProof/>
        </w:rPr>
        <w:t>reassess</w:t>
      </w:r>
      <w:r>
        <w:rPr>
          <w:noProof/>
        </w:rPr>
        <w:tab/>
        <w:t>276</w:t>
      </w:r>
    </w:p>
    <w:p w14:paraId="104E8C6F" w14:textId="77777777" w:rsidR="004D1046" w:rsidRDefault="004D1046">
      <w:pPr>
        <w:pStyle w:val="Index1"/>
        <w:tabs>
          <w:tab w:val="right" w:leader="dot" w:pos="4582"/>
        </w:tabs>
        <w:rPr>
          <w:noProof/>
        </w:rPr>
      </w:pPr>
      <w:r w:rsidRPr="00450EEE">
        <w:rPr>
          <w:i/>
          <w:noProof/>
        </w:rPr>
        <w:t>receive</w:t>
      </w:r>
    </w:p>
    <w:p w14:paraId="306E327A" w14:textId="77777777" w:rsidR="004D1046" w:rsidRDefault="004D1046">
      <w:pPr>
        <w:pStyle w:val="Index2"/>
        <w:tabs>
          <w:tab w:val="right" w:leader="dot" w:pos="4582"/>
        </w:tabs>
        <w:rPr>
          <w:bCs/>
          <w:noProof/>
        </w:rPr>
      </w:pPr>
      <w:r w:rsidRPr="00450EEE">
        <w:rPr>
          <w:i/>
          <w:noProof/>
        </w:rPr>
        <w:t>Client</w:t>
      </w:r>
      <w:r>
        <w:rPr>
          <w:noProof/>
        </w:rPr>
        <w:t xml:space="preserve"> method</w:t>
      </w:r>
      <w:r>
        <w:rPr>
          <w:noProof/>
        </w:rPr>
        <w:tab/>
        <w:t xml:space="preserve">56, 57, 64, 67, 68, 69, 95, 96, 97, 100, 101, 122, </w:t>
      </w:r>
      <w:r>
        <w:rPr>
          <w:b/>
          <w:bCs/>
          <w:noProof/>
        </w:rPr>
        <w:t>258</w:t>
      </w:r>
      <w:r>
        <w:rPr>
          <w:bCs/>
          <w:noProof/>
        </w:rPr>
        <w:t xml:space="preserve">, 259, </w:t>
      </w:r>
      <w:r>
        <w:rPr>
          <w:b/>
          <w:bCs/>
          <w:noProof/>
        </w:rPr>
        <w:t>284</w:t>
      </w:r>
      <w:r>
        <w:rPr>
          <w:bCs/>
          <w:noProof/>
        </w:rPr>
        <w:t>, 395</w:t>
      </w:r>
    </w:p>
    <w:p w14:paraId="0E9335FC" w14:textId="77777777" w:rsidR="004D1046" w:rsidRDefault="004D1046">
      <w:pPr>
        <w:pStyle w:val="Index2"/>
        <w:tabs>
          <w:tab w:val="right" w:leader="dot" w:pos="4582"/>
        </w:tabs>
        <w:rPr>
          <w:bCs/>
          <w:noProof/>
        </w:rPr>
      </w:pPr>
      <w:r w:rsidRPr="00450EEE">
        <w:rPr>
          <w:i/>
          <w:noProof/>
        </w:rPr>
        <w:t>Traffic</w:t>
      </w:r>
      <w:r>
        <w:rPr>
          <w:noProof/>
        </w:rPr>
        <w:t xml:space="preserve"> method</w:t>
      </w:r>
      <w:r>
        <w:rPr>
          <w:noProof/>
        </w:rPr>
        <w:tab/>
      </w:r>
      <w:r>
        <w:rPr>
          <w:b/>
          <w:bCs/>
          <w:noProof/>
        </w:rPr>
        <w:t>259</w:t>
      </w:r>
    </w:p>
    <w:p w14:paraId="408AB8D9" w14:textId="77777777" w:rsidR="004D1046" w:rsidRDefault="004D1046">
      <w:pPr>
        <w:pStyle w:val="Index1"/>
        <w:tabs>
          <w:tab w:val="right" w:leader="dot" w:pos="4582"/>
        </w:tabs>
        <w:rPr>
          <w:noProof/>
        </w:rPr>
      </w:pPr>
      <w:r w:rsidRPr="00450EEE">
        <w:rPr>
          <w:i/>
          <w:noProof/>
        </w:rPr>
        <w:t>RECEIVE</w:t>
      </w:r>
      <w:r>
        <w:rPr>
          <w:noProof/>
        </w:rPr>
        <w:tab/>
        <w:t>52, 62, 300, 301, 302, 304, 305, 308, 319, 362</w:t>
      </w:r>
    </w:p>
    <w:p w14:paraId="24E22E6E" w14:textId="77777777" w:rsidR="004D1046" w:rsidRDefault="004D1046">
      <w:pPr>
        <w:pStyle w:val="Index2"/>
        <w:tabs>
          <w:tab w:val="right" w:leader="dot" w:pos="4582"/>
        </w:tabs>
        <w:rPr>
          <w:noProof/>
        </w:rPr>
      </w:pPr>
      <w:r>
        <w:rPr>
          <w:noProof/>
        </w:rPr>
        <w:t>examples</w:t>
      </w:r>
      <w:r>
        <w:rPr>
          <w:noProof/>
        </w:rPr>
        <w:tab/>
        <w:t>51, 58, 305</w:t>
      </w:r>
    </w:p>
    <w:p w14:paraId="141C0463" w14:textId="77777777" w:rsidR="004D1046" w:rsidRDefault="004D1046">
      <w:pPr>
        <w:pStyle w:val="Index1"/>
        <w:tabs>
          <w:tab w:val="right" w:leader="dot" w:pos="4582"/>
        </w:tabs>
        <w:rPr>
          <w:noProof/>
        </w:rPr>
      </w:pPr>
      <w:r>
        <w:rPr>
          <w:noProof/>
        </w:rPr>
        <w:t>received signal strength (indication)</w:t>
      </w:r>
      <w:r>
        <w:rPr>
          <w:noProof/>
        </w:rPr>
        <w:tab/>
        <w:t>176, 179, 180, 385, 390, 392, 395, 396</w:t>
      </w:r>
    </w:p>
    <w:p w14:paraId="11E0F5F3" w14:textId="77777777" w:rsidR="004D1046" w:rsidRDefault="004D1046">
      <w:pPr>
        <w:pStyle w:val="Index2"/>
        <w:tabs>
          <w:tab w:val="right" w:leader="dot" w:pos="4582"/>
        </w:tabs>
        <w:rPr>
          <w:noProof/>
        </w:rPr>
      </w:pPr>
      <w:r>
        <w:rPr>
          <w:noProof/>
        </w:rPr>
        <w:t>in sampled channel model</w:t>
      </w:r>
      <w:r>
        <w:rPr>
          <w:noProof/>
        </w:rPr>
        <w:tab/>
        <w:t>397</w:t>
      </w:r>
    </w:p>
    <w:p w14:paraId="7E4836A7" w14:textId="77777777" w:rsidR="004D1046" w:rsidRDefault="004D1046">
      <w:pPr>
        <w:pStyle w:val="Index1"/>
        <w:tabs>
          <w:tab w:val="right" w:leader="dot" w:pos="4582"/>
        </w:tabs>
        <w:rPr>
          <w:noProof/>
        </w:rPr>
      </w:pPr>
      <w:r>
        <w:rPr>
          <w:noProof/>
        </w:rPr>
        <w:t>receiver</w:t>
      </w:r>
    </w:p>
    <w:p w14:paraId="33659A88" w14:textId="77777777" w:rsidR="004D1046" w:rsidRDefault="004D1046">
      <w:pPr>
        <w:pStyle w:val="Index2"/>
        <w:tabs>
          <w:tab w:val="right" w:leader="dot" w:pos="4582"/>
        </w:tabs>
        <w:rPr>
          <w:noProof/>
        </w:rPr>
      </w:pPr>
      <w:r>
        <w:rPr>
          <w:noProof/>
        </w:rPr>
        <w:t>gain</w:t>
      </w:r>
      <w:r>
        <w:rPr>
          <w:noProof/>
        </w:rPr>
        <w:tab/>
      </w:r>
      <w:r w:rsidRPr="00450EEE">
        <w:rPr>
          <w:rFonts w:cs="Mangal"/>
          <w:i/>
          <w:noProof/>
        </w:rPr>
        <w:t>See</w:t>
      </w:r>
      <w:r w:rsidRPr="00450EEE">
        <w:rPr>
          <w:rFonts w:cs="Mangal"/>
          <w:noProof/>
        </w:rPr>
        <w:t xml:space="preserve">  </w:t>
      </w:r>
      <w:r w:rsidRPr="00450EEE">
        <w:rPr>
          <w:rFonts w:cs="Mangal"/>
          <w:i/>
          <w:noProof/>
        </w:rPr>
        <w:t>RPower</w:t>
      </w:r>
    </w:p>
    <w:p w14:paraId="5BE6229B" w14:textId="77777777" w:rsidR="004D1046" w:rsidRDefault="004D1046">
      <w:pPr>
        <w:pStyle w:val="Index2"/>
        <w:tabs>
          <w:tab w:val="right" w:leader="dot" w:pos="4582"/>
        </w:tabs>
        <w:rPr>
          <w:noProof/>
        </w:rPr>
      </w:pPr>
      <w:r>
        <w:rPr>
          <w:noProof/>
        </w:rPr>
        <w:t>in ALOHA</w:t>
      </w:r>
      <w:r>
        <w:rPr>
          <w:noProof/>
        </w:rPr>
        <w:tab/>
        <w:t>98</w:t>
      </w:r>
    </w:p>
    <w:p w14:paraId="26CA6DED" w14:textId="77777777" w:rsidR="004D1046" w:rsidRDefault="004D1046">
      <w:pPr>
        <w:pStyle w:val="Index2"/>
        <w:tabs>
          <w:tab w:val="right" w:leader="dot" w:pos="4582"/>
        </w:tabs>
        <w:rPr>
          <w:bCs/>
          <w:noProof/>
        </w:rPr>
      </w:pPr>
      <w:r>
        <w:rPr>
          <w:noProof/>
        </w:rPr>
        <w:t xml:space="preserve">in </w:t>
      </w:r>
      <w:r w:rsidRPr="00450EEE">
        <w:rPr>
          <w:i/>
          <w:noProof/>
        </w:rPr>
        <w:t>SGroup</w:t>
      </w:r>
      <w:r>
        <w:rPr>
          <w:noProof/>
        </w:rPr>
        <w:tab/>
        <w:t xml:space="preserve">63, 64, 114, 225, </w:t>
      </w:r>
      <w:r>
        <w:rPr>
          <w:b/>
          <w:bCs/>
          <w:noProof/>
        </w:rPr>
        <w:t>227</w:t>
      </w:r>
      <w:r>
        <w:rPr>
          <w:bCs/>
          <w:noProof/>
        </w:rPr>
        <w:t>, 233, 234, 237</w:t>
      </w:r>
    </w:p>
    <w:p w14:paraId="3EE7D9DD" w14:textId="77777777" w:rsidR="004D1046" w:rsidRDefault="004D1046">
      <w:pPr>
        <w:pStyle w:val="Index1"/>
        <w:tabs>
          <w:tab w:val="right" w:leader="dot" w:pos="4582"/>
        </w:tabs>
        <w:rPr>
          <w:noProof/>
        </w:rPr>
      </w:pPr>
      <w:r w:rsidRPr="00450EEE">
        <w:rPr>
          <w:i/>
          <w:noProof/>
        </w:rPr>
        <w:t>Receiver</w:t>
      </w:r>
    </w:p>
    <w:p w14:paraId="5F9DD909" w14:textId="77777777" w:rsidR="004D1046" w:rsidRDefault="004D1046">
      <w:pPr>
        <w:pStyle w:val="Index2"/>
        <w:tabs>
          <w:tab w:val="right" w:leader="dot" w:pos="4582"/>
        </w:tabs>
        <w:rPr>
          <w:noProof/>
        </w:rPr>
      </w:pPr>
      <w:r w:rsidRPr="00450EEE">
        <w:rPr>
          <w:i/>
          <w:noProof/>
        </w:rPr>
        <w:t xml:space="preserve">Message </w:t>
      </w:r>
      <w:r>
        <w:rPr>
          <w:noProof/>
        </w:rPr>
        <w:t>attribute</w:t>
      </w:r>
      <w:r>
        <w:rPr>
          <w:noProof/>
        </w:rPr>
        <w:tab/>
        <w:t xml:space="preserve">221, 368, </w:t>
      </w:r>
      <w:r w:rsidRPr="00450EEE">
        <w:rPr>
          <w:rFonts w:cs="Mangal"/>
          <w:i/>
          <w:noProof/>
        </w:rPr>
        <w:t>See</w:t>
      </w:r>
      <w:r w:rsidRPr="00450EEE">
        <w:rPr>
          <w:rFonts w:cs="Mangal"/>
          <w:noProof/>
        </w:rPr>
        <w:t xml:space="preserve"> </w:t>
      </w:r>
      <w:r w:rsidRPr="00450EEE">
        <w:rPr>
          <w:rFonts w:cs="Mangal"/>
          <w:i/>
          <w:noProof/>
        </w:rPr>
        <w:t>Message</w:t>
      </w:r>
      <w:r w:rsidRPr="00450EEE">
        <w:rPr>
          <w:rFonts w:cs="Mangal"/>
          <w:noProof/>
        </w:rPr>
        <w:t>, attributes</w:t>
      </w:r>
    </w:p>
    <w:p w14:paraId="459C21BC" w14:textId="77777777" w:rsidR="004D1046" w:rsidRDefault="004D1046">
      <w:pPr>
        <w:pStyle w:val="Index2"/>
        <w:tabs>
          <w:tab w:val="right" w:leader="dot" w:pos="4582"/>
        </w:tabs>
        <w:rPr>
          <w:bCs/>
          <w:noProof/>
        </w:rPr>
      </w:pPr>
      <w:r w:rsidRPr="00450EEE">
        <w:rPr>
          <w:i/>
          <w:noProof/>
        </w:rPr>
        <w:t xml:space="preserve">Packet </w:t>
      </w:r>
      <w:r>
        <w:rPr>
          <w:noProof/>
        </w:rPr>
        <w:t>attribute</w:t>
      </w:r>
      <w:r>
        <w:rPr>
          <w:noProof/>
        </w:rPr>
        <w:tab/>
        <w:t xml:space="preserve">93, </w:t>
      </w:r>
      <w:r>
        <w:rPr>
          <w:b/>
          <w:bCs/>
          <w:noProof/>
        </w:rPr>
        <w:t>221</w:t>
      </w:r>
      <w:r>
        <w:rPr>
          <w:bCs/>
          <w:noProof/>
        </w:rPr>
        <w:t xml:space="preserve">, 224, 258, 259, 370, 380, 381, </w:t>
      </w:r>
      <w:r w:rsidRPr="00450EEE">
        <w:rPr>
          <w:rFonts w:cs="Mangal"/>
          <w:bCs/>
          <w:i/>
          <w:noProof/>
        </w:rPr>
        <w:t>See</w:t>
      </w:r>
      <w:r w:rsidRPr="00450EEE">
        <w:rPr>
          <w:rFonts w:cs="Mangal"/>
          <w:bCs/>
          <w:noProof/>
        </w:rPr>
        <w:t xml:space="preserve"> </w:t>
      </w:r>
      <w:r w:rsidRPr="00450EEE">
        <w:rPr>
          <w:rFonts w:cs="Mangal"/>
          <w:bCs/>
          <w:i/>
          <w:noProof/>
        </w:rPr>
        <w:t>Packet</w:t>
      </w:r>
      <w:r w:rsidRPr="00450EEE">
        <w:rPr>
          <w:rFonts w:cs="Mangal"/>
          <w:bCs/>
          <w:noProof/>
        </w:rPr>
        <w:t>, attributes</w:t>
      </w:r>
    </w:p>
    <w:p w14:paraId="11C6FF9E" w14:textId="77777777" w:rsidR="004D1046" w:rsidRDefault="004D1046">
      <w:pPr>
        <w:pStyle w:val="Index1"/>
        <w:tabs>
          <w:tab w:val="right" w:leader="dot" w:pos="4582"/>
        </w:tabs>
        <w:rPr>
          <w:noProof/>
        </w:rPr>
      </w:pPr>
      <w:r>
        <w:rPr>
          <w:noProof/>
        </w:rPr>
        <w:t>receivers group</w:t>
      </w:r>
      <w:r>
        <w:rPr>
          <w:noProof/>
        </w:rPr>
        <w:tab/>
        <w:t>226</w:t>
      </w:r>
    </w:p>
    <w:p w14:paraId="1A490D78" w14:textId="77777777" w:rsidR="004D1046" w:rsidRDefault="004D1046">
      <w:pPr>
        <w:pStyle w:val="Index1"/>
        <w:tabs>
          <w:tab w:val="right" w:leader="dot" w:pos="4582"/>
        </w:tabs>
        <w:rPr>
          <w:noProof/>
        </w:rPr>
      </w:pPr>
      <w:r>
        <w:rPr>
          <w:noProof/>
        </w:rPr>
        <w:t>receiving packets</w:t>
      </w:r>
      <w:r>
        <w:rPr>
          <w:noProof/>
        </w:rPr>
        <w:tab/>
        <w:t xml:space="preserve">54, 64, 92, 179, 259, 279, 280, 332, 336, </w:t>
      </w:r>
      <w:r w:rsidRPr="00450EEE">
        <w:rPr>
          <w:rFonts w:cs="Mangal"/>
          <w:i/>
          <w:noProof/>
        </w:rPr>
        <w:t>See</w:t>
      </w:r>
      <w:r w:rsidRPr="00450EEE">
        <w:rPr>
          <w:rFonts w:cs="Mangal"/>
          <w:noProof/>
        </w:rPr>
        <w:t xml:space="preserve"> </w:t>
      </w:r>
      <w:r w:rsidRPr="00450EEE">
        <w:rPr>
          <w:rFonts w:cs="Mangal"/>
          <w:i/>
          <w:noProof/>
        </w:rPr>
        <w:t>receive</w:t>
      </w:r>
    </w:p>
    <w:p w14:paraId="7F96697D" w14:textId="77777777" w:rsidR="004D1046" w:rsidRDefault="004D1046">
      <w:pPr>
        <w:pStyle w:val="Index2"/>
        <w:tabs>
          <w:tab w:val="right" w:leader="dot" w:pos="4582"/>
        </w:tabs>
        <w:rPr>
          <w:noProof/>
        </w:rPr>
      </w:pPr>
      <w:r>
        <w:rPr>
          <w:noProof/>
        </w:rPr>
        <w:t>examples</w:t>
      </w:r>
      <w:r>
        <w:rPr>
          <w:noProof/>
        </w:rPr>
        <w:tab/>
        <w:t>56, 95, 97, 101, 121, 123, 395</w:t>
      </w:r>
    </w:p>
    <w:p w14:paraId="4859E9C1" w14:textId="77777777" w:rsidR="004D1046" w:rsidRDefault="004D1046">
      <w:pPr>
        <w:pStyle w:val="Index1"/>
        <w:tabs>
          <w:tab w:val="right" w:leader="dot" w:pos="4582"/>
        </w:tabs>
        <w:rPr>
          <w:noProof/>
        </w:rPr>
      </w:pPr>
      <w:r w:rsidRPr="00450EEE">
        <w:rPr>
          <w:i/>
          <w:noProof/>
        </w:rPr>
        <w:t>refreshDisplay</w:t>
      </w:r>
      <w:r>
        <w:rPr>
          <w:noProof/>
        </w:rPr>
        <w:tab/>
        <w:t>361</w:t>
      </w:r>
    </w:p>
    <w:p w14:paraId="3C696901" w14:textId="77777777" w:rsidR="004D1046" w:rsidRDefault="004D1046">
      <w:pPr>
        <w:pStyle w:val="Index1"/>
        <w:tabs>
          <w:tab w:val="right" w:leader="dot" w:pos="4582"/>
        </w:tabs>
        <w:rPr>
          <w:bCs/>
          <w:noProof/>
        </w:rPr>
      </w:pPr>
      <w:r>
        <w:rPr>
          <w:noProof/>
        </w:rPr>
        <w:t>region (exposure)</w:t>
      </w:r>
      <w:r>
        <w:rPr>
          <w:noProof/>
        </w:rPr>
        <w:tab/>
        <w:t xml:space="preserve">354, 426, </w:t>
      </w:r>
      <w:r>
        <w:rPr>
          <w:b/>
          <w:bCs/>
          <w:noProof/>
        </w:rPr>
        <w:t>429</w:t>
      </w:r>
      <w:r>
        <w:rPr>
          <w:bCs/>
          <w:noProof/>
        </w:rPr>
        <w:t>, 435</w:t>
      </w:r>
    </w:p>
    <w:p w14:paraId="32EE27AD" w14:textId="77777777" w:rsidR="004D1046" w:rsidRDefault="004D1046">
      <w:pPr>
        <w:pStyle w:val="Index1"/>
        <w:tabs>
          <w:tab w:val="right" w:leader="dot" w:pos="4582"/>
        </w:tabs>
        <w:rPr>
          <w:noProof/>
        </w:rPr>
      </w:pPr>
      <w:r w:rsidRPr="00450EEE">
        <w:rPr>
          <w:i/>
          <w:noProof/>
        </w:rPr>
        <w:t>REJECTED</w:t>
      </w:r>
    </w:p>
    <w:p w14:paraId="7574E94B" w14:textId="77777777" w:rsidR="004D1046" w:rsidRDefault="004D1046">
      <w:pPr>
        <w:pStyle w:val="Index2"/>
        <w:tabs>
          <w:tab w:val="right" w:leader="dot" w:pos="4582"/>
        </w:tabs>
        <w:rPr>
          <w:noProof/>
        </w:rPr>
      </w:pPr>
      <w:r>
        <w:rPr>
          <w:noProof/>
        </w:rPr>
        <w:t xml:space="preserve">in </w:t>
      </w:r>
      <w:r w:rsidRPr="00450EEE">
        <w:rPr>
          <w:i/>
          <w:noProof/>
        </w:rPr>
        <w:t>Mailbox</w:t>
      </w:r>
      <w:r>
        <w:rPr>
          <w:noProof/>
        </w:rPr>
        <w:tab/>
        <w:t>80, 302, 305, 307, 310, 312, 317, 320, 321, 322, 327</w:t>
      </w:r>
    </w:p>
    <w:p w14:paraId="2126CD19" w14:textId="77777777" w:rsidR="004D1046" w:rsidRDefault="004D1046">
      <w:pPr>
        <w:pStyle w:val="Index2"/>
        <w:tabs>
          <w:tab w:val="right" w:leader="dot" w:pos="4582"/>
        </w:tabs>
        <w:rPr>
          <w:noProof/>
        </w:rPr>
      </w:pPr>
      <w:r>
        <w:rPr>
          <w:noProof/>
        </w:rPr>
        <w:t xml:space="preserve">in </w:t>
      </w:r>
      <w:r w:rsidRPr="00450EEE">
        <w:rPr>
          <w:i/>
          <w:noProof/>
        </w:rPr>
        <w:t>Monitor</w:t>
      </w:r>
      <w:r>
        <w:rPr>
          <w:noProof/>
        </w:rPr>
        <w:tab/>
        <w:t>217</w:t>
      </w:r>
    </w:p>
    <w:p w14:paraId="6896EC74" w14:textId="77777777" w:rsidR="004D1046" w:rsidRDefault="004D1046">
      <w:pPr>
        <w:pStyle w:val="Index2"/>
        <w:tabs>
          <w:tab w:val="right" w:leader="dot" w:pos="4582"/>
        </w:tabs>
        <w:rPr>
          <w:noProof/>
        </w:rPr>
      </w:pPr>
      <w:r>
        <w:rPr>
          <w:noProof/>
        </w:rPr>
        <w:t xml:space="preserve">in </w:t>
      </w:r>
      <w:r w:rsidRPr="00450EEE">
        <w:rPr>
          <w:i/>
          <w:noProof/>
        </w:rPr>
        <w:t>Process</w:t>
      </w:r>
      <w:r>
        <w:rPr>
          <w:noProof/>
        </w:rPr>
        <w:t xml:space="preserve"> (signal passing)</w:t>
      </w:r>
      <w:r>
        <w:rPr>
          <w:noProof/>
        </w:rPr>
        <w:tab/>
        <w:t>207, 208</w:t>
      </w:r>
    </w:p>
    <w:p w14:paraId="00FA1D13" w14:textId="77777777" w:rsidR="004D1046" w:rsidRDefault="004D1046">
      <w:pPr>
        <w:pStyle w:val="Index1"/>
        <w:tabs>
          <w:tab w:val="right" w:leader="dot" w:pos="4582"/>
        </w:tabs>
        <w:rPr>
          <w:bCs/>
          <w:noProof/>
        </w:rPr>
      </w:pPr>
      <w:r w:rsidRPr="00450EEE">
        <w:rPr>
          <w:i/>
          <w:noProof/>
        </w:rPr>
        <w:t>release</w:t>
      </w:r>
      <w:r>
        <w:rPr>
          <w:noProof/>
        </w:rPr>
        <w:tab/>
        <w:t xml:space="preserve">97, 100, 102, </w:t>
      </w:r>
      <w:r>
        <w:rPr>
          <w:b/>
          <w:bCs/>
          <w:noProof/>
        </w:rPr>
        <w:t>223</w:t>
      </w:r>
      <w:r>
        <w:rPr>
          <w:bCs/>
          <w:noProof/>
        </w:rPr>
        <w:t>, 331, 332, 333</w:t>
      </w:r>
    </w:p>
    <w:p w14:paraId="163A09D8"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68, 224</w:t>
      </w:r>
    </w:p>
    <w:p w14:paraId="4B984FD4" w14:textId="77777777" w:rsidR="004D1046" w:rsidRDefault="004D1046">
      <w:pPr>
        <w:pStyle w:val="Index2"/>
        <w:tabs>
          <w:tab w:val="right" w:leader="dot" w:pos="4582"/>
        </w:tabs>
        <w:rPr>
          <w:noProof/>
        </w:rPr>
      </w:pPr>
      <w:r>
        <w:rPr>
          <w:noProof/>
        </w:rPr>
        <w:t>examples</w:t>
      </w:r>
      <w:r>
        <w:rPr>
          <w:noProof/>
        </w:rPr>
        <w:tab/>
        <w:t>51, 96, 99, 121, 123</w:t>
      </w:r>
    </w:p>
    <w:p w14:paraId="2D3B4B60" w14:textId="77777777" w:rsidR="004D1046" w:rsidRDefault="004D1046">
      <w:pPr>
        <w:pStyle w:val="Index2"/>
        <w:tabs>
          <w:tab w:val="right" w:leader="dot" w:pos="4582"/>
        </w:tabs>
        <w:rPr>
          <w:bCs/>
          <w:noProof/>
        </w:rPr>
      </w:pPr>
      <w:r w:rsidRPr="00450EEE">
        <w:rPr>
          <w:i/>
          <w:noProof/>
        </w:rPr>
        <w:t>Packet</w:t>
      </w:r>
      <w:r>
        <w:rPr>
          <w:noProof/>
        </w:rPr>
        <w:t xml:space="preserve"> method</w:t>
      </w:r>
      <w:r>
        <w:rPr>
          <w:noProof/>
        </w:rPr>
        <w:tab/>
        <w:t xml:space="preserve">68, </w:t>
      </w:r>
      <w:r>
        <w:rPr>
          <w:b/>
          <w:bCs/>
          <w:noProof/>
        </w:rPr>
        <w:t>224</w:t>
      </w:r>
    </w:p>
    <w:p w14:paraId="56C76B74"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224</w:t>
      </w:r>
    </w:p>
    <w:p w14:paraId="3B722937" w14:textId="77777777" w:rsidR="004D1046" w:rsidRDefault="004D1046">
      <w:pPr>
        <w:pStyle w:val="Index1"/>
        <w:tabs>
          <w:tab w:val="right" w:leader="dot" w:pos="4582"/>
        </w:tabs>
        <w:rPr>
          <w:noProof/>
        </w:rPr>
      </w:pPr>
      <w:r w:rsidRPr="00450EEE">
        <w:rPr>
          <w:i/>
          <w:noProof/>
        </w:rPr>
        <w:t>requestDisplay</w:t>
      </w:r>
      <w:r>
        <w:rPr>
          <w:noProof/>
        </w:rPr>
        <w:tab/>
        <w:t>360</w:t>
      </w:r>
    </w:p>
    <w:p w14:paraId="25A40849" w14:textId="77777777" w:rsidR="004D1046" w:rsidRDefault="004D1046">
      <w:pPr>
        <w:pStyle w:val="Index1"/>
        <w:tabs>
          <w:tab w:val="right" w:leader="dot" w:pos="4582"/>
        </w:tabs>
        <w:rPr>
          <w:noProof/>
        </w:rPr>
      </w:pPr>
      <w:r w:rsidRPr="00450EEE">
        <w:rPr>
          <w:i/>
          <w:noProof/>
        </w:rPr>
        <w:t>RESET</w:t>
      </w:r>
    </w:p>
    <w:p w14:paraId="20DEA22D" w14:textId="77777777" w:rsidR="004D1046" w:rsidRDefault="004D1046">
      <w:pPr>
        <w:pStyle w:val="Index2"/>
        <w:tabs>
          <w:tab w:val="right" w:leader="dot" w:pos="4582"/>
        </w:tabs>
        <w:rPr>
          <w:noProof/>
        </w:rPr>
      </w:pPr>
      <w:r>
        <w:rPr>
          <w:noProof/>
        </w:rPr>
        <w:t>in</w:t>
      </w:r>
      <w:r w:rsidRPr="00450EEE">
        <w:rPr>
          <w:i/>
          <w:noProof/>
        </w:rPr>
        <w:t xml:space="preserve"> Client</w:t>
      </w:r>
      <w:r>
        <w:rPr>
          <w:noProof/>
        </w:rPr>
        <w:tab/>
        <w:t>363</w:t>
      </w:r>
    </w:p>
    <w:p w14:paraId="18006108" w14:textId="77777777" w:rsidR="004D1046" w:rsidRDefault="004D1046">
      <w:pPr>
        <w:pStyle w:val="Index2"/>
        <w:tabs>
          <w:tab w:val="right" w:leader="dot" w:pos="4582"/>
        </w:tabs>
        <w:rPr>
          <w:noProof/>
        </w:rPr>
      </w:pPr>
      <w:r>
        <w:rPr>
          <w:noProof/>
        </w:rPr>
        <w:t>in</w:t>
      </w:r>
      <w:r w:rsidRPr="00450EEE">
        <w:rPr>
          <w:i/>
          <w:noProof/>
        </w:rPr>
        <w:t xml:space="preserve"> Traffic</w:t>
      </w:r>
      <w:r>
        <w:rPr>
          <w:noProof/>
        </w:rPr>
        <w:tab/>
        <w:t>335, 363</w:t>
      </w:r>
    </w:p>
    <w:p w14:paraId="61972AB9" w14:textId="77777777" w:rsidR="004D1046" w:rsidRDefault="004D1046">
      <w:pPr>
        <w:pStyle w:val="Index1"/>
        <w:tabs>
          <w:tab w:val="right" w:leader="dot" w:pos="4582"/>
        </w:tabs>
        <w:rPr>
          <w:noProof/>
        </w:rPr>
      </w:pPr>
      <w:r w:rsidRPr="00450EEE">
        <w:rPr>
          <w:i/>
          <w:noProof/>
        </w:rPr>
        <w:t>resetSPF</w:t>
      </w:r>
    </w:p>
    <w:p w14:paraId="7F4EEB99"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335</w:t>
      </w:r>
    </w:p>
    <w:p w14:paraId="11B1381B"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334</w:t>
      </w:r>
    </w:p>
    <w:p w14:paraId="56C23076" w14:textId="77777777" w:rsidR="004D1046" w:rsidRDefault="004D1046">
      <w:pPr>
        <w:pStyle w:val="Index1"/>
        <w:tabs>
          <w:tab w:val="right" w:leader="dot" w:pos="4582"/>
        </w:tabs>
        <w:rPr>
          <w:noProof/>
        </w:rPr>
      </w:pPr>
      <w:r w:rsidRPr="00450EEE">
        <w:rPr>
          <w:i/>
          <w:noProof/>
        </w:rPr>
        <w:t xml:space="preserve">resize </w:t>
      </w:r>
      <w:r>
        <w:rPr>
          <w:noProof/>
        </w:rPr>
        <w:t>(</w:t>
      </w:r>
      <w:r w:rsidRPr="00450EEE">
        <w:rPr>
          <w:i/>
          <w:noProof/>
        </w:rPr>
        <w:t>Mailbox</w:t>
      </w:r>
      <w:r>
        <w:rPr>
          <w:noProof/>
        </w:rPr>
        <w:t xml:space="preserve"> method)</w:t>
      </w:r>
      <w:r>
        <w:rPr>
          <w:noProof/>
        </w:rPr>
        <w:tab/>
        <w:t>321</w:t>
      </w:r>
    </w:p>
    <w:p w14:paraId="72C9F1BC" w14:textId="77777777" w:rsidR="004D1046" w:rsidRDefault="004D1046">
      <w:pPr>
        <w:pStyle w:val="Index1"/>
        <w:tabs>
          <w:tab w:val="right" w:leader="dot" w:pos="4582"/>
        </w:tabs>
        <w:rPr>
          <w:noProof/>
        </w:rPr>
      </w:pPr>
      <w:r>
        <w:rPr>
          <w:noProof/>
        </w:rPr>
        <w:t>results file</w:t>
      </w:r>
      <w:r>
        <w:rPr>
          <w:noProof/>
        </w:rPr>
        <w:tab/>
      </w:r>
      <w:r w:rsidRPr="00450EEE">
        <w:rPr>
          <w:rFonts w:cs="Mangal"/>
          <w:i/>
          <w:noProof/>
        </w:rPr>
        <w:t>See</w:t>
      </w:r>
      <w:r w:rsidRPr="00450EEE">
        <w:rPr>
          <w:rFonts w:cs="Mangal"/>
          <w:noProof/>
        </w:rPr>
        <w:t xml:space="preserve"> output file</w:t>
      </w:r>
    </w:p>
    <w:p w14:paraId="484BB574" w14:textId="77777777" w:rsidR="004D1046" w:rsidRDefault="004D1046">
      <w:pPr>
        <w:pStyle w:val="Index1"/>
        <w:tabs>
          <w:tab w:val="right" w:leader="dot" w:pos="4582"/>
        </w:tabs>
        <w:rPr>
          <w:noProof/>
        </w:rPr>
      </w:pPr>
      <w:r w:rsidRPr="00450EEE">
        <w:rPr>
          <w:i/>
          <w:noProof/>
        </w:rPr>
        <w:t>resume</w:t>
      </w:r>
    </w:p>
    <w:p w14:paraId="1B7CFC3C"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235</w:t>
      </w:r>
    </w:p>
    <w:p w14:paraId="24E53C27"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235</w:t>
      </w:r>
    </w:p>
    <w:p w14:paraId="09415A0C" w14:textId="77777777" w:rsidR="004D1046" w:rsidRDefault="004D1046">
      <w:pPr>
        <w:pStyle w:val="Index1"/>
        <w:tabs>
          <w:tab w:val="right" w:leader="dot" w:pos="4582"/>
        </w:tabs>
        <w:rPr>
          <w:noProof/>
        </w:rPr>
      </w:pPr>
      <w:r w:rsidRPr="00450EEE">
        <w:rPr>
          <w:i/>
          <w:noProof/>
        </w:rPr>
        <w:t>RESUME</w:t>
      </w:r>
    </w:p>
    <w:p w14:paraId="2B28227A" w14:textId="77777777" w:rsidR="004D1046" w:rsidRDefault="004D1046">
      <w:pPr>
        <w:pStyle w:val="Index2"/>
        <w:tabs>
          <w:tab w:val="right" w:leader="dot" w:pos="4582"/>
        </w:tabs>
        <w:rPr>
          <w:noProof/>
        </w:rPr>
      </w:pPr>
      <w:r w:rsidRPr="00450EEE">
        <w:rPr>
          <w:i/>
          <w:noProof/>
        </w:rPr>
        <w:t>Client</w:t>
      </w:r>
      <w:r>
        <w:rPr>
          <w:noProof/>
        </w:rPr>
        <w:t xml:space="preserve"> event</w:t>
      </w:r>
      <w:r>
        <w:rPr>
          <w:noProof/>
        </w:rPr>
        <w:tab/>
        <w:t>236, 363</w:t>
      </w:r>
    </w:p>
    <w:p w14:paraId="3DBF6AED"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236</w:t>
      </w:r>
    </w:p>
    <w:p w14:paraId="7375E04F" w14:textId="77777777" w:rsidR="004D1046" w:rsidRDefault="004D1046">
      <w:pPr>
        <w:pStyle w:val="Index1"/>
        <w:tabs>
          <w:tab w:val="right" w:leader="dot" w:pos="4582"/>
        </w:tabs>
        <w:rPr>
          <w:noProof/>
        </w:rPr>
      </w:pPr>
      <w:r>
        <w:rPr>
          <w:noProof/>
        </w:rPr>
        <w:t>resync interval</w:t>
      </w:r>
      <w:r>
        <w:rPr>
          <w:noProof/>
        </w:rPr>
        <w:tab/>
        <w:t>45, 130, 215</w:t>
      </w:r>
    </w:p>
    <w:p w14:paraId="0C2B2B37" w14:textId="77777777" w:rsidR="004D1046" w:rsidRDefault="004D1046">
      <w:pPr>
        <w:pStyle w:val="Index1"/>
        <w:tabs>
          <w:tab w:val="right" w:leader="dot" w:pos="4582"/>
        </w:tabs>
        <w:rPr>
          <w:noProof/>
        </w:rPr>
      </w:pPr>
      <w:r>
        <w:rPr>
          <w:noProof/>
        </w:rPr>
        <w:t>retransmissions</w:t>
      </w:r>
    </w:p>
    <w:p w14:paraId="6F25A1D6" w14:textId="77777777" w:rsidR="004D1046" w:rsidRDefault="004D1046">
      <w:pPr>
        <w:pStyle w:val="Index2"/>
        <w:tabs>
          <w:tab w:val="right" w:leader="dot" w:pos="4582"/>
        </w:tabs>
        <w:rPr>
          <w:noProof/>
        </w:rPr>
      </w:pPr>
      <w:r>
        <w:rPr>
          <w:noProof/>
        </w:rPr>
        <w:t>in ALOHA</w:t>
      </w:r>
      <w:r>
        <w:rPr>
          <w:noProof/>
        </w:rPr>
        <w:tab/>
        <w:t>89, 90, 91, 100, 102, 119, 120, 122, 125</w:t>
      </w:r>
    </w:p>
    <w:p w14:paraId="11BE8C2D" w14:textId="77777777" w:rsidR="004D1046" w:rsidRDefault="004D1046">
      <w:pPr>
        <w:pStyle w:val="Index2"/>
        <w:tabs>
          <w:tab w:val="right" w:leader="dot" w:pos="4582"/>
        </w:tabs>
        <w:rPr>
          <w:noProof/>
        </w:rPr>
      </w:pPr>
      <w:r>
        <w:rPr>
          <w:noProof/>
        </w:rPr>
        <w:t>in alternating-bit protocol</w:t>
      </w:r>
      <w:r>
        <w:rPr>
          <w:noProof/>
        </w:rPr>
        <w:tab/>
        <w:t>46, 67</w:t>
      </w:r>
    </w:p>
    <w:p w14:paraId="56145085" w14:textId="77777777" w:rsidR="004D1046" w:rsidRDefault="004D1046">
      <w:pPr>
        <w:pStyle w:val="Index1"/>
        <w:tabs>
          <w:tab w:val="right" w:leader="dot" w:pos="4582"/>
        </w:tabs>
        <w:rPr>
          <w:bCs/>
          <w:noProof/>
        </w:rPr>
      </w:pPr>
      <w:r w:rsidRPr="00450EEE">
        <w:rPr>
          <w:i/>
          <w:noProof/>
        </w:rPr>
        <w:t>RFC_act</w:t>
      </w:r>
      <w:r>
        <w:rPr>
          <w:noProof/>
        </w:rPr>
        <w:tab/>
        <w:t xml:space="preserve">109, </w:t>
      </w:r>
      <w:r>
        <w:rPr>
          <w:b/>
          <w:bCs/>
          <w:noProof/>
        </w:rPr>
        <w:t>179</w:t>
      </w:r>
      <w:r>
        <w:rPr>
          <w:bCs/>
          <w:noProof/>
        </w:rPr>
        <w:t>, 276, 279, 382, 394, 401</w:t>
      </w:r>
    </w:p>
    <w:p w14:paraId="6461E4AB" w14:textId="77777777" w:rsidR="004D1046" w:rsidRDefault="004D1046">
      <w:pPr>
        <w:pStyle w:val="Index2"/>
        <w:tabs>
          <w:tab w:val="right" w:leader="dot" w:pos="4582"/>
        </w:tabs>
        <w:rPr>
          <w:noProof/>
        </w:rPr>
      </w:pPr>
      <w:r>
        <w:rPr>
          <w:noProof/>
        </w:rPr>
        <w:t>examples</w:t>
      </w:r>
      <w:r>
        <w:rPr>
          <w:noProof/>
        </w:rPr>
        <w:tab/>
        <w:t>105</w:t>
      </w:r>
    </w:p>
    <w:p w14:paraId="1A8E529C" w14:textId="77777777" w:rsidR="004D1046" w:rsidRDefault="004D1046">
      <w:pPr>
        <w:pStyle w:val="Index1"/>
        <w:tabs>
          <w:tab w:val="right" w:leader="dot" w:pos="4582"/>
        </w:tabs>
        <w:rPr>
          <w:bCs/>
          <w:noProof/>
        </w:rPr>
      </w:pPr>
      <w:r w:rsidRPr="00450EEE">
        <w:rPr>
          <w:i/>
          <w:noProof/>
        </w:rPr>
        <w:t>RFC_add</w:t>
      </w:r>
      <w:r>
        <w:rPr>
          <w:noProof/>
        </w:rPr>
        <w:tab/>
        <w:t xml:space="preserve">109, </w:t>
      </w:r>
      <w:r>
        <w:rPr>
          <w:b/>
          <w:bCs/>
          <w:noProof/>
        </w:rPr>
        <w:t>179</w:t>
      </w:r>
      <w:r>
        <w:rPr>
          <w:bCs/>
          <w:noProof/>
        </w:rPr>
        <w:t>, 272, 273, 274, 276, 279, 282, 292, 394, 401</w:t>
      </w:r>
    </w:p>
    <w:p w14:paraId="6103E005" w14:textId="77777777" w:rsidR="004D1046" w:rsidRDefault="004D1046">
      <w:pPr>
        <w:pStyle w:val="Index1"/>
        <w:tabs>
          <w:tab w:val="right" w:leader="dot" w:pos="4582"/>
        </w:tabs>
        <w:rPr>
          <w:bCs/>
          <w:noProof/>
        </w:rPr>
      </w:pPr>
      <w:r w:rsidRPr="00450EEE">
        <w:rPr>
          <w:i/>
          <w:noProof/>
        </w:rPr>
        <w:t>RFC_att</w:t>
      </w:r>
      <w:r>
        <w:rPr>
          <w:noProof/>
        </w:rPr>
        <w:tab/>
        <w:t xml:space="preserve">108, 109, 113, </w:t>
      </w:r>
      <w:r>
        <w:rPr>
          <w:b/>
          <w:bCs/>
          <w:noProof/>
        </w:rPr>
        <w:t>179</w:t>
      </w:r>
      <w:r>
        <w:rPr>
          <w:bCs/>
          <w:noProof/>
        </w:rPr>
        <w:t>, 272, 275, 276, 392, 393, 395, 399, 401</w:t>
      </w:r>
    </w:p>
    <w:p w14:paraId="6CB6063E" w14:textId="77777777" w:rsidR="004D1046" w:rsidRDefault="004D1046">
      <w:pPr>
        <w:pStyle w:val="Index2"/>
        <w:tabs>
          <w:tab w:val="right" w:leader="dot" w:pos="4582"/>
        </w:tabs>
        <w:rPr>
          <w:noProof/>
        </w:rPr>
      </w:pPr>
      <w:r>
        <w:rPr>
          <w:noProof/>
        </w:rPr>
        <w:t>examples</w:t>
      </w:r>
      <w:r>
        <w:rPr>
          <w:noProof/>
        </w:rPr>
        <w:tab/>
        <w:t>105</w:t>
      </w:r>
    </w:p>
    <w:p w14:paraId="1E1A5DFB" w14:textId="77777777" w:rsidR="004D1046" w:rsidRDefault="004D1046">
      <w:pPr>
        <w:pStyle w:val="Index1"/>
        <w:tabs>
          <w:tab w:val="right" w:leader="dot" w:pos="4582"/>
        </w:tabs>
        <w:rPr>
          <w:bCs/>
          <w:noProof/>
        </w:rPr>
      </w:pPr>
      <w:r w:rsidRPr="00450EEE">
        <w:rPr>
          <w:i/>
          <w:noProof/>
        </w:rPr>
        <w:t>RFC_bot</w:t>
      </w:r>
      <w:r>
        <w:rPr>
          <w:noProof/>
        </w:rPr>
        <w:tab/>
        <w:t xml:space="preserve">110, 111, </w:t>
      </w:r>
      <w:r>
        <w:rPr>
          <w:b/>
          <w:bCs/>
          <w:noProof/>
        </w:rPr>
        <w:t>180</w:t>
      </w:r>
      <w:r>
        <w:rPr>
          <w:bCs/>
          <w:noProof/>
        </w:rPr>
        <w:t>, 270, 273, 276, 278, 279, 280, 281, 283, 284, 285, 288, 294, 393, 394, 401</w:t>
      </w:r>
    </w:p>
    <w:p w14:paraId="7494178F" w14:textId="77777777" w:rsidR="004D1046" w:rsidRDefault="004D1046">
      <w:pPr>
        <w:pStyle w:val="Index2"/>
        <w:tabs>
          <w:tab w:val="right" w:leader="dot" w:pos="4582"/>
        </w:tabs>
        <w:rPr>
          <w:noProof/>
        </w:rPr>
      </w:pPr>
      <w:r>
        <w:rPr>
          <w:noProof/>
        </w:rPr>
        <w:t>examples</w:t>
      </w:r>
      <w:r>
        <w:rPr>
          <w:noProof/>
        </w:rPr>
        <w:tab/>
        <w:t>106</w:t>
      </w:r>
    </w:p>
    <w:p w14:paraId="7058BDAF" w14:textId="77777777" w:rsidR="004D1046" w:rsidRDefault="004D1046">
      <w:pPr>
        <w:pStyle w:val="Index1"/>
        <w:tabs>
          <w:tab w:val="right" w:leader="dot" w:pos="4582"/>
        </w:tabs>
        <w:rPr>
          <w:bCs/>
          <w:noProof/>
        </w:rPr>
      </w:pPr>
      <w:r w:rsidRPr="00450EEE">
        <w:rPr>
          <w:i/>
          <w:noProof/>
        </w:rPr>
        <w:t>RFC_cut</w:t>
      </w:r>
      <w:r>
        <w:rPr>
          <w:noProof/>
        </w:rPr>
        <w:tab/>
      </w:r>
      <w:r>
        <w:rPr>
          <w:b/>
          <w:bCs/>
          <w:noProof/>
        </w:rPr>
        <w:t>181</w:t>
      </w:r>
      <w:r>
        <w:rPr>
          <w:bCs/>
          <w:noProof/>
        </w:rPr>
        <w:t>, 190, 271, 373, 376, 394, 401</w:t>
      </w:r>
    </w:p>
    <w:p w14:paraId="1771E2C8" w14:textId="77777777" w:rsidR="004D1046" w:rsidRDefault="004D1046">
      <w:pPr>
        <w:pStyle w:val="Index1"/>
        <w:tabs>
          <w:tab w:val="right" w:leader="dot" w:pos="4582"/>
        </w:tabs>
        <w:rPr>
          <w:bCs/>
          <w:noProof/>
        </w:rPr>
      </w:pPr>
      <w:r w:rsidRPr="00450EEE">
        <w:rPr>
          <w:i/>
          <w:noProof/>
        </w:rPr>
        <w:t>RFC_eot</w:t>
      </w:r>
      <w:r>
        <w:rPr>
          <w:noProof/>
        </w:rPr>
        <w:tab/>
        <w:t xml:space="preserve">110, 111, </w:t>
      </w:r>
      <w:r>
        <w:rPr>
          <w:b/>
          <w:bCs/>
          <w:noProof/>
        </w:rPr>
        <w:t>181</w:t>
      </w:r>
      <w:r>
        <w:rPr>
          <w:bCs/>
          <w:noProof/>
        </w:rPr>
        <w:t>, 270, 273, 276, 279, 281, 282, 283, 286, 288, 294, 382, 394, 401</w:t>
      </w:r>
    </w:p>
    <w:p w14:paraId="0715BE0B" w14:textId="77777777" w:rsidR="004D1046" w:rsidRDefault="004D1046">
      <w:pPr>
        <w:pStyle w:val="Index2"/>
        <w:tabs>
          <w:tab w:val="right" w:leader="dot" w:pos="4582"/>
        </w:tabs>
        <w:rPr>
          <w:noProof/>
        </w:rPr>
      </w:pPr>
      <w:r>
        <w:rPr>
          <w:noProof/>
        </w:rPr>
        <w:t>examples</w:t>
      </w:r>
      <w:r>
        <w:rPr>
          <w:noProof/>
        </w:rPr>
        <w:tab/>
        <w:t>106, 286, 288, 290</w:t>
      </w:r>
    </w:p>
    <w:p w14:paraId="682865FD" w14:textId="77777777" w:rsidR="004D1046" w:rsidRDefault="004D1046">
      <w:pPr>
        <w:pStyle w:val="Index1"/>
        <w:tabs>
          <w:tab w:val="right" w:leader="dot" w:pos="4582"/>
        </w:tabs>
        <w:rPr>
          <w:bCs/>
          <w:noProof/>
        </w:rPr>
      </w:pPr>
      <w:r w:rsidRPr="00450EEE">
        <w:rPr>
          <w:i/>
          <w:noProof/>
        </w:rPr>
        <w:t>RFC_erb</w:t>
      </w:r>
      <w:r>
        <w:rPr>
          <w:noProof/>
        </w:rPr>
        <w:tab/>
        <w:t xml:space="preserve">111, </w:t>
      </w:r>
      <w:r>
        <w:rPr>
          <w:b/>
          <w:bCs/>
          <w:noProof/>
        </w:rPr>
        <w:t>182</w:t>
      </w:r>
      <w:r>
        <w:rPr>
          <w:bCs/>
          <w:noProof/>
        </w:rPr>
        <w:t>, 270, 287, 288, 294, 394, 401</w:t>
      </w:r>
    </w:p>
    <w:p w14:paraId="70DD8B60" w14:textId="77777777" w:rsidR="004D1046" w:rsidRDefault="004D1046">
      <w:pPr>
        <w:pStyle w:val="Index2"/>
        <w:tabs>
          <w:tab w:val="right" w:leader="dot" w:pos="4582"/>
        </w:tabs>
        <w:rPr>
          <w:noProof/>
        </w:rPr>
      </w:pPr>
      <w:r>
        <w:rPr>
          <w:noProof/>
        </w:rPr>
        <w:t>examples</w:t>
      </w:r>
      <w:r>
        <w:rPr>
          <w:noProof/>
        </w:rPr>
        <w:tab/>
        <w:t>105, 287</w:t>
      </w:r>
    </w:p>
    <w:p w14:paraId="7E38D45D" w14:textId="77777777" w:rsidR="004D1046" w:rsidRDefault="004D1046">
      <w:pPr>
        <w:pStyle w:val="Index1"/>
        <w:tabs>
          <w:tab w:val="right" w:leader="dot" w:pos="4582"/>
        </w:tabs>
        <w:rPr>
          <w:bCs/>
          <w:noProof/>
        </w:rPr>
      </w:pPr>
      <w:r w:rsidRPr="00450EEE">
        <w:rPr>
          <w:i/>
          <w:noProof/>
        </w:rPr>
        <w:t>RFC_erd</w:t>
      </w:r>
      <w:r>
        <w:rPr>
          <w:noProof/>
        </w:rPr>
        <w:tab/>
      </w:r>
      <w:r>
        <w:rPr>
          <w:b/>
          <w:bCs/>
          <w:noProof/>
        </w:rPr>
        <w:t>182</w:t>
      </w:r>
      <w:r>
        <w:rPr>
          <w:bCs/>
          <w:noProof/>
        </w:rPr>
        <w:t>, 270, 287, 288, 289, 394, 395, 401</w:t>
      </w:r>
    </w:p>
    <w:p w14:paraId="6537E29A" w14:textId="77777777" w:rsidR="004D1046" w:rsidRDefault="004D1046">
      <w:pPr>
        <w:pStyle w:val="Index2"/>
        <w:tabs>
          <w:tab w:val="right" w:leader="dot" w:pos="4582"/>
        </w:tabs>
        <w:rPr>
          <w:noProof/>
        </w:rPr>
      </w:pPr>
      <w:r>
        <w:rPr>
          <w:noProof/>
        </w:rPr>
        <w:t>examples</w:t>
      </w:r>
      <w:r>
        <w:rPr>
          <w:noProof/>
        </w:rPr>
        <w:tab/>
        <w:t>289</w:t>
      </w:r>
    </w:p>
    <w:p w14:paraId="2BFD20A9" w14:textId="77777777" w:rsidR="004D1046" w:rsidRDefault="004D1046">
      <w:pPr>
        <w:pStyle w:val="Index1"/>
        <w:tabs>
          <w:tab w:val="right" w:leader="dot" w:pos="4582"/>
        </w:tabs>
        <w:rPr>
          <w:bCs/>
          <w:noProof/>
        </w:rPr>
      </w:pPr>
      <w:r w:rsidRPr="00450EEE">
        <w:rPr>
          <w:i/>
          <w:noProof/>
        </w:rPr>
        <w:t>RFC_xmt</w:t>
      </w:r>
      <w:r>
        <w:rPr>
          <w:noProof/>
        </w:rPr>
        <w:tab/>
        <w:t xml:space="preserve">108, </w:t>
      </w:r>
      <w:r>
        <w:rPr>
          <w:b/>
          <w:bCs/>
          <w:noProof/>
        </w:rPr>
        <w:t>181</w:t>
      </w:r>
      <w:r>
        <w:rPr>
          <w:bCs/>
          <w:noProof/>
        </w:rPr>
        <w:t>, 184, 189, 269, 276, 278, 390, 391, 393, 401</w:t>
      </w:r>
    </w:p>
    <w:p w14:paraId="28DAD0C2" w14:textId="77777777" w:rsidR="004D1046" w:rsidRDefault="004D1046">
      <w:pPr>
        <w:pStyle w:val="Index2"/>
        <w:tabs>
          <w:tab w:val="right" w:leader="dot" w:pos="4582"/>
        </w:tabs>
        <w:rPr>
          <w:noProof/>
        </w:rPr>
      </w:pPr>
      <w:r>
        <w:rPr>
          <w:noProof/>
        </w:rPr>
        <w:t>examples</w:t>
      </w:r>
      <w:r>
        <w:rPr>
          <w:noProof/>
        </w:rPr>
        <w:tab/>
        <w:t>105</w:t>
      </w:r>
    </w:p>
    <w:p w14:paraId="6D876263" w14:textId="77777777" w:rsidR="004D1046" w:rsidRDefault="004D1046">
      <w:pPr>
        <w:pStyle w:val="Index1"/>
        <w:tabs>
          <w:tab w:val="right" w:leader="dot" w:pos="4582"/>
        </w:tabs>
        <w:rPr>
          <w:noProof/>
        </w:rPr>
      </w:pPr>
      <w:r w:rsidRPr="00450EEE">
        <w:rPr>
          <w:i/>
          <w:noProof/>
        </w:rPr>
        <w:t>RFChannel</w:t>
      </w:r>
      <w:r>
        <w:rPr>
          <w:noProof/>
        </w:rPr>
        <w:tab/>
        <w:t>48, 95, 103, 155, 160, 162, 173, 175, 177, 178</w:t>
      </w:r>
    </w:p>
    <w:p w14:paraId="7DD66DD7" w14:textId="77777777" w:rsidR="004D1046" w:rsidRDefault="004D1046">
      <w:pPr>
        <w:pStyle w:val="Index2"/>
        <w:tabs>
          <w:tab w:val="right" w:leader="dot" w:pos="4582"/>
        </w:tabs>
        <w:rPr>
          <w:noProof/>
        </w:rPr>
      </w:pPr>
      <w:r>
        <w:rPr>
          <w:noProof/>
        </w:rPr>
        <w:t>assessment methods</w:t>
      </w:r>
      <w:r>
        <w:rPr>
          <w:noProof/>
        </w:rPr>
        <w:tab/>
        <w:t>178, 179, 180, 181, 182</w:t>
      </w:r>
    </w:p>
    <w:p w14:paraId="2640D74E" w14:textId="77777777" w:rsidR="004D1046" w:rsidRDefault="004D1046">
      <w:pPr>
        <w:pStyle w:val="Index2"/>
        <w:tabs>
          <w:tab w:val="right" w:leader="dot" w:pos="4582"/>
        </w:tabs>
        <w:rPr>
          <w:noProof/>
        </w:rPr>
      </w:pPr>
      <w:r>
        <w:rPr>
          <w:noProof/>
        </w:rPr>
        <w:t>class Id</w:t>
      </w:r>
      <w:r>
        <w:rPr>
          <w:noProof/>
        </w:rPr>
        <w:tab/>
        <w:t>152</w:t>
      </w:r>
    </w:p>
    <w:p w14:paraId="20908B1A" w14:textId="77777777" w:rsidR="004D1046" w:rsidRDefault="004D1046">
      <w:pPr>
        <w:pStyle w:val="Index2"/>
        <w:tabs>
          <w:tab w:val="right" w:leader="dot" w:pos="4582"/>
        </w:tabs>
        <w:rPr>
          <w:noProof/>
        </w:rPr>
      </w:pPr>
      <w:r>
        <w:rPr>
          <w:noProof/>
        </w:rPr>
        <w:t>creating</w:t>
      </w:r>
      <w:r>
        <w:rPr>
          <w:noProof/>
        </w:rPr>
        <w:tab/>
        <w:t>177</w:t>
      </w:r>
    </w:p>
    <w:p w14:paraId="64352E06" w14:textId="77777777" w:rsidR="004D1046" w:rsidRDefault="004D1046">
      <w:pPr>
        <w:pStyle w:val="Index2"/>
        <w:tabs>
          <w:tab w:val="right" w:leader="dot" w:pos="4582"/>
        </w:tabs>
        <w:rPr>
          <w:noProof/>
        </w:rPr>
      </w:pPr>
      <w:r>
        <w:rPr>
          <w:noProof/>
        </w:rPr>
        <w:t>dump</w:t>
      </w:r>
      <w:r>
        <w:rPr>
          <w:noProof/>
        </w:rPr>
        <w:tab/>
        <w:t>345</w:t>
      </w:r>
    </w:p>
    <w:p w14:paraId="67338441" w14:textId="77777777" w:rsidR="004D1046" w:rsidRDefault="004D1046">
      <w:pPr>
        <w:pStyle w:val="Index2"/>
        <w:tabs>
          <w:tab w:val="right" w:leader="dot" w:pos="4582"/>
        </w:tabs>
        <w:rPr>
          <w:noProof/>
        </w:rPr>
      </w:pPr>
      <w:r>
        <w:rPr>
          <w:noProof/>
        </w:rPr>
        <w:t>examples</w:t>
      </w:r>
      <w:r>
        <w:rPr>
          <w:noProof/>
        </w:rPr>
        <w:tab/>
        <w:t>105</w:t>
      </w:r>
    </w:p>
    <w:p w14:paraId="3E6596EB" w14:textId="77777777" w:rsidR="004D1046" w:rsidRDefault="004D1046">
      <w:pPr>
        <w:pStyle w:val="Index2"/>
        <w:tabs>
          <w:tab w:val="right" w:leader="dot" w:pos="4582"/>
        </w:tabs>
        <w:rPr>
          <w:noProof/>
        </w:rPr>
      </w:pPr>
      <w:r>
        <w:rPr>
          <w:noProof/>
        </w:rPr>
        <w:t>object Id</w:t>
      </w:r>
      <w:r>
        <w:rPr>
          <w:noProof/>
        </w:rPr>
        <w:tab/>
        <w:t>178</w:t>
      </w:r>
    </w:p>
    <w:p w14:paraId="5A5B7F06" w14:textId="77777777" w:rsidR="004D1046" w:rsidRDefault="004D1046">
      <w:pPr>
        <w:pStyle w:val="Index2"/>
        <w:tabs>
          <w:tab w:val="right" w:leader="dot" w:pos="4582"/>
        </w:tabs>
        <w:rPr>
          <w:noProof/>
        </w:rPr>
      </w:pPr>
      <w:r w:rsidRPr="00450EEE">
        <w:rPr>
          <w:noProof/>
        </w:rPr>
        <w:t>performance</w:t>
      </w:r>
      <w:r>
        <w:rPr>
          <w:noProof/>
        </w:rPr>
        <w:tab/>
      </w:r>
      <w:r w:rsidRPr="00450EEE">
        <w:rPr>
          <w:rFonts w:cs="Mangal"/>
          <w:i/>
          <w:noProof/>
        </w:rPr>
        <w:t>See</w:t>
      </w:r>
      <w:r w:rsidRPr="00450EEE">
        <w:rPr>
          <w:rFonts w:cs="Mangal"/>
          <w:noProof/>
        </w:rPr>
        <w:t xml:space="preserve"> performance, measures, </w:t>
      </w:r>
      <w:r w:rsidRPr="00450EEE">
        <w:rPr>
          <w:rFonts w:cs="Mangal"/>
          <w:i/>
          <w:noProof/>
        </w:rPr>
        <w:t>RFChannel</w:t>
      </w:r>
    </w:p>
    <w:p w14:paraId="0324F83A" w14:textId="77777777" w:rsidR="004D1046" w:rsidRDefault="004D1046">
      <w:pPr>
        <w:pStyle w:val="Index2"/>
        <w:tabs>
          <w:tab w:val="right" w:leader="dot" w:pos="4582"/>
        </w:tabs>
        <w:rPr>
          <w:noProof/>
        </w:rPr>
      </w:pPr>
      <w:r>
        <w:rPr>
          <w:noProof/>
        </w:rPr>
        <w:t>propagation of signals in</w:t>
      </w:r>
      <w:r>
        <w:rPr>
          <w:noProof/>
        </w:rPr>
        <w:tab/>
        <w:t>176</w:t>
      </w:r>
    </w:p>
    <w:p w14:paraId="3C5383E4" w14:textId="77777777" w:rsidR="004D1046" w:rsidRDefault="004D1046">
      <w:pPr>
        <w:pStyle w:val="Index1"/>
        <w:tabs>
          <w:tab w:val="right" w:leader="dot" w:pos="4582"/>
        </w:tabs>
        <w:rPr>
          <w:noProof/>
        </w:rPr>
      </w:pPr>
      <w:r w:rsidRPr="00450EEE">
        <w:rPr>
          <w:i/>
          <w:noProof/>
        </w:rPr>
        <w:t xml:space="preserve">rfchannel </w:t>
      </w:r>
      <w:r>
        <w:rPr>
          <w:noProof/>
        </w:rPr>
        <w:t>(</w:t>
      </w:r>
      <w:r w:rsidRPr="00450EEE">
        <w:rPr>
          <w:i/>
          <w:noProof/>
        </w:rPr>
        <w:t>RFChannel</w:t>
      </w:r>
      <w:r>
        <w:rPr>
          <w:noProof/>
        </w:rPr>
        <w:t xml:space="preserve"> declarator)</w:t>
      </w:r>
      <w:r>
        <w:rPr>
          <w:noProof/>
        </w:rPr>
        <w:tab/>
        <w:t>105, 177</w:t>
      </w:r>
    </w:p>
    <w:p w14:paraId="6AF78BDB" w14:textId="77777777" w:rsidR="004D1046" w:rsidRDefault="004D1046">
      <w:pPr>
        <w:pStyle w:val="Index1"/>
        <w:tabs>
          <w:tab w:val="right" w:leader="dot" w:pos="4582"/>
        </w:tabs>
        <w:rPr>
          <w:bCs/>
          <w:noProof/>
        </w:rPr>
      </w:pPr>
      <w:r w:rsidRPr="00450EEE">
        <w:rPr>
          <w:i/>
          <w:noProof/>
        </w:rPr>
        <w:t xml:space="preserve">rnd </w:t>
      </w:r>
      <w:r>
        <w:rPr>
          <w:noProof/>
        </w:rPr>
        <w:t>(base random number generator)</w:t>
      </w:r>
      <w:r>
        <w:rPr>
          <w:noProof/>
        </w:rPr>
        <w:tab/>
      </w:r>
      <w:r>
        <w:rPr>
          <w:b/>
          <w:bCs/>
          <w:noProof/>
        </w:rPr>
        <w:t>136</w:t>
      </w:r>
      <w:r>
        <w:rPr>
          <w:bCs/>
          <w:noProof/>
        </w:rPr>
        <w:t>, 137, 138, 139</w:t>
      </w:r>
    </w:p>
    <w:p w14:paraId="35BD5316" w14:textId="77777777" w:rsidR="004D1046" w:rsidRDefault="004D1046">
      <w:pPr>
        <w:pStyle w:val="Index2"/>
        <w:tabs>
          <w:tab w:val="right" w:leader="dot" w:pos="4582"/>
        </w:tabs>
        <w:rPr>
          <w:noProof/>
        </w:rPr>
      </w:pPr>
      <w:r>
        <w:rPr>
          <w:noProof/>
        </w:rPr>
        <w:lastRenderedPageBreak/>
        <w:t>examples</w:t>
      </w:r>
      <w:r>
        <w:rPr>
          <w:noProof/>
        </w:rPr>
        <w:tab/>
        <w:t>286</w:t>
      </w:r>
    </w:p>
    <w:p w14:paraId="3B2936A7" w14:textId="77777777" w:rsidR="004D1046" w:rsidRDefault="004D1046">
      <w:pPr>
        <w:pStyle w:val="Index1"/>
        <w:tabs>
          <w:tab w:val="right" w:leader="dot" w:pos="4582"/>
        </w:tabs>
        <w:rPr>
          <w:bCs/>
          <w:noProof/>
        </w:rPr>
      </w:pPr>
      <w:r w:rsidRPr="00450EEE">
        <w:rPr>
          <w:i/>
          <w:noProof/>
        </w:rPr>
        <w:t>Root</w:t>
      </w:r>
      <w:r>
        <w:rPr>
          <w:noProof/>
        </w:rPr>
        <w:t xml:space="preserve"> process</w:t>
      </w:r>
      <w:r>
        <w:rPr>
          <w:noProof/>
        </w:rPr>
        <w:tab/>
        <w:t xml:space="preserve">37, 165, </w:t>
      </w:r>
      <w:r>
        <w:rPr>
          <w:b/>
          <w:bCs/>
          <w:noProof/>
        </w:rPr>
        <w:t>204</w:t>
      </w:r>
      <w:r>
        <w:rPr>
          <w:bCs/>
          <w:noProof/>
        </w:rPr>
        <w:t>, 229, 298, 339, 340, 344, 414, 415, 431</w:t>
      </w:r>
    </w:p>
    <w:p w14:paraId="37227F55" w14:textId="77777777" w:rsidR="004D1046" w:rsidRDefault="004D1046">
      <w:pPr>
        <w:pStyle w:val="Index2"/>
        <w:tabs>
          <w:tab w:val="right" w:leader="dot" w:pos="4582"/>
        </w:tabs>
        <w:rPr>
          <w:noProof/>
        </w:rPr>
      </w:pPr>
      <w:r>
        <w:rPr>
          <w:noProof/>
        </w:rPr>
        <w:t>examples</w:t>
      </w:r>
      <w:r>
        <w:rPr>
          <w:noProof/>
        </w:rPr>
        <w:tab/>
        <w:t>37, 58, 74, 81, 112</w:t>
      </w:r>
    </w:p>
    <w:p w14:paraId="417BB17A" w14:textId="77777777" w:rsidR="004D1046" w:rsidRDefault="004D1046">
      <w:pPr>
        <w:pStyle w:val="Index1"/>
        <w:tabs>
          <w:tab w:val="right" w:leader="dot" w:pos="4582"/>
        </w:tabs>
        <w:rPr>
          <w:bCs/>
          <w:noProof/>
        </w:rPr>
      </w:pPr>
      <w:r w:rsidRPr="00450EEE">
        <w:rPr>
          <w:i/>
          <w:noProof/>
        </w:rPr>
        <w:t>rootInitDone</w:t>
      </w:r>
      <w:r>
        <w:rPr>
          <w:noProof/>
        </w:rPr>
        <w:tab/>
      </w:r>
      <w:r>
        <w:rPr>
          <w:b/>
          <w:bCs/>
          <w:noProof/>
        </w:rPr>
        <w:t>205</w:t>
      </w:r>
      <w:r>
        <w:rPr>
          <w:bCs/>
          <w:noProof/>
        </w:rPr>
        <w:t>, 230, 344</w:t>
      </w:r>
    </w:p>
    <w:p w14:paraId="415467BE" w14:textId="77777777" w:rsidR="004D1046" w:rsidRDefault="004D1046">
      <w:pPr>
        <w:pStyle w:val="Index1"/>
        <w:tabs>
          <w:tab w:val="right" w:leader="dot" w:pos="4582"/>
        </w:tabs>
        <w:rPr>
          <w:noProof/>
        </w:rPr>
      </w:pPr>
      <w:r w:rsidRPr="00450EEE">
        <w:rPr>
          <w:i/>
          <w:noProof/>
        </w:rPr>
        <w:t xml:space="preserve">RPower </w:t>
      </w:r>
      <w:r>
        <w:rPr>
          <w:noProof/>
        </w:rPr>
        <w:t>(receiver gain)</w:t>
      </w:r>
      <w:r>
        <w:rPr>
          <w:noProof/>
        </w:rPr>
        <w:tab/>
        <w:t>270, 271, 279</w:t>
      </w:r>
    </w:p>
    <w:p w14:paraId="5E1CB65E" w14:textId="77777777" w:rsidR="004D1046" w:rsidRDefault="004D1046">
      <w:pPr>
        <w:pStyle w:val="Index2"/>
        <w:tabs>
          <w:tab w:val="right" w:leader="dot" w:pos="4582"/>
        </w:tabs>
        <w:rPr>
          <w:noProof/>
        </w:rPr>
      </w:pPr>
      <w:r>
        <w:rPr>
          <w:noProof/>
        </w:rPr>
        <w:t>exposure</w:t>
      </w:r>
      <w:r>
        <w:rPr>
          <w:noProof/>
        </w:rPr>
        <w:tab/>
        <w:t>375</w:t>
      </w:r>
    </w:p>
    <w:p w14:paraId="0E8D25E5" w14:textId="77777777" w:rsidR="004D1046" w:rsidRDefault="004D1046">
      <w:pPr>
        <w:pStyle w:val="Index2"/>
        <w:tabs>
          <w:tab w:val="right" w:leader="dot" w:pos="4582"/>
        </w:tabs>
        <w:rPr>
          <w:noProof/>
        </w:rPr>
      </w:pPr>
      <w:r>
        <w:rPr>
          <w:noProof/>
        </w:rPr>
        <w:t>setting</w:t>
      </w:r>
      <w:r>
        <w:rPr>
          <w:noProof/>
        </w:rPr>
        <w:tab/>
        <w:t>186</w:t>
      </w:r>
    </w:p>
    <w:p w14:paraId="57F36B53" w14:textId="77777777" w:rsidR="004D1046" w:rsidRDefault="004D1046">
      <w:pPr>
        <w:pStyle w:val="Index1"/>
        <w:tabs>
          <w:tab w:val="right" w:leader="dot" w:pos="4582"/>
        </w:tabs>
        <w:rPr>
          <w:noProof/>
        </w:rPr>
      </w:pPr>
      <w:r>
        <w:rPr>
          <w:noProof/>
        </w:rPr>
        <w:t>RSS(I)</w:t>
      </w:r>
      <w:r>
        <w:rPr>
          <w:noProof/>
        </w:rPr>
        <w:tab/>
      </w:r>
      <w:r w:rsidRPr="00450EEE">
        <w:rPr>
          <w:rFonts w:cs="Mangal"/>
          <w:i/>
          <w:noProof/>
        </w:rPr>
        <w:t>See</w:t>
      </w:r>
      <w:r w:rsidRPr="00450EEE">
        <w:rPr>
          <w:rFonts w:cs="Mangal"/>
          <w:noProof/>
        </w:rPr>
        <w:t xml:space="preserve"> received signal strength (indication)</w:t>
      </w:r>
    </w:p>
    <w:p w14:paraId="306944A4" w14:textId="77777777" w:rsidR="004D1046" w:rsidRDefault="004D1046">
      <w:pPr>
        <w:pStyle w:val="Index1"/>
        <w:tabs>
          <w:tab w:val="right" w:leader="dot" w:pos="4582"/>
        </w:tabs>
        <w:rPr>
          <w:noProof/>
        </w:rPr>
      </w:pPr>
      <w:r>
        <w:rPr>
          <w:noProof/>
        </w:rPr>
        <w:t>Rudnicki, Piotr</w:t>
      </w:r>
      <w:r>
        <w:rPr>
          <w:noProof/>
        </w:rPr>
        <w:tab/>
        <w:t>29</w:t>
      </w:r>
    </w:p>
    <w:p w14:paraId="517B1A39" w14:textId="77777777" w:rsidR="004D1046" w:rsidRDefault="004D1046">
      <w:pPr>
        <w:pStyle w:val="Index1"/>
        <w:tabs>
          <w:tab w:val="right" w:leader="dot" w:pos="4582"/>
        </w:tabs>
        <w:rPr>
          <w:noProof/>
        </w:rPr>
      </w:pPr>
      <w:r w:rsidRPr="00450EEE">
        <w:rPr>
          <w:i/>
          <w:noProof/>
        </w:rPr>
        <w:t>RVAMD</w:t>
      </w:r>
      <w:r>
        <w:rPr>
          <w:noProof/>
        </w:rPr>
        <w:tab/>
      </w:r>
      <w:r w:rsidRPr="00450EEE">
        <w:rPr>
          <w:rFonts w:cs="Mangal"/>
          <w:i/>
          <w:noProof/>
        </w:rPr>
        <w:t>See</w:t>
      </w:r>
      <w:r w:rsidRPr="00450EEE">
        <w:rPr>
          <w:rFonts w:cs="Mangal"/>
          <w:noProof/>
        </w:rPr>
        <w:t xml:space="preserve"> absolute message delay</w:t>
      </w:r>
    </w:p>
    <w:p w14:paraId="7AA9E3F4" w14:textId="77777777" w:rsidR="004D1046" w:rsidRDefault="004D1046">
      <w:pPr>
        <w:pStyle w:val="Index1"/>
        <w:tabs>
          <w:tab w:val="right" w:leader="dot" w:pos="4582"/>
        </w:tabs>
        <w:rPr>
          <w:noProof/>
        </w:rPr>
      </w:pPr>
      <w:r w:rsidRPr="00450EEE">
        <w:rPr>
          <w:i/>
          <w:noProof/>
        </w:rPr>
        <w:t>RVAPD</w:t>
      </w:r>
      <w:r>
        <w:rPr>
          <w:noProof/>
        </w:rPr>
        <w:tab/>
      </w:r>
      <w:r w:rsidRPr="00450EEE">
        <w:rPr>
          <w:rFonts w:cs="Mangal"/>
          <w:i/>
          <w:noProof/>
        </w:rPr>
        <w:t>See</w:t>
      </w:r>
      <w:r w:rsidRPr="00450EEE">
        <w:rPr>
          <w:rFonts w:cs="Mangal"/>
          <w:noProof/>
        </w:rPr>
        <w:t xml:space="preserve"> absolute packet delay</w:t>
      </w:r>
    </w:p>
    <w:p w14:paraId="629B1361" w14:textId="77777777" w:rsidR="004D1046" w:rsidRDefault="004D1046">
      <w:pPr>
        <w:pStyle w:val="Index1"/>
        <w:tabs>
          <w:tab w:val="right" w:leader="dot" w:pos="4582"/>
        </w:tabs>
        <w:rPr>
          <w:bCs/>
          <w:noProof/>
        </w:rPr>
      </w:pPr>
      <w:r w:rsidRPr="00450EEE">
        <w:rPr>
          <w:i/>
          <w:noProof/>
        </w:rPr>
        <w:t>RVariable</w:t>
      </w:r>
      <w:r>
        <w:rPr>
          <w:noProof/>
        </w:rPr>
        <w:tab/>
        <w:t xml:space="preserve">66, 122, 123, 195, </w:t>
      </w:r>
      <w:r>
        <w:rPr>
          <w:b/>
          <w:bCs/>
          <w:noProof/>
        </w:rPr>
        <w:t>328</w:t>
      </w:r>
      <w:r>
        <w:rPr>
          <w:bCs/>
          <w:noProof/>
        </w:rPr>
        <w:t>, 330, 331, 431</w:t>
      </w:r>
    </w:p>
    <w:p w14:paraId="7243674C" w14:textId="77777777" w:rsidR="004D1046" w:rsidRDefault="004D1046">
      <w:pPr>
        <w:pStyle w:val="Index2"/>
        <w:tabs>
          <w:tab w:val="right" w:leader="dot" w:pos="4582"/>
        </w:tabs>
        <w:rPr>
          <w:noProof/>
        </w:rPr>
      </w:pPr>
      <w:r>
        <w:rPr>
          <w:noProof/>
        </w:rPr>
        <w:t>class Id</w:t>
      </w:r>
      <w:r>
        <w:rPr>
          <w:noProof/>
        </w:rPr>
        <w:tab/>
        <w:t>153</w:t>
      </w:r>
    </w:p>
    <w:p w14:paraId="1EDEC081" w14:textId="77777777" w:rsidR="004D1046" w:rsidRDefault="004D1046">
      <w:pPr>
        <w:pStyle w:val="Index2"/>
        <w:tabs>
          <w:tab w:val="right" w:leader="dot" w:pos="4582"/>
        </w:tabs>
        <w:rPr>
          <w:noProof/>
        </w:rPr>
      </w:pPr>
      <w:r>
        <w:rPr>
          <w:noProof/>
        </w:rPr>
        <w:t>combining</w:t>
      </w:r>
      <w:r>
        <w:rPr>
          <w:noProof/>
        </w:rPr>
        <w:tab/>
        <w:t>330</w:t>
      </w:r>
    </w:p>
    <w:p w14:paraId="628BCBEF" w14:textId="77777777" w:rsidR="004D1046" w:rsidRDefault="004D1046">
      <w:pPr>
        <w:pStyle w:val="Index2"/>
        <w:tabs>
          <w:tab w:val="right" w:leader="dot" w:pos="4582"/>
        </w:tabs>
        <w:rPr>
          <w:noProof/>
        </w:rPr>
      </w:pPr>
      <w:r>
        <w:rPr>
          <w:noProof/>
        </w:rPr>
        <w:t>creating</w:t>
      </w:r>
      <w:r>
        <w:rPr>
          <w:noProof/>
        </w:rPr>
        <w:tab/>
        <w:t>329</w:t>
      </w:r>
    </w:p>
    <w:p w14:paraId="281B7D12" w14:textId="77777777" w:rsidR="004D1046" w:rsidRDefault="004D1046">
      <w:pPr>
        <w:pStyle w:val="Index2"/>
        <w:tabs>
          <w:tab w:val="right" w:leader="dot" w:pos="4582"/>
        </w:tabs>
        <w:rPr>
          <w:noProof/>
        </w:rPr>
      </w:pPr>
      <w:r>
        <w:rPr>
          <w:noProof/>
        </w:rPr>
        <w:t>examples</w:t>
      </w:r>
      <w:r>
        <w:rPr>
          <w:noProof/>
        </w:rPr>
        <w:tab/>
        <w:t>122, 164, 352, 357</w:t>
      </w:r>
    </w:p>
    <w:p w14:paraId="4199EEEF" w14:textId="77777777" w:rsidR="004D1046" w:rsidRDefault="004D1046">
      <w:pPr>
        <w:pStyle w:val="Index2"/>
        <w:tabs>
          <w:tab w:val="right" w:leader="dot" w:pos="4582"/>
        </w:tabs>
        <w:rPr>
          <w:noProof/>
        </w:rPr>
      </w:pPr>
      <w:r w:rsidRPr="00450EEE">
        <w:rPr>
          <w:noProof/>
        </w:rPr>
        <w:t>exposure</w:t>
      </w:r>
      <w:r>
        <w:rPr>
          <w:noProof/>
        </w:rPr>
        <w:tab/>
        <w:t>366, 428</w:t>
      </w:r>
    </w:p>
    <w:p w14:paraId="49702708" w14:textId="77777777" w:rsidR="004D1046" w:rsidRDefault="004D1046">
      <w:pPr>
        <w:pStyle w:val="Index1"/>
        <w:tabs>
          <w:tab w:val="right" w:leader="dot" w:pos="4582"/>
        </w:tabs>
        <w:rPr>
          <w:noProof/>
        </w:rPr>
      </w:pPr>
      <w:r w:rsidRPr="00450EEE">
        <w:rPr>
          <w:i/>
          <w:noProof/>
        </w:rPr>
        <w:t>RVMAT</w:t>
      </w:r>
      <w:r>
        <w:rPr>
          <w:noProof/>
        </w:rPr>
        <w:tab/>
      </w:r>
      <w:r w:rsidRPr="00450EEE">
        <w:rPr>
          <w:rFonts w:cs="Mangal"/>
          <w:i/>
          <w:noProof/>
        </w:rPr>
        <w:t>See</w:t>
      </w:r>
      <w:r w:rsidRPr="00450EEE">
        <w:rPr>
          <w:rFonts w:cs="Mangal"/>
          <w:noProof/>
        </w:rPr>
        <w:t xml:space="preserve"> message access time</w:t>
      </w:r>
    </w:p>
    <w:p w14:paraId="6E96406F" w14:textId="77777777" w:rsidR="004D1046" w:rsidRDefault="004D1046">
      <w:pPr>
        <w:pStyle w:val="Index1"/>
        <w:tabs>
          <w:tab w:val="right" w:leader="dot" w:pos="4582"/>
        </w:tabs>
        <w:rPr>
          <w:noProof/>
        </w:rPr>
      </w:pPr>
      <w:r w:rsidRPr="00450EEE">
        <w:rPr>
          <w:i/>
          <w:noProof/>
        </w:rPr>
        <w:t>RVMLS</w:t>
      </w:r>
      <w:r>
        <w:rPr>
          <w:noProof/>
        </w:rPr>
        <w:tab/>
      </w:r>
      <w:r w:rsidRPr="00450EEE">
        <w:rPr>
          <w:rFonts w:cs="Mangal"/>
          <w:i/>
          <w:noProof/>
        </w:rPr>
        <w:t>See</w:t>
      </w:r>
      <w:r w:rsidRPr="00450EEE">
        <w:rPr>
          <w:rFonts w:cs="Mangal"/>
          <w:noProof/>
        </w:rPr>
        <w:t xml:space="preserve"> message length statistics</w:t>
      </w:r>
    </w:p>
    <w:p w14:paraId="1532DD0F" w14:textId="77777777" w:rsidR="004D1046" w:rsidRDefault="004D1046">
      <w:pPr>
        <w:pStyle w:val="Index1"/>
        <w:tabs>
          <w:tab w:val="right" w:leader="dot" w:pos="4582"/>
        </w:tabs>
        <w:rPr>
          <w:noProof/>
        </w:rPr>
      </w:pPr>
      <w:r w:rsidRPr="00450EEE">
        <w:rPr>
          <w:i/>
          <w:noProof/>
        </w:rPr>
        <w:t>RVPAT</w:t>
      </w:r>
      <w:r>
        <w:rPr>
          <w:noProof/>
        </w:rPr>
        <w:tab/>
      </w:r>
      <w:r w:rsidRPr="00450EEE">
        <w:rPr>
          <w:rFonts w:cs="Mangal"/>
          <w:i/>
          <w:noProof/>
        </w:rPr>
        <w:t>See</w:t>
      </w:r>
      <w:r w:rsidRPr="00450EEE">
        <w:rPr>
          <w:rFonts w:cs="Mangal"/>
          <w:noProof/>
        </w:rPr>
        <w:t xml:space="preserve"> packet access time</w:t>
      </w:r>
    </w:p>
    <w:p w14:paraId="5B57504E" w14:textId="77777777" w:rsidR="004D1046" w:rsidRDefault="004D1046">
      <w:pPr>
        <w:pStyle w:val="Index1"/>
        <w:tabs>
          <w:tab w:val="right" w:leader="dot" w:pos="4582"/>
        </w:tabs>
        <w:rPr>
          <w:noProof/>
        </w:rPr>
      </w:pPr>
      <w:r w:rsidRPr="00450EEE">
        <w:rPr>
          <w:i/>
          <w:noProof/>
        </w:rPr>
        <w:t>RVWMD</w:t>
      </w:r>
      <w:r>
        <w:rPr>
          <w:noProof/>
        </w:rPr>
        <w:tab/>
      </w:r>
      <w:r w:rsidRPr="00450EEE">
        <w:rPr>
          <w:rFonts w:cs="Mangal"/>
          <w:i/>
          <w:noProof/>
        </w:rPr>
        <w:t>See</w:t>
      </w:r>
      <w:r w:rsidRPr="00450EEE">
        <w:rPr>
          <w:rFonts w:cs="Mangal"/>
          <w:noProof/>
        </w:rPr>
        <w:t xml:space="preserve"> weighted message delay</w:t>
      </w:r>
    </w:p>
    <w:p w14:paraId="3FB0A198" w14:textId="77777777" w:rsidR="004D1046" w:rsidRDefault="004D1046">
      <w:pPr>
        <w:pStyle w:val="IndexHeading"/>
        <w:keepNext/>
        <w:tabs>
          <w:tab w:val="right" w:leader="dot" w:pos="4582"/>
        </w:tabs>
        <w:rPr>
          <w:rFonts w:eastAsiaTheme="minorEastAsia" w:cstheme="minorBidi"/>
          <w:b w:val="0"/>
          <w:bCs w:val="0"/>
          <w:noProof/>
        </w:rPr>
      </w:pPr>
      <w:r>
        <w:rPr>
          <w:noProof/>
        </w:rPr>
        <w:t>S</w:t>
      </w:r>
    </w:p>
    <w:p w14:paraId="76341537" w14:textId="77777777" w:rsidR="004D1046" w:rsidRDefault="004D1046">
      <w:pPr>
        <w:pStyle w:val="Index1"/>
        <w:tabs>
          <w:tab w:val="right" w:leader="dot" w:pos="4582"/>
        </w:tabs>
        <w:rPr>
          <w:bCs/>
          <w:noProof/>
        </w:rPr>
      </w:pPr>
      <w:r w:rsidRPr="00450EEE">
        <w:rPr>
          <w:i/>
          <w:noProof/>
        </w:rPr>
        <w:t>S</w:t>
      </w:r>
      <w:r>
        <w:rPr>
          <w:noProof/>
        </w:rPr>
        <w:t xml:space="preserve"> (owning station pointer)</w:t>
      </w:r>
      <w:r>
        <w:rPr>
          <w:noProof/>
        </w:rPr>
        <w:tab/>
        <w:t xml:space="preserve">51, 113, </w:t>
      </w:r>
      <w:r>
        <w:rPr>
          <w:b/>
          <w:bCs/>
          <w:noProof/>
        </w:rPr>
        <w:t>192</w:t>
      </w:r>
      <w:r>
        <w:rPr>
          <w:bCs/>
          <w:noProof/>
        </w:rPr>
        <w:t>, 193, 194</w:t>
      </w:r>
    </w:p>
    <w:p w14:paraId="471EC662" w14:textId="77777777" w:rsidR="004D1046" w:rsidRDefault="004D1046">
      <w:pPr>
        <w:pStyle w:val="Index2"/>
        <w:tabs>
          <w:tab w:val="right" w:leader="dot" w:pos="4582"/>
        </w:tabs>
        <w:rPr>
          <w:noProof/>
        </w:rPr>
      </w:pPr>
      <w:r>
        <w:rPr>
          <w:noProof/>
        </w:rPr>
        <w:t>examples</w:t>
      </w:r>
      <w:r>
        <w:rPr>
          <w:noProof/>
        </w:rPr>
        <w:tab/>
        <w:t>51, 53, 56, 57, 77, 79, 96, 97, 101, 121, 195, 217, 240, 304, 305</w:t>
      </w:r>
    </w:p>
    <w:p w14:paraId="02AD6A8F" w14:textId="77777777" w:rsidR="004D1046" w:rsidRDefault="004D1046">
      <w:pPr>
        <w:pStyle w:val="Index1"/>
        <w:tabs>
          <w:tab w:val="right" w:leader="dot" w:pos="4582"/>
        </w:tabs>
        <w:rPr>
          <w:bCs/>
          <w:noProof/>
        </w:rPr>
      </w:pPr>
      <w:r w:rsidRPr="00450EEE">
        <w:rPr>
          <w:i/>
          <w:noProof/>
        </w:rPr>
        <w:t>sameas</w:t>
      </w:r>
      <w:r>
        <w:rPr>
          <w:noProof/>
        </w:rPr>
        <w:tab/>
        <w:t xml:space="preserve">35, 57, </w:t>
      </w:r>
      <w:r>
        <w:rPr>
          <w:b/>
          <w:bCs/>
          <w:noProof/>
        </w:rPr>
        <w:t>210</w:t>
      </w:r>
      <w:r>
        <w:rPr>
          <w:bCs/>
          <w:noProof/>
        </w:rPr>
        <w:t>, 211</w:t>
      </w:r>
    </w:p>
    <w:p w14:paraId="51DD91F7" w14:textId="77777777" w:rsidR="004D1046" w:rsidRDefault="004D1046">
      <w:pPr>
        <w:pStyle w:val="Index2"/>
        <w:tabs>
          <w:tab w:val="right" w:leader="dot" w:pos="4582"/>
        </w:tabs>
        <w:rPr>
          <w:noProof/>
        </w:rPr>
      </w:pPr>
      <w:r>
        <w:rPr>
          <w:noProof/>
        </w:rPr>
        <w:t>examples</w:t>
      </w:r>
      <w:r>
        <w:rPr>
          <w:noProof/>
        </w:rPr>
        <w:tab/>
        <w:t>32, 35, 44, 57, 78, 79, 82, 83, 199, 211, 395</w:t>
      </w:r>
    </w:p>
    <w:p w14:paraId="3C359C68" w14:textId="77777777" w:rsidR="004D1046" w:rsidRDefault="004D1046">
      <w:pPr>
        <w:pStyle w:val="Index2"/>
        <w:tabs>
          <w:tab w:val="right" w:leader="dot" w:pos="4582"/>
        </w:tabs>
        <w:rPr>
          <w:noProof/>
        </w:rPr>
      </w:pPr>
      <w:r>
        <w:rPr>
          <w:noProof/>
        </w:rPr>
        <w:t xml:space="preserve">versus </w:t>
      </w:r>
      <w:r w:rsidRPr="00450EEE">
        <w:rPr>
          <w:i/>
          <w:noProof/>
        </w:rPr>
        <w:t>proceed</w:t>
      </w:r>
      <w:r>
        <w:rPr>
          <w:noProof/>
        </w:rPr>
        <w:tab/>
        <w:t>308</w:t>
      </w:r>
    </w:p>
    <w:p w14:paraId="6FBE0CEF" w14:textId="77777777" w:rsidR="004D1046" w:rsidRDefault="004D1046">
      <w:pPr>
        <w:pStyle w:val="Index1"/>
        <w:tabs>
          <w:tab w:val="right" w:leader="dot" w:pos="4582"/>
        </w:tabs>
        <w:rPr>
          <w:noProof/>
        </w:rPr>
      </w:pPr>
      <w:r w:rsidRPr="00450EEE">
        <w:rPr>
          <w:noProof/>
        </w:rPr>
        <w:t>sampled channel model</w:t>
      </w:r>
      <w:r>
        <w:rPr>
          <w:noProof/>
        </w:rPr>
        <w:tab/>
        <w:t>395</w:t>
      </w:r>
    </w:p>
    <w:p w14:paraId="69030DC7" w14:textId="77777777" w:rsidR="004D1046" w:rsidRDefault="004D1046">
      <w:pPr>
        <w:pStyle w:val="Index1"/>
        <w:tabs>
          <w:tab w:val="right" w:leader="dot" w:pos="4582"/>
        </w:tabs>
        <w:rPr>
          <w:bCs/>
          <w:noProof/>
        </w:rPr>
      </w:pPr>
      <w:r w:rsidRPr="00450EEE">
        <w:rPr>
          <w:i/>
          <w:noProof/>
        </w:rPr>
        <w:t>SCL_off</w:t>
      </w:r>
      <w:r>
        <w:rPr>
          <w:noProof/>
        </w:rPr>
        <w:tab/>
      </w:r>
      <w:r>
        <w:rPr>
          <w:b/>
          <w:bCs/>
          <w:noProof/>
        </w:rPr>
        <w:t>230</w:t>
      </w:r>
      <w:r>
        <w:rPr>
          <w:bCs/>
          <w:noProof/>
        </w:rPr>
        <w:t>, 231, 235, 236, 412</w:t>
      </w:r>
    </w:p>
    <w:p w14:paraId="35348D4B" w14:textId="77777777" w:rsidR="004D1046" w:rsidRDefault="004D1046">
      <w:pPr>
        <w:pStyle w:val="Index1"/>
        <w:tabs>
          <w:tab w:val="right" w:leader="dot" w:pos="4582"/>
        </w:tabs>
        <w:rPr>
          <w:noProof/>
        </w:rPr>
      </w:pPr>
      <w:r w:rsidRPr="00450EEE">
        <w:rPr>
          <w:i/>
          <w:noProof/>
        </w:rPr>
        <w:t>SCL_on</w:t>
      </w:r>
      <w:r>
        <w:rPr>
          <w:noProof/>
        </w:rPr>
        <w:tab/>
        <w:t>230, 235</w:t>
      </w:r>
    </w:p>
    <w:p w14:paraId="3C1D55B5" w14:textId="77777777" w:rsidR="004D1046" w:rsidRDefault="004D1046">
      <w:pPr>
        <w:pStyle w:val="Index1"/>
        <w:tabs>
          <w:tab w:val="right" w:leader="dot" w:pos="4582"/>
        </w:tabs>
        <w:rPr>
          <w:noProof/>
        </w:rPr>
      </w:pPr>
      <w:r w:rsidRPr="00450EEE">
        <w:rPr>
          <w:i/>
          <w:noProof/>
        </w:rPr>
        <w:t xml:space="preserve">Second </w:t>
      </w:r>
      <w:r>
        <w:rPr>
          <w:noProof/>
        </w:rPr>
        <w:t>(</w:t>
      </w:r>
      <w:r w:rsidRPr="00450EEE">
        <w:rPr>
          <w:i/>
          <w:noProof/>
        </w:rPr>
        <w:t>Etu</w:t>
      </w:r>
      <w:r>
        <w:rPr>
          <w:noProof/>
        </w:rPr>
        <w:t xml:space="preserve"> alias)</w:t>
      </w:r>
      <w:r>
        <w:rPr>
          <w:noProof/>
        </w:rPr>
        <w:tab/>
        <w:t>130</w:t>
      </w:r>
    </w:p>
    <w:p w14:paraId="4C6DC3F7" w14:textId="77777777" w:rsidR="004D1046" w:rsidRDefault="004D1046">
      <w:pPr>
        <w:pStyle w:val="Index1"/>
        <w:tabs>
          <w:tab w:val="right" w:leader="dot" w:pos="4582"/>
        </w:tabs>
        <w:rPr>
          <w:noProof/>
        </w:rPr>
      </w:pPr>
      <w:r w:rsidRPr="00450EEE">
        <w:rPr>
          <w:i/>
          <w:noProof/>
        </w:rPr>
        <w:t>SEED_delay</w:t>
      </w:r>
      <w:r>
        <w:rPr>
          <w:noProof/>
        </w:rPr>
        <w:tab/>
        <w:t>137, 138, 414, 418</w:t>
      </w:r>
    </w:p>
    <w:p w14:paraId="2A03B1F3" w14:textId="77777777" w:rsidR="004D1046" w:rsidRDefault="004D1046">
      <w:pPr>
        <w:pStyle w:val="Index1"/>
        <w:tabs>
          <w:tab w:val="right" w:leader="dot" w:pos="4582"/>
        </w:tabs>
        <w:rPr>
          <w:noProof/>
        </w:rPr>
      </w:pPr>
      <w:r w:rsidRPr="00450EEE">
        <w:rPr>
          <w:i/>
          <w:noProof/>
        </w:rPr>
        <w:t>SEED_toss</w:t>
      </w:r>
      <w:r>
        <w:rPr>
          <w:noProof/>
        </w:rPr>
        <w:tab/>
        <w:t>137, 138, 139, 286, 414</w:t>
      </w:r>
    </w:p>
    <w:p w14:paraId="6ACE7B3C" w14:textId="77777777" w:rsidR="004D1046" w:rsidRDefault="004D1046">
      <w:pPr>
        <w:pStyle w:val="Index1"/>
        <w:tabs>
          <w:tab w:val="right" w:leader="dot" w:pos="4582"/>
        </w:tabs>
        <w:rPr>
          <w:noProof/>
        </w:rPr>
      </w:pPr>
      <w:r w:rsidRPr="00450EEE">
        <w:rPr>
          <w:i/>
          <w:noProof/>
        </w:rPr>
        <w:t>SEED_traffic</w:t>
      </w:r>
      <w:r>
        <w:rPr>
          <w:noProof/>
        </w:rPr>
        <w:tab/>
        <w:t>137, 138, 414, 418</w:t>
      </w:r>
    </w:p>
    <w:p w14:paraId="0E5AA356" w14:textId="77777777" w:rsidR="004D1046" w:rsidRDefault="004D1046">
      <w:pPr>
        <w:pStyle w:val="Index1"/>
        <w:tabs>
          <w:tab w:val="right" w:leader="dot" w:pos="4582"/>
        </w:tabs>
        <w:rPr>
          <w:noProof/>
        </w:rPr>
      </w:pPr>
      <w:r>
        <w:rPr>
          <w:noProof/>
        </w:rPr>
        <w:t>segment (exposure)</w:t>
      </w:r>
      <w:r>
        <w:rPr>
          <w:noProof/>
        </w:rPr>
        <w:tab/>
        <w:t>355, 356, 366, 435</w:t>
      </w:r>
    </w:p>
    <w:p w14:paraId="4638DB81" w14:textId="77777777" w:rsidR="004D1046" w:rsidRDefault="004D1046">
      <w:pPr>
        <w:pStyle w:val="Index1"/>
        <w:tabs>
          <w:tab w:val="right" w:leader="dot" w:pos="4582"/>
        </w:tabs>
        <w:rPr>
          <w:noProof/>
        </w:rPr>
      </w:pPr>
      <w:r>
        <w:rPr>
          <w:noProof/>
        </w:rPr>
        <w:t>semaphores</w:t>
      </w:r>
      <w:r>
        <w:rPr>
          <w:noProof/>
        </w:rPr>
        <w:tab/>
        <w:t>216, 217</w:t>
      </w:r>
    </w:p>
    <w:p w14:paraId="0E49C5B9" w14:textId="77777777" w:rsidR="004D1046" w:rsidRDefault="004D1046">
      <w:pPr>
        <w:pStyle w:val="Index1"/>
        <w:tabs>
          <w:tab w:val="right" w:leader="dot" w:pos="4582"/>
        </w:tabs>
        <w:rPr>
          <w:bCs/>
          <w:noProof/>
        </w:rPr>
      </w:pPr>
      <w:r w:rsidRPr="00450EEE">
        <w:rPr>
          <w:i/>
          <w:noProof/>
        </w:rPr>
        <w:t>Sender</w:t>
      </w:r>
      <w:r>
        <w:rPr>
          <w:noProof/>
        </w:rPr>
        <w:tab/>
      </w:r>
      <w:r>
        <w:rPr>
          <w:b/>
          <w:bCs/>
          <w:noProof/>
        </w:rPr>
        <w:t>221</w:t>
      </w:r>
    </w:p>
    <w:p w14:paraId="3F33063A" w14:textId="77777777" w:rsidR="004D1046" w:rsidRDefault="004D1046">
      <w:pPr>
        <w:pStyle w:val="Index2"/>
        <w:tabs>
          <w:tab w:val="right" w:leader="dot" w:pos="4582"/>
        </w:tabs>
        <w:rPr>
          <w:noProof/>
        </w:rPr>
      </w:pPr>
      <w:r>
        <w:rPr>
          <w:noProof/>
        </w:rPr>
        <w:t>examples</w:t>
      </w:r>
      <w:r>
        <w:rPr>
          <w:noProof/>
        </w:rPr>
        <w:tab/>
        <w:t>95</w:t>
      </w:r>
    </w:p>
    <w:p w14:paraId="2382A581" w14:textId="77777777" w:rsidR="004D1046" w:rsidRDefault="004D1046">
      <w:pPr>
        <w:pStyle w:val="Index1"/>
        <w:tabs>
          <w:tab w:val="right" w:leader="dot" w:pos="4582"/>
        </w:tabs>
        <w:rPr>
          <w:noProof/>
        </w:rPr>
      </w:pPr>
      <w:r w:rsidRPr="00450EEE">
        <w:rPr>
          <w:i/>
          <w:noProof/>
        </w:rPr>
        <w:t>sendJam</w:t>
      </w:r>
      <w:r>
        <w:rPr>
          <w:noProof/>
        </w:rPr>
        <w:tab/>
        <w:t>252</w:t>
      </w:r>
    </w:p>
    <w:p w14:paraId="661415CF" w14:textId="77777777" w:rsidR="004D1046" w:rsidRDefault="004D1046">
      <w:pPr>
        <w:pStyle w:val="Index1"/>
        <w:tabs>
          <w:tab w:val="right" w:leader="dot" w:pos="4582"/>
        </w:tabs>
        <w:rPr>
          <w:noProof/>
        </w:rPr>
      </w:pPr>
      <w:r>
        <w:rPr>
          <w:noProof/>
        </w:rPr>
        <w:t>sensor</w:t>
      </w:r>
      <w:r>
        <w:rPr>
          <w:noProof/>
        </w:rPr>
        <w:tab/>
        <w:t>10, 11, 27, 70, 77, 82, 139, 322, 323, 324</w:t>
      </w:r>
    </w:p>
    <w:p w14:paraId="2B959F23" w14:textId="77777777" w:rsidR="004D1046" w:rsidRDefault="004D1046">
      <w:pPr>
        <w:pStyle w:val="Index1"/>
        <w:tabs>
          <w:tab w:val="right" w:leader="dot" w:pos="4582"/>
        </w:tabs>
        <w:rPr>
          <w:noProof/>
        </w:rPr>
      </w:pPr>
      <w:r w:rsidRPr="00450EEE">
        <w:rPr>
          <w:i/>
          <w:noProof/>
        </w:rPr>
        <w:t>SENTINEL</w:t>
      </w:r>
      <w:r>
        <w:rPr>
          <w:noProof/>
        </w:rPr>
        <w:tab/>
        <w:t>318, 319, 320, 322</w:t>
      </w:r>
    </w:p>
    <w:p w14:paraId="2606BBA3" w14:textId="77777777" w:rsidR="004D1046" w:rsidRDefault="004D1046">
      <w:pPr>
        <w:pStyle w:val="Index2"/>
        <w:tabs>
          <w:tab w:val="right" w:leader="dot" w:pos="4582"/>
        </w:tabs>
        <w:rPr>
          <w:noProof/>
        </w:rPr>
      </w:pPr>
      <w:r>
        <w:rPr>
          <w:noProof/>
        </w:rPr>
        <w:t>examples</w:t>
      </w:r>
      <w:r>
        <w:rPr>
          <w:noProof/>
        </w:rPr>
        <w:tab/>
        <w:t>81</w:t>
      </w:r>
    </w:p>
    <w:p w14:paraId="6B591F59" w14:textId="77777777" w:rsidR="004D1046" w:rsidRDefault="004D1046">
      <w:pPr>
        <w:pStyle w:val="Index1"/>
        <w:tabs>
          <w:tab w:val="right" w:leader="dot" w:pos="4582"/>
        </w:tabs>
        <w:rPr>
          <w:noProof/>
        </w:rPr>
      </w:pPr>
      <w:r>
        <w:rPr>
          <w:noProof/>
        </w:rPr>
        <w:t>sentinel (</w:t>
      </w:r>
      <w:r w:rsidRPr="00450EEE">
        <w:rPr>
          <w:i/>
          <w:noProof/>
        </w:rPr>
        <w:t>Mailbox</w:t>
      </w:r>
      <w:r>
        <w:rPr>
          <w:noProof/>
        </w:rPr>
        <w:t>)</w:t>
      </w:r>
      <w:r>
        <w:rPr>
          <w:noProof/>
        </w:rPr>
        <w:tab/>
        <w:t>78, 81, 320, 321, 322</w:t>
      </w:r>
    </w:p>
    <w:p w14:paraId="55148FF1" w14:textId="77777777" w:rsidR="004D1046" w:rsidRDefault="004D1046">
      <w:pPr>
        <w:pStyle w:val="Index1"/>
        <w:tabs>
          <w:tab w:val="right" w:leader="dot" w:pos="4582"/>
        </w:tabs>
        <w:rPr>
          <w:noProof/>
        </w:rPr>
      </w:pPr>
      <w:r w:rsidRPr="00450EEE">
        <w:rPr>
          <w:i/>
          <w:noProof/>
        </w:rPr>
        <w:t>sentinelFound</w:t>
      </w:r>
      <w:r>
        <w:rPr>
          <w:noProof/>
        </w:rPr>
        <w:tab/>
        <w:t>322</w:t>
      </w:r>
    </w:p>
    <w:p w14:paraId="10E2FF13" w14:textId="77777777" w:rsidR="004D1046" w:rsidRDefault="004D1046">
      <w:pPr>
        <w:pStyle w:val="Index1"/>
        <w:tabs>
          <w:tab w:val="right" w:leader="dot" w:pos="4582"/>
        </w:tabs>
        <w:rPr>
          <w:noProof/>
        </w:rPr>
      </w:pPr>
      <w:r w:rsidRPr="00450EEE">
        <w:rPr>
          <w:i/>
          <w:noProof/>
        </w:rPr>
        <w:t xml:space="preserve">SERVER </w:t>
      </w:r>
      <w:r>
        <w:rPr>
          <w:noProof/>
        </w:rPr>
        <w:t>(</w:t>
      </w:r>
      <w:r w:rsidRPr="00450EEE">
        <w:rPr>
          <w:i/>
          <w:noProof/>
        </w:rPr>
        <w:t>Mailbox</w:t>
      </w:r>
      <w:r>
        <w:rPr>
          <w:noProof/>
        </w:rPr>
        <w:t xml:space="preserve"> flag)</w:t>
      </w:r>
      <w:r>
        <w:rPr>
          <w:noProof/>
        </w:rPr>
        <w:tab/>
        <w:t>75, 311, 314, 315, 318, 327</w:t>
      </w:r>
    </w:p>
    <w:p w14:paraId="6F602C4E" w14:textId="77777777" w:rsidR="004D1046" w:rsidRDefault="004D1046">
      <w:pPr>
        <w:pStyle w:val="Index2"/>
        <w:tabs>
          <w:tab w:val="right" w:leader="dot" w:pos="4582"/>
        </w:tabs>
        <w:rPr>
          <w:noProof/>
        </w:rPr>
      </w:pPr>
      <w:r>
        <w:rPr>
          <w:noProof/>
        </w:rPr>
        <w:t>examples</w:t>
      </w:r>
      <w:r>
        <w:rPr>
          <w:noProof/>
        </w:rPr>
        <w:tab/>
        <w:t>74, 316, 317</w:t>
      </w:r>
    </w:p>
    <w:p w14:paraId="57909336" w14:textId="77777777" w:rsidR="004D1046" w:rsidRDefault="004D1046">
      <w:pPr>
        <w:pStyle w:val="Index1"/>
        <w:tabs>
          <w:tab w:val="right" w:leader="dot" w:pos="4582"/>
        </w:tabs>
        <w:rPr>
          <w:noProof/>
        </w:rPr>
      </w:pPr>
      <w:r w:rsidRPr="00450EEE">
        <w:rPr>
          <w:i/>
          <w:noProof/>
        </w:rPr>
        <w:t>setAevMode</w:t>
      </w:r>
    </w:p>
    <w:p w14:paraId="606C6797"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255</w:t>
      </w:r>
    </w:p>
    <w:p w14:paraId="39CEF80D"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190, 284</w:t>
      </w:r>
    </w:p>
    <w:p w14:paraId="540EEFA6"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284</w:t>
      </w:r>
    </w:p>
    <w:p w14:paraId="5C0CA6D8" w14:textId="77777777" w:rsidR="004D1046" w:rsidRDefault="004D1046">
      <w:pPr>
        <w:pStyle w:val="Index1"/>
        <w:tabs>
          <w:tab w:val="right" w:leader="dot" w:pos="4582"/>
        </w:tabs>
        <w:rPr>
          <w:noProof/>
        </w:rPr>
      </w:pPr>
      <w:r w:rsidRPr="00450EEE">
        <w:rPr>
          <w:i/>
          <w:noProof/>
        </w:rPr>
        <w:t xml:space="preserve">setD </w:t>
      </w:r>
      <w:r>
        <w:rPr>
          <w:noProof/>
        </w:rPr>
        <w:t>(global function)</w:t>
      </w:r>
      <w:r>
        <w:rPr>
          <w:noProof/>
        </w:rPr>
        <w:tab/>
        <w:t>171</w:t>
      </w:r>
    </w:p>
    <w:p w14:paraId="6C6989C1" w14:textId="77777777" w:rsidR="004D1046" w:rsidRDefault="004D1046">
      <w:pPr>
        <w:pStyle w:val="Index1"/>
        <w:tabs>
          <w:tab w:val="right" w:leader="dot" w:pos="4582"/>
        </w:tabs>
        <w:rPr>
          <w:noProof/>
        </w:rPr>
      </w:pPr>
      <w:r w:rsidRPr="00450EEE">
        <w:rPr>
          <w:i/>
          <w:noProof/>
        </w:rPr>
        <w:t>setDelay</w:t>
      </w:r>
      <w:r>
        <w:rPr>
          <w:noProof/>
        </w:rPr>
        <w:tab/>
        <w:t>212</w:t>
      </w:r>
    </w:p>
    <w:p w14:paraId="27D6906D" w14:textId="77777777" w:rsidR="004D1046" w:rsidRDefault="004D1046">
      <w:pPr>
        <w:pStyle w:val="Index1"/>
        <w:tabs>
          <w:tab w:val="right" w:leader="dot" w:pos="4582"/>
        </w:tabs>
        <w:rPr>
          <w:noProof/>
        </w:rPr>
      </w:pPr>
      <w:r w:rsidRPr="00450EEE">
        <w:rPr>
          <w:i/>
          <w:noProof/>
        </w:rPr>
        <w:t>setDFrom</w:t>
      </w:r>
      <w:r>
        <w:rPr>
          <w:noProof/>
        </w:rPr>
        <w:tab/>
        <w:t>172</w:t>
      </w:r>
    </w:p>
    <w:p w14:paraId="6D6F5ADF" w14:textId="77777777" w:rsidR="004D1046" w:rsidRDefault="004D1046">
      <w:pPr>
        <w:pStyle w:val="Index1"/>
        <w:tabs>
          <w:tab w:val="right" w:leader="dot" w:pos="4582"/>
        </w:tabs>
        <w:rPr>
          <w:noProof/>
        </w:rPr>
      </w:pPr>
      <w:r w:rsidRPr="00450EEE">
        <w:rPr>
          <w:i/>
          <w:noProof/>
        </w:rPr>
        <w:t>setDrift</w:t>
      </w:r>
      <w:r>
        <w:rPr>
          <w:noProof/>
        </w:rPr>
        <w:tab/>
        <w:t>214</w:t>
      </w:r>
    </w:p>
    <w:p w14:paraId="63FDFC78" w14:textId="77777777" w:rsidR="004D1046" w:rsidRDefault="004D1046">
      <w:pPr>
        <w:pStyle w:val="Index1"/>
        <w:tabs>
          <w:tab w:val="right" w:leader="dot" w:pos="4582"/>
        </w:tabs>
        <w:rPr>
          <w:bCs/>
          <w:noProof/>
        </w:rPr>
      </w:pPr>
      <w:r w:rsidRPr="00450EEE">
        <w:rPr>
          <w:i/>
          <w:noProof/>
        </w:rPr>
        <w:t>setDTo</w:t>
      </w:r>
      <w:r>
        <w:rPr>
          <w:noProof/>
        </w:rPr>
        <w:tab/>
        <w:t xml:space="preserve">63, </w:t>
      </w:r>
      <w:r>
        <w:rPr>
          <w:b/>
          <w:bCs/>
          <w:noProof/>
        </w:rPr>
        <w:t>172</w:t>
      </w:r>
    </w:p>
    <w:p w14:paraId="21CB7152" w14:textId="77777777" w:rsidR="004D1046" w:rsidRDefault="004D1046">
      <w:pPr>
        <w:pStyle w:val="Index2"/>
        <w:tabs>
          <w:tab w:val="right" w:leader="dot" w:pos="4582"/>
        </w:tabs>
        <w:rPr>
          <w:noProof/>
        </w:rPr>
      </w:pPr>
      <w:r>
        <w:rPr>
          <w:noProof/>
        </w:rPr>
        <w:t>examples</w:t>
      </w:r>
      <w:r>
        <w:rPr>
          <w:noProof/>
        </w:rPr>
        <w:tab/>
        <w:t>62</w:t>
      </w:r>
    </w:p>
    <w:p w14:paraId="14C71595" w14:textId="77777777" w:rsidR="004D1046" w:rsidRDefault="004D1046">
      <w:pPr>
        <w:pStyle w:val="Index1"/>
        <w:tabs>
          <w:tab w:val="right" w:leader="dot" w:pos="4582"/>
        </w:tabs>
        <w:rPr>
          <w:bCs/>
          <w:noProof/>
        </w:rPr>
      </w:pPr>
      <w:r w:rsidRPr="00450EEE">
        <w:rPr>
          <w:i/>
          <w:noProof/>
        </w:rPr>
        <w:t>setDu</w:t>
      </w:r>
      <w:r>
        <w:rPr>
          <w:noProof/>
        </w:rPr>
        <w:tab/>
        <w:t xml:space="preserve">113, </w:t>
      </w:r>
      <w:r>
        <w:rPr>
          <w:b/>
          <w:bCs/>
          <w:noProof/>
        </w:rPr>
        <w:t>128</w:t>
      </w:r>
    </w:p>
    <w:p w14:paraId="3493B0D9" w14:textId="77777777" w:rsidR="004D1046" w:rsidRDefault="004D1046">
      <w:pPr>
        <w:pStyle w:val="Index2"/>
        <w:tabs>
          <w:tab w:val="right" w:leader="dot" w:pos="4582"/>
        </w:tabs>
        <w:rPr>
          <w:noProof/>
        </w:rPr>
      </w:pPr>
      <w:r>
        <w:rPr>
          <w:noProof/>
        </w:rPr>
        <w:t>examples</w:t>
      </w:r>
      <w:r>
        <w:rPr>
          <w:noProof/>
        </w:rPr>
        <w:tab/>
        <w:t>112</w:t>
      </w:r>
    </w:p>
    <w:p w14:paraId="20F445C2" w14:textId="77777777" w:rsidR="004D1046" w:rsidRDefault="004D1046">
      <w:pPr>
        <w:pStyle w:val="Index1"/>
        <w:tabs>
          <w:tab w:val="right" w:leader="dot" w:pos="4582"/>
        </w:tabs>
        <w:rPr>
          <w:bCs/>
          <w:noProof/>
        </w:rPr>
      </w:pPr>
      <w:r w:rsidRPr="00450EEE">
        <w:rPr>
          <w:i/>
          <w:noProof/>
        </w:rPr>
        <w:t>setErrorRun</w:t>
      </w:r>
      <w:r>
        <w:rPr>
          <w:noProof/>
        </w:rPr>
        <w:tab/>
        <w:t xml:space="preserve">190, </w:t>
      </w:r>
      <w:r>
        <w:rPr>
          <w:b/>
          <w:bCs/>
          <w:noProof/>
        </w:rPr>
        <w:t>288</w:t>
      </w:r>
      <w:r>
        <w:rPr>
          <w:bCs/>
          <w:noProof/>
        </w:rPr>
        <w:t>, 289</w:t>
      </w:r>
    </w:p>
    <w:p w14:paraId="5624DD8C" w14:textId="77777777" w:rsidR="004D1046" w:rsidRDefault="004D1046">
      <w:pPr>
        <w:pStyle w:val="Index2"/>
        <w:tabs>
          <w:tab w:val="right" w:leader="dot" w:pos="4582"/>
        </w:tabs>
        <w:rPr>
          <w:noProof/>
        </w:rPr>
      </w:pPr>
      <w:r>
        <w:rPr>
          <w:noProof/>
        </w:rPr>
        <w:t>examples</w:t>
      </w:r>
      <w:r>
        <w:rPr>
          <w:noProof/>
        </w:rPr>
        <w:tab/>
        <w:t>289</w:t>
      </w:r>
    </w:p>
    <w:p w14:paraId="5F5414EE" w14:textId="77777777" w:rsidR="004D1046" w:rsidRDefault="004D1046">
      <w:pPr>
        <w:pStyle w:val="Index1"/>
        <w:tabs>
          <w:tab w:val="right" w:leader="dot" w:pos="4582"/>
        </w:tabs>
        <w:rPr>
          <w:bCs/>
          <w:noProof/>
        </w:rPr>
      </w:pPr>
      <w:r w:rsidRPr="00450EEE">
        <w:rPr>
          <w:i/>
          <w:noProof/>
        </w:rPr>
        <w:t>setEtu</w:t>
      </w:r>
      <w:r>
        <w:rPr>
          <w:noProof/>
        </w:rPr>
        <w:tab/>
        <w:t xml:space="preserve">40, 83, 113, </w:t>
      </w:r>
      <w:r>
        <w:rPr>
          <w:b/>
          <w:bCs/>
          <w:noProof/>
        </w:rPr>
        <w:t>128</w:t>
      </w:r>
      <w:r>
        <w:rPr>
          <w:bCs/>
          <w:noProof/>
        </w:rPr>
        <w:t>, 412</w:t>
      </w:r>
    </w:p>
    <w:p w14:paraId="37B3DCD5" w14:textId="77777777" w:rsidR="004D1046" w:rsidRDefault="004D1046">
      <w:pPr>
        <w:pStyle w:val="Index2"/>
        <w:tabs>
          <w:tab w:val="right" w:leader="dot" w:pos="4582"/>
        </w:tabs>
        <w:rPr>
          <w:noProof/>
        </w:rPr>
      </w:pPr>
      <w:r>
        <w:rPr>
          <w:noProof/>
        </w:rPr>
        <w:t>examples</w:t>
      </w:r>
      <w:r>
        <w:rPr>
          <w:noProof/>
        </w:rPr>
        <w:tab/>
        <w:t>39, 112, 129, 131</w:t>
      </w:r>
    </w:p>
    <w:p w14:paraId="0A2BA036" w14:textId="77777777" w:rsidR="004D1046" w:rsidRDefault="004D1046">
      <w:pPr>
        <w:pStyle w:val="Index1"/>
        <w:tabs>
          <w:tab w:val="right" w:leader="dot" w:pos="4582"/>
        </w:tabs>
        <w:rPr>
          <w:bCs/>
          <w:noProof/>
        </w:rPr>
      </w:pPr>
      <w:r w:rsidRPr="00450EEE">
        <w:rPr>
          <w:i/>
          <w:noProof/>
        </w:rPr>
        <w:t>setFaultRate</w:t>
      </w:r>
      <w:r>
        <w:rPr>
          <w:noProof/>
        </w:rPr>
        <w:tab/>
      </w:r>
      <w:r>
        <w:rPr>
          <w:b/>
          <w:bCs/>
          <w:noProof/>
        </w:rPr>
        <w:t>265</w:t>
      </w:r>
    </w:p>
    <w:p w14:paraId="46AE005F" w14:textId="77777777" w:rsidR="004D1046" w:rsidRDefault="004D1046">
      <w:pPr>
        <w:pStyle w:val="Index2"/>
        <w:tabs>
          <w:tab w:val="right" w:leader="dot" w:pos="4582"/>
        </w:tabs>
        <w:rPr>
          <w:noProof/>
        </w:rPr>
      </w:pPr>
      <w:r>
        <w:rPr>
          <w:noProof/>
        </w:rPr>
        <w:t>examples</w:t>
      </w:r>
      <w:r>
        <w:rPr>
          <w:noProof/>
        </w:rPr>
        <w:tab/>
        <w:t>62</w:t>
      </w:r>
    </w:p>
    <w:p w14:paraId="1C5124AA" w14:textId="77777777" w:rsidR="004D1046" w:rsidRDefault="004D1046">
      <w:pPr>
        <w:pStyle w:val="Index1"/>
        <w:tabs>
          <w:tab w:val="right" w:leader="dot" w:pos="4582"/>
        </w:tabs>
        <w:rPr>
          <w:noProof/>
        </w:rPr>
      </w:pPr>
      <w:r w:rsidRPr="00450EEE">
        <w:rPr>
          <w:i/>
          <w:noProof/>
        </w:rPr>
        <w:t>setFlag</w:t>
      </w:r>
      <w:r>
        <w:rPr>
          <w:noProof/>
        </w:rPr>
        <w:tab/>
        <w:t>147</w:t>
      </w:r>
    </w:p>
    <w:p w14:paraId="6FF853AA" w14:textId="77777777" w:rsidR="004D1046" w:rsidRDefault="004D1046">
      <w:pPr>
        <w:pStyle w:val="Index1"/>
        <w:tabs>
          <w:tab w:val="right" w:leader="dot" w:pos="4582"/>
        </w:tabs>
        <w:rPr>
          <w:noProof/>
        </w:rPr>
      </w:pPr>
      <w:r w:rsidRPr="00450EEE">
        <w:rPr>
          <w:i/>
          <w:noProof/>
        </w:rPr>
        <w:t>setFlush</w:t>
      </w:r>
      <w:r>
        <w:rPr>
          <w:noProof/>
        </w:rPr>
        <w:tab/>
        <w:t>340</w:t>
      </w:r>
    </w:p>
    <w:p w14:paraId="24AE8CA8" w14:textId="77777777" w:rsidR="004D1046" w:rsidRDefault="004D1046">
      <w:pPr>
        <w:pStyle w:val="Index1"/>
        <w:tabs>
          <w:tab w:val="right" w:leader="dot" w:pos="4582"/>
        </w:tabs>
        <w:rPr>
          <w:noProof/>
        </w:rPr>
      </w:pPr>
      <w:r w:rsidRPr="00450EEE">
        <w:rPr>
          <w:i/>
          <w:noProof/>
        </w:rPr>
        <w:t>setItu</w:t>
      </w:r>
      <w:r>
        <w:rPr>
          <w:noProof/>
        </w:rPr>
        <w:tab/>
        <w:t>128, 412</w:t>
      </w:r>
    </w:p>
    <w:p w14:paraId="5756D216" w14:textId="77777777" w:rsidR="004D1046" w:rsidRDefault="004D1046">
      <w:pPr>
        <w:pStyle w:val="Index1"/>
        <w:tabs>
          <w:tab w:val="right" w:leader="dot" w:pos="4582"/>
        </w:tabs>
        <w:rPr>
          <w:noProof/>
        </w:rPr>
      </w:pPr>
      <w:r w:rsidRPr="00450EEE">
        <w:rPr>
          <w:i/>
          <w:noProof/>
        </w:rPr>
        <w:t>setLimit</w:t>
      </w:r>
    </w:p>
    <w:p w14:paraId="38C673A7" w14:textId="77777777" w:rsidR="004D1046" w:rsidRDefault="004D1046">
      <w:pPr>
        <w:pStyle w:val="Index2"/>
        <w:tabs>
          <w:tab w:val="right" w:leader="dot" w:pos="4582"/>
        </w:tabs>
        <w:rPr>
          <w:bCs/>
          <w:noProof/>
        </w:rPr>
      </w:pPr>
      <w:r>
        <w:rPr>
          <w:noProof/>
        </w:rPr>
        <w:t>global function</w:t>
      </w:r>
      <w:r>
        <w:rPr>
          <w:noProof/>
        </w:rPr>
        <w:tab/>
        <w:t xml:space="preserve">37, 39, 63, 64, 115, </w:t>
      </w:r>
      <w:r>
        <w:rPr>
          <w:b/>
          <w:bCs/>
          <w:noProof/>
        </w:rPr>
        <w:t>339</w:t>
      </w:r>
      <w:r>
        <w:rPr>
          <w:bCs/>
          <w:noProof/>
        </w:rPr>
        <w:t>, 415</w:t>
      </w:r>
    </w:p>
    <w:p w14:paraId="304FA975" w14:textId="77777777" w:rsidR="004D1046" w:rsidRDefault="004D1046">
      <w:pPr>
        <w:pStyle w:val="Index2"/>
        <w:tabs>
          <w:tab w:val="right" w:leader="dot" w:pos="4582"/>
        </w:tabs>
        <w:rPr>
          <w:bCs/>
          <w:noProof/>
        </w:rPr>
      </w:pPr>
      <w:r w:rsidRPr="00450EEE">
        <w:rPr>
          <w:i/>
          <w:noProof/>
        </w:rPr>
        <w:t>Mailbox</w:t>
      </w:r>
      <w:r>
        <w:rPr>
          <w:noProof/>
        </w:rPr>
        <w:t xml:space="preserve"> method</w:t>
      </w:r>
      <w:r>
        <w:rPr>
          <w:noProof/>
        </w:rPr>
        <w:tab/>
        <w:t xml:space="preserve">98, 299, </w:t>
      </w:r>
      <w:r>
        <w:rPr>
          <w:b/>
          <w:bCs/>
          <w:noProof/>
        </w:rPr>
        <w:t>306</w:t>
      </w:r>
      <w:r>
        <w:rPr>
          <w:bCs/>
          <w:noProof/>
        </w:rPr>
        <w:t>, 309, 310, 321</w:t>
      </w:r>
    </w:p>
    <w:p w14:paraId="7B24B488" w14:textId="77777777" w:rsidR="004D1046" w:rsidRDefault="004D1046">
      <w:pPr>
        <w:pStyle w:val="Index1"/>
        <w:tabs>
          <w:tab w:val="right" w:leader="dot" w:pos="4582"/>
        </w:tabs>
        <w:rPr>
          <w:noProof/>
        </w:rPr>
      </w:pPr>
      <w:r w:rsidRPr="00450EEE">
        <w:rPr>
          <w:i/>
          <w:noProof/>
        </w:rPr>
        <w:t>setLocation</w:t>
      </w:r>
    </w:p>
    <w:p w14:paraId="4A2ECD1A"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95, 187</w:t>
      </w:r>
    </w:p>
    <w:p w14:paraId="007F367E"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184, 187, 413</w:t>
      </w:r>
    </w:p>
    <w:p w14:paraId="2B5A1D4C" w14:textId="77777777" w:rsidR="004D1046" w:rsidRDefault="004D1046">
      <w:pPr>
        <w:pStyle w:val="Index1"/>
        <w:tabs>
          <w:tab w:val="right" w:leader="dot" w:pos="4582"/>
        </w:tabs>
        <w:rPr>
          <w:bCs/>
          <w:noProof/>
        </w:rPr>
      </w:pPr>
      <w:r w:rsidRPr="00450EEE">
        <w:rPr>
          <w:i/>
          <w:noProof/>
        </w:rPr>
        <w:t>setMinDistance</w:t>
      </w:r>
      <w:r>
        <w:rPr>
          <w:noProof/>
        </w:rPr>
        <w:tab/>
        <w:t xml:space="preserve">184, </w:t>
      </w:r>
      <w:r>
        <w:rPr>
          <w:b/>
          <w:bCs/>
          <w:noProof/>
        </w:rPr>
        <w:t>188</w:t>
      </w:r>
      <w:r>
        <w:rPr>
          <w:bCs/>
          <w:noProof/>
        </w:rPr>
        <w:t>, 190</w:t>
      </w:r>
    </w:p>
    <w:p w14:paraId="3B22B5D1" w14:textId="77777777" w:rsidR="004D1046" w:rsidRDefault="004D1046">
      <w:pPr>
        <w:pStyle w:val="Index1"/>
        <w:tabs>
          <w:tab w:val="right" w:leader="dot" w:pos="4582"/>
        </w:tabs>
        <w:rPr>
          <w:noProof/>
        </w:rPr>
      </w:pPr>
      <w:r w:rsidRPr="00450EEE">
        <w:rPr>
          <w:i/>
          <w:noProof/>
        </w:rPr>
        <w:t>setNName</w:t>
      </w:r>
      <w:r>
        <w:rPr>
          <w:noProof/>
        </w:rPr>
        <w:tab/>
        <w:t>154</w:t>
      </w:r>
    </w:p>
    <w:p w14:paraId="3DA5E3A9" w14:textId="77777777" w:rsidR="004D1046" w:rsidRDefault="004D1046">
      <w:pPr>
        <w:pStyle w:val="Index2"/>
        <w:tabs>
          <w:tab w:val="right" w:leader="dot" w:pos="4582"/>
        </w:tabs>
        <w:rPr>
          <w:noProof/>
        </w:rPr>
      </w:pPr>
      <w:r>
        <w:rPr>
          <w:noProof/>
        </w:rPr>
        <w:t>examples</w:t>
      </w:r>
      <w:r>
        <w:rPr>
          <w:noProof/>
        </w:rPr>
        <w:tab/>
        <w:t>169, 184, 299</w:t>
      </w:r>
    </w:p>
    <w:p w14:paraId="201BAC8E" w14:textId="77777777" w:rsidR="004D1046" w:rsidRDefault="004D1046">
      <w:pPr>
        <w:pStyle w:val="Index1"/>
        <w:tabs>
          <w:tab w:val="right" w:leader="dot" w:pos="4582"/>
        </w:tabs>
        <w:rPr>
          <w:noProof/>
        </w:rPr>
      </w:pPr>
      <w:r w:rsidRPr="00450EEE">
        <w:rPr>
          <w:i/>
          <w:noProof/>
        </w:rPr>
        <w:t>setPacketCleaner</w:t>
      </w:r>
      <w:r>
        <w:rPr>
          <w:noProof/>
        </w:rPr>
        <w:tab/>
        <w:t>267</w:t>
      </w:r>
    </w:p>
    <w:p w14:paraId="60B7751D" w14:textId="77777777" w:rsidR="004D1046" w:rsidRDefault="004D1046">
      <w:pPr>
        <w:pStyle w:val="Index1"/>
        <w:tabs>
          <w:tab w:val="right" w:leader="dot" w:pos="4582"/>
        </w:tabs>
        <w:rPr>
          <w:noProof/>
        </w:rPr>
      </w:pPr>
      <w:r w:rsidRPr="00450EEE">
        <w:rPr>
          <w:i/>
          <w:noProof/>
        </w:rPr>
        <w:t>setPreamble</w:t>
      </w:r>
      <w:r>
        <w:rPr>
          <w:noProof/>
        </w:rPr>
        <w:tab/>
        <w:t>186, 189, 268</w:t>
      </w:r>
    </w:p>
    <w:p w14:paraId="7914B5D8" w14:textId="77777777" w:rsidR="004D1046" w:rsidRDefault="004D1046">
      <w:pPr>
        <w:pStyle w:val="Index2"/>
        <w:tabs>
          <w:tab w:val="right" w:leader="dot" w:pos="4582"/>
        </w:tabs>
        <w:rPr>
          <w:noProof/>
        </w:rPr>
      </w:pPr>
      <w:r>
        <w:rPr>
          <w:noProof/>
        </w:rPr>
        <w:t>examples</w:t>
      </w:r>
      <w:r>
        <w:rPr>
          <w:noProof/>
        </w:rPr>
        <w:tab/>
        <w:t>184</w:t>
      </w:r>
    </w:p>
    <w:p w14:paraId="2A911748" w14:textId="77777777" w:rsidR="004D1046" w:rsidRDefault="004D1046">
      <w:pPr>
        <w:pStyle w:val="Index1"/>
        <w:tabs>
          <w:tab w:val="right" w:leader="dot" w:pos="4582"/>
        </w:tabs>
        <w:rPr>
          <w:noProof/>
        </w:rPr>
      </w:pPr>
      <w:r w:rsidRPr="00450EEE">
        <w:rPr>
          <w:i/>
          <w:noProof/>
        </w:rPr>
        <w:t>setPurgeDelay</w:t>
      </w:r>
    </w:p>
    <w:p w14:paraId="1B36E9B8"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168, 250</w:t>
      </w:r>
    </w:p>
    <w:p w14:paraId="24B0F30A"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178, 283</w:t>
      </w:r>
    </w:p>
    <w:p w14:paraId="33688D24" w14:textId="77777777" w:rsidR="004D1046" w:rsidRDefault="004D1046">
      <w:pPr>
        <w:pStyle w:val="Index1"/>
        <w:tabs>
          <w:tab w:val="right" w:leader="dot" w:pos="4582"/>
        </w:tabs>
        <w:rPr>
          <w:noProof/>
        </w:rPr>
      </w:pPr>
      <w:r w:rsidRPr="00450EEE">
        <w:rPr>
          <w:i/>
          <w:noProof/>
        </w:rPr>
        <w:t>setQSLimit</w:t>
      </w:r>
    </w:p>
    <w:p w14:paraId="4CFB74FF" w14:textId="77777777" w:rsidR="004D1046" w:rsidRDefault="004D1046">
      <w:pPr>
        <w:pStyle w:val="Index2"/>
        <w:tabs>
          <w:tab w:val="right" w:leader="dot" w:pos="4582"/>
        </w:tabs>
        <w:rPr>
          <w:noProof/>
        </w:rPr>
      </w:pPr>
      <w:r>
        <w:rPr>
          <w:noProof/>
        </w:rPr>
        <w:t>global function</w:t>
      </w:r>
      <w:r>
        <w:rPr>
          <w:noProof/>
        </w:rPr>
        <w:tab/>
        <w:t>241</w:t>
      </w:r>
    </w:p>
    <w:p w14:paraId="65C42916"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241</w:t>
      </w:r>
    </w:p>
    <w:p w14:paraId="316911A7"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241</w:t>
      </w:r>
    </w:p>
    <w:p w14:paraId="26D6F349" w14:textId="77777777" w:rsidR="004D1046" w:rsidRDefault="004D1046">
      <w:pPr>
        <w:pStyle w:val="Index1"/>
        <w:tabs>
          <w:tab w:val="right" w:leader="dot" w:pos="4582"/>
        </w:tabs>
        <w:rPr>
          <w:bCs/>
          <w:noProof/>
        </w:rPr>
      </w:pPr>
      <w:r w:rsidRPr="00450EEE">
        <w:rPr>
          <w:i/>
          <w:noProof/>
        </w:rPr>
        <w:t>setResync</w:t>
      </w:r>
      <w:r>
        <w:rPr>
          <w:noProof/>
        </w:rPr>
        <w:tab/>
        <w:t xml:space="preserve">44, 45, 130, </w:t>
      </w:r>
      <w:r>
        <w:rPr>
          <w:b/>
          <w:bCs/>
          <w:noProof/>
        </w:rPr>
        <w:t>215</w:t>
      </w:r>
      <w:r>
        <w:rPr>
          <w:bCs/>
          <w:noProof/>
        </w:rPr>
        <w:t>, 412</w:t>
      </w:r>
    </w:p>
    <w:p w14:paraId="1F3FF32A" w14:textId="77777777" w:rsidR="004D1046" w:rsidRDefault="004D1046">
      <w:pPr>
        <w:pStyle w:val="Index1"/>
        <w:tabs>
          <w:tab w:val="right" w:leader="dot" w:pos="4582"/>
        </w:tabs>
        <w:rPr>
          <w:bCs/>
          <w:noProof/>
        </w:rPr>
      </w:pPr>
      <w:r w:rsidRPr="00450EEE">
        <w:rPr>
          <w:i/>
          <w:noProof/>
        </w:rPr>
        <w:t>setRPower</w:t>
      </w:r>
      <w:r>
        <w:rPr>
          <w:noProof/>
        </w:rPr>
        <w:tab/>
      </w:r>
      <w:r>
        <w:rPr>
          <w:b/>
          <w:bCs/>
          <w:noProof/>
        </w:rPr>
        <w:t>186</w:t>
      </w:r>
      <w:r>
        <w:rPr>
          <w:bCs/>
          <w:noProof/>
        </w:rPr>
        <w:t>, 190, 270, 276</w:t>
      </w:r>
    </w:p>
    <w:p w14:paraId="73605C36" w14:textId="77777777" w:rsidR="004D1046" w:rsidRDefault="004D1046">
      <w:pPr>
        <w:pStyle w:val="Index1"/>
        <w:tabs>
          <w:tab w:val="right" w:leader="dot" w:pos="4582"/>
        </w:tabs>
        <w:rPr>
          <w:bCs/>
          <w:noProof/>
        </w:rPr>
      </w:pPr>
      <w:r w:rsidRPr="00450EEE">
        <w:rPr>
          <w:i/>
          <w:noProof/>
        </w:rPr>
        <w:t>setRTag</w:t>
      </w:r>
      <w:r>
        <w:rPr>
          <w:noProof/>
        </w:rPr>
        <w:tab/>
      </w:r>
      <w:r>
        <w:rPr>
          <w:b/>
          <w:bCs/>
          <w:noProof/>
        </w:rPr>
        <w:t>186</w:t>
      </w:r>
      <w:r>
        <w:rPr>
          <w:bCs/>
          <w:noProof/>
        </w:rPr>
        <w:t>, 190, 270</w:t>
      </w:r>
    </w:p>
    <w:p w14:paraId="52BE682C" w14:textId="77777777" w:rsidR="004D1046" w:rsidRDefault="004D1046">
      <w:pPr>
        <w:pStyle w:val="Index1"/>
        <w:tabs>
          <w:tab w:val="right" w:leader="dot" w:pos="4582"/>
        </w:tabs>
        <w:rPr>
          <w:noProof/>
        </w:rPr>
      </w:pPr>
      <w:r w:rsidRPr="00450EEE">
        <w:rPr>
          <w:i/>
          <w:noProof/>
        </w:rPr>
        <w:t>setSecond</w:t>
      </w:r>
      <w:r>
        <w:rPr>
          <w:noProof/>
        </w:rPr>
        <w:tab/>
        <w:t>130</w:t>
      </w:r>
    </w:p>
    <w:p w14:paraId="6DAF30D4" w14:textId="77777777" w:rsidR="004D1046" w:rsidRDefault="004D1046">
      <w:pPr>
        <w:pStyle w:val="Index1"/>
        <w:tabs>
          <w:tab w:val="right" w:leader="dot" w:pos="4582"/>
        </w:tabs>
        <w:rPr>
          <w:noProof/>
        </w:rPr>
      </w:pPr>
      <w:r w:rsidRPr="00450EEE">
        <w:rPr>
          <w:i/>
          <w:noProof/>
        </w:rPr>
        <w:t>setSentinel</w:t>
      </w:r>
      <w:r>
        <w:rPr>
          <w:noProof/>
        </w:rPr>
        <w:tab/>
        <w:t>321</w:t>
      </w:r>
    </w:p>
    <w:p w14:paraId="74F134D7" w14:textId="77777777" w:rsidR="004D1046" w:rsidRDefault="004D1046">
      <w:pPr>
        <w:pStyle w:val="Index2"/>
        <w:tabs>
          <w:tab w:val="right" w:leader="dot" w:pos="4582"/>
        </w:tabs>
        <w:rPr>
          <w:noProof/>
        </w:rPr>
      </w:pPr>
      <w:r>
        <w:rPr>
          <w:noProof/>
        </w:rPr>
        <w:t>examples</w:t>
      </w:r>
      <w:r>
        <w:rPr>
          <w:noProof/>
        </w:rPr>
        <w:tab/>
        <w:t>77</w:t>
      </w:r>
    </w:p>
    <w:p w14:paraId="648517CF" w14:textId="77777777" w:rsidR="004D1046" w:rsidRDefault="004D1046">
      <w:pPr>
        <w:pStyle w:val="Index1"/>
        <w:tabs>
          <w:tab w:val="right" w:leader="dot" w:pos="4582"/>
        </w:tabs>
        <w:rPr>
          <w:noProof/>
        </w:rPr>
      </w:pPr>
      <w:r w:rsidRPr="00450EEE">
        <w:rPr>
          <w:i/>
          <w:noProof/>
        </w:rPr>
        <w:t>setSigThreshold</w:t>
      </w:r>
      <w:r>
        <w:rPr>
          <w:noProof/>
        </w:rPr>
        <w:tab/>
        <w:t>281</w:t>
      </w:r>
    </w:p>
    <w:p w14:paraId="60EF5C34" w14:textId="77777777" w:rsidR="004D1046" w:rsidRDefault="004D1046">
      <w:pPr>
        <w:pStyle w:val="Index1"/>
        <w:tabs>
          <w:tab w:val="right" w:leader="dot" w:pos="4582"/>
        </w:tabs>
        <w:rPr>
          <w:noProof/>
        </w:rPr>
      </w:pPr>
      <w:r w:rsidRPr="00450EEE">
        <w:rPr>
          <w:i/>
          <w:noProof/>
        </w:rPr>
        <w:t>setSigThresholdHigh</w:t>
      </w:r>
      <w:r>
        <w:rPr>
          <w:noProof/>
        </w:rPr>
        <w:tab/>
        <w:t>281, 282</w:t>
      </w:r>
    </w:p>
    <w:p w14:paraId="59B12855" w14:textId="77777777" w:rsidR="004D1046" w:rsidRDefault="004D1046">
      <w:pPr>
        <w:pStyle w:val="Index1"/>
        <w:tabs>
          <w:tab w:val="right" w:leader="dot" w:pos="4582"/>
        </w:tabs>
        <w:rPr>
          <w:noProof/>
        </w:rPr>
      </w:pPr>
      <w:r w:rsidRPr="00450EEE">
        <w:rPr>
          <w:i/>
          <w:noProof/>
        </w:rPr>
        <w:t>setSigThresholdLow</w:t>
      </w:r>
      <w:r>
        <w:rPr>
          <w:noProof/>
        </w:rPr>
        <w:tab/>
        <w:t>281, 282, 289</w:t>
      </w:r>
    </w:p>
    <w:p w14:paraId="7C651EDD" w14:textId="77777777" w:rsidR="004D1046" w:rsidRDefault="004D1046">
      <w:pPr>
        <w:pStyle w:val="Index1"/>
        <w:tabs>
          <w:tab w:val="right" w:leader="dot" w:pos="4582"/>
        </w:tabs>
        <w:rPr>
          <w:noProof/>
        </w:rPr>
      </w:pPr>
      <w:r w:rsidRPr="00450EEE">
        <w:rPr>
          <w:i/>
          <w:noProof/>
        </w:rPr>
        <w:t>setSP</w:t>
      </w:r>
      <w:r>
        <w:rPr>
          <w:noProof/>
        </w:rPr>
        <w:tab/>
        <w:t>198, 305</w:t>
      </w:r>
    </w:p>
    <w:p w14:paraId="4E5E0A42" w14:textId="77777777" w:rsidR="004D1046" w:rsidRDefault="004D1046">
      <w:pPr>
        <w:pStyle w:val="Index1"/>
        <w:tabs>
          <w:tab w:val="right" w:leader="dot" w:pos="4582"/>
        </w:tabs>
        <w:rPr>
          <w:bCs/>
          <w:noProof/>
        </w:rPr>
      </w:pPr>
      <w:r w:rsidRPr="00450EEE">
        <w:rPr>
          <w:i/>
          <w:noProof/>
        </w:rPr>
        <w:t>setTag</w:t>
      </w:r>
      <w:r>
        <w:rPr>
          <w:noProof/>
        </w:rPr>
        <w:tab/>
      </w:r>
      <w:r>
        <w:rPr>
          <w:b/>
          <w:bCs/>
          <w:noProof/>
        </w:rPr>
        <w:t>186</w:t>
      </w:r>
      <w:r>
        <w:rPr>
          <w:bCs/>
          <w:noProof/>
        </w:rPr>
        <w:t>, 190</w:t>
      </w:r>
    </w:p>
    <w:p w14:paraId="08BC5721" w14:textId="77777777" w:rsidR="004D1046" w:rsidRDefault="004D1046">
      <w:pPr>
        <w:pStyle w:val="Index1"/>
        <w:tabs>
          <w:tab w:val="right" w:leader="dot" w:pos="4582"/>
        </w:tabs>
        <w:rPr>
          <w:noProof/>
        </w:rPr>
      </w:pPr>
      <w:r w:rsidRPr="00450EEE">
        <w:rPr>
          <w:i/>
          <w:noProof/>
        </w:rPr>
        <w:t>setTolerance</w:t>
      </w:r>
    </w:p>
    <w:p w14:paraId="3C67359A" w14:textId="77777777" w:rsidR="004D1046" w:rsidRDefault="004D1046">
      <w:pPr>
        <w:pStyle w:val="Index2"/>
        <w:tabs>
          <w:tab w:val="right" w:leader="dot" w:pos="4582"/>
        </w:tabs>
        <w:rPr>
          <w:noProof/>
        </w:rPr>
      </w:pPr>
      <w:r>
        <w:rPr>
          <w:noProof/>
        </w:rPr>
        <w:t>global function</w:t>
      </w:r>
      <w:r>
        <w:rPr>
          <w:noProof/>
        </w:rPr>
        <w:tab/>
        <w:t>214</w:t>
      </w:r>
    </w:p>
    <w:p w14:paraId="5E8019A7"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214</w:t>
      </w:r>
    </w:p>
    <w:p w14:paraId="73650B29" w14:textId="77777777" w:rsidR="004D1046" w:rsidRDefault="004D1046">
      <w:pPr>
        <w:pStyle w:val="Index1"/>
        <w:tabs>
          <w:tab w:val="right" w:leader="dot" w:pos="4582"/>
        </w:tabs>
        <w:rPr>
          <w:noProof/>
        </w:rPr>
      </w:pPr>
      <w:r w:rsidRPr="00450EEE">
        <w:rPr>
          <w:i/>
          <w:noProof/>
        </w:rPr>
        <w:lastRenderedPageBreak/>
        <w:t>settraceFlags</w:t>
      </w:r>
      <w:r>
        <w:rPr>
          <w:noProof/>
        </w:rPr>
        <w:tab/>
        <w:t>343, 344</w:t>
      </w:r>
    </w:p>
    <w:p w14:paraId="066A0887" w14:textId="77777777" w:rsidR="004D1046" w:rsidRDefault="004D1046">
      <w:pPr>
        <w:pStyle w:val="Index1"/>
        <w:tabs>
          <w:tab w:val="right" w:leader="dot" w:pos="4582"/>
        </w:tabs>
        <w:rPr>
          <w:noProof/>
        </w:rPr>
      </w:pPr>
      <w:r w:rsidRPr="00450EEE">
        <w:rPr>
          <w:i/>
          <w:noProof/>
        </w:rPr>
        <w:t>setTraceFlags</w:t>
      </w:r>
      <w:r>
        <w:rPr>
          <w:noProof/>
        </w:rPr>
        <w:tab/>
        <w:t>345</w:t>
      </w:r>
    </w:p>
    <w:p w14:paraId="2CD5D46C" w14:textId="77777777" w:rsidR="004D1046" w:rsidRDefault="004D1046">
      <w:pPr>
        <w:pStyle w:val="Index1"/>
        <w:tabs>
          <w:tab w:val="right" w:leader="dot" w:pos="4582"/>
        </w:tabs>
        <w:rPr>
          <w:noProof/>
        </w:rPr>
      </w:pPr>
      <w:r w:rsidRPr="00450EEE">
        <w:rPr>
          <w:i/>
          <w:noProof/>
        </w:rPr>
        <w:t>settraceStation</w:t>
      </w:r>
      <w:r>
        <w:rPr>
          <w:noProof/>
        </w:rPr>
        <w:tab/>
        <w:t>343, 344, 416</w:t>
      </w:r>
    </w:p>
    <w:p w14:paraId="2243019D" w14:textId="77777777" w:rsidR="004D1046" w:rsidRDefault="004D1046">
      <w:pPr>
        <w:pStyle w:val="Index1"/>
        <w:tabs>
          <w:tab w:val="right" w:leader="dot" w:pos="4582"/>
        </w:tabs>
        <w:rPr>
          <w:noProof/>
        </w:rPr>
      </w:pPr>
      <w:r w:rsidRPr="00450EEE">
        <w:rPr>
          <w:i/>
          <w:noProof/>
        </w:rPr>
        <w:t>setTraceStation</w:t>
      </w:r>
      <w:r>
        <w:rPr>
          <w:noProof/>
        </w:rPr>
        <w:tab/>
        <w:t>345</w:t>
      </w:r>
    </w:p>
    <w:p w14:paraId="7FA1975C" w14:textId="77777777" w:rsidR="004D1046" w:rsidRDefault="004D1046">
      <w:pPr>
        <w:pStyle w:val="Index1"/>
        <w:tabs>
          <w:tab w:val="right" w:leader="dot" w:pos="4582"/>
        </w:tabs>
        <w:rPr>
          <w:noProof/>
        </w:rPr>
      </w:pPr>
      <w:r w:rsidRPr="00450EEE">
        <w:rPr>
          <w:i/>
          <w:noProof/>
        </w:rPr>
        <w:t>settraceTime</w:t>
      </w:r>
      <w:r>
        <w:rPr>
          <w:noProof/>
        </w:rPr>
        <w:tab/>
        <w:t>343, 344, 416</w:t>
      </w:r>
    </w:p>
    <w:p w14:paraId="75388E84" w14:textId="77777777" w:rsidR="004D1046" w:rsidRDefault="004D1046">
      <w:pPr>
        <w:pStyle w:val="Index1"/>
        <w:tabs>
          <w:tab w:val="right" w:leader="dot" w:pos="4582"/>
        </w:tabs>
        <w:rPr>
          <w:noProof/>
        </w:rPr>
      </w:pPr>
      <w:r w:rsidRPr="00450EEE">
        <w:rPr>
          <w:i/>
          <w:noProof/>
        </w:rPr>
        <w:t>setTraceTime</w:t>
      </w:r>
      <w:r>
        <w:rPr>
          <w:noProof/>
        </w:rPr>
        <w:tab/>
        <w:t>345</w:t>
      </w:r>
    </w:p>
    <w:p w14:paraId="15C065F3" w14:textId="77777777" w:rsidR="004D1046" w:rsidRDefault="004D1046">
      <w:pPr>
        <w:pStyle w:val="Index1"/>
        <w:tabs>
          <w:tab w:val="right" w:leader="dot" w:pos="4582"/>
        </w:tabs>
        <w:rPr>
          <w:noProof/>
        </w:rPr>
      </w:pPr>
      <w:r w:rsidRPr="00450EEE">
        <w:rPr>
          <w:i/>
          <w:noProof/>
        </w:rPr>
        <w:t xml:space="preserve">setup (Object </w:t>
      </w:r>
      <w:r>
        <w:rPr>
          <w:noProof/>
        </w:rPr>
        <w:t>method</w:t>
      </w:r>
      <w:r w:rsidRPr="00450EEE">
        <w:rPr>
          <w:i/>
          <w:noProof/>
        </w:rPr>
        <w:t>)</w:t>
      </w:r>
      <w:r>
        <w:rPr>
          <w:noProof/>
        </w:rPr>
        <w:tab/>
      </w:r>
      <w:r w:rsidRPr="00450EEE">
        <w:rPr>
          <w:rFonts w:cs="Mangal"/>
          <w:i/>
          <w:noProof/>
        </w:rPr>
        <w:t>See</w:t>
      </w:r>
      <w:r w:rsidRPr="00450EEE">
        <w:rPr>
          <w:rFonts w:cs="Mangal"/>
          <w:noProof/>
        </w:rPr>
        <w:t xml:space="preserve"> Object (internal type), creating</w:t>
      </w:r>
    </w:p>
    <w:p w14:paraId="1113E8D5" w14:textId="77777777" w:rsidR="004D1046" w:rsidRDefault="004D1046">
      <w:pPr>
        <w:pStyle w:val="Index1"/>
        <w:tabs>
          <w:tab w:val="right" w:leader="dot" w:pos="4582"/>
        </w:tabs>
        <w:rPr>
          <w:noProof/>
        </w:rPr>
      </w:pPr>
      <w:r w:rsidRPr="00450EEE">
        <w:rPr>
          <w:i/>
          <w:noProof/>
        </w:rPr>
        <w:t xml:space="preserve">setvalue </w:t>
      </w:r>
      <w:r>
        <w:rPr>
          <w:noProof/>
        </w:rPr>
        <w:t>(</w:t>
      </w:r>
      <w:r w:rsidRPr="00450EEE">
        <w:rPr>
          <w:i/>
          <w:noProof/>
        </w:rPr>
        <w:t>XMapper</w:t>
      </w:r>
      <w:r>
        <w:rPr>
          <w:noProof/>
        </w:rPr>
        <w:t xml:space="preserve"> method)</w:t>
      </w:r>
      <w:r>
        <w:rPr>
          <w:noProof/>
        </w:rPr>
        <w:tab/>
        <w:t>386, 387</w:t>
      </w:r>
    </w:p>
    <w:p w14:paraId="43D7E6C8" w14:textId="77777777" w:rsidR="004D1046" w:rsidRDefault="004D1046">
      <w:pPr>
        <w:pStyle w:val="Index2"/>
        <w:tabs>
          <w:tab w:val="right" w:leader="dot" w:pos="4582"/>
        </w:tabs>
        <w:rPr>
          <w:noProof/>
        </w:rPr>
      </w:pPr>
      <w:r>
        <w:rPr>
          <w:noProof/>
        </w:rPr>
        <w:t>examples</w:t>
      </w:r>
      <w:r>
        <w:rPr>
          <w:noProof/>
        </w:rPr>
        <w:tab/>
        <w:t>391</w:t>
      </w:r>
    </w:p>
    <w:p w14:paraId="4CBD515C" w14:textId="77777777" w:rsidR="004D1046" w:rsidRDefault="004D1046">
      <w:pPr>
        <w:pStyle w:val="Index1"/>
        <w:tabs>
          <w:tab w:val="right" w:leader="dot" w:pos="4582"/>
        </w:tabs>
        <w:rPr>
          <w:bCs/>
          <w:noProof/>
        </w:rPr>
      </w:pPr>
      <w:r w:rsidRPr="00450EEE">
        <w:rPr>
          <w:i/>
          <w:noProof/>
        </w:rPr>
        <w:t>setXPower</w:t>
      </w:r>
      <w:r>
        <w:rPr>
          <w:noProof/>
        </w:rPr>
        <w:tab/>
      </w:r>
      <w:r>
        <w:rPr>
          <w:b/>
          <w:bCs/>
          <w:noProof/>
        </w:rPr>
        <w:t>186</w:t>
      </w:r>
      <w:r>
        <w:rPr>
          <w:bCs/>
          <w:noProof/>
        </w:rPr>
        <w:t>, 190, 270</w:t>
      </w:r>
    </w:p>
    <w:p w14:paraId="15E713EF" w14:textId="77777777" w:rsidR="004D1046" w:rsidRDefault="004D1046">
      <w:pPr>
        <w:pStyle w:val="Index1"/>
        <w:tabs>
          <w:tab w:val="right" w:leader="dot" w:pos="4582"/>
        </w:tabs>
        <w:rPr>
          <w:noProof/>
        </w:rPr>
      </w:pPr>
      <w:r w:rsidRPr="00450EEE">
        <w:rPr>
          <w:i/>
          <w:noProof/>
        </w:rPr>
        <w:t>setXRate</w:t>
      </w:r>
    </w:p>
    <w:p w14:paraId="5CF485AC" w14:textId="77777777" w:rsidR="004D1046" w:rsidRDefault="004D1046">
      <w:pPr>
        <w:pStyle w:val="Index2"/>
        <w:tabs>
          <w:tab w:val="right" w:leader="dot" w:pos="4582"/>
        </w:tabs>
        <w:rPr>
          <w:bCs/>
          <w:noProof/>
        </w:rPr>
      </w:pPr>
      <w:r w:rsidRPr="00450EEE">
        <w:rPr>
          <w:i/>
          <w:noProof/>
        </w:rPr>
        <w:t xml:space="preserve">Port </w:t>
      </w:r>
      <w:r>
        <w:rPr>
          <w:noProof/>
        </w:rPr>
        <w:t>method</w:t>
      </w:r>
      <w:r>
        <w:rPr>
          <w:noProof/>
        </w:rPr>
        <w:tab/>
        <w:t xml:space="preserve">169, </w:t>
      </w:r>
      <w:r>
        <w:rPr>
          <w:b/>
          <w:bCs/>
          <w:noProof/>
        </w:rPr>
        <w:t>170</w:t>
      </w:r>
      <w:r>
        <w:rPr>
          <w:bCs/>
          <w:noProof/>
        </w:rPr>
        <w:t>, 184, 252</w:t>
      </w:r>
    </w:p>
    <w:p w14:paraId="2BB90D20" w14:textId="77777777" w:rsidR="004D1046" w:rsidRDefault="004D1046">
      <w:pPr>
        <w:pStyle w:val="Index2"/>
        <w:tabs>
          <w:tab w:val="right" w:leader="dot" w:pos="4582"/>
        </w:tabs>
        <w:rPr>
          <w:noProof/>
        </w:rPr>
      </w:pPr>
      <w:r w:rsidRPr="00450EEE">
        <w:rPr>
          <w:i/>
          <w:noProof/>
        </w:rPr>
        <w:t xml:space="preserve">RFChannel </w:t>
      </w:r>
      <w:r>
        <w:rPr>
          <w:noProof/>
        </w:rPr>
        <w:t>method</w:t>
      </w:r>
      <w:r>
        <w:rPr>
          <w:noProof/>
        </w:rPr>
        <w:tab/>
        <w:t>289</w:t>
      </w:r>
    </w:p>
    <w:p w14:paraId="75393ED7"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t>186, 190, 278, 391</w:t>
      </w:r>
    </w:p>
    <w:p w14:paraId="302CC37B" w14:textId="77777777" w:rsidR="004D1046" w:rsidRDefault="004D1046">
      <w:pPr>
        <w:pStyle w:val="Index1"/>
        <w:tabs>
          <w:tab w:val="right" w:leader="dot" w:pos="4582"/>
        </w:tabs>
        <w:rPr>
          <w:bCs/>
          <w:noProof/>
        </w:rPr>
      </w:pPr>
      <w:r w:rsidRPr="00450EEE">
        <w:rPr>
          <w:i/>
          <w:noProof/>
        </w:rPr>
        <w:t>setXTag</w:t>
      </w:r>
      <w:r>
        <w:rPr>
          <w:noProof/>
        </w:rPr>
        <w:tab/>
      </w:r>
      <w:r>
        <w:rPr>
          <w:b/>
          <w:bCs/>
          <w:noProof/>
        </w:rPr>
        <w:t>186</w:t>
      </w:r>
      <w:r>
        <w:rPr>
          <w:bCs/>
          <w:noProof/>
        </w:rPr>
        <w:t>, 190, 270</w:t>
      </w:r>
    </w:p>
    <w:p w14:paraId="40540573" w14:textId="77777777" w:rsidR="004D1046" w:rsidRDefault="004D1046">
      <w:pPr>
        <w:pStyle w:val="Index1"/>
        <w:tabs>
          <w:tab w:val="right" w:leader="dot" w:pos="4582"/>
        </w:tabs>
        <w:rPr>
          <w:noProof/>
        </w:rPr>
      </w:pPr>
      <w:r w:rsidRPr="00450EEE">
        <w:rPr>
          <w:i/>
          <w:noProof/>
        </w:rPr>
        <w:t>SGroup</w:t>
      </w:r>
      <w:r>
        <w:rPr>
          <w:noProof/>
        </w:rPr>
        <w:t xml:space="preserve"> (station group)</w:t>
      </w:r>
      <w:r>
        <w:rPr>
          <w:noProof/>
        </w:rPr>
        <w:tab/>
        <w:t>160, 225, 226, 238</w:t>
      </w:r>
    </w:p>
    <w:p w14:paraId="7261D65B" w14:textId="77777777" w:rsidR="004D1046" w:rsidRDefault="004D1046">
      <w:pPr>
        <w:pStyle w:val="Index2"/>
        <w:tabs>
          <w:tab w:val="right" w:leader="dot" w:pos="4582"/>
        </w:tabs>
        <w:rPr>
          <w:noProof/>
        </w:rPr>
      </w:pPr>
      <w:r>
        <w:rPr>
          <w:noProof/>
        </w:rPr>
        <w:t>examples</w:t>
      </w:r>
      <w:r>
        <w:rPr>
          <w:noProof/>
        </w:rPr>
        <w:tab/>
        <w:t>233</w:t>
      </w:r>
    </w:p>
    <w:p w14:paraId="2E694923" w14:textId="77777777" w:rsidR="004D1046" w:rsidRDefault="004D1046">
      <w:pPr>
        <w:pStyle w:val="Index2"/>
        <w:tabs>
          <w:tab w:val="right" w:leader="dot" w:pos="4582"/>
        </w:tabs>
        <w:rPr>
          <w:noProof/>
        </w:rPr>
      </w:pPr>
      <w:r>
        <w:rPr>
          <w:noProof/>
        </w:rPr>
        <w:t>using to create communication groups</w:t>
      </w:r>
      <w:r>
        <w:rPr>
          <w:noProof/>
        </w:rPr>
        <w:tab/>
        <w:t>228</w:t>
      </w:r>
    </w:p>
    <w:p w14:paraId="182782BB" w14:textId="77777777" w:rsidR="004D1046" w:rsidRDefault="004D1046">
      <w:pPr>
        <w:pStyle w:val="Index1"/>
        <w:tabs>
          <w:tab w:val="right" w:leader="dot" w:pos="4582"/>
        </w:tabs>
        <w:rPr>
          <w:noProof/>
        </w:rPr>
      </w:pPr>
      <w:r w:rsidRPr="00450EEE">
        <w:rPr>
          <w:noProof/>
        </w:rPr>
        <w:t>shadowing channel model</w:t>
      </w:r>
      <w:r>
        <w:rPr>
          <w:noProof/>
        </w:rPr>
        <w:tab/>
        <w:t>392</w:t>
      </w:r>
    </w:p>
    <w:p w14:paraId="3ECF108F" w14:textId="77777777" w:rsidR="004D1046" w:rsidRDefault="004D1046">
      <w:pPr>
        <w:pStyle w:val="Index1"/>
        <w:tabs>
          <w:tab w:val="right" w:leader="dot" w:pos="4582"/>
        </w:tabs>
        <w:rPr>
          <w:noProof/>
        </w:rPr>
      </w:pPr>
      <w:r>
        <w:rPr>
          <w:noProof/>
        </w:rPr>
        <w:t>shortcuts (keyboard, DSD)</w:t>
      </w:r>
      <w:r>
        <w:rPr>
          <w:noProof/>
        </w:rPr>
        <w:tab/>
        <w:t>437</w:t>
      </w:r>
    </w:p>
    <w:p w14:paraId="28BB0283" w14:textId="77777777" w:rsidR="004D1046" w:rsidRDefault="004D1046">
      <w:pPr>
        <w:pStyle w:val="Index1"/>
        <w:tabs>
          <w:tab w:val="right" w:leader="dot" w:pos="4582"/>
        </w:tabs>
        <w:rPr>
          <w:noProof/>
        </w:rPr>
      </w:pPr>
      <w:r>
        <w:rPr>
          <w:noProof/>
        </w:rPr>
        <w:t>SIDE</w:t>
      </w:r>
      <w:r>
        <w:rPr>
          <w:noProof/>
        </w:rPr>
        <w:tab/>
        <w:t>10, 11</w:t>
      </w:r>
    </w:p>
    <w:p w14:paraId="295C16C9" w14:textId="77777777" w:rsidR="004D1046" w:rsidRDefault="004D1046">
      <w:pPr>
        <w:pStyle w:val="Index1"/>
        <w:tabs>
          <w:tab w:val="right" w:leader="dot" w:pos="4582"/>
        </w:tabs>
        <w:rPr>
          <w:noProof/>
        </w:rPr>
      </w:pPr>
      <w:r w:rsidRPr="00450EEE">
        <w:rPr>
          <w:i/>
          <w:noProof/>
        </w:rPr>
        <w:t>SIGHIGH</w:t>
      </w:r>
      <w:r>
        <w:rPr>
          <w:noProof/>
        </w:rPr>
        <w:tab/>
        <w:t>282</w:t>
      </w:r>
    </w:p>
    <w:p w14:paraId="4CE2E387" w14:textId="77777777" w:rsidR="004D1046" w:rsidRDefault="004D1046">
      <w:pPr>
        <w:pStyle w:val="Index1"/>
        <w:tabs>
          <w:tab w:val="right" w:leader="dot" w:pos="4582"/>
        </w:tabs>
        <w:rPr>
          <w:noProof/>
        </w:rPr>
      </w:pPr>
      <w:r w:rsidRPr="00450EEE">
        <w:rPr>
          <w:i/>
          <w:noProof/>
        </w:rPr>
        <w:t>SIGL_IFA</w:t>
      </w:r>
      <w:r>
        <w:rPr>
          <w:noProof/>
        </w:rPr>
        <w:tab/>
        <w:t>292</w:t>
      </w:r>
    </w:p>
    <w:p w14:paraId="373F88F6" w14:textId="77777777" w:rsidR="004D1046" w:rsidRDefault="004D1046">
      <w:pPr>
        <w:pStyle w:val="Index1"/>
        <w:tabs>
          <w:tab w:val="right" w:leader="dot" w:pos="4582"/>
        </w:tabs>
        <w:rPr>
          <w:noProof/>
        </w:rPr>
      </w:pPr>
      <w:r w:rsidRPr="00450EEE">
        <w:rPr>
          <w:i/>
          <w:noProof/>
        </w:rPr>
        <w:t>SIGL_IFC</w:t>
      </w:r>
      <w:r>
        <w:rPr>
          <w:noProof/>
        </w:rPr>
        <w:tab/>
        <w:t>292</w:t>
      </w:r>
    </w:p>
    <w:p w14:paraId="1B7613D2" w14:textId="77777777" w:rsidR="004D1046" w:rsidRDefault="004D1046">
      <w:pPr>
        <w:pStyle w:val="Index1"/>
        <w:tabs>
          <w:tab w:val="right" w:leader="dot" w:pos="4582"/>
        </w:tabs>
        <w:rPr>
          <w:noProof/>
        </w:rPr>
      </w:pPr>
      <w:r w:rsidRPr="00450EEE">
        <w:rPr>
          <w:i/>
          <w:noProof/>
        </w:rPr>
        <w:t>SIGL_IFM</w:t>
      </w:r>
      <w:r>
        <w:rPr>
          <w:noProof/>
        </w:rPr>
        <w:tab/>
        <w:t>292</w:t>
      </w:r>
    </w:p>
    <w:p w14:paraId="1BE31996" w14:textId="77777777" w:rsidR="004D1046" w:rsidRDefault="004D1046">
      <w:pPr>
        <w:pStyle w:val="Index1"/>
        <w:tabs>
          <w:tab w:val="right" w:leader="dot" w:pos="4582"/>
        </w:tabs>
        <w:rPr>
          <w:noProof/>
        </w:rPr>
      </w:pPr>
      <w:r w:rsidRPr="00450EEE">
        <w:rPr>
          <w:i/>
          <w:noProof/>
        </w:rPr>
        <w:t>SIGL_OWN</w:t>
      </w:r>
      <w:r>
        <w:rPr>
          <w:noProof/>
        </w:rPr>
        <w:tab/>
        <w:t>292</w:t>
      </w:r>
    </w:p>
    <w:p w14:paraId="72594F1B" w14:textId="77777777" w:rsidR="004D1046" w:rsidRDefault="004D1046">
      <w:pPr>
        <w:pStyle w:val="Index2"/>
        <w:tabs>
          <w:tab w:val="right" w:leader="dot" w:pos="4582"/>
        </w:tabs>
        <w:rPr>
          <w:noProof/>
        </w:rPr>
      </w:pPr>
      <w:r>
        <w:rPr>
          <w:noProof/>
        </w:rPr>
        <w:t>examples</w:t>
      </w:r>
      <w:r>
        <w:rPr>
          <w:noProof/>
        </w:rPr>
        <w:tab/>
        <w:t>292, 293</w:t>
      </w:r>
    </w:p>
    <w:p w14:paraId="673CA0D0" w14:textId="77777777" w:rsidR="004D1046" w:rsidRDefault="004D1046">
      <w:pPr>
        <w:pStyle w:val="Index1"/>
        <w:tabs>
          <w:tab w:val="right" w:leader="dot" w:pos="4582"/>
        </w:tabs>
        <w:rPr>
          <w:bCs/>
          <w:noProof/>
        </w:rPr>
      </w:pPr>
      <w:r w:rsidRPr="00450EEE">
        <w:rPr>
          <w:i/>
          <w:noProof/>
        </w:rPr>
        <w:t>sigLevel</w:t>
      </w:r>
      <w:r>
        <w:rPr>
          <w:noProof/>
        </w:rPr>
        <w:tab/>
      </w:r>
      <w:r>
        <w:rPr>
          <w:b/>
          <w:bCs/>
          <w:noProof/>
        </w:rPr>
        <w:t>292</w:t>
      </w:r>
      <w:r>
        <w:rPr>
          <w:bCs/>
          <w:noProof/>
        </w:rPr>
        <w:t>, 294</w:t>
      </w:r>
    </w:p>
    <w:p w14:paraId="1BF23BE2" w14:textId="77777777" w:rsidR="004D1046" w:rsidRDefault="004D1046">
      <w:pPr>
        <w:pStyle w:val="Index2"/>
        <w:tabs>
          <w:tab w:val="right" w:leader="dot" w:pos="4582"/>
        </w:tabs>
        <w:rPr>
          <w:noProof/>
        </w:rPr>
      </w:pPr>
      <w:r>
        <w:rPr>
          <w:noProof/>
        </w:rPr>
        <w:t>examples</w:t>
      </w:r>
      <w:r>
        <w:rPr>
          <w:noProof/>
        </w:rPr>
        <w:tab/>
        <w:t>292, 293</w:t>
      </w:r>
    </w:p>
    <w:p w14:paraId="36F00B4B" w14:textId="77777777" w:rsidR="004D1046" w:rsidRDefault="004D1046">
      <w:pPr>
        <w:pStyle w:val="Index2"/>
        <w:tabs>
          <w:tab w:val="right" w:leader="dot" w:pos="4582"/>
        </w:tabs>
        <w:rPr>
          <w:noProof/>
        </w:rPr>
      </w:pPr>
      <w:r>
        <w:rPr>
          <w:noProof/>
        </w:rPr>
        <w:t>exposure</w:t>
      </w:r>
      <w:r>
        <w:rPr>
          <w:noProof/>
        </w:rPr>
        <w:tab/>
        <w:t>373</w:t>
      </w:r>
    </w:p>
    <w:p w14:paraId="31EE0CF2" w14:textId="77777777" w:rsidR="004D1046" w:rsidRDefault="004D1046">
      <w:pPr>
        <w:pStyle w:val="Index1"/>
        <w:tabs>
          <w:tab w:val="right" w:leader="dot" w:pos="4582"/>
        </w:tabs>
        <w:rPr>
          <w:noProof/>
        </w:rPr>
      </w:pPr>
      <w:r w:rsidRPr="00450EEE">
        <w:rPr>
          <w:i/>
          <w:noProof/>
        </w:rPr>
        <w:t>SIGLOW</w:t>
      </w:r>
      <w:r>
        <w:rPr>
          <w:noProof/>
        </w:rPr>
        <w:tab/>
        <w:t>282, 283, 288</w:t>
      </w:r>
    </w:p>
    <w:p w14:paraId="14736B72" w14:textId="77777777" w:rsidR="004D1046" w:rsidRDefault="004D1046">
      <w:pPr>
        <w:pStyle w:val="Index2"/>
        <w:tabs>
          <w:tab w:val="right" w:leader="dot" w:pos="4582"/>
        </w:tabs>
        <w:rPr>
          <w:noProof/>
        </w:rPr>
      </w:pPr>
      <w:r>
        <w:rPr>
          <w:noProof/>
        </w:rPr>
        <w:t>examples</w:t>
      </w:r>
      <w:r>
        <w:rPr>
          <w:noProof/>
        </w:rPr>
        <w:tab/>
        <w:t>289</w:t>
      </w:r>
    </w:p>
    <w:p w14:paraId="2AEDAB7D" w14:textId="77777777" w:rsidR="004D1046" w:rsidRDefault="004D1046">
      <w:pPr>
        <w:pStyle w:val="Index1"/>
        <w:tabs>
          <w:tab w:val="right" w:leader="dot" w:pos="4582"/>
        </w:tabs>
        <w:rPr>
          <w:noProof/>
        </w:rPr>
      </w:pPr>
      <w:r>
        <w:rPr>
          <w:noProof/>
        </w:rPr>
        <w:t>sigma</w:t>
      </w:r>
    </w:p>
    <w:p w14:paraId="7AD8A14A" w14:textId="77777777" w:rsidR="004D1046" w:rsidRDefault="004D1046">
      <w:pPr>
        <w:pStyle w:val="Index2"/>
        <w:tabs>
          <w:tab w:val="right" w:leader="dot" w:pos="4582"/>
        </w:tabs>
        <w:rPr>
          <w:noProof/>
        </w:rPr>
      </w:pPr>
      <w:r>
        <w:rPr>
          <w:noProof/>
        </w:rPr>
        <w:t>mapper (in sampled channel model)</w:t>
      </w:r>
      <w:r>
        <w:rPr>
          <w:noProof/>
        </w:rPr>
        <w:tab/>
        <w:t>396</w:t>
      </w:r>
    </w:p>
    <w:p w14:paraId="63B08DA4" w14:textId="77777777" w:rsidR="004D1046" w:rsidRDefault="004D1046">
      <w:pPr>
        <w:pStyle w:val="Index2"/>
        <w:tabs>
          <w:tab w:val="right" w:leader="dot" w:pos="4582"/>
        </w:tabs>
        <w:rPr>
          <w:noProof/>
        </w:rPr>
      </w:pPr>
      <w:r>
        <w:rPr>
          <w:noProof/>
        </w:rPr>
        <w:t>standard deviation</w:t>
      </w:r>
      <w:r>
        <w:rPr>
          <w:noProof/>
        </w:rPr>
        <w:tab/>
        <w:t>396</w:t>
      </w:r>
    </w:p>
    <w:p w14:paraId="0736ACDD" w14:textId="77777777" w:rsidR="004D1046" w:rsidRDefault="004D1046">
      <w:pPr>
        <w:pStyle w:val="Index2"/>
        <w:tabs>
          <w:tab w:val="right" w:leader="dot" w:pos="4582"/>
        </w:tabs>
        <w:rPr>
          <w:noProof/>
        </w:rPr>
      </w:pPr>
      <w:r>
        <w:rPr>
          <w:noProof/>
        </w:rPr>
        <w:t>threshold (in sampled channel model)</w:t>
      </w:r>
      <w:r>
        <w:rPr>
          <w:noProof/>
        </w:rPr>
        <w:tab/>
        <w:t>396</w:t>
      </w:r>
    </w:p>
    <w:p w14:paraId="57925D6B" w14:textId="77777777" w:rsidR="004D1046" w:rsidRDefault="004D1046">
      <w:pPr>
        <w:pStyle w:val="Index1"/>
        <w:tabs>
          <w:tab w:val="right" w:leader="dot" w:pos="4582"/>
        </w:tabs>
        <w:rPr>
          <w:noProof/>
        </w:rPr>
      </w:pPr>
      <w:r>
        <w:rPr>
          <w:noProof/>
        </w:rPr>
        <w:t>signal</w:t>
      </w:r>
    </w:p>
    <w:p w14:paraId="2516C87C" w14:textId="77777777" w:rsidR="004D1046" w:rsidRDefault="004D1046">
      <w:pPr>
        <w:pStyle w:val="Index2"/>
        <w:tabs>
          <w:tab w:val="right" w:leader="dot" w:pos="4582"/>
        </w:tabs>
        <w:rPr>
          <w:noProof/>
        </w:rPr>
      </w:pPr>
      <w:r>
        <w:rPr>
          <w:noProof/>
        </w:rPr>
        <w:t>attenuation</w:t>
      </w:r>
      <w:r>
        <w:rPr>
          <w:noProof/>
        </w:rPr>
        <w:tab/>
      </w:r>
      <w:r w:rsidRPr="00450EEE">
        <w:rPr>
          <w:rFonts w:cs="Mangal"/>
          <w:i/>
          <w:noProof/>
        </w:rPr>
        <w:t>See</w:t>
      </w:r>
      <w:r w:rsidRPr="00450EEE">
        <w:rPr>
          <w:rFonts w:cs="Mangal"/>
          <w:noProof/>
        </w:rPr>
        <w:t xml:space="preserve"> attenuation</w:t>
      </w:r>
    </w:p>
    <w:p w14:paraId="76160520" w14:textId="77777777" w:rsidR="004D1046" w:rsidRDefault="004D1046">
      <w:pPr>
        <w:pStyle w:val="Index2"/>
        <w:tabs>
          <w:tab w:val="right" w:leader="dot" w:pos="4582"/>
        </w:tabs>
        <w:rPr>
          <w:noProof/>
        </w:rPr>
      </w:pPr>
      <w:r>
        <w:rPr>
          <w:noProof/>
        </w:rPr>
        <w:t>propagation</w:t>
      </w:r>
      <w:r>
        <w:rPr>
          <w:noProof/>
        </w:rPr>
        <w:tab/>
      </w:r>
      <w:r w:rsidRPr="00450EEE">
        <w:rPr>
          <w:rFonts w:cs="Mangal"/>
          <w:i/>
          <w:noProof/>
        </w:rPr>
        <w:t>See</w:t>
      </w:r>
      <w:r w:rsidRPr="00450EEE">
        <w:rPr>
          <w:rFonts w:cs="Mangal"/>
          <w:noProof/>
        </w:rPr>
        <w:t xml:space="preserve"> propagation</w:t>
      </w:r>
    </w:p>
    <w:p w14:paraId="45CF92C9" w14:textId="77777777" w:rsidR="004D1046" w:rsidRDefault="004D1046">
      <w:pPr>
        <w:pStyle w:val="Index1"/>
        <w:tabs>
          <w:tab w:val="right" w:leader="dot" w:pos="4582"/>
        </w:tabs>
        <w:rPr>
          <w:noProof/>
        </w:rPr>
      </w:pPr>
      <w:r w:rsidRPr="00450EEE">
        <w:rPr>
          <w:i/>
          <w:noProof/>
        </w:rPr>
        <w:t>signal</w:t>
      </w:r>
    </w:p>
    <w:p w14:paraId="473F1418" w14:textId="77777777" w:rsidR="004D1046" w:rsidRDefault="004D1046">
      <w:pPr>
        <w:pStyle w:val="Index2"/>
        <w:tabs>
          <w:tab w:val="right" w:leader="dot" w:pos="4582"/>
        </w:tabs>
        <w:rPr>
          <w:noProof/>
        </w:rPr>
      </w:pPr>
      <w:r>
        <w:rPr>
          <w:noProof/>
        </w:rPr>
        <w:t>examples</w:t>
      </w:r>
      <w:r>
        <w:rPr>
          <w:noProof/>
        </w:rPr>
        <w:tab/>
        <w:t>206, 217</w:t>
      </w:r>
    </w:p>
    <w:p w14:paraId="59F2A5D9" w14:textId="77777777" w:rsidR="004D1046" w:rsidRDefault="004D1046">
      <w:pPr>
        <w:pStyle w:val="Index2"/>
        <w:tabs>
          <w:tab w:val="right" w:leader="dot" w:pos="4582"/>
        </w:tabs>
        <w:rPr>
          <w:noProof/>
        </w:rPr>
      </w:pPr>
      <w:r w:rsidRPr="00450EEE">
        <w:rPr>
          <w:i/>
          <w:noProof/>
        </w:rPr>
        <w:t>Mailbox</w:t>
      </w:r>
      <w:r>
        <w:rPr>
          <w:noProof/>
        </w:rPr>
        <w:t xml:space="preserve"> method</w:t>
      </w:r>
      <w:r>
        <w:rPr>
          <w:noProof/>
        </w:rPr>
        <w:tab/>
        <w:t>310</w:t>
      </w:r>
    </w:p>
    <w:p w14:paraId="4CD15A76" w14:textId="77777777" w:rsidR="004D1046" w:rsidRDefault="004D1046">
      <w:pPr>
        <w:pStyle w:val="Index2"/>
        <w:tabs>
          <w:tab w:val="right" w:leader="dot" w:pos="4582"/>
        </w:tabs>
        <w:rPr>
          <w:noProof/>
        </w:rPr>
      </w:pPr>
      <w:r w:rsidRPr="00450EEE">
        <w:rPr>
          <w:i/>
          <w:noProof/>
        </w:rPr>
        <w:t>Monitor</w:t>
      </w:r>
      <w:r>
        <w:rPr>
          <w:noProof/>
        </w:rPr>
        <w:t xml:space="preserve"> method</w:t>
      </w:r>
      <w:r>
        <w:rPr>
          <w:noProof/>
        </w:rPr>
        <w:tab/>
        <w:t>216</w:t>
      </w:r>
    </w:p>
    <w:p w14:paraId="16883889"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206</w:t>
      </w:r>
    </w:p>
    <w:p w14:paraId="02EDA72E" w14:textId="77777777" w:rsidR="004D1046" w:rsidRDefault="004D1046">
      <w:pPr>
        <w:pStyle w:val="Index1"/>
        <w:tabs>
          <w:tab w:val="right" w:leader="dot" w:pos="4582"/>
        </w:tabs>
        <w:rPr>
          <w:noProof/>
        </w:rPr>
      </w:pPr>
      <w:r w:rsidRPr="00450EEE">
        <w:rPr>
          <w:i/>
          <w:noProof/>
        </w:rPr>
        <w:t>SIGNAL</w:t>
      </w:r>
      <w:r>
        <w:rPr>
          <w:noProof/>
        </w:rPr>
        <w:tab/>
        <w:t>206</w:t>
      </w:r>
    </w:p>
    <w:p w14:paraId="72334728" w14:textId="77777777" w:rsidR="004D1046" w:rsidRDefault="004D1046">
      <w:pPr>
        <w:pStyle w:val="Index2"/>
        <w:tabs>
          <w:tab w:val="right" w:leader="dot" w:pos="4582"/>
        </w:tabs>
        <w:rPr>
          <w:noProof/>
        </w:rPr>
      </w:pPr>
      <w:r>
        <w:rPr>
          <w:noProof/>
        </w:rPr>
        <w:t>exposure</w:t>
      </w:r>
      <w:r>
        <w:rPr>
          <w:noProof/>
        </w:rPr>
        <w:tab/>
        <w:t>363</w:t>
      </w:r>
    </w:p>
    <w:p w14:paraId="343DB342" w14:textId="77777777" w:rsidR="004D1046" w:rsidRDefault="004D1046">
      <w:pPr>
        <w:pStyle w:val="Index1"/>
        <w:tabs>
          <w:tab w:val="right" w:leader="dot" w:pos="4582"/>
        </w:tabs>
        <w:rPr>
          <w:noProof/>
        </w:rPr>
      </w:pPr>
      <w:r>
        <w:rPr>
          <w:noProof/>
        </w:rPr>
        <w:t>signal passing</w:t>
      </w:r>
      <w:r>
        <w:rPr>
          <w:noProof/>
        </w:rPr>
        <w:tab/>
        <w:t>200, 206, 207, 215, 216, 296, 309, 310</w:t>
      </w:r>
    </w:p>
    <w:p w14:paraId="3E12C0C5" w14:textId="77777777" w:rsidR="004D1046" w:rsidRDefault="004D1046">
      <w:pPr>
        <w:pStyle w:val="Index2"/>
        <w:tabs>
          <w:tab w:val="right" w:leader="dot" w:pos="4582"/>
        </w:tabs>
        <w:rPr>
          <w:noProof/>
        </w:rPr>
      </w:pPr>
      <w:r>
        <w:rPr>
          <w:noProof/>
        </w:rPr>
        <w:t>priority</w:t>
      </w:r>
      <w:r>
        <w:rPr>
          <w:noProof/>
        </w:rPr>
        <w:tab/>
        <w:t>208, 216, 307, 310</w:t>
      </w:r>
    </w:p>
    <w:p w14:paraId="707A1E94" w14:textId="77777777" w:rsidR="004D1046" w:rsidRDefault="004D1046">
      <w:pPr>
        <w:pStyle w:val="Index1"/>
        <w:tabs>
          <w:tab w:val="right" w:leader="dot" w:pos="4582"/>
        </w:tabs>
        <w:rPr>
          <w:noProof/>
        </w:rPr>
      </w:pPr>
      <w:r>
        <w:rPr>
          <w:noProof/>
        </w:rPr>
        <w:t>signal to interference ratio</w:t>
      </w:r>
      <w:r>
        <w:rPr>
          <w:noProof/>
        </w:rPr>
        <w:tab/>
        <w:t>103</w:t>
      </w:r>
    </w:p>
    <w:p w14:paraId="17F40BE1" w14:textId="77777777" w:rsidR="004D1046" w:rsidRDefault="004D1046">
      <w:pPr>
        <w:pStyle w:val="Index1"/>
        <w:tabs>
          <w:tab w:val="right" w:leader="dot" w:pos="4582"/>
        </w:tabs>
        <w:rPr>
          <w:noProof/>
        </w:rPr>
      </w:pPr>
      <w:r w:rsidRPr="00450EEE">
        <w:rPr>
          <w:i/>
          <w:noProof/>
        </w:rPr>
        <w:t>signalP</w:t>
      </w:r>
    </w:p>
    <w:p w14:paraId="087870D0" w14:textId="77777777" w:rsidR="004D1046" w:rsidRDefault="004D1046">
      <w:pPr>
        <w:pStyle w:val="Index2"/>
        <w:tabs>
          <w:tab w:val="right" w:leader="dot" w:pos="4582"/>
        </w:tabs>
        <w:rPr>
          <w:noProof/>
        </w:rPr>
      </w:pPr>
      <w:r w:rsidRPr="00450EEE">
        <w:rPr>
          <w:i/>
          <w:noProof/>
        </w:rPr>
        <w:t>Mailbox</w:t>
      </w:r>
      <w:r>
        <w:rPr>
          <w:noProof/>
        </w:rPr>
        <w:t xml:space="preserve"> method</w:t>
      </w:r>
      <w:r>
        <w:rPr>
          <w:noProof/>
        </w:rPr>
        <w:tab/>
        <w:t>310</w:t>
      </w:r>
    </w:p>
    <w:p w14:paraId="0F8C8646" w14:textId="77777777" w:rsidR="004D1046" w:rsidRDefault="004D1046">
      <w:pPr>
        <w:pStyle w:val="Index2"/>
        <w:tabs>
          <w:tab w:val="right" w:leader="dot" w:pos="4582"/>
        </w:tabs>
        <w:rPr>
          <w:noProof/>
        </w:rPr>
      </w:pPr>
      <w:r w:rsidRPr="00450EEE">
        <w:rPr>
          <w:i/>
          <w:noProof/>
        </w:rPr>
        <w:t>Monitor</w:t>
      </w:r>
      <w:r>
        <w:rPr>
          <w:noProof/>
        </w:rPr>
        <w:t xml:space="preserve"> method</w:t>
      </w:r>
      <w:r>
        <w:rPr>
          <w:noProof/>
        </w:rPr>
        <w:tab/>
        <w:t>216</w:t>
      </w:r>
    </w:p>
    <w:p w14:paraId="1D07F370"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208</w:t>
      </w:r>
    </w:p>
    <w:p w14:paraId="5512D884" w14:textId="77777777" w:rsidR="004D1046" w:rsidRDefault="004D1046">
      <w:pPr>
        <w:pStyle w:val="Index1"/>
        <w:tabs>
          <w:tab w:val="right" w:leader="dot" w:pos="4582"/>
        </w:tabs>
        <w:rPr>
          <w:noProof/>
        </w:rPr>
      </w:pPr>
      <w:r w:rsidRPr="00450EEE">
        <w:rPr>
          <w:i/>
          <w:noProof/>
        </w:rPr>
        <w:t>Signature</w:t>
      </w:r>
      <w:r>
        <w:rPr>
          <w:noProof/>
        </w:rPr>
        <w:tab/>
      </w:r>
      <w:r w:rsidRPr="00450EEE">
        <w:rPr>
          <w:rFonts w:cs="Mangal"/>
          <w:i/>
          <w:noProof/>
        </w:rPr>
        <w:t>See</w:t>
      </w:r>
      <w:r w:rsidRPr="00450EEE">
        <w:rPr>
          <w:rFonts w:cs="Mangal"/>
          <w:noProof/>
        </w:rPr>
        <w:t xml:space="preserve"> </w:t>
      </w:r>
      <w:r w:rsidRPr="00450EEE">
        <w:rPr>
          <w:rFonts w:cs="Mangal"/>
          <w:i/>
          <w:noProof/>
        </w:rPr>
        <w:t>Packet</w:t>
      </w:r>
      <w:r w:rsidRPr="00450EEE">
        <w:rPr>
          <w:rFonts w:cs="Mangal"/>
          <w:noProof/>
        </w:rPr>
        <w:t xml:space="preserve">, </w:t>
      </w:r>
      <w:r w:rsidRPr="00450EEE">
        <w:rPr>
          <w:rFonts w:cs="Mangal"/>
          <w:i/>
          <w:noProof/>
        </w:rPr>
        <w:t>Signature</w:t>
      </w:r>
    </w:p>
    <w:p w14:paraId="4F092F12" w14:textId="77777777" w:rsidR="004D1046" w:rsidRDefault="004D1046">
      <w:pPr>
        <w:pStyle w:val="Index1"/>
        <w:tabs>
          <w:tab w:val="right" w:leader="dot" w:pos="4582"/>
        </w:tabs>
        <w:rPr>
          <w:noProof/>
        </w:rPr>
      </w:pPr>
      <w:r w:rsidRPr="00450EEE">
        <w:rPr>
          <w:i/>
          <w:noProof/>
        </w:rPr>
        <w:t>SIGSEGV</w:t>
      </w:r>
      <w:r>
        <w:rPr>
          <w:noProof/>
        </w:rPr>
        <w:tab/>
        <w:t>411</w:t>
      </w:r>
    </w:p>
    <w:p w14:paraId="2E5FADB1" w14:textId="77777777" w:rsidR="004D1046" w:rsidRDefault="004D1046">
      <w:pPr>
        <w:pStyle w:val="Index1"/>
        <w:tabs>
          <w:tab w:val="right" w:leader="dot" w:pos="4582"/>
        </w:tabs>
        <w:rPr>
          <w:noProof/>
        </w:rPr>
      </w:pPr>
      <w:r w:rsidRPr="00450EEE">
        <w:rPr>
          <w:i/>
          <w:noProof/>
        </w:rPr>
        <w:t>SILENCE</w:t>
      </w:r>
    </w:p>
    <w:p w14:paraId="27972536" w14:textId="77777777" w:rsidR="004D1046" w:rsidRDefault="004D1046">
      <w:pPr>
        <w:pStyle w:val="Index2"/>
        <w:tabs>
          <w:tab w:val="right" w:leader="dot" w:pos="4582"/>
        </w:tabs>
        <w:rPr>
          <w:noProof/>
        </w:rPr>
      </w:pPr>
      <w:r>
        <w:rPr>
          <w:noProof/>
        </w:rPr>
        <w:t>examples</w:t>
      </w:r>
      <w:r>
        <w:rPr>
          <w:noProof/>
        </w:rPr>
        <w:tab/>
        <w:t>53, 56, 257</w:t>
      </w:r>
    </w:p>
    <w:p w14:paraId="6C7B4E26" w14:textId="77777777" w:rsidR="004D1046" w:rsidRDefault="004D1046">
      <w:pPr>
        <w:pStyle w:val="Index2"/>
        <w:tabs>
          <w:tab w:val="right" w:leader="dot" w:pos="4582"/>
        </w:tabs>
        <w:rPr>
          <w:noProof/>
        </w:rPr>
      </w:pPr>
      <w:r>
        <w:rPr>
          <w:noProof/>
        </w:rPr>
        <w:t>exposure</w:t>
      </w:r>
      <w:r>
        <w:rPr>
          <w:noProof/>
        </w:rPr>
        <w:tab/>
        <w:t>362, 363</w:t>
      </w:r>
    </w:p>
    <w:p w14:paraId="5171F739" w14:textId="77777777" w:rsidR="004D1046" w:rsidRDefault="004D1046">
      <w:pPr>
        <w:pStyle w:val="Index2"/>
        <w:tabs>
          <w:tab w:val="right" w:leader="dot" w:pos="4582"/>
        </w:tabs>
        <w:rPr>
          <w:noProof/>
        </w:rPr>
      </w:pPr>
      <w:r>
        <w:rPr>
          <w:noProof/>
        </w:rPr>
        <w:t>for damaged packets</w:t>
      </w:r>
      <w:r>
        <w:rPr>
          <w:noProof/>
        </w:rPr>
        <w:tab/>
        <w:t>266</w:t>
      </w:r>
    </w:p>
    <w:p w14:paraId="1C262372"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57, </w:t>
      </w:r>
      <w:r>
        <w:rPr>
          <w:b/>
          <w:bCs/>
          <w:noProof/>
        </w:rPr>
        <w:t>253</w:t>
      </w:r>
    </w:p>
    <w:p w14:paraId="7E2A88CE" w14:textId="77777777" w:rsidR="004D1046" w:rsidRDefault="004D1046">
      <w:pPr>
        <w:pStyle w:val="Index2"/>
        <w:tabs>
          <w:tab w:val="right" w:leader="dot" w:pos="4582"/>
        </w:tabs>
        <w:rPr>
          <w:noProof/>
        </w:rPr>
      </w:pPr>
      <w:r>
        <w:rPr>
          <w:noProof/>
        </w:rPr>
        <w:t>priority</w:t>
      </w:r>
      <w:r>
        <w:rPr>
          <w:noProof/>
        </w:rPr>
        <w:tab/>
        <w:t>55, 257, 284</w:t>
      </w:r>
    </w:p>
    <w:p w14:paraId="40CF301C"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180, 279, 280, 283</w:t>
      </w:r>
    </w:p>
    <w:p w14:paraId="677583F4" w14:textId="77777777" w:rsidR="004D1046" w:rsidRDefault="004D1046">
      <w:pPr>
        <w:pStyle w:val="Index1"/>
        <w:tabs>
          <w:tab w:val="right" w:leader="dot" w:pos="4582"/>
        </w:tabs>
        <w:rPr>
          <w:noProof/>
        </w:rPr>
      </w:pPr>
      <w:r w:rsidRPr="00450EEE">
        <w:rPr>
          <w:i/>
          <w:noProof/>
        </w:rPr>
        <w:t>silenceTime</w:t>
      </w:r>
      <w:r>
        <w:rPr>
          <w:noProof/>
        </w:rPr>
        <w:tab/>
        <w:t>263</w:t>
      </w:r>
    </w:p>
    <w:p w14:paraId="2254030E" w14:textId="77777777" w:rsidR="004D1046" w:rsidRDefault="004D1046">
      <w:pPr>
        <w:pStyle w:val="Index1"/>
        <w:tabs>
          <w:tab w:val="right" w:leader="dot" w:pos="4582"/>
        </w:tabs>
        <w:rPr>
          <w:noProof/>
        </w:rPr>
      </w:pPr>
      <w:r>
        <w:rPr>
          <w:noProof/>
        </w:rPr>
        <w:t>simulation mode</w:t>
      </w:r>
      <w:r>
        <w:rPr>
          <w:noProof/>
        </w:rPr>
        <w:tab/>
        <w:t>25, 65, 130</w:t>
      </w:r>
    </w:p>
    <w:p w14:paraId="0C05FAA5" w14:textId="77777777" w:rsidR="004D1046" w:rsidRDefault="004D1046">
      <w:pPr>
        <w:pStyle w:val="Index1"/>
        <w:tabs>
          <w:tab w:val="right" w:leader="dot" w:pos="4582"/>
        </w:tabs>
        <w:rPr>
          <w:noProof/>
        </w:rPr>
      </w:pPr>
      <w:r>
        <w:rPr>
          <w:noProof/>
        </w:rPr>
        <w:t>SIR</w:t>
      </w:r>
      <w:r>
        <w:rPr>
          <w:noProof/>
        </w:rPr>
        <w:tab/>
      </w:r>
      <w:r w:rsidRPr="00450EEE">
        <w:rPr>
          <w:rFonts w:cs="Mangal"/>
          <w:i/>
          <w:noProof/>
        </w:rPr>
        <w:t>See</w:t>
      </w:r>
      <w:r w:rsidRPr="00450EEE">
        <w:rPr>
          <w:rFonts w:cs="Mangal"/>
          <w:noProof/>
        </w:rPr>
        <w:t xml:space="preserve"> signal-to-interference ratio</w:t>
      </w:r>
    </w:p>
    <w:p w14:paraId="5C6D3527" w14:textId="77777777" w:rsidR="004D1046" w:rsidRDefault="004D1046">
      <w:pPr>
        <w:pStyle w:val="Index1"/>
        <w:tabs>
          <w:tab w:val="right" w:leader="dot" w:pos="4582"/>
        </w:tabs>
        <w:rPr>
          <w:noProof/>
        </w:rPr>
      </w:pPr>
      <w:r>
        <w:rPr>
          <w:noProof/>
        </w:rPr>
        <w:t>SIR-to-BER function</w:t>
      </w:r>
    </w:p>
    <w:p w14:paraId="649CEF42" w14:textId="77777777" w:rsidR="004D1046" w:rsidRDefault="004D1046">
      <w:pPr>
        <w:pStyle w:val="Index2"/>
        <w:tabs>
          <w:tab w:val="right" w:leader="dot" w:pos="4582"/>
        </w:tabs>
        <w:rPr>
          <w:noProof/>
        </w:rPr>
      </w:pPr>
      <w:r>
        <w:rPr>
          <w:noProof/>
        </w:rPr>
        <w:t>dealing with varying SIR</w:t>
      </w:r>
      <w:r>
        <w:rPr>
          <w:noProof/>
        </w:rPr>
        <w:tab/>
        <w:t>109, 286</w:t>
      </w:r>
    </w:p>
    <w:p w14:paraId="7393ABDD" w14:textId="77777777" w:rsidR="004D1046" w:rsidRDefault="004D1046">
      <w:pPr>
        <w:pStyle w:val="Index2"/>
        <w:tabs>
          <w:tab w:val="right" w:leader="dot" w:pos="4582"/>
        </w:tabs>
        <w:rPr>
          <w:noProof/>
        </w:rPr>
      </w:pPr>
      <w:r>
        <w:rPr>
          <w:noProof/>
        </w:rPr>
        <w:t>event assessment</w:t>
      </w:r>
      <w:r>
        <w:rPr>
          <w:noProof/>
        </w:rPr>
        <w:tab/>
        <w:t>182</w:t>
      </w:r>
    </w:p>
    <w:p w14:paraId="033524EA" w14:textId="77777777" w:rsidR="004D1046" w:rsidRDefault="004D1046">
      <w:pPr>
        <w:pStyle w:val="Index2"/>
        <w:tabs>
          <w:tab w:val="right" w:leader="dot" w:pos="4582"/>
        </w:tabs>
        <w:rPr>
          <w:noProof/>
        </w:rPr>
      </w:pPr>
      <w:r>
        <w:rPr>
          <w:noProof/>
        </w:rPr>
        <w:t>in ALOHA model</w:t>
      </w:r>
      <w:r>
        <w:rPr>
          <w:noProof/>
        </w:rPr>
        <w:tab/>
        <w:t>104</w:t>
      </w:r>
    </w:p>
    <w:p w14:paraId="28D5E094" w14:textId="77777777" w:rsidR="004D1046" w:rsidRDefault="004D1046">
      <w:pPr>
        <w:pStyle w:val="Index2"/>
        <w:tabs>
          <w:tab w:val="right" w:leader="dot" w:pos="4582"/>
        </w:tabs>
        <w:rPr>
          <w:noProof/>
        </w:rPr>
      </w:pPr>
      <w:r>
        <w:rPr>
          <w:noProof/>
        </w:rPr>
        <w:t>specifying</w:t>
      </w:r>
      <w:r>
        <w:rPr>
          <w:noProof/>
        </w:rPr>
        <w:tab/>
        <w:t>116, 384</w:t>
      </w:r>
    </w:p>
    <w:p w14:paraId="301550C1" w14:textId="77777777" w:rsidR="004D1046" w:rsidRDefault="004D1046">
      <w:pPr>
        <w:pStyle w:val="Index1"/>
        <w:tabs>
          <w:tab w:val="right" w:leader="dot" w:pos="4582"/>
        </w:tabs>
        <w:rPr>
          <w:bCs/>
          <w:noProof/>
        </w:rPr>
      </w:pPr>
      <w:r w:rsidRPr="00450EEE">
        <w:rPr>
          <w:i/>
          <w:noProof/>
        </w:rPr>
        <w:t>skipto</w:t>
      </w:r>
      <w:r>
        <w:rPr>
          <w:noProof/>
        </w:rPr>
        <w:tab/>
        <w:t xml:space="preserve">57, 97, </w:t>
      </w:r>
      <w:r>
        <w:rPr>
          <w:b/>
          <w:bCs/>
          <w:noProof/>
        </w:rPr>
        <w:t>210</w:t>
      </w:r>
      <w:r>
        <w:rPr>
          <w:bCs/>
          <w:noProof/>
        </w:rPr>
        <w:t>, 211, 291</w:t>
      </w:r>
    </w:p>
    <w:p w14:paraId="3CC7D56E" w14:textId="77777777" w:rsidR="004D1046" w:rsidRDefault="004D1046">
      <w:pPr>
        <w:pStyle w:val="Index2"/>
        <w:tabs>
          <w:tab w:val="right" w:leader="dot" w:pos="4582"/>
        </w:tabs>
        <w:rPr>
          <w:noProof/>
        </w:rPr>
      </w:pPr>
      <w:r>
        <w:rPr>
          <w:noProof/>
        </w:rPr>
        <w:t>examples</w:t>
      </w:r>
      <w:r>
        <w:rPr>
          <w:noProof/>
        </w:rPr>
        <w:tab/>
        <w:t>54, 57, 96, 97, 101, 259, 285, 291, 395</w:t>
      </w:r>
    </w:p>
    <w:p w14:paraId="5953A437" w14:textId="77777777" w:rsidR="004D1046" w:rsidRDefault="004D1046">
      <w:pPr>
        <w:pStyle w:val="Index2"/>
        <w:tabs>
          <w:tab w:val="right" w:leader="dot" w:pos="4582"/>
        </w:tabs>
        <w:rPr>
          <w:noProof/>
        </w:rPr>
      </w:pPr>
      <w:r>
        <w:rPr>
          <w:noProof/>
        </w:rPr>
        <w:t>versus</w:t>
      </w:r>
      <w:r w:rsidRPr="00450EEE">
        <w:rPr>
          <w:i/>
          <w:noProof/>
        </w:rPr>
        <w:t xml:space="preserve"> proceed</w:t>
      </w:r>
      <w:r>
        <w:rPr>
          <w:noProof/>
        </w:rPr>
        <w:tab/>
        <w:t>55, 98, 210, 255</w:t>
      </w:r>
    </w:p>
    <w:p w14:paraId="78CFC837" w14:textId="77777777" w:rsidR="004D1046" w:rsidRDefault="004D1046">
      <w:pPr>
        <w:pStyle w:val="Index1"/>
        <w:tabs>
          <w:tab w:val="right" w:leader="dot" w:pos="4582"/>
        </w:tabs>
        <w:rPr>
          <w:noProof/>
        </w:rPr>
      </w:pPr>
      <w:r w:rsidRPr="00450EEE">
        <w:rPr>
          <w:i/>
          <w:noProof/>
        </w:rPr>
        <w:t>sleep</w:t>
      </w:r>
      <w:r>
        <w:rPr>
          <w:noProof/>
        </w:rPr>
        <w:t xml:space="preserve"> (in</w:t>
      </w:r>
      <w:r w:rsidRPr="00450EEE">
        <w:rPr>
          <w:i/>
          <w:noProof/>
        </w:rPr>
        <w:t xml:space="preserve"> Observer</w:t>
      </w:r>
      <w:r>
        <w:rPr>
          <w:noProof/>
        </w:rPr>
        <w:t>)</w:t>
      </w:r>
      <w:r>
        <w:rPr>
          <w:noProof/>
        </w:rPr>
        <w:tab/>
        <w:t>348</w:t>
      </w:r>
    </w:p>
    <w:p w14:paraId="5640D7F2" w14:textId="77777777" w:rsidR="004D1046" w:rsidRDefault="004D1046">
      <w:pPr>
        <w:pStyle w:val="Index1"/>
        <w:tabs>
          <w:tab w:val="right" w:leader="dot" w:pos="4582"/>
        </w:tabs>
        <w:rPr>
          <w:bCs/>
          <w:noProof/>
        </w:rPr>
      </w:pPr>
      <w:r w:rsidRPr="00450EEE">
        <w:rPr>
          <w:i/>
          <w:noProof/>
        </w:rPr>
        <w:t>sleep</w:t>
      </w:r>
      <w:r>
        <w:rPr>
          <w:noProof/>
        </w:rPr>
        <w:t xml:space="preserve"> (</w:t>
      </w:r>
      <w:r w:rsidRPr="00450EEE">
        <w:rPr>
          <w:i/>
          <w:noProof/>
        </w:rPr>
        <w:t>Process</w:t>
      </w:r>
      <w:r>
        <w:rPr>
          <w:noProof/>
        </w:rPr>
        <w:t xml:space="preserve"> operation)</w:t>
      </w:r>
      <w:r>
        <w:rPr>
          <w:noProof/>
        </w:rPr>
        <w:tab/>
        <w:t xml:space="preserve">34, </w:t>
      </w:r>
      <w:r>
        <w:rPr>
          <w:b/>
          <w:bCs/>
          <w:noProof/>
        </w:rPr>
        <w:t>196</w:t>
      </w:r>
      <w:r>
        <w:rPr>
          <w:bCs/>
          <w:noProof/>
        </w:rPr>
        <w:t>, 199, 202, 203, 209, 210</w:t>
      </w:r>
    </w:p>
    <w:p w14:paraId="10A94365" w14:textId="77777777" w:rsidR="004D1046" w:rsidRDefault="004D1046">
      <w:pPr>
        <w:pStyle w:val="Index2"/>
        <w:tabs>
          <w:tab w:val="right" w:leader="dot" w:pos="4582"/>
        </w:tabs>
        <w:rPr>
          <w:noProof/>
        </w:rPr>
      </w:pPr>
      <w:r>
        <w:rPr>
          <w:noProof/>
        </w:rPr>
        <w:t>examples</w:t>
      </w:r>
      <w:r>
        <w:rPr>
          <w:noProof/>
        </w:rPr>
        <w:tab/>
        <w:t>31, 51, 78, 79, 81, 83, 95, 101, 202, 217, 246, 256, 307, 314</w:t>
      </w:r>
    </w:p>
    <w:p w14:paraId="488B436C" w14:textId="77777777" w:rsidR="004D1046" w:rsidRDefault="004D1046">
      <w:pPr>
        <w:pStyle w:val="Index1"/>
        <w:tabs>
          <w:tab w:val="right" w:leader="dot" w:pos="4582"/>
        </w:tabs>
        <w:rPr>
          <w:bCs/>
          <w:noProof/>
        </w:rPr>
      </w:pPr>
      <w:r w:rsidRPr="00450EEE">
        <w:rPr>
          <w:i/>
          <w:noProof/>
        </w:rPr>
        <w:t>SLEntry</w:t>
      </w:r>
      <w:r>
        <w:rPr>
          <w:noProof/>
        </w:rPr>
        <w:tab/>
        <w:t xml:space="preserve">108, </w:t>
      </w:r>
      <w:r>
        <w:rPr>
          <w:b/>
          <w:bCs/>
          <w:noProof/>
        </w:rPr>
        <w:t>175</w:t>
      </w:r>
      <w:r>
        <w:rPr>
          <w:bCs/>
          <w:noProof/>
        </w:rPr>
        <w:t>, 179, 180, 181, 182, 183, 273, 287</w:t>
      </w:r>
    </w:p>
    <w:p w14:paraId="21A655E3" w14:textId="77777777" w:rsidR="004D1046" w:rsidRDefault="004D1046">
      <w:pPr>
        <w:pStyle w:val="Index2"/>
        <w:tabs>
          <w:tab w:val="right" w:leader="dot" w:pos="4582"/>
        </w:tabs>
        <w:rPr>
          <w:noProof/>
        </w:rPr>
      </w:pPr>
      <w:r>
        <w:rPr>
          <w:noProof/>
        </w:rPr>
        <w:t>examples</w:t>
      </w:r>
      <w:r>
        <w:rPr>
          <w:noProof/>
        </w:rPr>
        <w:tab/>
        <w:t>105, 106, 286, 287, 288, 289, 290</w:t>
      </w:r>
    </w:p>
    <w:p w14:paraId="05399C2B" w14:textId="77777777" w:rsidR="004D1046" w:rsidRDefault="004D1046">
      <w:pPr>
        <w:pStyle w:val="Index1"/>
        <w:tabs>
          <w:tab w:val="right" w:leader="dot" w:pos="4582"/>
        </w:tabs>
        <w:rPr>
          <w:noProof/>
        </w:rPr>
      </w:pPr>
      <w:r w:rsidRPr="00450EEE">
        <w:rPr>
          <w:i/>
          <w:noProof/>
        </w:rPr>
        <w:t>SLEntry</w:t>
      </w:r>
      <w:r>
        <w:rPr>
          <w:noProof/>
        </w:rPr>
        <w:tab/>
        <w:t>176</w:t>
      </w:r>
    </w:p>
    <w:p w14:paraId="0E28C1AA" w14:textId="77777777" w:rsidR="004D1046" w:rsidRDefault="004D1046">
      <w:pPr>
        <w:pStyle w:val="Index1"/>
        <w:tabs>
          <w:tab w:val="right" w:leader="dot" w:pos="4582"/>
        </w:tabs>
        <w:rPr>
          <w:noProof/>
        </w:rPr>
      </w:pPr>
      <w:r>
        <w:rPr>
          <w:noProof/>
        </w:rPr>
        <w:t>slow motion (visualization)</w:t>
      </w:r>
      <w:r>
        <w:rPr>
          <w:noProof/>
        </w:rPr>
        <w:tab/>
        <w:t>130, 214, 215</w:t>
      </w:r>
    </w:p>
    <w:p w14:paraId="4C9A5865" w14:textId="77777777" w:rsidR="004D1046" w:rsidRDefault="004D1046">
      <w:pPr>
        <w:pStyle w:val="Index1"/>
        <w:tabs>
          <w:tab w:val="right" w:leader="dot" w:pos="4582"/>
        </w:tabs>
        <w:rPr>
          <w:noProof/>
        </w:rPr>
      </w:pPr>
      <w:r>
        <w:rPr>
          <w:noProof/>
        </w:rPr>
        <w:t>smpp</w:t>
      </w:r>
      <w:r>
        <w:rPr>
          <w:noProof/>
        </w:rPr>
        <w:tab/>
        <w:t>404, 409</w:t>
      </w:r>
    </w:p>
    <w:p w14:paraId="583DF906" w14:textId="77777777" w:rsidR="004D1046" w:rsidRDefault="004D1046">
      <w:pPr>
        <w:pStyle w:val="Index1"/>
        <w:tabs>
          <w:tab w:val="right" w:leader="dot" w:pos="4582"/>
        </w:tabs>
        <w:rPr>
          <w:noProof/>
        </w:rPr>
      </w:pPr>
      <w:r w:rsidRPr="00450EEE">
        <w:rPr>
          <w:i/>
          <w:noProof/>
        </w:rPr>
        <w:t>SMTime</w:t>
      </w:r>
      <w:r>
        <w:rPr>
          <w:noProof/>
        </w:rPr>
        <w:tab/>
        <w:t>334</w:t>
      </w:r>
    </w:p>
    <w:p w14:paraId="5C874F51" w14:textId="77777777" w:rsidR="004D1046" w:rsidRDefault="004D1046">
      <w:pPr>
        <w:pStyle w:val="Index1"/>
        <w:tabs>
          <w:tab w:val="right" w:leader="dot" w:pos="4582"/>
        </w:tabs>
        <w:rPr>
          <w:noProof/>
        </w:rPr>
      </w:pPr>
      <w:r>
        <w:rPr>
          <w:noProof/>
        </w:rPr>
        <w:t>SNR</w:t>
      </w:r>
      <w:r>
        <w:rPr>
          <w:noProof/>
        </w:rPr>
        <w:tab/>
      </w:r>
      <w:r w:rsidRPr="00450EEE">
        <w:rPr>
          <w:rFonts w:cs="Mangal"/>
          <w:i/>
          <w:noProof/>
        </w:rPr>
        <w:t>See</w:t>
      </w:r>
      <w:r w:rsidRPr="00450EEE">
        <w:rPr>
          <w:rFonts w:cs="Mangal"/>
          <w:noProof/>
        </w:rPr>
        <w:t xml:space="preserve"> signal-to-interference ratio</w:t>
      </w:r>
    </w:p>
    <w:p w14:paraId="4DFAC518" w14:textId="77777777" w:rsidR="004D1046" w:rsidRDefault="004D1046">
      <w:pPr>
        <w:pStyle w:val="Index1"/>
        <w:tabs>
          <w:tab w:val="right" w:leader="dot" w:pos="4582"/>
        </w:tabs>
        <w:rPr>
          <w:noProof/>
        </w:rPr>
      </w:pPr>
      <w:r>
        <w:rPr>
          <w:noProof/>
        </w:rPr>
        <w:t>socket</w:t>
      </w:r>
    </w:p>
    <w:p w14:paraId="28680E6D" w14:textId="77777777" w:rsidR="004D1046" w:rsidRDefault="004D1046">
      <w:pPr>
        <w:pStyle w:val="Index2"/>
        <w:tabs>
          <w:tab w:val="right" w:leader="dot" w:pos="4582"/>
        </w:tabs>
        <w:rPr>
          <w:noProof/>
        </w:rPr>
      </w:pPr>
      <w:r>
        <w:rPr>
          <w:noProof/>
        </w:rPr>
        <w:t>TCP/IP</w:t>
      </w:r>
      <w:r>
        <w:rPr>
          <w:noProof/>
        </w:rPr>
        <w:tab/>
      </w:r>
      <w:r w:rsidRPr="00450EEE">
        <w:rPr>
          <w:rFonts w:cs="Mangal"/>
          <w:i/>
          <w:noProof/>
        </w:rPr>
        <w:t>See</w:t>
      </w:r>
      <w:r w:rsidRPr="00450EEE">
        <w:rPr>
          <w:rFonts w:cs="Mangal"/>
          <w:noProof/>
        </w:rPr>
        <w:t xml:space="preserve"> TCP/IP, socket</w:t>
      </w:r>
    </w:p>
    <w:p w14:paraId="3AFE23DF" w14:textId="77777777" w:rsidR="004D1046" w:rsidRDefault="004D1046">
      <w:pPr>
        <w:pStyle w:val="Index2"/>
        <w:tabs>
          <w:tab w:val="right" w:leader="dot" w:pos="4582"/>
        </w:tabs>
        <w:rPr>
          <w:noProof/>
        </w:rPr>
      </w:pPr>
      <w:r>
        <w:rPr>
          <w:noProof/>
        </w:rPr>
        <w:t>UNIX domain</w:t>
      </w:r>
      <w:r>
        <w:rPr>
          <w:noProof/>
        </w:rPr>
        <w:tab/>
      </w:r>
      <w:r w:rsidRPr="00450EEE">
        <w:rPr>
          <w:rFonts w:cs="Mangal"/>
          <w:i/>
          <w:noProof/>
        </w:rPr>
        <w:t>See</w:t>
      </w:r>
      <w:r w:rsidRPr="00450EEE">
        <w:rPr>
          <w:rFonts w:cs="Mangal"/>
          <w:noProof/>
        </w:rPr>
        <w:t xml:space="preserve"> UNIX, domain socket</w:t>
      </w:r>
    </w:p>
    <w:p w14:paraId="42B2E54C" w14:textId="77777777" w:rsidR="004D1046" w:rsidRDefault="004D1046">
      <w:pPr>
        <w:pStyle w:val="Index1"/>
        <w:tabs>
          <w:tab w:val="right" w:leader="dot" w:pos="4582"/>
        </w:tabs>
        <w:rPr>
          <w:noProof/>
        </w:rPr>
      </w:pPr>
      <w:r w:rsidRPr="00450EEE">
        <w:rPr>
          <w:i/>
          <w:noProof/>
        </w:rPr>
        <w:t>SPF_off</w:t>
      </w:r>
      <w:r>
        <w:rPr>
          <w:noProof/>
        </w:rPr>
        <w:tab/>
        <w:t>230, 237, 241, 330, 334, 335</w:t>
      </w:r>
    </w:p>
    <w:p w14:paraId="641372CB" w14:textId="77777777" w:rsidR="004D1046" w:rsidRDefault="004D1046">
      <w:pPr>
        <w:pStyle w:val="Index1"/>
        <w:tabs>
          <w:tab w:val="right" w:leader="dot" w:pos="4582"/>
        </w:tabs>
        <w:rPr>
          <w:noProof/>
        </w:rPr>
      </w:pPr>
      <w:r w:rsidRPr="00450EEE">
        <w:rPr>
          <w:i/>
          <w:noProof/>
        </w:rPr>
        <w:t>SPF_on</w:t>
      </w:r>
      <w:r>
        <w:rPr>
          <w:noProof/>
        </w:rPr>
        <w:tab/>
        <w:t>230</w:t>
      </w:r>
    </w:p>
    <w:p w14:paraId="5927BBF2" w14:textId="77777777" w:rsidR="004D1046" w:rsidRDefault="004D1046">
      <w:pPr>
        <w:pStyle w:val="Index1"/>
        <w:tabs>
          <w:tab w:val="right" w:leader="dot" w:pos="4582"/>
        </w:tabs>
        <w:rPr>
          <w:noProof/>
        </w:rPr>
      </w:pPr>
      <w:r w:rsidRPr="00450EEE">
        <w:rPr>
          <w:i/>
          <w:noProof/>
        </w:rPr>
        <w:t>STALL</w:t>
      </w:r>
      <w:r>
        <w:rPr>
          <w:noProof/>
        </w:rPr>
        <w:tab/>
        <w:t>204, 339</w:t>
      </w:r>
    </w:p>
    <w:p w14:paraId="646229D3" w14:textId="77777777" w:rsidR="004D1046" w:rsidRDefault="004D1046">
      <w:pPr>
        <w:pStyle w:val="Index1"/>
        <w:tabs>
          <w:tab w:val="right" w:leader="dot" w:pos="4582"/>
        </w:tabs>
        <w:rPr>
          <w:noProof/>
        </w:rPr>
      </w:pPr>
      <w:r w:rsidRPr="00450EEE">
        <w:rPr>
          <w:i/>
          <w:noProof/>
        </w:rPr>
        <w:t>START</w:t>
      </w:r>
      <w:r>
        <w:rPr>
          <w:noProof/>
        </w:rPr>
        <w:tab/>
        <w:t>202, 363</w:t>
      </w:r>
    </w:p>
    <w:p w14:paraId="24EB679C" w14:textId="77777777" w:rsidR="004D1046" w:rsidRDefault="004D1046">
      <w:pPr>
        <w:pStyle w:val="Index1"/>
        <w:tabs>
          <w:tab w:val="right" w:leader="dot" w:pos="4582"/>
        </w:tabs>
        <w:rPr>
          <w:noProof/>
        </w:rPr>
      </w:pPr>
      <w:r w:rsidRPr="00450EEE">
        <w:rPr>
          <w:i/>
          <w:noProof/>
        </w:rPr>
        <w:t>startJam</w:t>
      </w:r>
      <w:r>
        <w:rPr>
          <w:noProof/>
        </w:rPr>
        <w:tab/>
        <w:t>250, 252</w:t>
      </w:r>
    </w:p>
    <w:p w14:paraId="75F28AFC" w14:textId="77777777" w:rsidR="004D1046" w:rsidRDefault="004D1046">
      <w:pPr>
        <w:pStyle w:val="Index1"/>
        <w:tabs>
          <w:tab w:val="right" w:leader="dot" w:pos="4582"/>
        </w:tabs>
        <w:rPr>
          <w:noProof/>
        </w:rPr>
      </w:pPr>
      <w:r w:rsidRPr="00450EEE">
        <w:rPr>
          <w:i/>
          <w:noProof/>
        </w:rPr>
        <w:t>startRegion</w:t>
      </w:r>
      <w:r>
        <w:rPr>
          <w:noProof/>
        </w:rPr>
        <w:tab/>
        <w:t>354, 355</w:t>
      </w:r>
    </w:p>
    <w:p w14:paraId="74CAD20A" w14:textId="77777777" w:rsidR="004D1046" w:rsidRDefault="004D1046">
      <w:pPr>
        <w:pStyle w:val="Index2"/>
        <w:tabs>
          <w:tab w:val="right" w:leader="dot" w:pos="4582"/>
        </w:tabs>
        <w:rPr>
          <w:noProof/>
        </w:rPr>
      </w:pPr>
      <w:r>
        <w:rPr>
          <w:noProof/>
        </w:rPr>
        <w:t>examples</w:t>
      </w:r>
      <w:r>
        <w:rPr>
          <w:noProof/>
        </w:rPr>
        <w:tab/>
        <w:t>357, 359</w:t>
      </w:r>
    </w:p>
    <w:p w14:paraId="23E8CA70" w14:textId="77777777" w:rsidR="004D1046" w:rsidRDefault="004D1046">
      <w:pPr>
        <w:pStyle w:val="Index1"/>
        <w:tabs>
          <w:tab w:val="right" w:leader="dot" w:pos="4582"/>
        </w:tabs>
        <w:rPr>
          <w:noProof/>
        </w:rPr>
      </w:pPr>
      <w:r w:rsidRPr="00450EEE">
        <w:rPr>
          <w:i/>
          <w:noProof/>
        </w:rPr>
        <w:t>startSegment</w:t>
      </w:r>
      <w:r>
        <w:rPr>
          <w:noProof/>
        </w:rPr>
        <w:tab/>
        <w:t>355</w:t>
      </w:r>
    </w:p>
    <w:p w14:paraId="34AAE775" w14:textId="77777777" w:rsidR="004D1046" w:rsidRDefault="004D1046">
      <w:pPr>
        <w:pStyle w:val="Index2"/>
        <w:tabs>
          <w:tab w:val="right" w:leader="dot" w:pos="4582"/>
        </w:tabs>
        <w:rPr>
          <w:noProof/>
        </w:rPr>
      </w:pPr>
      <w:r>
        <w:rPr>
          <w:noProof/>
        </w:rPr>
        <w:t>examples</w:t>
      </w:r>
      <w:r>
        <w:rPr>
          <w:noProof/>
        </w:rPr>
        <w:tab/>
        <w:t>357, 359</w:t>
      </w:r>
    </w:p>
    <w:p w14:paraId="1B7E32E5" w14:textId="77777777" w:rsidR="004D1046" w:rsidRDefault="004D1046">
      <w:pPr>
        <w:pStyle w:val="Index1"/>
        <w:tabs>
          <w:tab w:val="right" w:leader="dot" w:pos="4582"/>
        </w:tabs>
        <w:rPr>
          <w:noProof/>
        </w:rPr>
      </w:pPr>
      <w:r w:rsidRPr="00450EEE">
        <w:rPr>
          <w:i/>
          <w:noProof/>
        </w:rPr>
        <w:t>startTransmit</w:t>
      </w:r>
    </w:p>
    <w:p w14:paraId="5373484B" w14:textId="77777777" w:rsidR="004D1046" w:rsidRDefault="004D1046">
      <w:pPr>
        <w:pStyle w:val="Index2"/>
        <w:tabs>
          <w:tab w:val="right" w:leader="dot" w:pos="4582"/>
        </w:tabs>
        <w:rPr>
          <w:noProof/>
        </w:rPr>
      </w:pPr>
      <w:r>
        <w:rPr>
          <w:noProof/>
        </w:rPr>
        <w:t>examples</w:t>
      </w:r>
      <w:r>
        <w:rPr>
          <w:noProof/>
        </w:rPr>
        <w:tab/>
        <w:t>251</w:t>
      </w:r>
    </w:p>
    <w:p w14:paraId="08A93B91"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r>
      <w:r>
        <w:rPr>
          <w:b/>
          <w:bCs/>
          <w:noProof/>
        </w:rPr>
        <w:t>250</w:t>
      </w:r>
      <w:r>
        <w:rPr>
          <w:bCs/>
          <w:noProof/>
        </w:rPr>
        <w:t>, 251, 252, 254</w:t>
      </w:r>
    </w:p>
    <w:p w14:paraId="5F5EE6BE"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r>
      <w:r>
        <w:rPr>
          <w:b/>
          <w:bCs/>
          <w:noProof/>
        </w:rPr>
        <w:t>277</w:t>
      </w:r>
      <w:r>
        <w:rPr>
          <w:bCs/>
          <w:noProof/>
        </w:rPr>
        <w:t>, 278, 283</w:t>
      </w:r>
    </w:p>
    <w:p w14:paraId="56C6E249" w14:textId="77777777" w:rsidR="004D1046" w:rsidRDefault="004D1046">
      <w:pPr>
        <w:pStyle w:val="Index1"/>
        <w:tabs>
          <w:tab w:val="right" w:leader="dot" w:pos="4582"/>
        </w:tabs>
        <w:rPr>
          <w:noProof/>
        </w:rPr>
      </w:pPr>
      <w:r w:rsidRPr="00450EEE">
        <w:rPr>
          <w:i/>
          <w:noProof/>
        </w:rPr>
        <w:t>state</w:t>
      </w:r>
    </w:p>
    <w:p w14:paraId="26E3ED80"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347</w:t>
      </w:r>
    </w:p>
    <w:p w14:paraId="111B1F52" w14:textId="77777777" w:rsidR="004D1046" w:rsidRDefault="004D1046">
      <w:pPr>
        <w:pStyle w:val="Index2"/>
        <w:tabs>
          <w:tab w:val="right" w:leader="dot" w:pos="4582"/>
        </w:tabs>
        <w:rPr>
          <w:noProof/>
        </w:rPr>
      </w:pPr>
      <w:r>
        <w:rPr>
          <w:noProof/>
        </w:rPr>
        <w:t xml:space="preserve">in </w:t>
      </w:r>
      <w:r w:rsidRPr="00450EEE">
        <w:rPr>
          <w:i/>
          <w:noProof/>
        </w:rPr>
        <w:t>Process</w:t>
      </w:r>
      <w:r>
        <w:rPr>
          <w:noProof/>
        </w:rPr>
        <w:tab/>
        <w:t>198</w:t>
      </w:r>
    </w:p>
    <w:p w14:paraId="588D3BC5" w14:textId="77777777" w:rsidR="004D1046" w:rsidRDefault="004D1046">
      <w:pPr>
        <w:pStyle w:val="Index2"/>
        <w:tabs>
          <w:tab w:val="right" w:leader="dot" w:pos="4582"/>
        </w:tabs>
        <w:rPr>
          <w:bCs/>
          <w:noProof/>
        </w:rPr>
      </w:pPr>
      <w:r w:rsidRPr="00450EEE">
        <w:rPr>
          <w:i/>
          <w:noProof/>
        </w:rPr>
        <w:t>transient</w:t>
      </w:r>
      <w:r>
        <w:rPr>
          <w:noProof/>
        </w:rPr>
        <w:tab/>
        <w:t xml:space="preserve">31, 34, </w:t>
      </w:r>
      <w:r>
        <w:rPr>
          <w:b/>
          <w:bCs/>
          <w:noProof/>
        </w:rPr>
        <w:t>199</w:t>
      </w:r>
    </w:p>
    <w:p w14:paraId="3D3ACA23" w14:textId="77777777" w:rsidR="004D1046" w:rsidRDefault="004D1046">
      <w:pPr>
        <w:pStyle w:val="Index1"/>
        <w:tabs>
          <w:tab w:val="right" w:leader="dot" w:pos="4582"/>
        </w:tabs>
        <w:rPr>
          <w:noProof/>
        </w:rPr>
      </w:pPr>
      <w:r w:rsidRPr="00450EEE">
        <w:rPr>
          <w:i/>
          <w:noProof/>
        </w:rPr>
        <w:lastRenderedPageBreak/>
        <w:t>Station</w:t>
      </w:r>
      <w:r>
        <w:rPr>
          <w:noProof/>
        </w:rPr>
        <w:tab/>
        <w:t>48, 49, 50, 155</w:t>
      </w:r>
    </w:p>
    <w:p w14:paraId="136964D4" w14:textId="77777777" w:rsidR="004D1046" w:rsidRDefault="004D1046">
      <w:pPr>
        <w:pStyle w:val="Index2"/>
        <w:tabs>
          <w:tab w:val="right" w:leader="dot" w:pos="4582"/>
        </w:tabs>
        <w:rPr>
          <w:noProof/>
        </w:rPr>
      </w:pPr>
      <w:r>
        <w:rPr>
          <w:noProof/>
        </w:rPr>
        <w:t>class Id</w:t>
      </w:r>
      <w:r>
        <w:rPr>
          <w:noProof/>
        </w:rPr>
        <w:tab/>
        <w:t>153</w:t>
      </w:r>
    </w:p>
    <w:p w14:paraId="4D4DD0C3" w14:textId="77777777" w:rsidR="004D1046" w:rsidRDefault="004D1046">
      <w:pPr>
        <w:pStyle w:val="Index2"/>
        <w:tabs>
          <w:tab w:val="right" w:leader="dot" w:pos="4582"/>
        </w:tabs>
        <w:rPr>
          <w:noProof/>
        </w:rPr>
      </w:pPr>
      <w:r>
        <w:rPr>
          <w:noProof/>
        </w:rPr>
        <w:t>creating</w:t>
      </w:r>
      <w:r>
        <w:rPr>
          <w:noProof/>
        </w:rPr>
        <w:tab/>
        <w:t>160, 164</w:t>
      </w:r>
    </w:p>
    <w:p w14:paraId="3D4EA813" w14:textId="77777777" w:rsidR="004D1046" w:rsidRDefault="004D1046">
      <w:pPr>
        <w:pStyle w:val="Index2"/>
        <w:tabs>
          <w:tab w:val="right" w:leader="dot" w:pos="4582"/>
        </w:tabs>
        <w:rPr>
          <w:noProof/>
        </w:rPr>
      </w:pPr>
      <w:r>
        <w:rPr>
          <w:noProof/>
        </w:rPr>
        <w:t>current</w:t>
      </w:r>
      <w:r>
        <w:rPr>
          <w:noProof/>
        </w:rPr>
        <w:tab/>
        <w:t>165</w:t>
      </w:r>
    </w:p>
    <w:p w14:paraId="0D92B593" w14:textId="77777777" w:rsidR="004D1046" w:rsidRDefault="004D1046">
      <w:pPr>
        <w:pStyle w:val="Index2"/>
        <w:tabs>
          <w:tab w:val="right" w:leader="dot" w:pos="4582"/>
        </w:tabs>
        <w:rPr>
          <w:noProof/>
        </w:rPr>
      </w:pPr>
      <w:r>
        <w:rPr>
          <w:noProof/>
        </w:rPr>
        <w:t>examples</w:t>
      </w:r>
      <w:r>
        <w:rPr>
          <w:noProof/>
        </w:rPr>
        <w:tab/>
        <w:t>48, 49, 73, 94, 95, 163, 164</w:t>
      </w:r>
    </w:p>
    <w:p w14:paraId="504C859E" w14:textId="77777777" w:rsidR="004D1046" w:rsidRDefault="004D1046">
      <w:pPr>
        <w:pStyle w:val="Index2"/>
        <w:tabs>
          <w:tab w:val="right" w:leader="dot" w:pos="4582"/>
        </w:tabs>
        <w:rPr>
          <w:noProof/>
        </w:rPr>
      </w:pPr>
      <w:r>
        <w:rPr>
          <w:noProof/>
        </w:rPr>
        <w:t>mobility</w:t>
      </w:r>
      <w:r>
        <w:rPr>
          <w:noProof/>
        </w:rPr>
        <w:tab/>
      </w:r>
      <w:r w:rsidRPr="00450EEE">
        <w:rPr>
          <w:rFonts w:cs="Mangal"/>
          <w:i/>
          <w:noProof/>
        </w:rPr>
        <w:t>See</w:t>
      </w:r>
      <w:r w:rsidRPr="00450EEE">
        <w:rPr>
          <w:rFonts w:cs="Mangal"/>
          <w:noProof/>
        </w:rPr>
        <w:t xml:space="preserve"> </w:t>
      </w:r>
      <w:r w:rsidRPr="00450EEE">
        <w:rPr>
          <w:rFonts w:cs="Mangal"/>
          <w:i/>
          <w:noProof/>
        </w:rPr>
        <w:t>Transceiver</w:t>
      </w:r>
      <w:r w:rsidRPr="00450EEE">
        <w:rPr>
          <w:rFonts w:cs="Mangal"/>
          <w:noProof/>
        </w:rPr>
        <w:t>, mobility</w:t>
      </w:r>
    </w:p>
    <w:p w14:paraId="22AEE79A" w14:textId="77777777" w:rsidR="004D1046" w:rsidRDefault="004D1046">
      <w:pPr>
        <w:pStyle w:val="Index2"/>
        <w:tabs>
          <w:tab w:val="right" w:leader="dot" w:pos="4582"/>
        </w:tabs>
        <w:rPr>
          <w:noProof/>
        </w:rPr>
      </w:pPr>
      <w:r>
        <w:rPr>
          <w:noProof/>
        </w:rPr>
        <w:t>object Id</w:t>
      </w:r>
      <w:r>
        <w:rPr>
          <w:noProof/>
        </w:rPr>
        <w:tab/>
        <w:t>165</w:t>
      </w:r>
    </w:p>
    <w:p w14:paraId="2AF7B352" w14:textId="77777777" w:rsidR="004D1046" w:rsidRDefault="004D1046">
      <w:pPr>
        <w:pStyle w:val="Index2"/>
        <w:tabs>
          <w:tab w:val="right" w:leader="dot" w:pos="4582"/>
        </w:tabs>
        <w:rPr>
          <w:bCs/>
          <w:noProof/>
        </w:rPr>
      </w:pPr>
      <w:r w:rsidRPr="00450EEE">
        <w:rPr>
          <w:i/>
          <w:noProof/>
        </w:rPr>
        <w:t>System</w:t>
      </w:r>
      <w:r>
        <w:rPr>
          <w:noProof/>
        </w:rPr>
        <w:tab/>
        <w:t xml:space="preserve">51, 78, </w:t>
      </w:r>
      <w:r>
        <w:rPr>
          <w:b/>
          <w:bCs/>
          <w:noProof/>
        </w:rPr>
        <w:t>165</w:t>
      </w:r>
      <w:r>
        <w:rPr>
          <w:bCs/>
          <w:noProof/>
        </w:rPr>
        <w:t>, 203, 277, 299, 382, 383, 414, 430, 432</w:t>
      </w:r>
    </w:p>
    <w:p w14:paraId="7BA7295A" w14:textId="77777777" w:rsidR="004D1046" w:rsidRDefault="004D1046">
      <w:pPr>
        <w:pStyle w:val="Index1"/>
        <w:tabs>
          <w:tab w:val="right" w:leader="dot" w:pos="4582"/>
        </w:tabs>
        <w:rPr>
          <w:bCs/>
          <w:noProof/>
        </w:rPr>
      </w:pPr>
      <w:r w:rsidRPr="00450EEE">
        <w:rPr>
          <w:i/>
          <w:noProof/>
        </w:rPr>
        <w:t xml:space="preserve">station </w:t>
      </w:r>
      <w:r>
        <w:rPr>
          <w:noProof/>
        </w:rPr>
        <w:t>(</w:t>
      </w:r>
      <w:r w:rsidRPr="00450EEE">
        <w:rPr>
          <w:i/>
          <w:noProof/>
        </w:rPr>
        <w:t>Station</w:t>
      </w:r>
      <w:r>
        <w:rPr>
          <w:noProof/>
        </w:rPr>
        <w:t xml:space="preserve"> declarator)</w:t>
      </w:r>
      <w:r>
        <w:rPr>
          <w:noProof/>
        </w:rPr>
        <w:tab/>
        <w:t xml:space="preserve">48, </w:t>
      </w:r>
      <w:r>
        <w:rPr>
          <w:b/>
          <w:bCs/>
          <w:noProof/>
        </w:rPr>
        <w:t>163</w:t>
      </w:r>
    </w:p>
    <w:p w14:paraId="56EA565C" w14:textId="77777777" w:rsidR="004D1046" w:rsidRDefault="004D1046">
      <w:pPr>
        <w:pStyle w:val="Index1"/>
        <w:tabs>
          <w:tab w:val="right" w:leader="dot" w:pos="4582"/>
        </w:tabs>
        <w:rPr>
          <w:noProof/>
        </w:rPr>
      </w:pPr>
      <w:r>
        <w:rPr>
          <w:noProof/>
        </w:rPr>
        <w:t>station group</w:t>
      </w:r>
      <w:r>
        <w:rPr>
          <w:noProof/>
        </w:rPr>
        <w:tab/>
      </w:r>
      <w:r w:rsidRPr="00450EEE">
        <w:rPr>
          <w:rFonts w:cs="Mangal"/>
          <w:i/>
          <w:noProof/>
        </w:rPr>
        <w:t>See</w:t>
      </w:r>
      <w:r w:rsidRPr="00450EEE">
        <w:rPr>
          <w:rFonts w:cs="Mangal"/>
          <w:noProof/>
        </w:rPr>
        <w:t xml:space="preserve"> </w:t>
      </w:r>
      <w:r w:rsidRPr="00450EEE">
        <w:rPr>
          <w:rFonts w:cs="Mangal"/>
          <w:i/>
          <w:noProof/>
        </w:rPr>
        <w:t>SGroup</w:t>
      </w:r>
    </w:p>
    <w:p w14:paraId="76FFDA37" w14:textId="77777777" w:rsidR="004D1046" w:rsidRDefault="004D1046">
      <w:pPr>
        <w:pStyle w:val="Index1"/>
        <w:tabs>
          <w:tab w:val="right" w:leader="dot" w:pos="4582"/>
        </w:tabs>
        <w:rPr>
          <w:noProof/>
        </w:rPr>
      </w:pPr>
      <w:r w:rsidRPr="00450EEE">
        <w:rPr>
          <w:i/>
          <w:noProof/>
        </w:rPr>
        <w:t>stderr</w:t>
      </w:r>
      <w:r>
        <w:rPr>
          <w:noProof/>
        </w:rPr>
        <w:tab/>
        <w:t>414</w:t>
      </w:r>
    </w:p>
    <w:p w14:paraId="5063652B" w14:textId="77777777" w:rsidR="004D1046" w:rsidRDefault="004D1046">
      <w:pPr>
        <w:pStyle w:val="Index1"/>
        <w:tabs>
          <w:tab w:val="right" w:leader="dot" w:pos="4582"/>
        </w:tabs>
        <w:rPr>
          <w:noProof/>
        </w:rPr>
      </w:pPr>
      <w:r w:rsidRPr="00450EEE">
        <w:rPr>
          <w:i/>
          <w:noProof/>
        </w:rPr>
        <w:t>stdin</w:t>
      </w:r>
      <w:r>
        <w:rPr>
          <w:noProof/>
        </w:rPr>
        <w:tab/>
        <w:t>414</w:t>
      </w:r>
    </w:p>
    <w:p w14:paraId="102CFFC3" w14:textId="77777777" w:rsidR="004D1046" w:rsidRDefault="004D1046">
      <w:pPr>
        <w:pStyle w:val="Index1"/>
        <w:tabs>
          <w:tab w:val="right" w:leader="dot" w:pos="4582"/>
        </w:tabs>
        <w:rPr>
          <w:noProof/>
        </w:rPr>
      </w:pPr>
      <w:r w:rsidRPr="00450EEE">
        <w:rPr>
          <w:i/>
          <w:noProof/>
        </w:rPr>
        <w:t>stdout</w:t>
      </w:r>
      <w:r>
        <w:rPr>
          <w:noProof/>
        </w:rPr>
        <w:tab/>
        <w:t>414</w:t>
      </w:r>
    </w:p>
    <w:p w14:paraId="295C86DA" w14:textId="77777777" w:rsidR="004D1046" w:rsidRDefault="004D1046">
      <w:pPr>
        <w:pStyle w:val="Index1"/>
        <w:tabs>
          <w:tab w:val="right" w:leader="dot" w:pos="4582"/>
        </w:tabs>
        <w:rPr>
          <w:noProof/>
        </w:rPr>
      </w:pPr>
      <w:r>
        <w:rPr>
          <w:noProof/>
        </w:rPr>
        <w:t>steady state</w:t>
      </w:r>
      <w:r>
        <w:rPr>
          <w:noProof/>
        </w:rPr>
        <w:tab/>
        <w:t>205</w:t>
      </w:r>
    </w:p>
    <w:p w14:paraId="5DAE16B6" w14:textId="77777777" w:rsidR="004D1046" w:rsidRDefault="004D1046">
      <w:pPr>
        <w:pStyle w:val="Index1"/>
        <w:tabs>
          <w:tab w:val="right" w:leader="dot" w:pos="4582"/>
        </w:tabs>
        <w:rPr>
          <w:noProof/>
        </w:rPr>
      </w:pPr>
      <w:r>
        <w:rPr>
          <w:noProof/>
        </w:rPr>
        <w:t>stepping (DSD)</w:t>
      </w:r>
      <w:r>
        <w:rPr>
          <w:noProof/>
        </w:rPr>
        <w:tab/>
        <w:t>434</w:t>
      </w:r>
    </w:p>
    <w:p w14:paraId="7AAA22D3" w14:textId="77777777" w:rsidR="004D1046" w:rsidRDefault="004D1046">
      <w:pPr>
        <w:pStyle w:val="Index1"/>
        <w:tabs>
          <w:tab w:val="right" w:leader="dot" w:pos="4582"/>
        </w:tabs>
        <w:rPr>
          <w:noProof/>
        </w:rPr>
      </w:pPr>
      <w:r w:rsidRPr="00450EEE">
        <w:rPr>
          <w:i/>
          <w:noProof/>
        </w:rPr>
        <w:t>suspend</w:t>
      </w:r>
    </w:p>
    <w:p w14:paraId="6C06E944"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235</w:t>
      </w:r>
    </w:p>
    <w:p w14:paraId="602FD634"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235</w:t>
      </w:r>
    </w:p>
    <w:p w14:paraId="26397683" w14:textId="77777777" w:rsidR="004D1046" w:rsidRDefault="004D1046">
      <w:pPr>
        <w:pStyle w:val="Index1"/>
        <w:tabs>
          <w:tab w:val="right" w:leader="dot" w:pos="4582"/>
        </w:tabs>
        <w:rPr>
          <w:noProof/>
        </w:rPr>
      </w:pPr>
      <w:r w:rsidRPr="00450EEE">
        <w:rPr>
          <w:i/>
          <w:noProof/>
        </w:rPr>
        <w:t>SUSPEND</w:t>
      </w:r>
    </w:p>
    <w:p w14:paraId="05844F78" w14:textId="77777777" w:rsidR="004D1046" w:rsidRDefault="004D1046">
      <w:pPr>
        <w:pStyle w:val="Index2"/>
        <w:tabs>
          <w:tab w:val="right" w:leader="dot" w:pos="4582"/>
        </w:tabs>
        <w:rPr>
          <w:noProof/>
        </w:rPr>
      </w:pPr>
      <w:r w:rsidRPr="00450EEE">
        <w:rPr>
          <w:i/>
          <w:noProof/>
        </w:rPr>
        <w:t>Client</w:t>
      </w:r>
      <w:r>
        <w:rPr>
          <w:noProof/>
        </w:rPr>
        <w:t xml:space="preserve"> event</w:t>
      </w:r>
      <w:r>
        <w:rPr>
          <w:noProof/>
        </w:rPr>
        <w:tab/>
        <w:t>236, 363</w:t>
      </w:r>
    </w:p>
    <w:p w14:paraId="3FE953D5"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236, 363</w:t>
      </w:r>
    </w:p>
    <w:p w14:paraId="7541F6C8" w14:textId="77777777" w:rsidR="004D1046" w:rsidRDefault="004D1046">
      <w:pPr>
        <w:pStyle w:val="Index1"/>
        <w:tabs>
          <w:tab w:val="right" w:leader="dot" w:pos="4582"/>
        </w:tabs>
        <w:rPr>
          <w:noProof/>
        </w:rPr>
      </w:pPr>
      <w:r w:rsidRPr="00450EEE">
        <w:rPr>
          <w:i/>
          <w:noProof/>
        </w:rPr>
        <w:t>sxml_add_child</w:t>
      </w:r>
      <w:r>
        <w:rPr>
          <w:noProof/>
        </w:rPr>
        <w:tab/>
        <w:t>145</w:t>
      </w:r>
    </w:p>
    <w:p w14:paraId="7EA53FC7" w14:textId="77777777" w:rsidR="004D1046" w:rsidRDefault="004D1046">
      <w:pPr>
        <w:pStyle w:val="Index1"/>
        <w:tabs>
          <w:tab w:val="right" w:leader="dot" w:pos="4582"/>
        </w:tabs>
        <w:rPr>
          <w:noProof/>
        </w:rPr>
      </w:pPr>
      <w:r w:rsidRPr="00450EEE">
        <w:rPr>
          <w:i/>
          <w:noProof/>
        </w:rPr>
        <w:t>sxml_attr</w:t>
      </w:r>
      <w:r>
        <w:rPr>
          <w:noProof/>
        </w:rPr>
        <w:tab/>
        <w:t>144</w:t>
      </w:r>
    </w:p>
    <w:p w14:paraId="248CAF81" w14:textId="77777777" w:rsidR="004D1046" w:rsidRDefault="004D1046">
      <w:pPr>
        <w:pStyle w:val="Index1"/>
        <w:tabs>
          <w:tab w:val="right" w:leader="dot" w:pos="4582"/>
        </w:tabs>
        <w:rPr>
          <w:noProof/>
        </w:rPr>
      </w:pPr>
      <w:r w:rsidRPr="00450EEE">
        <w:rPr>
          <w:i/>
          <w:noProof/>
        </w:rPr>
        <w:t>sxml_child</w:t>
      </w:r>
      <w:r>
        <w:rPr>
          <w:noProof/>
        </w:rPr>
        <w:tab/>
        <w:t>144</w:t>
      </w:r>
    </w:p>
    <w:p w14:paraId="4435A53B" w14:textId="77777777" w:rsidR="004D1046" w:rsidRDefault="004D1046">
      <w:pPr>
        <w:pStyle w:val="Index1"/>
        <w:tabs>
          <w:tab w:val="right" w:leader="dot" w:pos="4582"/>
        </w:tabs>
        <w:rPr>
          <w:noProof/>
        </w:rPr>
      </w:pPr>
      <w:r w:rsidRPr="00450EEE">
        <w:rPr>
          <w:i/>
          <w:noProof/>
        </w:rPr>
        <w:t>sxml_cut</w:t>
      </w:r>
      <w:r>
        <w:rPr>
          <w:noProof/>
        </w:rPr>
        <w:tab/>
        <w:t>145</w:t>
      </w:r>
    </w:p>
    <w:p w14:paraId="59109935" w14:textId="77777777" w:rsidR="004D1046" w:rsidRDefault="004D1046">
      <w:pPr>
        <w:pStyle w:val="Index1"/>
        <w:tabs>
          <w:tab w:val="right" w:leader="dot" w:pos="4582"/>
        </w:tabs>
        <w:rPr>
          <w:noProof/>
        </w:rPr>
      </w:pPr>
      <w:r w:rsidRPr="00450EEE">
        <w:rPr>
          <w:i/>
          <w:noProof/>
        </w:rPr>
        <w:t>sxml_error</w:t>
      </w:r>
      <w:r>
        <w:rPr>
          <w:noProof/>
        </w:rPr>
        <w:tab/>
        <w:t>143</w:t>
      </w:r>
    </w:p>
    <w:p w14:paraId="6CD258BF" w14:textId="77777777" w:rsidR="004D1046" w:rsidRDefault="004D1046">
      <w:pPr>
        <w:pStyle w:val="Index1"/>
        <w:tabs>
          <w:tab w:val="right" w:leader="dot" w:pos="4582"/>
        </w:tabs>
        <w:rPr>
          <w:noProof/>
        </w:rPr>
      </w:pPr>
      <w:r w:rsidRPr="00450EEE">
        <w:rPr>
          <w:i/>
          <w:noProof/>
        </w:rPr>
        <w:t>sxml_free</w:t>
      </w:r>
      <w:r>
        <w:rPr>
          <w:noProof/>
        </w:rPr>
        <w:tab/>
        <w:t>146</w:t>
      </w:r>
    </w:p>
    <w:p w14:paraId="5CA39710" w14:textId="77777777" w:rsidR="004D1046" w:rsidRDefault="004D1046">
      <w:pPr>
        <w:pStyle w:val="Index1"/>
        <w:tabs>
          <w:tab w:val="right" w:leader="dot" w:pos="4582"/>
        </w:tabs>
        <w:rPr>
          <w:noProof/>
        </w:rPr>
      </w:pPr>
      <w:r w:rsidRPr="00450EEE">
        <w:rPr>
          <w:i/>
          <w:noProof/>
        </w:rPr>
        <w:t>sxml_get</w:t>
      </w:r>
      <w:r>
        <w:rPr>
          <w:noProof/>
        </w:rPr>
        <w:tab/>
        <w:t>144</w:t>
      </w:r>
    </w:p>
    <w:p w14:paraId="0AE72E70" w14:textId="77777777" w:rsidR="004D1046" w:rsidRDefault="004D1046">
      <w:pPr>
        <w:pStyle w:val="Index1"/>
        <w:tabs>
          <w:tab w:val="right" w:leader="dot" w:pos="4582"/>
        </w:tabs>
        <w:rPr>
          <w:noProof/>
        </w:rPr>
      </w:pPr>
      <w:r w:rsidRPr="00450EEE">
        <w:rPr>
          <w:i/>
          <w:noProof/>
        </w:rPr>
        <w:t>sxml_idx</w:t>
      </w:r>
      <w:r>
        <w:rPr>
          <w:noProof/>
        </w:rPr>
        <w:tab/>
        <w:t>144</w:t>
      </w:r>
    </w:p>
    <w:p w14:paraId="61ED2832" w14:textId="77777777" w:rsidR="004D1046" w:rsidRDefault="004D1046">
      <w:pPr>
        <w:pStyle w:val="Index1"/>
        <w:tabs>
          <w:tab w:val="right" w:leader="dot" w:pos="4582"/>
        </w:tabs>
        <w:rPr>
          <w:noProof/>
        </w:rPr>
      </w:pPr>
      <w:r w:rsidRPr="00450EEE">
        <w:rPr>
          <w:i/>
          <w:noProof/>
        </w:rPr>
        <w:t>sxml_insert</w:t>
      </w:r>
      <w:r>
        <w:rPr>
          <w:noProof/>
        </w:rPr>
        <w:tab/>
        <w:t>145</w:t>
      </w:r>
    </w:p>
    <w:p w14:paraId="622BF821" w14:textId="77777777" w:rsidR="004D1046" w:rsidRDefault="004D1046">
      <w:pPr>
        <w:pStyle w:val="Index1"/>
        <w:tabs>
          <w:tab w:val="right" w:leader="dot" w:pos="4582"/>
        </w:tabs>
        <w:rPr>
          <w:noProof/>
        </w:rPr>
      </w:pPr>
      <w:r w:rsidRPr="00450EEE">
        <w:rPr>
          <w:i/>
          <w:noProof/>
        </w:rPr>
        <w:t>sxml_move</w:t>
      </w:r>
      <w:r>
        <w:rPr>
          <w:noProof/>
        </w:rPr>
        <w:tab/>
        <w:t>146</w:t>
      </w:r>
    </w:p>
    <w:p w14:paraId="4BDAEE64" w14:textId="77777777" w:rsidR="004D1046" w:rsidRDefault="004D1046">
      <w:pPr>
        <w:pStyle w:val="Index1"/>
        <w:tabs>
          <w:tab w:val="right" w:leader="dot" w:pos="4582"/>
        </w:tabs>
        <w:rPr>
          <w:noProof/>
        </w:rPr>
      </w:pPr>
      <w:r w:rsidRPr="00450EEE">
        <w:rPr>
          <w:i/>
          <w:noProof/>
        </w:rPr>
        <w:t>sxml_name</w:t>
      </w:r>
      <w:r>
        <w:rPr>
          <w:noProof/>
        </w:rPr>
        <w:tab/>
        <w:t>144</w:t>
      </w:r>
    </w:p>
    <w:p w14:paraId="28F85B74" w14:textId="77777777" w:rsidR="004D1046" w:rsidRDefault="004D1046">
      <w:pPr>
        <w:pStyle w:val="Index1"/>
        <w:tabs>
          <w:tab w:val="right" w:leader="dot" w:pos="4582"/>
        </w:tabs>
        <w:rPr>
          <w:noProof/>
        </w:rPr>
      </w:pPr>
      <w:r w:rsidRPr="00450EEE">
        <w:rPr>
          <w:i/>
          <w:noProof/>
        </w:rPr>
        <w:t>sxml_new</w:t>
      </w:r>
      <w:r>
        <w:rPr>
          <w:noProof/>
        </w:rPr>
        <w:tab/>
        <w:t>145</w:t>
      </w:r>
    </w:p>
    <w:p w14:paraId="5AD944E9" w14:textId="77777777" w:rsidR="004D1046" w:rsidRDefault="004D1046">
      <w:pPr>
        <w:pStyle w:val="Index1"/>
        <w:tabs>
          <w:tab w:val="right" w:leader="dot" w:pos="4582"/>
        </w:tabs>
        <w:rPr>
          <w:noProof/>
        </w:rPr>
      </w:pPr>
      <w:r w:rsidRPr="00450EEE">
        <w:rPr>
          <w:i/>
          <w:noProof/>
        </w:rPr>
        <w:t>sxml_next</w:t>
      </w:r>
      <w:r>
        <w:rPr>
          <w:noProof/>
        </w:rPr>
        <w:tab/>
        <w:t>144</w:t>
      </w:r>
    </w:p>
    <w:p w14:paraId="5C357B54" w14:textId="77777777" w:rsidR="004D1046" w:rsidRDefault="004D1046">
      <w:pPr>
        <w:pStyle w:val="Index1"/>
        <w:tabs>
          <w:tab w:val="right" w:leader="dot" w:pos="4582"/>
        </w:tabs>
        <w:rPr>
          <w:noProof/>
        </w:rPr>
      </w:pPr>
      <w:r w:rsidRPr="00450EEE">
        <w:rPr>
          <w:i/>
          <w:noProof/>
        </w:rPr>
        <w:t>sxml_ok</w:t>
      </w:r>
      <w:r>
        <w:rPr>
          <w:noProof/>
        </w:rPr>
        <w:tab/>
        <w:t>143</w:t>
      </w:r>
    </w:p>
    <w:p w14:paraId="0AC939CF" w14:textId="77777777" w:rsidR="004D1046" w:rsidRDefault="004D1046">
      <w:pPr>
        <w:pStyle w:val="Index1"/>
        <w:tabs>
          <w:tab w:val="right" w:leader="dot" w:pos="4582"/>
        </w:tabs>
        <w:rPr>
          <w:noProof/>
        </w:rPr>
      </w:pPr>
      <w:r w:rsidRPr="00450EEE">
        <w:rPr>
          <w:i/>
          <w:noProof/>
        </w:rPr>
        <w:t>sxml_parse_input</w:t>
      </w:r>
      <w:r>
        <w:rPr>
          <w:noProof/>
        </w:rPr>
        <w:tab/>
        <w:t>146</w:t>
      </w:r>
    </w:p>
    <w:p w14:paraId="64BB6A14" w14:textId="77777777" w:rsidR="004D1046" w:rsidRDefault="004D1046">
      <w:pPr>
        <w:pStyle w:val="Index1"/>
        <w:tabs>
          <w:tab w:val="right" w:leader="dot" w:pos="4582"/>
        </w:tabs>
        <w:rPr>
          <w:noProof/>
        </w:rPr>
      </w:pPr>
      <w:r w:rsidRPr="00450EEE">
        <w:rPr>
          <w:i/>
          <w:noProof/>
        </w:rPr>
        <w:t>sxml_parse_str</w:t>
      </w:r>
      <w:r>
        <w:rPr>
          <w:noProof/>
        </w:rPr>
        <w:tab/>
        <w:t>143</w:t>
      </w:r>
    </w:p>
    <w:p w14:paraId="04E15DBB" w14:textId="77777777" w:rsidR="004D1046" w:rsidRDefault="004D1046">
      <w:pPr>
        <w:pStyle w:val="Index1"/>
        <w:tabs>
          <w:tab w:val="right" w:leader="dot" w:pos="4582"/>
        </w:tabs>
        <w:rPr>
          <w:noProof/>
        </w:rPr>
      </w:pPr>
      <w:r w:rsidRPr="00450EEE">
        <w:rPr>
          <w:i/>
          <w:noProof/>
        </w:rPr>
        <w:t>sxml_pi</w:t>
      </w:r>
      <w:r>
        <w:rPr>
          <w:noProof/>
        </w:rPr>
        <w:tab/>
        <w:t>145</w:t>
      </w:r>
    </w:p>
    <w:p w14:paraId="54D587F4" w14:textId="77777777" w:rsidR="004D1046" w:rsidRDefault="004D1046">
      <w:pPr>
        <w:pStyle w:val="Index1"/>
        <w:tabs>
          <w:tab w:val="right" w:leader="dot" w:pos="4582"/>
        </w:tabs>
        <w:rPr>
          <w:noProof/>
        </w:rPr>
      </w:pPr>
      <w:r w:rsidRPr="00450EEE">
        <w:rPr>
          <w:i/>
          <w:noProof/>
        </w:rPr>
        <w:t>sxml_remove</w:t>
      </w:r>
      <w:r>
        <w:rPr>
          <w:noProof/>
        </w:rPr>
        <w:tab/>
        <w:t>146</w:t>
      </w:r>
    </w:p>
    <w:p w14:paraId="1ECD7E40" w14:textId="77777777" w:rsidR="004D1046" w:rsidRDefault="004D1046">
      <w:pPr>
        <w:pStyle w:val="Index1"/>
        <w:tabs>
          <w:tab w:val="right" w:leader="dot" w:pos="4582"/>
        </w:tabs>
        <w:rPr>
          <w:noProof/>
        </w:rPr>
      </w:pPr>
      <w:r w:rsidRPr="00450EEE">
        <w:rPr>
          <w:i/>
          <w:noProof/>
        </w:rPr>
        <w:t>sxml_set_attr</w:t>
      </w:r>
      <w:r>
        <w:rPr>
          <w:noProof/>
        </w:rPr>
        <w:tab/>
        <w:t>145</w:t>
      </w:r>
    </w:p>
    <w:p w14:paraId="4C711239" w14:textId="77777777" w:rsidR="004D1046" w:rsidRDefault="004D1046">
      <w:pPr>
        <w:pStyle w:val="Index1"/>
        <w:tabs>
          <w:tab w:val="right" w:leader="dot" w:pos="4582"/>
        </w:tabs>
        <w:rPr>
          <w:noProof/>
        </w:rPr>
      </w:pPr>
      <w:r w:rsidRPr="00450EEE">
        <w:rPr>
          <w:i/>
          <w:noProof/>
        </w:rPr>
        <w:t>sxml_set_txt</w:t>
      </w:r>
      <w:r>
        <w:rPr>
          <w:noProof/>
        </w:rPr>
        <w:tab/>
        <w:t>145</w:t>
      </w:r>
    </w:p>
    <w:p w14:paraId="28D4FEA8" w14:textId="77777777" w:rsidR="004D1046" w:rsidRDefault="004D1046">
      <w:pPr>
        <w:pStyle w:val="Index1"/>
        <w:tabs>
          <w:tab w:val="right" w:leader="dot" w:pos="4582"/>
        </w:tabs>
        <w:rPr>
          <w:noProof/>
        </w:rPr>
      </w:pPr>
      <w:r w:rsidRPr="00450EEE">
        <w:rPr>
          <w:i/>
          <w:noProof/>
        </w:rPr>
        <w:t>sxml_t</w:t>
      </w:r>
      <w:r>
        <w:rPr>
          <w:noProof/>
        </w:rPr>
        <w:tab/>
        <w:t>143</w:t>
      </w:r>
    </w:p>
    <w:p w14:paraId="0E3A46BB" w14:textId="77777777" w:rsidR="004D1046" w:rsidRDefault="004D1046">
      <w:pPr>
        <w:pStyle w:val="Index1"/>
        <w:tabs>
          <w:tab w:val="right" w:leader="dot" w:pos="4582"/>
        </w:tabs>
        <w:rPr>
          <w:noProof/>
        </w:rPr>
      </w:pPr>
      <w:r w:rsidRPr="00450EEE">
        <w:rPr>
          <w:i/>
          <w:noProof/>
        </w:rPr>
        <w:t>sxml_toxml</w:t>
      </w:r>
      <w:r>
        <w:rPr>
          <w:noProof/>
        </w:rPr>
        <w:tab/>
        <w:t>146</w:t>
      </w:r>
    </w:p>
    <w:p w14:paraId="6CB82349" w14:textId="77777777" w:rsidR="004D1046" w:rsidRDefault="004D1046">
      <w:pPr>
        <w:pStyle w:val="Index1"/>
        <w:tabs>
          <w:tab w:val="right" w:leader="dot" w:pos="4582"/>
        </w:tabs>
        <w:rPr>
          <w:noProof/>
        </w:rPr>
      </w:pPr>
      <w:r w:rsidRPr="00450EEE">
        <w:rPr>
          <w:i/>
          <w:noProof/>
        </w:rPr>
        <w:t>sxml_txt</w:t>
      </w:r>
      <w:r>
        <w:rPr>
          <w:noProof/>
        </w:rPr>
        <w:tab/>
        <w:t>143</w:t>
      </w:r>
    </w:p>
    <w:p w14:paraId="6F2E9FED" w14:textId="77777777" w:rsidR="004D1046" w:rsidRDefault="004D1046">
      <w:pPr>
        <w:pStyle w:val="Index1"/>
        <w:tabs>
          <w:tab w:val="right" w:leader="dot" w:pos="4582"/>
        </w:tabs>
        <w:rPr>
          <w:noProof/>
        </w:rPr>
      </w:pPr>
      <w:r>
        <w:rPr>
          <w:noProof/>
        </w:rPr>
        <w:t>symmetry</w:t>
      </w:r>
    </w:p>
    <w:p w14:paraId="6ABA4367" w14:textId="77777777" w:rsidR="004D1046" w:rsidRDefault="004D1046">
      <w:pPr>
        <w:pStyle w:val="Index2"/>
        <w:tabs>
          <w:tab w:val="right" w:leader="dot" w:pos="4582"/>
        </w:tabs>
        <w:rPr>
          <w:noProof/>
        </w:rPr>
      </w:pPr>
      <w:r>
        <w:rPr>
          <w:noProof/>
        </w:rPr>
        <w:t>in sampled channel model</w:t>
      </w:r>
      <w:r>
        <w:rPr>
          <w:noProof/>
        </w:rPr>
        <w:tab/>
        <w:t>396</w:t>
      </w:r>
    </w:p>
    <w:p w14:paraId="06B8AD73" w14:textId="77777777" w:rsidR="004D1046" w:rsidRDefault="004D1046">
      <w:pPr>
        <w:pStyle w:val="Index2"/>
        <w:tabs>
          <w:tab w:val="right" w:leader="dot" w:pos="4582"/>
        </w:tabs>
        <w:rPr>
          <w:noProof/>
        </w:rPr>
      </w:pPr>
      <w:r>
        <w:rPr>
          <w:noProof/>
        </w:rPr>
        <w:t>of broadcast link</w:t>
      </w:r>
      <w:r>
        <w:rPr>
          <w:noProof/>
        </w:rPr>
        <w:tab/>
        <w:t>166</w:t>
      </w:r>
    </w:p>
    <w:p w14:paraId="75E2BEE2" w14:textId="77777777" w:rsidR="004D1046" w:rsidRDefault="004D1046">
      <w:pPr>
        <w:pStyle w:val="Index1"/>
        <w:tabs>
          <w:tab w:val="right" w:leader="dot" w:pos="4582"/>
        </w:tabs>
        <w:rPr>
          <w:noProof/>
        </w:rPr>
      </w:pPr>
      <w:r>
        <w:rPr>
          <w:noProof/>
        </w:rPr>
        <w:t>synchronization</w:t>
      </w:r>
    </w:p>
    <w:p w14:paraId="16C1E774" w14:textId="77777777" w:rsidR="004D1046" w:rsidRDefault="004D1046">
      <w:pPr>
        <w:pStyle w:val="Index2"/>
        <w:tabs>
          <w:tab w:val="right" w:leader="dot" w:pos="4582"/>
        </w:tabs>
        <w:rPr>
          <w:noProof/>
        </w:rPr>
      </w:pPr>
      <w:r>
        <w:rPr>
          <w:noProof/>
        </w:rPr>
        <w:t>of clocks</w:t>
      </w:r>
      <w:r>
        <w:rPr>
          <w:noProof/>
        </w:rPr>
        <w:tab/>
        <w:t>10</w:t>
      </w:r>
    </w:p>
    <w:p w14:paraId="27D910A7" w14:textId="77777777" w:rsidR="004D1046" w:rsidRDefault="004D1046">
      <w:pPr>
        <w:pStyle w:val="Index2"/>
        <w:tabs>
          <w:tab w:val="right" w:leader="dot" w:pos="4582"/>
        </w:tabs>
        <w:rPr>
          <w:noProof/>
        </w:rPr>
      </w:pPr>
      <w:r>
        <w:rPr>
          <w:noProof/>
        </w:rPr>
        <w:t>of processes</w:t>
      </w:r>
      <w:r>
        <w:rPr>
          <w:noProof/>
        </w:rPr>
        <w:tab/>
        <w:t>206, 215, 296, 304</w:t>
      </w:r>
    </w:p>
    <w:p w14:paraId="4D60A365" w14:textId="77777777" w:rsidR="004D1046" w:rsidRDefault="004D1046">
      <w:pPr>
        <w:pStyle w:val="Index2"/>
        <w:tabs>
          <w:tab w:val="right" w:leader="dot" w:pos="4582"/>
        </w:tabs>
        <w:rPr>
          <w:noProof/>
        </w:rPr>
      </w:pPr>
      <w:r>
        <w:rPr>
          <w:noProof/>
        </w:rPr>
        <w:t>to real time</w:t>
      </w:r>
      <w:r>
        <w:rPr>
          <w:noProof/>
        </w:rPr>
        <w:tab/>
        <w:t>45, 130</w:t>
      </w:r>
    </w:p>
    <w:p w14:paraId="0F693389" w14:textId="77777777" w:rsidR="004D1046" w:rsidRDefault="004D1046">
      <w:pPr>
        <w:pStyle w:val="Index2"/>
        <w:tabs>
          <w:tab w:val="right" w:leader="dot" w:pos="4582"/>
        </w:tabs>
        <w:rPr>
          <w:noProof/>
        </w:rPr>
      </w:pPr>
      <w:r>
        <w:rPr>
          <w:noProof/>
        </w:rPr>
        <w:t>to received packet</w:t>
      </w:r>
      <w:r>
        <w:rPr>
          <w:noProof/>
        </w:rPr>
        <w:tab/>
        <w:t>88, 91</w:t>
      </w:r>
    </w:p>
    <w:p w14:paraId="51EABA14" w14:textId="77777777" w:rsidR="004D1046" w:rsidRDefault="004D1046">
      <w:pPr>
        <w:pStyle w:val="IndexHeading"/>
        <w:keepNext/>
        <w:tabs>
          <w:tab w:val="right" w:leader="dot" w:pos="4582"/>
        </w:tabs>
        <w:rPr>
          <w:rFonts w:eastAsiaTheme="minorEastAsia" w:cstheme="minorBidi"/>
          <w:b w:val="0"/>
          <w:bCs w:val="0"/>
          <w:noProof/>
        </w:rPr>
      </w:pPr>
      <w:r>
        <w:rPr>
          <w:noProof/>
        </w:rPr>
        <w:t>T</w:t>
      </w:r>
    </w:p>
    <w:p w14:paraId="34F16AA8" w14:textId="77777777" w:rsidR="004D1046" w:rsidRDefault="004D1046">
      <w:pPr>
        <w:pStyle w:val="Index1"/>
        <w:tabs>
          <w:tab w:val="right" w:leader="dot" w:pos="4582"/>
        </w:tabs>
        <w:rPr>
          <w:bCs/>
          <w:noProof/>
        </w:rPr>
      </w:pPr>
      <w:r w:rsidRPr="00450EEE">
        <w:rPr>
          <w:i/>
          <w:noProof/>
        </w:rPr>
        <w:t xml:space="preserve">Tag </w:t>
      </w:r>
      <w:r>
        <w:rPr>
          <w:noProof/>
        </w:rPr>
        <w:t>(signal features)</w:t>
      </w:r>
      <w:r>
        <w:rPr>
          <w:noProof/>
        </w:rPr>
        <w:tab/>
        <w:t xml:space="preserve">108, 111, </w:t>
      </w:r>
      <w:r>
        <w:rPr>
          <w:b/>
          <w:bCs/>
          <w:noProof/>
        </w:rPr>
        <w:t>175</w:t>
      </w:r>
      <w:r>
        <w:rPr>
          <w:bCs/>
          <w:noProof/>
        </w:rPr>
        <w:t>, 176, 179, 180, 270, 272, 273, 279, 287, 385, 390, 391, 394, 401</w:t>
      </w:r>
    </w:p>
    <w:p w14:paraId="2C957D42" w14:textId="77777777" w:rsidR="004D1046" w:rsidRDefault="004D1046">
      <w:pPr>
        <w:pStyle w:val="Index1"/>
        <w:tabs>
          <w:tab w:val="right" w:leader="dot" w:pos="4582"/>
        </w:tabs>
        <w:rPr>
          <w:noProof/>
        </w:rPr>
      </w:pPr>
      <w:r w:rsidRPr="00450EEE">
        <w:rPr>
          <w:i/>
          <w:noProof/>
        </w:rPr>
        <w:t>tagToCh</w:t>
      </w:r>
      <w:r>
        <w:rPr>
          <w:noProof/>
        </w:rPr>
        <w:tab/>
        <w:t>390</w:t>
      </w:r>
    </w:p>
    <w:p w14:paraId="7DF318BA" w14:textId="77777777" w:rsidR="004D1046" w:rsidRDefault="004D1046">
      <w:pPr>
        <w:pStyle w:val="Index1"/>
        <w:tabs>
          <w:tab w:val="right" w:leader="dot" w:pos="4582"/>
        </w:tabs>
        <w:rPr>
          <w:noProof/>
        </w:rPr>
      </w:pPr>
      <w:r w:rsidRPr="00450EEE">
        <w:rPr>
          <w:i/>
          <w:noProof/>
        </w:rPr>
        <w:t>tagToRI</w:t>
      </w:r>
      <w:r>
        <w:rPr>
          <w:noProof/>
        </w:rPr>
        <w:tab/>
        <w:t>390</w:t>
      </w:r>
    </w:p>
    <w:p w14:paraId="720889E8" w14:textId="77777777" w:rsidR="004D1046" w:rsidRDefault="004D1046">
      <w:pPr>
        <w:pStyle w:val="Index1"/>
        <w:tabs>
          <w:tab w:val="right" w:leader="dot" w:pos="4582"/>
        </w:tabs>
        <w:rPr>
          <w:noProof/>
        </w:rPr>
      </w:pPr>
      <w:r>
        <w:rPr>
          <w:noProof/>
        </w:rPr>
        <w:t>TCP/IP</w:t>
      </w:r>
    </w:p>
    <w:p w14:paraId="4C9F90AD" w14:textId="77777777" w:rsidR="004D1046" w:rsidRDefault="004D1046">
      <w:pPr>
        <w:pStyle w:val="Index2"/>
        <w:tabs>
          <w:tab w:val="right" w:leader="dot" w:pos="4582"/>
        </w:tabs>
        <w:rPr>
          <w:noProof/>
        </w:rPr>
      </w:pPr>
      <w:r>
        <w:rPr>
          <w:noProof/>
        </w:rPr>
        <w:t>client</w:t>
      </w:r>
      <w:r>
        <w:rPr>
          <w:noProof/>
        </w:rPr>
        <w:tab/>
        <w:t>81</w:t>
      </w:r>
    </w:p>
    <w:p w14:paraId="207E1F61" w14:textId="77777777" w:rsidR="004D1046" w:rsidRDefault="004D1046">
      <w:pPr>
        <w:pStyle w:val="Index2"/>
        <w:tabs>
          <w:tab w:val="right" w:leader="dot" w:pos="4582"/>
        </w:tabs>
        <w:rPr>
          <w:noProof/>
        </w:rPr>
      </w:pPr>
      <w:r>
        <w:rPr>
          <w:noProof/>
        </w:rPr>
        <w:t>connection</w:t>
      </w:r>
      <w:r>
        <w:rPr>
          <w:noProof/>
        </w:rPr>
        <w:tab/>
        <w:t>421</w:t>
      </w:r>
    </w:p>
    <w:p w14:paraId="2186A09C" w14:textId="77777777" w:rsidR="004D1046" w:rsidRDefault="004D1046">
      <w:pPr>
        <w:pStyle w:val="Index2"/>
        <w:tabs>
          <w:tab w:val="right" w:leader="dot" w:pos="4582"/>
        </w:tabs>
        <w:rPr>
          <w:noProof/>
        </w:rPr>
      </w:pPr>
      <w:r>
        <w:rPr>
          <w:noProof/>
        </w:rPr>
        <w:t>mailbox</w:t>
      </w:r>
      <w:r>
        <w:rPr>
          <w:noProof/>
        </w:rPr>
        <w:tab/>
        <w:t>315</w:t>
      </w:r>
    </w:p>
    <w:p w14:paraId="44CC4861" w14:textId="77777777" w:rsidR="004D1046" w:rsidRDefault="004D1046">
      <w:pPr>
        <w:pStyle w:val="Index2"/>
        <w:tabs>
          <w:tab w:val="right" w:leader="dot" w:pos="4582"/>
        </w:tabs>
        <w:rPr>
          <w:noProof/>
        </w:rPr>
      </w:pPr>
      <w:r>
        <w:rPr>
          <w:noProof/>
        </w:rPr>
        <w:t>port</w:t>
      </w:r>
      <w:r>
        <w:rPr>
          <w:noProof/>
        </w:rPr>
        <w:tab/>
        <w:t>27, 75, 139, 310, 314, 316, 324, 325, 326, 407</w:t>
      </w:r>
    </w:p>
    <w:p w14:paraId="6C01848E" w14:textId="77777777" w:rsidR="004D1046" w:rsidRDefault="004D1046">
      <w:pPr>
        <w:pStyle w:val="Index2"/>
        <w:tabs>
          <w:tab w:val="right" w:leader="dot" w:pos="4582"/>
        </w:tabs>
        <w:rPr>
          <w:noProof/>
        </w:rPr>
      </w:pPr>
      <w:r>
        <w:rPr>
          <w:noProof/>
        </w:rPr>
        <w:t>socket</w:t>
      </w:r>
      <w:r>
        <w:rPr>
          <w:noProof/>
        </w:rPr>
        <w:tab/>
        <w:t>74, 311</w:t>
      </w:r>
    </w:p>
    <w:p w14:paraId="11473B31" w14:textId="77777777" w:rsidR="004D1046" w:rsidRDefault="004D1046">
      <w:pPr>
        <w:pStyle w:val="Index1"/>
        <w:tabs>
          <w:tab w:val="right" w:leader="dot" w:pos="4582"/>
        </w:tabs>
        <w:rPr>
          <w:noProof/>
        </w:rPr>
      </w:pPr>
      <w:r w:rsidRPr="00450EEE">
        <w:rPr>
          <w:i/>
          <w:noProof/>
        </w:rPr>
        <w:t>tDate</w:t>
      </w:r>
      <w:r>
        <w:rPr>
          <w:noProof/>
        </w:rPr>
        <w:tab/>
        <w:t>131</w:t>
      </w:r>
    </w:p>
    <w:p w14:paraId="74B68729" w14:textId="77777777" w:rsidR="004D1046" w:rsidRDefault="004D1046">
      <w:pPr>
        <w:pStyle w:val="Index1"/>
        <w:tabs>
          <w:tab w:val="right" w:leader="dot" w:pos="4582"/>
        </w:tabs>
        <w:rPr>
          <w:noProof/>
        </w:rPr>
      </w:pPr>
      <w:r>
        <w:rPr>
          <w:noProof/>
        </w:rPr>
        <w:t>teleportation</w:t>
      </w:r>
      <w:r>
        <w:rPr>
          <w:noProof/>
        </w:rPr>
        <w:tab/>
        <w:t>187</w:t>
      </w:r>
    </w:p>
    <w:p w14:paraId="196C3139" w14:textId="77777777" w:rsidR="004D1046" w:rsidRDefault="004D1046">
      <w:pPr>
        <w:pStyle w:val="Index1"/>
        <w:tabs>
          <w:tab w:val="right" w:leader="dot" w:pos="4582"/>
        </w:tabs>
        <w:rPr>
          <w:noProof/>
        </w:rPr>
      </w:pPr>
      <w:r w:rsidRPr="00450EEE">
        <w:rPr>
          <w:i/>
          <w:noProof/>
        </w:rPr>
        <w:t>telnet</w:t>
      </w:r>
      <w:r>
        <w:rPr>
          <w:noProof/>
        </w:rPr>
        <w:tab/>
        <w:t>78</w:t>
      </w:r>
    </w:p>
    <w:p w14:paraId="66A91EF6" w14:textId="77777777" w:rsidR="004D1046" w:rsidRDefault="004D1046">
      <w:pPr>
        <w:pStyle w:val="Index1"/>
        <w:tabs>
          <w:tab w:val="right" w:leader="dot" w:pos="4582"/>
        </w:tabs>
        <w:rPr>
          <w:noProof/>
        </w:rPr>
      </w:pPr>
      <w:r w:rsidRPr="00450EEE">
        <w:rPr>
          <w:noProof/>
        </w:rPr>
        <w:t>templates (DSD)</w:t>
      </w:r>
      <w:r>
        <w:rPr>
          <w:noProof/>
        </w:rPr>
        <w:tab/>
        <w:t>423–30</w:t>
      </w:r>
    </w:p>
    <w:p w14:paraId="0115B99C" w14:textId="77777777" w:rsidR="004D1046" w:rsidRDefault="004D1046">
      <w:pPr>
        <w:pStyle w:val="Index1"/>
        <w:tabs>
          <w:tab w:val="right" w:leader="dot" w:pos="4582"/>
        </w:tabs>
        <w:rPr>
          <w:noProof/>
        </w:rPr>
      </w:pPr>
      <w:r w:rsidRPr="00450EEE">
        <w:rPr>
          <w:i/>
          <w:noProof/>
        </w:rPr>
        <w:t>terminate</w:t>
      </w:r>
    </w:p>
    <w:p w14:paraId="397E3AE9" w14:textId="77777777" w:rsidR="004D1046" w:rsidRDefault="004D1046">
      <w:pPr>
        <w:pStyle w:val="Index2"/>
        <w:tabs>
          <w:tab w:val="right" w:leader="dot" w:pos="4582"/>
        </w:tabs>
        <w:rPr>
          <w:noProof/>
        </w:rPr>
      </w:pPr>
      <w:r>
        <w:rPr>
          <w:noProof/>
        </w:rPr>
        <w:t>global function</w:t>
      </w:r>
      <w:r>
        <w:rPr>
          <w:noProof/>
        </w:rPr>
        <w:tab/>
        <w:t>194</w:t>
      </w:r>
    </w:p>
    <w:p w14:paraId="3AA6E10D"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349</w:t>
      </w:r>
    </w:p>
    <w:p w14:paraId="2F147DF3" w14:textId="77777777" w:rsidR="004D1046" w:rsidRDefault="004D1046">
      <w:pPr>
        <w:pStyle w:val="Index2"/>
        <w:tabs>
          <w:tab w:val="right" w:leader="dot" w:pos="4582"/>
        </w:tabs>
        <w:rPr>
          <w:noProof/>
        </w:rPr>
      </w:pPr>
      <w:r w:rsidRPr="00450EEE">
        <w:rPr>
          <w:i/>
          <w:noProof/>
        </w:rPr>
        <w:t>Kernel</w:t>
      </w:r>
      <w:r>
        <w:rPr>
          <w:noProof/>
        </w:rPr>
        <w:t xml:space="preserve"> method</w:t>
      </w:r>
      <w:r>
        <w:rPr>
          <w:noProof/>
        </w:rPr>
        <w:tab/>
        <w:t>204</w:t>
      </w:r>
    </w:p>
    <w:p w14:paraId="40309F08"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194</w:t>
      </w:r>
    </w:p>
    <w:p w14:paraId="2451C1E3" w14:textId="77777777" w:rsidR="004D1046" w:rsidRDefault="004D1046">
      <w:pPr>
        <w:pStyle w:val="Index2"/>
        <w:tabs>
          <w:tab w:val="right" w:leader="dot" w:pos="4582"/>
        </w:tabs>
        <w:rPr>
          <w:noProof/>
        </w:rPr>
      </w:pPr>
      <w:r w:rsidRPr="00450EEE">
        <w:rPr>
          <w:i/>
          <w:noProof/>
        </w:rPr>
        <w:t>Process</w:t>
      </w:r>
      <w:r>
        <w:rPr>
          <w:noProof/>
        </w:rPr>
        <w:t xml:space="preserve"> operation</w:t>
      </w:r>
      <w:r>
        <w:rPr>
          <w:noProof/>
        </w:rPr>
        <w:tab/>
        <w:t>194</w:t>
      </w:r>
    </w:p>
    <w:p w14:paraId="6F87DBFB"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195</w:t>
      </w:r>
    </w:p>
    <w:p w14:paraId="4A0F2711" w14:textId="77777777" w:rsidR="004D1046" w:rsidRDefault="004D1046">
      <w:pPr>
        <w:pStyle w:val="Index1"/>
        <w:tabs>
          <w:tab w:val="right" w:leader="dot" w:pos="4582"/>
        </w:tabs>
        <w:rPr>
          <w:noProof/>
        </w:rPr>
      </w:pPr>
      <w:r>
        <w:rPr>
          <w:noProof/>
        </w:rPr>
        <w:t>terminating</w:t>
      </w:r>
    </w:p>
    <w:p w14:paraId="425A8CD2" w14:textId="77777777" w:rsidR="004D1046" w:rsidRDefault="004D1046">
      <w:pPr>
        <w:pStyle w:val="Index2"/>
        <w:tabs>
          <w:tab w:val="right" w:leader="dot" w:pos="4582"/>
        </w:tabs>
        <w:rPr>
          <w:noProof/>
        </w:rPr>
      </w:pPr>
      <w:r>
        <w:rPr>
          <w:noProof/>
        </w:rPr>
        <w:t>packet transmission</w:t>
      </w:r>
      <w:r>
        <w:rPr>
          <w:noProof/>
        </w:rPr>
        <w:tab/>
        <w:t>250, 277</w:t>
      </w:r>
    </w:p>
    <w:p w14:paraId="26D91F5E" w14:textId="77777777" w:rsidR="004D1046" w:rsidRDefault="004D1046">
      <w:pPr>
        <w:pStyle w:val="Index2"/>
        <w:tabs>
          <w:tab w:val="right" w:leader="dot" w:pos="4582"/>
        </w:tabs>
        <w:rPr>
          <w:noProof/>
        </w:rPr>
      </w:pPr>
      <w:r>
        <w:rPr>
          <w:noProof/>
        </w:rPr>
        <w:t>process</w:t>
      </w:r>
      <w:r>
        <w:rPr>
          <w:noProof/>
        </w:rPr>
        <w:tab/>
      </w:r>
      <w:r w:rsidRPr="00450EEE">
        <w:rPr>
          <w:rFonts w:cs="Mangal"/>
          <w:i/>
          <w:noProof/>
        </w:rPr>
        <w:t>See</w:t>
      </w:r>
      <w:r w:rsidRPr="00450EEE">
        <w:rPr>
          <w:rFonts w:cs="Mangal"/>
          <w:noProof/>
        </w:rPr>
        <w:t xml:space="preserve"> </w:t>
      </w:r>
      <w:r w:rsidRPr="00450EEE">
        <w:rPr>
          <w:rFonts w:cs="Mangal"/>
          <w:i/>
          <w:noProof/>
        </w:rPr>
        <w:t>terminate</w:t>
      </w:r>
    </w:p>
    <w:p w14:paraId="72953322" w14:textId="77777777" w:rsidR="004D1046" w:rsidRDefault="004D1046">
      <w:pPr>
        <w:pStyle w:val="Index1"/>
        <w:tabs>
          <w:tab w:val="right" w:leader="dot" w:pos="4582"/>
        </w:tabs>
        <w:rPr>
          <w:noProof/>
        </w:rPr>
      </w:pPr>
      <w:r w:rsidRPr="00450EEE">
        <w:rPr>
          <w:i/>
          <w:noProof/>
        </w:rPr>
        <w:t>TheBarrier</w:t>
      </w:r>
      <w:r>
        <w:rPr>
          <w:noProof/>
        </w:rPr>
        <w:tab/>
        <w:t>310</w:t>
      </w:r>
    </w:p>
    <w:p w14:paraId="60D7A552" w14:textId="77777777" w:rsidR="004D1046" w:rsidRDefault="004D1046">
      <w:pPr>
        <w:pStyle w:val="Index1"/>
        <w:tabs>
          <w:tab w:val="right" w:leader="dot" w:pos="4582"/>
        </w:tabs>
        <w:rPr>
          <w:noProof/>
        </w:rPr>
      </w:pPr>
      <w:r w:rsidRPr="00450EEE">
        <w:rPr>
          <w:i/>
          <w:noProof/>
        </w:rPr>
        <w:t>TheCount</w:t>
      </w:r>
      <w:r>
        <w:rPr>
          <w:noProof/>
        </w:rPr>
        <w:tab/>
        <w:t>320</w:t>
      </w:r>
    </w:p>
    <w:p w14:paraId="4BEE324D" w14:textId="77777777" w:rsidR="004D1046" w:rsidRDefault="004D1046">
      <w:pPr>
        <w:pStyle w:val="Index1"/>
        <w:tabs>
          <w:tab w:val="right" w:leader="dot" w:pos="4582"/>
        </w:tabs>
        <w:rPr>
          <w:noProof/>
        </w:rPr>
      </w:pPr>
      <w:r w:rsidRPr="00450EEE">
        <w:rPr>
          <w:i/>
          <w:noProof/>
        </w:rPr>
        <w:t>TheEnd</w:t>
      </w:r>
      <w:r>
        <w:rPr>
          <w:noProof/>
        </w:rPr>
        <w:tab/>
        <w:t>322</w:t>
      </w:r>
    </w:p>
    <w:p w14:paraId="0C0C82F3" w14:textId="77777777" w:rsidR="004D1046" w:rsidRDefault="004D1046">
      <w:pPr>
        <w:pStyle w:val="Index1"/>
        <w:tabs>
          <w:tab w:val="right" w:leader="dot" w:pos="4582"/>
        </w:tabs>
        <w:rPr>
          <w:noProof/>
        </w:rPr>
      </w:pPr>
      <w:r w:rsidRPr="00450EEE">
        <w:rPr>
          <w:i/>
          <w:noProof/>
        </w:rPr>
        <w:t>TheEvent</w:t>
      </w:r>
      <w:r>
        <w:rPr>
          <w:noProof/>
        </w:rPr>
        <w:tab/>
        <w:t>254, 284, 290</w:t>
      </w:r>
    </w:p>
    <w:p w14:paraId="570868FC" w14:textId="77777777" w:rsidR="004D1046" w:rsidRDefault="004D1046">
      <w:pPr>
        <w:pStyle w:val="Index1"/>
        <w:tabs>
          <w:tab w:val="right" w:leader="dot" w:pos="4582"/>
        </w:tabs>
        <w:rPr>
          <w:noProof/>
        </w:rPr>
      </w:pPr>
      <w:r w:rsidRPr="00450EEE">
        <w:rPr>
          <w:i/>
          <w:noProof/>
        </w:rPr>
        <w:t>TheExitCode</w:t>
      </w:r>
      <w:r>
        <w:rPr>
          <w:noProof/>
        </w:rPr>
        <w:tab/>
        <w:t>341</w:t>
      </w:r>
    </w:p>
    <w:p w14:paraId="78B07B09" w14:textId="77777777" w:rsidR="004D1046" w:rsidRDefault="004D1046">
      <w:pPr>
        <w:pStyle w:val="Index1"/>
        <w:tabs>
          <w:tab w:val="right" w:leader="dot" w:pos="4582"/>
        </w:tabs>
        <w:rPr>
          <w:noProof/>
        </w:rPr>
      </w:pPr>
      <w:r w:rsidRPr="00450EEE">
        <w:rPr>
          <w:i/>
          <w:noProof/>
        </w:rPr>
        <w:t>TheItem</w:t>
      </w:r>
      <w:r>
        <w:rPr>
          <w:noProof/>
        </w:rPr>
        <w:tab/>
        <w:t>301, 302, 303, 319</w:t>
      </w:r>
    </w:p>
    <w:p w14:paraId="256D1343" w14:textId="77777777" w:rsidR="004D1046" w:rsidRDefault="004D1046">
      <w:pPr>
        <w:pStyle w:val="Index2"/>
        <w:tabs>
          <w:tab w:val="right" w:leader="dot" w:pos="4582"/>
        </w:tabs>
        <w:rPr>
          <w:noProof/>
        </w:rPr>
      </w:pPr>
      <w:r>
        <w:rPr>
          <w:noProof/>
        </w:rPr>
        <w:t>examples</w:t>
      </w:r>
      <w:r>
        <w:rPr>
          <w:noProof/>
        </w:rPr>
        <w:tab/>
        <w:t>306, 307, 308</w:t>
      </w:r>
    </w:p>
    <w:p w14:paraId="6488C914" w14:textId="77777777" w:rsidR="004D1046" w:rsidRDefault="004D1046">
      <w:pPr>
        <w:pStyle w:val="Index1"/>
        <w:tabs>
          <w:tab w:val="right" w:leader="dot" w:pos="4582"/>
        </w:tabs>
        <w:rPr>
          <w:noProof/>
        </w:rPr>
      </w:pPr>
      <w:r w:rsidRPr="00450EEE">
        <w:rPr>
          <w:i/>
          <w:noProof/>
        </w:rPr>
        <w:t>TheMailbox</w:t>
      </w:r>
      <w:r>
        <w:rPr>
          <w:noProof/>
        </w:rPr>
        <w:tab/>
        <w:t>301, 303, 310, 319</w:t>
      </w:r>
    </w:p>
    <w:p w14:paraId="6E96F900" w14:textId="77777777" w:rsidR="004D1046" w:rsidRDefault="004D1046">
      <w:pPr>
        <w:pStyle w:val="Index1"/>
        <w:tabs>
          <w:tab w:val="right" w:leader="dot" w:pos="4582"/>
        </w:tabs>
        <w:rPr>
          <w:noProof/>
        </w:rPr>
      </w:pPr>
      <w:r w:rsidRPr="00450EEE">
        <w:rPr>
          <w:i/>
          <w:noProof/>
        </w:rPr>
        <w:t>TheMessage</w:t>
      </w:r>
      <w:r>
        <w:rPr>
          <w:noProof/>
        </w:rPr>
        <w:tab/>
        <w:t>241, 243, 245, 247</w:t>
      </w:r>
    </w:p>
    <w:p w14:paraId="30DB750E" w14:textId="77777777" w:rsidR="004D1046" w:rsidRDefault="004D1046">
      <w:pPr>
        <w:pStyle w:val="Index1"/>
        <w:tabs>
          <w:tab w:val="right" w:leader="dot" w:pos="4582"/>
        </w:tabs>
        <w:rPr>
          <w:noProof/>
        </w:rPr>
      </w:pPr>
      <w:r w:rsidRPr="00450EEE">
        <w:rPr>
          <w:i/>
          <w:noProof/>
        </w:rPr>
        <w:t>TheObserverState</w:t>
      </w:r>
      <w:r>
        <w:rPr>
          <w:noProof/>
        </w:rPr>
        <w:tab/>
        <w:t>347</w:t>
      </w:r>
    </w:p>
    <w:p w14:paraId="6E265DE5" w14:textId="77777777" w:rsidR="004D1046" w:rsidRDefault="004D1046">
      <w:pPr>
        <w:pStyle w:val="Index1"/>
        <w:tabs>
          <w:tab w:val="right" w:leader="dot" w:pos="4582"/>
        </w:tabs>
        <w:rPr>
          <w:bCs/>
          <w:noProof/>
        </w:rPr>
      </w:pPr>
      <w:r w:rsidRPr="00450EEE">
        <w:rPr>
          <w:i/>
          <w:noProof/>
        </w:rPr>
        <w:t>ThePacket</w:t>
      </w:r>
      <w:r>
        <w:rPr>
          <w:noProof/>
        </w:rPr>
        <w:tab/>
        <w:t xml:space="preserve">55, 181, </w:t>
      </w:r>
      <w:r>
        <w:rPr>
          <w:b/>
          <w:bCs/>
          <w:noProof/>
        </w:rPr>
        <w:t>201</w:t>
      </w:r>
      <w:r>
        <w:rPr>
          <w:bCs/>
          <w:noProof/>
        </w:rPr>
        <w:t>, 250, 251, 254, 258, 260, 261, 276, 277, 282, 283, 284, 290, 291, 293</w:t>
      </w:r>
    </w:p>
    <w:p w14:paraId="50ED02CA" w14:textId="77777777" w:rsidR="004D1046" w:rsidRDefault="004D1046">
      <w:pPr>
        <w:pStyle w:val="Index2"/>
        <w:tabs>
          <w:tab w:val="right" w:leader="dot" w:pos="4582"/>
        </w:tabs>
        <w:rPr>
          <w:noProof/>
        </w:rPr>
      </w:pPr>
      <w:r>
        <w:rPr>
          <w:noProof/>
        </w:rPr>
        <w:t>examples</w:t>
      </w:r>
      <w:r>
        <w:rPr>
          <w:noProof/>
        </w:rPr>
        <w:tab/>
        <w:t>53, 56, 59, 97, 99, 101, 106, 123, 206, 259, 285, 289, 290, 293, 348, 395</w:t>
      </w:r>
    </w:p>
    <w:p w14:paraId="2F90EF1A" w14:textId="77777777" w:rsidR="004D1046" w:rsidRDefault="004D1046">
      <w:pPr>
        <w:pStyle w:val="Index1"/>
        <w:tabs>
          <w:tab w:val="right" w:leader="dot" w:pos="4582"/>
        </w:tabs>
        <w:rPr>
          <w:noProof/>
        </w:rPr>
      </w:pPr>
      <w:r w:rsidRPr="00450EEE">
        <w:rPr>
          <w:i/>
          <w:noProof/>
        </w:rPr>
        <w:t>ThePort</w:t>
      </w:r>
      <w:r>
        <w:rPr>
          <w:noProof/>
        </w:rPr>
        <w:tab/>
        <w:t>254, 258, 260</w:t>
      </w:r>
    </w:p>
    <w:p w14:paraId="66318B9D" w14:textId="77777777" w:rsidR="004D1046" w:rsidRDefault="004D1046">
      <w:pPr>
        <w:pStyle w:val="Index2"/>
        <w:tabs>
          <w:tab w:val="right" w:leader="dot" w:pos="4582"/>
        </w:tabs>
        <w:rPr>
          <w:noProof/>
        </w:rPr>
      </w:pPr>
      <w:r>
        <w:rPr>
          <w:noProof/>
        </w:rPr>
        <w:t>examples</w:t>
      </w:r>
      <w:r>
        <w:rPr>
          <w:noProof/>
        </w:rPr>
        <w:tab/>
        <w:t>259</w:t>
      </w:r>
    </w:p>
    <w:p w14:paraId="15C5F7B4" w14:textId="77777777" w:rsidR="004D1046" w:rsidRDefault="004D1046">
      <w:pPr>
        <w:pStyle w:val="Index1"/>
        <w:tabs>
          <w:tab w:val="right" w:leader="dot" w:pos="4582"/>
        </w:tabs>
        <w:rPr>
          <w:noProof/>
        </w:rPr>
      </w:pPr>
      <w:r w:rsidRPr="00450EEE">
        <w:rPr>
          <w:i/>
          <w:noProof/>
        </w:rPr>
        <w:t>TheProcess</w:t>
      </w:r>
      <w:r>
        <w:rPr>
          <w:noProof/>
        </w:rPr>
        <w:tab/>
        <w:t>201, 203, 276</w:t>
      </w:r>
    </w:p>
    <w:p w14:paraId="66BC7CEB" w14:textId="77777777" w:rsidR="004D1046" w:rsidRDefault="004D1046">
      <w:pPr>
        <w:pStyle w:val="Index2"/>
        <w:tabs>
          <w:tab w:val="right" w:leader="dot" w:pos="4582"/>
        </w:tabs>
        <w:rPr>
          <w:noProof/>
        </w:rPr>
      </w:pPr>
      <w:r>
        <w:rPr>
          <w:noProof/>
        </w:rPr>
        <w:t>examples</w:t>
      </w:r>
      <w:r>
        <w:rPr>
          <w:noProof/>
        </w:rPr>
        <w:tab/>
        <w:t>206</w:t>
      </w:r>
    </w:p>
    <w:p w14:paraId="68113CFA" w14:textId="77777777" w:rsidR="004D1046" w:rsidRDefault="004D1046">
      <w:pPr>
        <w:pStyle w:val="Index1"/>
        <w:tabs>
          <w:tab w:val="right" w:leader="dot" w:pos="4582"/>
        </w:tabs>
        <w:rPr>
          <w:noProof/>
        </w:rPr>
      </w:pPr>
      <w:r w:rsidRPr="00450EEE">
        <w:rPr>
          <w:i/>
          <w:noProof/>
        </w:rPr>
        <w:t>TheSender</w:t>
      </w:r>
      <w:r>
        <w:rPr>
          <w:noProof/>
        </w:rPr>
        <w:tab/>
        <w:t>206, 207, 216</w:t>
      </w:r>
    </w:p>
    <w:p w14:paraId="785D3B74" w14:textId="77777777" w:rsidR="004D1046" w:rsidRDefault="004D1046">
      <w:pPr>
        <w:pStyle w:val="Index1"/>
        <w:tabs>
          <w:tab w:val="right" w:leader="dot" w:pos="4582"/>
        </w:tabs>
        <w:rPr>
          <w:noProof/>
        </w:rPr>
      </w:pPr>
      <w:r w:rsidRPr="00450EEE">
        <w:rPr>
          <w:i/>
          <w:noProof/>
        </w:rPr>
        <w:t>TheSignal</w:t>
      </w:r>
      <w:r>
        <w:rPr>
          <w:noProof/>
        </w:rPr>
        <w:tab/>
        <w:t>206, 207, 216</w:t>
      </w:r>
    </w:p>
    <w:p w14:paraId="2BBEBBEA" w14:textId="77777777" w:rsidR="004D1046" w:rsidRDefault="004D1046">
      <w:pPr>
        <w:pStyle w:val="Index1"/>
        <w:tabs>
          <w:tab w:val="right" w:leader="dot" w:pos="4582"/>
        </w:tabs>
        <w:rPr>
          <w:bCs/>
          <w:noProof/>
        </w:rPr>
      </w:pPr>
      <w:r w:rsidRPr="00450EEE">
        <w:rPr>
          <w:i/>
          <w:noProof/>
        </w:rPr>
        <w:t>TheState</w:t>
      </w:r>
      <w:r>
        <w:rPr>
          <w:noProof/>
        </w:rPr>
        <w:tab/>
      </w:r>
      <w:r>
        <w:rPr>
          <w:b/>
          <w:bCs/>
          <w:noProof/>
        </w:rPr>
        <w:t>198</w:t>
      </w:r>
      <w:r>
        <w:rPr>
          <w:bCs/>
          <w:noProof/>
        </w:rPr>
        <w:t>, 199, 200</w:t>
      </w:r>
    </w:p>
    <w:p w14:paraId="4F3BD3B4" w14:textId="77777777" w:rsidR="004D1046" w:rsidRDefault="004D1046">
      <w:pPr>
        <w:pStyle w:val="Index2"/>
        <w:tabs>
          <w:tab w:val="right" w:leader="dot" w:pos="4582"/>
        </w:tabs>
        <w:rPr>
          <w:noProof/>
        </w:rPr>
      </w:pPr>
      <w:r>
        <w:rPr>
          <w:noProof/>
        </w:rPr>
        <w:t>examples</w:t>
      </w:r>
      <w:r>
        <w:rPr>
          <w:noProof/>
        </w:rPr>
        <w:tab/>
        <w:t>200, 211</w:t>
      </w:r>
    </w:p>
    <w:p w14:paraId="4535761C" w14:textId="77777777" w:rsidR="004D1046" w:rsidRDefault="004D1046">
      <w:pPr>
        <w:pStyle w:val="Index1"/>
        <w:tabs>
          <w:tab w:val="right" w:leader="dot" w:pos="4582"/>
        </w:tabs>
        <w:rPr>
          <w:bCs/>
          <w:noProof/>
        </w:rPr>
      </w:pPr>
      <w:r w:rsidRPr="00450EEE">
        <w:rPr>
          <w:i/>
          <w:noProof/>
        </w:rPr>
        <w:t>TheStation</w:t>
      </w:r>
      <w:r>
        <w:rPr>
          <w:noProof/>
        </w:rPr>
        <w:tab/>
      </w:r>
      <w:r>
        <w:rPr>
          <w:b/>
          <w:bCs/>
          <w:noProof/>
        </w:rPr>
        <w:t>165</w:t>
      </w:r>
      <w:r>
        <w:rPr>
          <w:bCs/>
          <w:noProof/>
        </w:rPr>
        <w:t>, 166, 170, 185, 193, 194, 200, 258, 277, 299, 344, 415</w:t>
      </w:r>
    </w:p>
    <w:p w14:paraId="2F00E238" w14:textId="77777777" w:rsidR="004D1046" w:rsidRDefault="004D1046">
      <w:pPr>
        <w:pStyle w:val="Index2"/>
        <w:tabs>
          <w:tab w:val="right" w:leader="dot" w:pos="4582"/>
        </w:tabs>
        <w:rPr>
          <w:noProof/>
        </w:rPr>
      </w:pPr>
      <w:r>
        <w:rPr>
          <w:noProof/>
        </w:rPr>
        <w:t>examples</w:t>
      </w:r>
      <w:r>
        <w:rPr>
          <w:noProof/>
        </w:rPr>
        <w:tab/>
        <w:t>196, 348</w:t>
      </w:r>
    </w:p>
    <w:p w14:paraId="4FF35436" w14:textId="77777777" w:rsidR="004D1046" w:rsidRDefault="004D1046">
      <w:pPr>
        <w:pStyle w:val="Index1"/>
        <w:tabs>
          <w:tab w:val="right" w:leader="dot" w:pos="4582"/>
        </w:tabs>
        <w:rPr>
          <w:noProof/>
        </w:rPr>
      </w:pPr>
      <w:r w:rsidRPr="00450EEE">
        <w:rPr>
          <w:i/>
          <w:noProof/>
        </w:rPr>
        <w:t>TheTraffic</w:t>
      </w:r>
      <w:r>
        <w:rPr>
          <w:noProof/>
        </w:rPr>
        <w:tab/>
        <w:t>243, 245, 247, 250, 251, 277</w:t>
      </w:r>
    </w:p>
    <w:p w14:paraId="44F27B9A" w14:textId="77777777" w:rsidR="004D1046" w:rsidRDefault="004D1046">
      <w:pPr>
        <w:pStyle w:val="Index1"/>
        <w:tabs>
          <w:tab w:val="right" w:leader="dot" w:pos="4582"/>
        </w:tabs>
        <w:rPr>
          <w:noProof/>
        </w:rPr>
      </w:pPr>
      <w:r w:rsidRPr="00450EEE">
        <w:rPr>
          <w:i/>
          <w:noProof/>
        </w:rPr>
        <w:lastRenderedPageBreak/>
        <w:t>TheTransceiver</w:t>
      </w:r>
      <w:r>
        <w:rPr>
          <w:noProof/>
        </w:rPr>
        <w:tab/>
        <w:t>108, 179, 180, 181, 272, 276, 277, 283</w:t>
      </w:r>
    </w:p>
    <w:p w14:paraId="257C9093" w14:textId="77777777" w:rsidR="004D1046" w:rsidRDefault="004D1046">
      <w:pPr>
        <w:pStyle w:val="Index2"/>
        <w:tabs>
          <w:tab w:val="right" w:leader="dot" w:pos="4582"/>
        </w:tabs>
        <w:rPr>
          <w:noProof/>
        </w:rPr>
      </w:pPr>
      <w:r>
        <w:rPr>
          <w:noProof/>
        </w:rPr>
        <w:t>examples</w:t>
      </w:r>
      <w:r>
        <w:rPr>
          <w:noProof/>
        </w:rPr>
        <w:tab/>
        <w:t>106, 277, 285, 290</w:t>
      </w:r>
    </w:p>
    <w:p w14:paraId="36C311C6" w14:textId="77777777" w:rsidR="004D1046" w:rsidRDefault="004D1046">
      <w:pPr>
        <w:pStyle w:val="Index1"/>
        <w:tabs>
          <w:tab w:val="right" w:leader="dot" w:pos="4582"/>
        </w:tabs>
        <w:rPr>
          <w:noProof/>
        </w:rPr>
      </w:pPr>
      <w:r w:rsidRPr="00450EEE">
        <w:rPr>
          <w:i/>
          <w:noProof/>
        </w:rPr>
        <w:t>TheWFrame</w:t>
      </w:r>
      <w:r>
        <w:rPr>
          <w:noProof/>
        </w:rPr>
        <w:tab/>
        <w:t>358</w:t>
      </w:r>
    </w:p>
    <w:p w14:paraId="748D9F82" w14:textId="77777777" w:rsidR="004D1046" w:rsidRDefault="004D1046">
      <w:pPr>
        <w:pStyle w:val="Index2"/>
        <w:tabs>
          <w:tab w:val="right" w:leader="dot" w:pos="4582"/>
        </w:tabs>
        <w:rPr>
          <w:noProof/>
        </w:rPr>
      </w:pPr>
      <w:r>
        <w:rPr>
          <w:noProof/>
        </w:rPr>
        <w:t>examples</w:t>
      </w:r>
      <w:r>
        <w:rPr>
          <w:noProof/>
        </w:rPr>
        <w:tab/>
        <w:t>359</w:t>
      </w:r>
    </w:p>
    <w:p w14:paraId="782D4279" w14:textId="77777777" w:rsidR="004D1046" w:rsidRDefault="004D1046">
      <w:pPr>
        <w:pStyle w:val="Index1"/>
        <w:tabs>
          <w:tab w:val="right" w:leader="dot" w:pos="4582"/>
        </w:tabs>
        <w:rPr>
          <w:bCs/>
          <w:noProof/>
        </w:rPr>
      </w:pPr>
      <w:r>
        <w:rPr>
          <w:noProof/>
        </w:rPr>
        <w:t>throughput</w:t>
      </w:r>
      <w:r>
        <w:rPr>
          <w:noProof/>
        </w:rPr>
        <w:tab/>
        <w:t xml:space="preserve">12, 14, 34, 68, 90, 118, 120, 125, 236, 242, </w:t>
      </w:r>
      <w:r>
        <w:rPr>
          <w:b/>
          <w:bCs/>
          <w:noProof/>
        </w:rPr>
        <w:t>334</w:t>
      </w:r>
    </w:p>
    <w:p w14:paraId="7B5C0CB9"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334</w:t>
      </w:r>
    </w:p>
    <w:p w14:paraId="1560FD49" w14:textId="77777777" w:rsidR="004D1046" w:rsidRDefault="004D1046">
      <w:pPr>
        <w:pStyle w:val="Index2"/>
        <w:tabs>
          <w:tab w:val="right" w:leader="dot" w:pos="4582"/>
        </w:tabs>
        <w:rPr>
          <w:noProof/>
        </w:rPr>
      </w:pPr>
      <w:r>
        <w:rPr>
          <w:noProof/>
        </w:rPr>
        <w:t>exposure</w:t>
      </w:r>
      <w:r>
        <w:rPr>
          <w:noProof/>
        </w:rPr>
        <w:tab/>
        <w:t>368, 369, 372, 374, 378</w:t>
      </w:r>
    </w:p>
    <w:p w14:paraId="44E19889" w14:textId="77777777" w:rsidR="004D1046" w:rsidRDefault="004D1046">
      <w:pPr>
        <w:pStyle w:val="Index2"/>
        <w:tabs>
          <w:tab w:val="right" w:leader="dot" w:pos="4582"/>
        </w:tabs>
        <w:rPr>
          <w:noProof/>
        </w:rPr>
      </w:pPr>
      <w:r>
        <w:rPr>
          <w:noProof/>
        </w:rPr>
        <w:t>normalized</w:t>
      </w:r>
      <w:r>
        <w:rPr>
          <w:noProof/>
        </w:rPr>
        <w:tab/>
        <w:t>40, 41, 334</w:t>
      </w:r>
    </w:p>
    <w:p w14:paraId="1DA59065"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334</w:t>
      </w:r>
    </w:p>
    <w:p w14:paraId="73A1373F" w14:textId="77777777" w:rsidR="004D1046" w:rsidRDefault="004D1046">
      <w:pPr>
        <w:pStyle w:val="Index1"/>
        <w:tabs>
          <w:tab w:val="right" w:leader="dot" w:pos="4582"/>
        </w:tabs>
        <w:rPr>
          <w:noProof/>
        </w:rPr>
      </w:pPr>
      <w:r>
        <w:rPr>
          <w:noProof/>
        </w:rPr>
        <w:t>time</w:t>
      </w:r>
    </w:p>
    <w:p w14:paraId="0AD173CF" w14:textId="77777777" w:rsidR="004D1046" w:rsidRDefault="004D1046">
      <w:pPr>
        <w:pStyle w:val="Index2"/>
        <w:tabs>
          <w:tab w:val="right" w:leader="dot" w:pos="4582"/>
        </w:tabs>
        <w:rPr>
          <w:noProof/>
        </w:rPr>
      </w:pPr>
      <w:r>
        <w:rPr>
          <w:noProof/>
        </w:rPr>
        <w:t>telling</w:t>
      </w:r>
      <w:r>
        <w:rPr>
          <w:noProof/>
        </w:rPr>
        <w:tab/>
        <w:t>150</w:t>
      </w:r>
    </w:p>
    <w:p w14:paraId="205492DC" w14:textId="77777777" w:rsidR="004D1046" w:rsidRDefault="004D1046">
      <w:pPr>
        <w:pStyle w:val="Index2"/>
        <w:tabs>
          <w:tab w:val="right" w:leader="dot" w:pos="4582"/>
        </w:tabs>
        <w:rPr>
          <w:noProof/>
        </w:rPr>
      </w:pPr>
      <w:r>
        <w:rPr>
          <w:noProof/>
        </w:rPr>
        <w:t>virtual</w:t>
      </w:r>
      <w:r>
        <w:rPr>
          <w:noProof/>
        </w:rPr>
        <w:tab/>
      </w:r>
      <w:r w:rsidRPr="00450EEE">
        <w:rPr>
          <w:rFonts w:cs="Mangal"/>
          <w:i/>
          <w:noProof/>
        </w:rPr>
        <w:t>See</w:t>
      </w:r>
      <w:r w:rsidRPr="00450EEE">
        <w:rPr>
          <w:rFonts w:cs="Mangal"/>
          <w:noProof/>
        </w:rPr>
        <w:t xml:space="preserve"> </w:t>
      </w:r>
      <w:r w:rsidRPr="00450EEE">
        <w:rPr>
          <w:rFonts w:cs="Mangal"/>
          <w:i/>
          <w:noProof/>
        </w:rPr>
        <w:t>TIME</w:t>
      </w:r>
      <w:r w:rsidRPr="00450EEE">
        <w:rPr>
          <w:rFonts w:cs="Mangal"/>
          <w:noProof/>
        </w:rPr>
        <w:t xml:space="preserve"> (type)</w:t>
      </w:r>
    </w:p>
    <w:p w14:paraId="6792C069" w14:textId="77777777" w:rsidR="004D1046" w:rsidRDefault="004D1046">
      <w:pPr>
        <w:pStyle w:val="Index1"/>
        <w:tabs>
          <w:tab w:val="right" w:leader="dot" w:pos="4582"/>
        </w:tabs>
        <w:rPr>
          <w:bCs/>
          <w:noProof/>
        </w:rPr>
      </w:pPr>
      <w:r w:rsidRPr="00450EEE">
        <w:rPr>
          <w:i/>
          <w:noProof/>
        </w:rPr>
        <w:t xml:space="preserve">TIME </w:t>
      </w:r>
      <w:r>
        <w:rPr>
          <w:noProof/>
        </w:rPr>
        <w:t>(type)</w:t>
      </w:r>
      <w:r>
        <w:rPr>
          <w:noProof/>
        </w:rPr>
        <w:tab/>
        <w:t xml:space="preserve">16, 50, 56, 93, 99, 128, 130, </w:t>
      </w:r>
      <w:r>
        <w:rPr>
          <w:b/>
          <w:bCs/>
          <w:noProof/>
        </w:rPr>
        <w:t>131</w:t>
      </w:r>
      <w:r>
        <w:rPr>
          <w:bCs/>
          <w:noProof/>
        </w:rPr>
        <w:t>, 133, 140</w:t>
      </w:r>
    </w:p>
    <w:p w14:paraId="03EC68B8" w14:textId="77777777" w:rsidR="004D1046" w:rsidRDefault="004D1046">
      <w:pPr>
        <w:pStyle w:val="Index2"/>
        <w:tabs>
          <w:tab w:val="right" w:leader="dot" w:pos="4582"/>
        </w:tabs>
        <w:rPr>
          <w:noProof/>
        </w:rPr>
      </w:pPr>
      <w:r>
        <w:rPr>
          <w:noProof/>
        </w:rPr>
        <w:t>precision</w:t>
      </w:r>
      <w:r>
        <w:rPr>
          <w:noProof/>
        </w:rPr>
        <w:tab/>
        <w:t>25, 126, 131, 132, 362, 410</w:t>
      </w:r>
    </w:p>
    <w:p w14:paraId="1F7A15E4" w14:textId="77777777" w:rsidR="004D1046" w:rsidRDefault="004D1046">
      <w:pPr>
        <w:pStyle w:val="Index1"/>
        <w:tabs>
          <w:tab w:val="right" w:leader="dot" w:pos="4582"/>
        </w:tabs>
        <w:rPr>
          <w:noProof/>
        </w:rPr>
      </w:pPr>
      <w:r w:rsidRPr="00450EEE">
        <w:rPr>
          <w:i/>
          <w:noProof/>
        </w:rPr>
        <w:t>Time_0</w:t>
      </w:r>
      <w:r>
        <w:rPr>
          <w:noProof/>
        </w:rPr>
        <w:tab/>
        <w:t>133</w:t>
      </w:r>
    </w:p>
    <w:p w14:paraId="29A68467" w14:textId="77777777" w:rsidR="004D1046" w:rsidRDefault="004D1046">
      <w:pPr>
        <w:pStyle w:val="Index1"/>
        <w:tabs>
          <w:tab w:val="right" w:leader="dot" w:pos="4582"/>
        </w:tabs>
        <w:rPr>
          <w:bCs/>
          <w:noProof/>
        </w:rPr>
      </w:pPr>
      <w:r w:rsidRPr="00450EEE">
        <w:rPr>
          <w:i/>
          <w:noProof/>
        </w:rPr>
        <w:t>TIME_0</w:t>
      </w:r>
      <w:r>
        <w:rPr>
          <w:noProof/>
        </w:rPr>
        <w:tab/>
        <w:t xml:space="preserve">102, </w:t>
      </w:r>
      <w:r>
        <w:rPr>
          <w:b/>
          <w:bCs/>
          <w:noProof/>
        </w:rPr>
        <w:t>133</w:t>
      </w:r>
      <w:r>
        <w:rPr>
          <w:bCs/>
          <w:noProof/>
        </w:rPr>
        <w:t>, 167, 209, 211, 250</w:t>
      </w:r>
    </w:p>
    <w:p w14:paraId="74321C36" w14:textId="77777777" w:rsidR="004D1046" w:rsidRDefault="004D1046">
      <w:pPr>
        <w:pStyle w:val="Index1"/>
        <w:tabs>
          <w:tab w:val="right" w:leader="dot" w:pos="4582"/>
        </w:tabs>
        <w:rPr>
          <w:noProof/>
        </w:rPr>
      </w:pPr>
      <w:r w:rsidRPr="00450EEE">
        <w:rPr>
          <w:i/>
          <w:noProof/>
        </w:rPr>
        <w:t>Time_1</w:t>
      </w:r>
      <w:r>
        <w:rPr>
          <w:noProof/>
        </w:rPr>
        <w:tab/>
        <w:t>133</w:t>
      </w:r>
    </w:p>
    <w:p w14:paraId="417137AE" w14:textId="77777777" w:rsidR="004D1046" w:rsidRDefault="004D1046">
      <w:pPr>
        <w:pStyle w:val="Index1"/>
        <w:tabs>
          <w:tab w:val="right" w:leader="dot" w:pos="4582"/>
        </w:tabs>
        <w:rPr>
          <w:bCs/>
          <w:noProof/>
        </w:rPr>
      </w:pPr>
      <w:r w:rsidRPr="00450EEE">
        <w:rPr>
          <w:i/>
          <w:noProof/>
        </w:rPr>
        <w:t>TIME_1</w:t>
      </w:r>
      <w:r>
        <w:rPr>
          <w:noProof/>
        </w:rPr>
        <w:tab/>
      </w:r>
      <w:r>
        <w:rPr>
          <w:b/>
          <w:bCs/>
          <w:noProof/>
        </w:rPr>
        <w:t>133</w:t>
      </w:r>
      <w:r>
        <w:rPr>
          <w:bCs/>
          <w:noProof/>
        </w:rPr>
        <w:t>, 177, 178, 210, 250</w:t>
      </w:r>
    </w:p>
    <w:p w14:paraId="2F71F5FD" w14:textId="77777777" w:rsidR="004D1046" w:rsidRDefault="004D1046">
      <w:pPr>
        <w:pStyle w:val="Index1"/>
        <w:tabs>
          <w:tab w:val="right" w:leader="dot" w:pos="4582"/>
        </w:tabs>
        <w:rPr>
          <w:noProof/>
        </w:rPr>
      </w:pPr>
      <w:r w:rsidRPr="00450EEE">
        <w:rPr>
          <w:i/>
          <w:noProof/>
        </w:rPr>
        <w:t>Time_inf</w:t>
      </w:r>
      <w:r>
        <w:rPr>
          <w:noProof/>
        </w:rPr>
        <w:tab/>
        <w:t>133, 343, 344, 345</w:t>
      </w:r>
    </w:p>
    <w:p w14:paraId="41F6B457" w14:textId="77777777" w:rsidR="004D1046" w:rsidRDefault="004D1046">
      <w:pPr>
        <w:pStyle w:val="Index1"/>
        <w:tabs>
          <w:tab w:val="right" w:leader="dot" w:pos="4582"/>
        </w:tabs>
        <w:rPr>
          <w:bCs/>
          <w:noProof/>
        </w:rPr>
      </w:pPr>
      <w:r w:rsidRPr="00450EEE">
        <w:rPr>
          <w:i/>
          <w:noProof/>
        </w:rPr>
        <w:t>TIME_inf</w:t>
      </w:r>
      <w:r>
        <w:rPr>
          <w:noProof/>
        </w:rPr>
        <w:tab/>
      </w:r>
      <w:r>
        <w:rPr>
          <w:b/>
          <w:bCs/>
          <w:noProof/>
        </w:rPr>
        <w:t>133</w:t>
      </w:r>
      <w:r>
        <w:rPr>
          <w:bCs/>
          <w:noProof/>
        </w:rPr>
        <w:t>, 212, 262</w:t>
      </w:r>
    </w:p>
    <w:p w14:paraId="307147BF" w14:textId="77777777" w:rsidR="004D1046" w:rsidRDefault="004D1046">
      <w:pPr>
        <w:pStyle w:val="Index1"/>
        <w:tabs>
          <w:tab w:val="right" w:leader="dot" w:pos="4582"/>
        </w:tabs>
        <w:rPr>
          <w:bCs/>
          <w:noProof/>
        </w:rPr>
      </w:pPr>
      <w:r w:rsidRPr="00450EEE">
        <w:rPr>
          <w:i/>
          <w:noProof/>
        </w:rPr>
        <w:t>Timer</w:t>
      </w:r>
      <w:r>
        <w:rPr>
          <w:noProof/>
        </w:rPr>
        <w:tab/>
        <w:t xml:space="preserve">32, 34, 35, 52, 59, 83, 151, </w:t>
      </w:r>
      <w:r>
        <w:rPr>
          <w:b/>
          <w:bCs/>
          <w:noProof/>
        </w:rPr>
        <w:t>209</w:t>
      </w:r>
      <w:r>
        <w:rPr>
          <w:bCs/>
          <w:noProof/>
        </w:rPr>
        <w:t>, 212</w:t>
      </w:r>
    </w:p>
    <w:p w14:paraId="04DA3193" w14:textId="77777777" w:rsidR="004D1046" w:rsidRDefault="004D1046">
      <w:pPr>
        <w:pStyle w:val="Index2"/>
        <w:tabs>
          <w:tab w:val="right" w:leader="dot" w:pos="4582"/>
        </w:tabs>
        <w:rPr>
          <w:noProof/>
        </w:rPr>
      </w:pPr>
      <w:r>
        <w:rPr>
          <w:noProof/>
        </w:rPr>
        <w:t>class Id</w:t>
      </w:r>
      <w:r>
        <w:rPr>
          <w:noProof/>
        </w:rPr>
        <w:tab/>
        <w:t>152</w:t>
      </w:r>
    </w:p>
    <w:p w14:paraId="41AC76F2" w14:textId="77777777" w:rsidR="004D1046" w:rsidRDefault="004D1046">
      <w:pPr>
        <w:pStyle w:val="Index2"/>
        <w:tabs>
          <w:tab w:val="right" w:leader="dot" w:pos="4582"/>
        </w:tabs>
        <w:rPr>
          <w:noProof/>
        </w:rPr>
      </w:pPr>
      <w:r w:rsidRPr="00450EEE">
        <w:rPr>
          <w:i/>
          <w:noProof/>
        </w:rPr>
        <w:t xml:space="preserve">delay </w:t>
      </w:r>
      <w:r>
        <w:rPr>
          <w:noProof/>
        </w:rPr>
        <w:t>versus</w:t>
      </w:r>
      <w:r w:rsidRPr="00450EEE">
        <w:rPr>
          <w:i/>
          <w:noProof/>
        </w:rPr>
        <w:t xml:space="preserve"> wait</w:t>
      </w:r>
      <w:r>
        <w:rPr>
          <w:noProof/>
        </w:rPr>
        <w:tab/>
        <w:t>53, 209</w:t>
      </w:r>
    </w:p>
    <w:p w14:paraId="105BF1A4" w14:textId="77777777" w:rsidR="004D1046" w:rsidRDefault="004D1046">
      <w:pPr>
        <w:pStyle w:val="Index2"/>
        <w:tabs>
          <w:tab w:val="right" w:leader="dot" w:pos="4582"/>
        </w:tabs>
        <w:rPr>
          <w:noProof/>
        </w:rPr>
      </w:pPr>
      <w:r>
        <w:rPr>
          <w:noProof/>
        </w:rPr>
        <w:t>exposure</w:t>
      </w:r>
      <w:r>
        <w:rPr>
          <w:noProof/>
        </w:rPr>
        <w:tab/>
        <w:t>362, 364, 365</w:t>
      </w:r>
    </w:p>
    <w:p w14:paraId="3251DE3F" w14:textId="77777777" w:rsidR="004D1046" w:rsidRDefault="004D1046">
      <w:pPr>
        <w:pStyle w:val="Index2"/>
        <w:tabs>
          <w:tab w:val="right" w:leader="dot" w:pos="4582"/>
        </w:tabs>
        <w:rPr>
          <w:noProof/>
        </w:rPr>
      </w:pPr>
      <w:r>
        <w:rPr>
          <w:noProof/>
        </w:rPr>
        <w:t>nondeterminism</w:t>
      </w:r>
      <w:r>
        <w:rPr>
          <w:noProof/>
        </w:rPr>
        <w:tab/>
        <w:t>137, 214</w:t>
      </w:r>
    </w:p>
    <w:p w14:paraId="09C7DD2C" w14:textId="77777777" w:rsidR="004D1046" w:rsidRDefault="004D1046">
      <w:pPr>
        <w:pStyle w:val="Index2"/>
        <w:tabs>
          <w:tab w:val="right" w:leader="dot" w:pos="4582"/>
        </w:tabs>
        <w:rPr>
          <w:noProof/>
        </w:rPr>
      </w:pPr>
      <w:r>
        <w:rPr>
          <w:noProof/>
        </w:rPr>
        <w:t>object Id</w:t>
      </w:r>
      <w:r>
        <w:rPr>
          <w:noProof/>
        </w:rPr>
        <w:tab/>
        <w:t>153</w:t>
      </w:r>
    </w:p>
    <w:p w14:paraId="537CA2FF" w14:textId="77777777" w:rsidR="004D1046" w:rsidRDefault="004D1046">
      <w:pPr>
        <w:pStyle w:val="Index1"/>
        <w:tabs>
          <w:tab w:val="right" w:leader="dot" w:pos="4582"/>
        </w:tabs>
        <w:rPr>
          <w:bCs/>
          <w:noProof/>
        </w:rPr>
      </w:pPr>
      <w:r w:rsidRPr="00450EEE">
        <w:rPr>
          <w:i/>
          <w:noProof/>
        </w:rPr>
        <w:t xml:space="preserve">TLength </w:t>
      </w:r>
      <w:r>
        <w:rPr>
          <w:noProof/>
        </w:rPr>
        <w:t>(</w:t>
      </w:r>
      <w:r w:rsidRPr="00450EEE">
        <w:rPr>
          <w:i/>
          <w:noProof/>
        </w:rPr>
        <w:t>Packet</w:t>
      </w:r>
      <w:r>
        <w:rPr>
          <w:noProof/>
        </w:rPr>
        <w:t xml:space="preserve"> attribute)</w:t>
      </w:r>
      <w:r>
        <w:rPr>
          <w:noProof/>
        </w:rPr>
        <w:tab/>
      </w:r>
      <w:r>
        <w:rPr>
          <w:b/>
          <w:bCs/>
          <w:noProof/>
        </w:rPr>
        <w:t>221</w:t>
      </w:r>
      <w:r>
        <w:rPr>
          <w:bCs/>
          <w:noProof/>
        </w:rPr>
        <w:t>, 224, 242, 243, 251, 266, 268, 269, 278, 390</w:t>
      </w:r>
    </w:p>
    <w:p w14:paraId="6F85EB72" w14:textId="77777777" w:rsidR="004D1046" w:rsidRDefault="004D1046">
      <w:pPr>
        <w:pStyle w:val="Index2"/>
        <w:tabs>
          <w:tab w:val="right" w:leader="dot" w:pos="4582"/>
        </w:tabs>
        <w:rPr>
          <w:noProof/>
        </w:rPr>
      </w:pPr>
      <w:r>
        <w:rPr>
          <w:noProof/>
        </w:rPr>
        <w:t>exposure</w:t>
      </w:r>
      <w:r>
        <w:rPr>
          <w:noProof/>
        </w:rPr>
        <w:tab/>
        <w:t>373, 375, 380, 381</w:t>
      </w:r>
    </w:p>
    <w:p w14:paraId="7FA67A4F" w14:textId="77777777" w:rsidR="004D1046" w:rsidRDefault="004D1046">
      <w:pPr>
        <w:pStyle w:val="Index1"/>
        <w:tabs>
          <w:tab w:val="right" w:leader="dot" w:pos="4582"/>
        </w:tabs>
        <w:rPr>
          <w:noProof/>
        </w:rPr>
      </w:pPr>
      <w:r w:rsidRPr="00450EEE">
        <w:rPr>
          <w:noProof/>
        </w:rPr>
        <w:t>token ring</w:t>
      </w:r>
      <w:r>
        <w:rPr>
          <w:noProof/>
        </w:rPr>
        <w:tab/>
        <w:t>205</w:t>
      </w:r>
    </w:p>
    <w:p w14:paraId="30AF1951" w14:textId="77777777" w:rsidR="004D1046" w:rsidRDefault="004D1046">
      <w:pPr>
        <w:pStyle w:val="Index1"/>
        <w:tabs>
          <w:tab w:val="right" w:leader="dot" w:pos="4582"/>
        </w:tabs>
        <w:rPr>
          <w:noProof/>
        </w:rPr>
      </w:pPr>
      <w:r>
        <w:rPr>
          <w:noProof/>
        </w:rPr>
        <w:t>tolerance</w:t>
      </w:r>
    </w:p>
    <w:p w14:paraId="486B1290" w14:textId="77777777" w:rsidR="004D1046" w:rsidRDefault="004D1046">
      <w:pPr>
        <w:pStyle w:val="Index2"/>
        <w:tabs>
          <w:tab w:val="right" w:leader="dot" w:pos="4582"/>
        </w:tabs>
        <w:rPr>
          <w:noProof/>
        </w:rPr>
      </w:pPr>
      <w:r w:rsidRPr="00450EEE">
        <w:rPr>
          <w:noProof/>
        </w:rPr>
        <w:t>of clocks</w:t>
      </w:r>
      <w:r>
        <w:rPr>
          <w:noProof/>
        </w:rPr>
        <w:tab/>
      </w:r>
      <w:r w:rsidRPr="00450EEE">
        <w:rPr>
          <w:rFonts w:cs="Mangal"/>
          <w:i/>
          <w:noProof/>
        </w:rPr>
        <w:t>See</w:t>
      </w:r>
      <w:r w:rsidRPr="00450EEE">
        <w:rPr>
          <w:rFonts w:cs="Mangal"/>
          <w:noProof/>
        </w:rPr>
        <w:t xml:space="preserve"> clocks, tolerance</w:t>
      </w:r>
    </w:p>
    <w:p w14:paraId="4EB40BDB" w14:textId="77777777" w:rsidR="004D1046" w:rsidRDefault="004D1046">
      <w:pPr>
        <w:pStyle w:val="Index2"/>
        <w:tabs>
          <w:tab w:val="right" w:leader="dot" w:pos="4582"/>
        </w:tabs>
        <w:rPr>
          <w:noProof/>
        </w:rPr>
      </w:pPr>
      <w:r>
        <w:rPr>
          <w:noProof/>
        </w:rPr>
        <w:t>random distribution</w:t>
      </w:r>
      <w:r>
        <w:rPr>
          <w:noProof/>
        </w:rPr>
        <w:tab/>
        <w:t>138</w:t>
      </w:r>
    </w:p>
    <w:p w14:paraId="6C37BFD3" w14:textId="77777777" w:rsidR="004D1046" w:rsidRDefault="004D1046">
      <w:pPr>
        <w:pStyle w:val="Index1"/>
        <w:tabs>
          <w:tab w:val="right" w:leader="dot" w:pos="4582"/>
        </w:tabs>
        <w:rPr>
          <w:noProof/>
        </w:rPr>
      </w:pPr>
      <w:r>
        <w:rPr>
          <w:noProof/>
        </w:rPr>
        <w:t>tossing a coin</w:t>
      </w:r>
      <w:r>
        <w:rPr>
          <w:noProof/>
        </w:rPr>
        <w:tab/>
        <w:t>138, 139</w:t>
      </w:r>
    </w:p>
    <w:p w14:paraId="31C6F7BE" w14:textId="77777777" w:rsidR="004D1046" w:rsidRDefault="004D1046">
      <w:pPr>
        <w:pStyle w:val="Index1"/>
        <w:tabs>
          <w:tab w:val="right" w:leader="dot" w:pos="4582"/>
        </w:tabs>
        <w:rPr>
          <w:noProof/>
        </w:rPr>
      </w:pPr>
      <w:r w:rsidRPr="00450EEE">
        <w:rPr>
          <w:i/>
          <w:noProof/>
        </w:rPr>
        <w:t>TP</w:t>
      </w:r>
    </w:p>
    <w:p w14:paraId="391AF1B1" w14:textId="77777777" w:rsidR="004D1046" w:rsidRDefault="004D1046">
      <w:pPr>
        <w:pStyle w:val="Index2"/>
        <w:tabs>
          <w:tab w:val="right" w:leader="dot" w:pos="4582"/>
        </w:tabs>
        <w:rPr>
          <w:noProof/>
        </w:rPr>
      </w:pPr>
      <w:r w:rsidRPr="00450EEE">
        <w:rPr>
          <w:i/>
          <w:noProof/>
        </w:rPr>
        <w:t>Message</w:t>
      </w:r>
      <w:r>
        <w:rPr>
          <w:noProof/>
        </w:rPr>
        <w:t xml:space="preserve"> attribute</w:t>
      </w:r>
      <w:r>
        <w:rPr>
          <w:noProof/>
        </w:rPr>
        <w:tab/>
        <w:t>221, 244</w:t>
      </w:r>
    </w:p>
    <w:p w14:paraId="59B6D995" w14:textId="77777777" w:rsidR="004D1046" w:rsidRDefault="004D1046">
      <w:pPr>
        <w:pStyle w:val="Index2"/>
        <w:tabs>
          <w:tab w:val="right" w:leader="dot" w:pos="4582"/>
        </w:tabs>
        <w:rPr>
          <w:bCs/>
          <w:noProof/>
        </w:rPr>
      </w:pPr>
      <w:r w:rsidRPr="00450EEE">
        <w:rPr>
          <w:i/>
          <w:noProof/>
        </w:rPr>
        <w:t>Packet</w:t>
      </w:r>
      <w:r>
        <w:rPr>
          <w:noProof/>
        </w:rPr>
        <w:t xml:space="preserve"> attribute</w:t>
      </w:r>
      <w:r>
        <w:rPr>
          <w:noProof/>
        </w:rPr>
        <w:tab/>
        <w:t xml:space="preserve">99, 100, 121, </w:t>
      </w:r>
      <w:r>
        <w:rPr>
          <w:b/>
          <w:bCs/>
          <w:noProof/>
        </w:rPr>
        <w:t>221</w:t>
      </w:r>
      <w:r>
        <w:rPr>
          <w:bCs/>
          <w:noProof/>
        </w:rPr>
        <w:t>, 222, 224, 267, 373, 375, 381</w:t>
      </w:r>
    </w:p>
    <w:p w14:paraId="56C61181" w14:textId="77777777" w:rsidR="004D1046" w:rsidRDefault="004D1046">
      <w:pPr>
        <w:pStyle w:val="Index1"/>
        <w:tabs>
          <w:tab w:val="right" w:leader="dot" w:pos="4582"/>
        </w:tabs>
        <w:rPr>
          <w:noProof/>
        </w:rPr>
      </w:pPr>
      <w:r>
        <w:rPr>
          <w:noProof/>
        </w:rPr>
        <w:t>tracing</w:t>
      </w:r>
    </w:p>
    <w:p w14:paraId="079A5CAE" w14:textId="77777777" w:rsidR="004D1046" w:rsidRDefault="004D1046">
      <w:pPr>
        <w:pStyle w:val="Index2"/>
        <w:tabs>
          <w:tab w:val="right" w:leader="dot" w:pos="4582"/>
        </w:tabs>
        <w:rPr>
          <w:noProof/>
        </w:rPr>
      </w:pPr>
      <w:r>
        <w:rPr>
          <w:noProof/>
        </w:rPr>
        <w:t>options</w:t>
      </w:r>
      <w:r>
        <w:rPr>
          <w:noProof/>
        </w:rPr>
        <w:tab/>
        <w:t>343, 348</w:t>
      </w:r>
    </w:p>
    <w:p w14:paraId="47E23862" w14:textId="77777777" w:rsidR="004D1046" w:rsidRDefault="004D1046">
      <w:pPr>
        <w:pStyle w:val="Index2"/>
        <w:tabs>
          <w:tab w:val="right" w:leader="dot" w:pos="4582"/>
        </w:tabs>
        <w:rPr>
          <w:noProof/>
        </w:rPr>
      </w:pPr>
      <w:r>
        <w:rPr>
          <w:noProof/>
        </w:rPr>
        <w:t>simulator level</w:t>
      </w:r>
      <w:r>
        <w:rPr>
          <w:noProof/>
        </w:rPr>
        <w:tab/>
        <w:t>345</w:t>
      </w:r>
    </w:p>
    <w:p w14:paraId="4C99D1C8" w14:textId="77777777" w:rsidR="004D1046" w:rsidRDefault="004D1046">
      <w:pPr>
        <w:pStyle w:val="Index2"/>
        <w:tabs>
          <w:tab w:val="right" w:leader="dot" w:pos="4582"/>
        </w:tabs>
        <w:rPr>
          <w:noProof/>
        </w:rPr>
      </w:pPr>
      <w:r>
        <w:rPr>
          <w:noProof/>
        </w:rPr>
        <w:t>user level</w:t>
      </w:r>
      <w:r>
        <w:rPr>
          <w:noProof/>
        </w:rPr>
        <w:tab/>
        <w:t>343</w:t>
      </w:r>
    </w:p>
    <w:p w14:paraId="4411B8C0" w14:textId="77777777" w:rsidR="004D1046" w:rsidRDefault="004D1046">
      <w:pPr>
        <w:pStyle w:val="Index1"/>
        <w:tabs>
          <w:tab w:val="right" w:leader="dot" w:pos="4582"/>
        </w:tabs>
        <w:rPr>
          <w:noProof/>
        </w:rPr>
      </w:pPr>
      <w:r w:rsidRPr="00450EEE">
        <w:rPr>
          <w:i/>
          <w:noProof/>
        </w:rPr>
        <w:t>Traffic</w:t>
      </w:r>
      <w:r>
        <w:rPr>
          <w:noProof/>
        </w:rPr>
        <w:tab/>
        <w:t>155, 156, 218, 219, 221, 237, 246</w:t>
      </w:r>
    </w:p>
    <w:p w14:paraId="76E98872" w14:textId="77777777" w:rsidR="004D1046" w:rsidRDefault="004D1046">
      <w:pPr>
        <w:pStyle w:val="Index2"/>
        <w:tabs>
          <w:tab w:val="right" w:leader="dot" w:pos="4582"/>
        </w:tabs>
        <w:rPr>
          <w:noProof/>
        </w:rPr>
      </w:pPr>
      <w:r>
        <w:rPr>
          <w:noProof/>
        </w:rPr>
        <w:t>bursty</w:t>
      </w:r>
      <w:r>
        <w:rPr>
          <w:noProof/>
        </w:rPr>
        <w:tab/>
        <w:t>230, 231</w:t>
      </w:r>
    </w:p>
    <w:p w14:paraId="7824706D" w14:textId="77777777" w:rsidR="004D1046" w:rsidRDefault="004D1046">
      <w:pPr>
        <w:pStyle w:val="Index2"/>
        <w:tabs>
          <w:tab w:val="right" w:leader="dot" w:pos="4582"/>
        </w:tabs>
        <w:rPr>
          <w:noProof/>
        </w:rPr>
      </w:pPr>
      <w:r>
        <w:rPr>
          <w:noProof/>
        </w:rPr>
        <w:t>class Id</w:t>
      </w:r>
      <w:r>
        <w:rPr>
          <w:noProof/>
        </w:rPr>
        <w:tab/>
        <w:t>153</w:t>
      </w:r>
    </w:p>
    <w:p w14:paraId="28F9FEE9" w14:textId="77777777" w:rsidR="004D1046" w:rsidRDefault="004D1046">
      <w:pPr>
        <w:pStyle w:val="Index2"/>
        <w:tabs>
          <w:tab w:val="right" w:leader="dot" w:pos="4582"/>
        </w:tabs>
        <w:rPr>
          <w:noProof/>
        </w:rPr>
      </w:pPr>
      <w:r>
        <w:rPr>
          <w:noProof/>
        </w:rPr>
        <w:t>creating</w:t>
      </w:r>
      <w:r>
        <w:rPr>
          <w:noProof/>
        </w:rPr>
        <w:tab/>
        <w:t>160, 229, 233</w:t>
      </w:r>
    </w:p>
    <w:p w14:paraId="19B4E71F" w14:textId="77777777" w:rsidR="004D1046" w:rsidRDefault="004D1046">
      <w:pPr>
        <w:pStyle w:val="Index2"/>
        <w:tabs>
          <w:tab w:val="right" w:leader="dot" w:pos="4582"/>
        </w:tabs>
        <w:rPr>
          <w:noProof/>
        </w:rPr>
      </w:pPr>
      <w:r>
        <w:rPr>
          <w:noProof/>
        </w:rPr>
        <w:t>examples</w:t>
      </w:r>
      <w:r>
        <w:rPr>
          <w:noProof/>
        </w:rPr>
        <w:tab/>
        <w:t>63, 234</w:t>
      </w:r>
    </w:p>
    <w:p w14:paraId="4C1345C3" w14:textId="77777777" w:rsidR="004D1046" w:rsidRDefault="004D1046">
      <w:pPr>
        <w:pStyle w:val="Index2"/>
        <w:tabs>
          <w:tab w:val="right" w:leader="dot" w:pos="4582"/>
        </w:tabs>
        <w:rPr>
          <w:noProof/>
        </w:rPr>
      </w:pPr>
      <w:r>
        <w:rPr>
          <w:noProof/>
        </w:rPr>
        <w:t>exposure</w:t>
      </w:r>
      <w:r>
        <w:rPr>
          <w:noProof/>
        </w:rPr>
        <w:tab/>
        <w:t>363, 367, 369</w:t>
      </w:r>
    </w:p>
    <w:p w14:paraId="1A6817D8" w14:textId="77777777" w:rsidR="004D1046" w:rsidRDefault="004D1046">
      <w:pPr>
        <w:pStyle w:val="Index2"/>
        <w:tabs>
          <w:tab w:val="right" w:leader="dot" w:pos="4582"/>
        </w:tabs>
        <w:rPr>
          <w:noProof/>
        </w:rPr>
      </w:pPr>
      <w:r>
        <w:rPr>
          <w:noProof/>
        </w:rPr>
        <w:t>object Id</w:t>
      </w:r>
      <w:r>
        <w:rPr>
          <w:noProof/>
        </w:rPr>
        <w:tab/>
        <w:t>234</w:t>
      </w:r>
    </w:p>
    <w:p w14:paraId="26677051" w14:textId="77777777" w:rsidR="004D1046" w:rsidRDefault="004D1046">
      <w:pPr>
        <w:pStyle w:val="Index2"/>
        <w:tabs>
          <w:tab w:val="right" w:leader="dot" w:pos="4582"/>
        </w:tabs>
        <w:rPr>
          <w:noProof/>
        </w:rPr>
      </w:pPr>
      <w:r>
        <w:rPr>
          <w:noProof/>
        </w:rPr>
        <w:t>performance measures</w:t>
      </w:r>
      <w:r>
        <w:rPr>
          <w:noProof/>
        </w:rPr>
        <w:tab/>
      </w:r>
      <w:r w:rsidRPr="00450EEE">
        <w:rPr>
          <w:rFonts w:cs="Mangal"/>
          <w:i/>
          <w:noProof/>
        </w:rPr>
        <w:t>See</w:t>
      </w:r>
      <w:r w:rsidRPr="00450EEE">
        <w:rPr>
          <w:rFonts w:cs="Mangal"/>
          <w:noProof/>
        </w:rPr>
        <w:t xml:space="preserve"> performance measures, </w:t>
      </w:r>
      <w:r w:rsidRPr="00450EEE">
        <w:rPr>
          <w:rFonts w:cs="Mangal"/>
          <w:i/>
          <w:noProof/>
        </w:rPr>
        <w:t>Traffic</w:t>
      </w:r>
    </w:p>
    <w:p w14:paraId="694CABC4" w14:textId="77777777" w:rsidR="004D1046" w:rsidRDefault="004D1046">
      <w:pPr>
        <w:pStyle w:val="Index2"/>
        <w:tabs>
          <w:tab w:val="right" w:leader="dot" w:pos="4582"/>
        </w:tabs>
        <w:rPr>
          <w:noProof/>
        </w:rPr>
      </w:pPr>
      <w:r>
        <w:rPr>
          <w:noProof/>
        </w:rPr>
        <w:t>subtypes</w:t>
      </w:r>
      <w:r>
        <w:rPr>
          <w:noProof/>
        </w:rPr>
        <w:tab/>
        <w:t>159</w:t>
      </w:r>
    </w:p>
    <w:p w14:paraId="3D665DF6" w14:textId="77777777" w:rsidR="004D1046" w:rsidRDefault="004D1046">
      <w:pPr>
        <w:pStyle w:val="Index2"/>
        <w:tabs>
          <w:tab w:val="right" w:leader="dot" w:pos="4582"/>
        </w:tabs>
        <w:rPr>
          <w:noProof/>
        </w:rPr>
      </w:pPr>
      <w:r>
        <w:rPr>
          <w:noProof/>
        </w:rPr>
        <w:t>suspending and resuming</w:t>
      </w:r>
      <w:r>
        <w:rPr>
          <w:noProof/>
        </w:rPr>
        <w:tab/>
        <w:t>235</w:t>
      </w:r>
    </w:p>
    <w:p w14:paraId="1B2F8574" w14:textId="77777777" w:rsidR="004D1046" w:rsidRDefault="004D1046">
      <w:pPr>
        <w:pStyle w:val="Index1"/>
        <w:tabs>
          <w:tab w:val="right" w:leader="dot" w:pos="4582"/>
        </w:tabs>
        <w:rPr>
          <w:noProof/>
        </w:rPr>
      </w:pPr>
      <w:r w:rsidRPr="00450EEE">
        <w:rPr>
          <w:i/>
          <w:noProof/>
        </w:rPr>
        <w:t xml:space="preserve">traffic </w:t>
      </w:r>
      <w:r>
        <w:rPr>
          <w:noProof/>
        </w:rPr>
        <w:t>(</w:t>
      </w:r>
      <w:r w:rsidRPr="00450EEE">
        <w:rPr>
          <w:i/>
          <w:noProof/>
        </w:rPr>
        <w:t>Traffic</w:t>
      </w:r>
      <w:r>
        <w:rPr>
          <w:noProof/>
        </w:rPr>
        <w:t xml:space="preserve"> declarator)</w:t>
      </w:r>
      <w:r>
        <w:rPr>
          <w:noProof/>
        </w:rPr>
        <w:tab/>
        <w:t>228, 233, 234</w:t>
      </w:r>
    </w:p>
    <w:p w14:paraId="091F79E0" w14:textId="77777777" w:rsidR="004D1046" w:rsidRDefault="004D1046">
      <w:pPr>
        <w:pStyle w:val="Index1"/>
        <w:tabs>
          <w:tab w:val="right" w:leader="dot" w:pos="4582"/>
        </w:tabs>
        <w:rPr>
          <w:bCs/>
          <w:noProof/>
        </w:rPr>
      </w:pPr>
      <w:r w:rsidRPr="00450EEE">
        <w:rPr>
          <w:i/>
          <w:noProof/>
        </w:rPr>
        <w:t>Transceiver</w:t>
      </w:r>
      <w:r>
        <w:rPr>
          <w:noProof/>
        </w:rPr>
        <w:tab/>
        <w:t xml:space="preserve">48, 88, 94, 95, 97, 105, 106, 108, 109, 110, 112, 123, 153, 160, </w:t>
      </w:r>
      <w:r>
        <w:rPr>
          <w:b/>
          <w:bCs/>
          <w:noProof/>
        </w:rPr>
        <w:t>173</w:t>
      </w:r>
      <w:r>
        <w:rPr>
          <w:bCs/>
          <w:noProof/>
        </w:rPr>
        <w:t xml:space="preserve">, </w:t>
      </w:r>
      <w:r>
        <w:rPr>
          <w:b/>
          <w:bCs/>
          <w:noProof/>
        </w:rPr>
        <w:t>183</w:t>
      </w:r>
      <w:r>
        <w:rPr>
          <w:bCs/>
          <w:noProof/>
        </w:rPr>
        <w:t>, 268, 298, 337, 338</w:t>
      </w:r>
    </w:p>
    <w:p w14:paraId="17934BD6" w14:textId="77777777" w:rsidR="004D1046" w:rsidRDefault="004D1046">
      <w:pPr>
        <w:pStyle w:val="Index2"/>
        <w:tabs>
          <w:tab w:val="right" w:leader="dot" w:pos="4582"/>
        </w:tabs>
        <w:rPr>
          <w:noProof/>
        </w:rPr>
      </w:pPr>
      <w:r>
        <w:rPr>
          <w:noProof/>
        </w:rPr>
        <w:t>class Id</w:t>
      </w:r>
      <w:r>
        <w:rPr>
          <w:noProof/>
        </w:rPr>
        <w:tab/>
        <w:t>153</w:t>
      </w:r>
    </w:p>
    <w:p w14:paraId="08D112D5" w14:textId="77777777" w:rsidR="004D1046" w:rsidRDefault="004D1046">
      <w:pPr>
        <w:pStyle w:val="Index2"/>
        <w:tabs>
          <w:tab w:val="right" w:leader="dot" w:pos="4582"/>
        </w:tabs>
        <w:rPr>
          <w:noProof/>
        </w:rPr>
      </w:pPr>
      <w:r>
        <w:rPr>
          <w:noProof/>
        </w:rPr>
        <w:t>creating</w:t>
      </w:r>
      <w:r>
        <w:rPr>
          <w:noProof/>
        </w:rPr>
        <w:tab/>
        <w:t>183, 184</w:t>
      </w:r>
    </w:p>
    <w:p w14:paraId="57CC30CC" w14:textId="77777777" w:rsidR="004D1046" w:rsidRDefault="004D1046">
      <w:pPr>
        <w:pStyle w:val="Index2"/>
        <w:tabs>
          <w:tab w:val="right" w:leader="dot" w:pos="4582"/>
        </w:tabs>
        <w:rPr>
          <w:noProof/>
        </w:rPr>
      </w:pPr>
      <w:r>
        <w:rPr>
          <w:noProof/>
        </w:rPr>
        <w:t>examples</w:t>
      </w:r>
      <w:r>
        <w:rPr>
          <w:noProof/>
        </w:rPr>
        <w:tab/>
        <w:t>94, 96, 97, 101, 184</w:t>
      </w:r>
    </w:p>
    <w:p w14:paraId="4F78DD85" w14:textId="77777777" w:rsidR="004D1046" w:rsidRDefault="004D1046">
      <w:pPr>
        <w:pStyle w:val="Index2"/>
        <w:tabs>
          <w:tab w:val="right" w:leader="dot" w:pos="4582"/>
        </w:tabs>
        <w:rPr>
          <w:noProof/>
        </w:rPr>
      </w:pPr>
      <w:r>
        <w:rPr>
          <w:noProof/>
        </w:rPr>
        <w:t>exposure</w:t>
      </w:r>
      <w:r>
        <w:rPr>
          <w:noProof/>
        </w:rPr>
        <w:tab/>
        <w:t>363, 372, 373, 375, 381, 382</w:t>
      </w:r>
    </w:p>
    <w:p w14:paraId="6AD7283B" w14:textId="77777777" w:rsidR="004D1046" w:rsidRDefault="004D1046">
      <w:pPr>
        <w:pStyle w:val="Index2"/>
        <w:tabs>
          <w:tab w:val="right" w:leader="dot" w:pos="4582"/>
        </w:tabs>
        <w:rPr>
          <w:noProof/>
        </w:rPr>
      </w:pPr>
      <w:r>
        <w:rPr>
          <w:noProof/>
        </w:rPr>
        <w:t>mobility</w:t>
      </w:r>
      <w:r>
        <w:rPr>
          <w:noProof/>
        </w:rPr>
        <w:tab/>
        <w:t>187, 188</w:t>
      </w:r>
    </w:p>
    <w:p w14:paraId="5B2F555F" w14:textId="77777777" w:rsidR="004D1046" w:rsidRDefault="004D1046">
      <w:pPr>
        <w:pStyle w:val="Index2"/>
        <w:tabs>
          <w:tab w:val="right" w:leader="dot" w:pos="4582"/>
        </w:tabs>
        <w:rPr>
          <w:noProof/>
        </w:rPr>
      </w:pPr>
      <w:r>
        <w:rPr>
          <w:noProof/>
        </w:rPr>
        <w:t>object Id</w:t>
      </w:r>
      <w:r>
        <w:rPr>
          <w:noProof/>
        </w:rPr>
        <w:tab/>
        <w:t>185</w:t>
      </w:r>
    </w:p>
    <w:p w14:paraId="41EAF3C1" w14:textId="77777777" w:rsidR="004D1046" w:rsidRDefault="004D1046">
      <w:pPr>
        <w:pStyle w:val="Index1"/>
        <w:tabs>
          <w:tab w:val="right" w:leader="dot" w:pos="4582"/>
        </w:tabs>
        <w:rPr>
          <w:noProof/>
        </w:rPr>
      </w:pPr>
      <w:r w:rsidRPr="00450EEE">
        <w:rPr>
          <w:i/>
          <w:noProof/>
        </w:rPr>
        <w:t xml:space="preserve">transient </w:t>
      </w:r>
      <w:r>
        <w:rPr>
          <w:noProof/>
        </w:rPr>
        <w:t>(state)</w:t>
      </w:r>
      <w:r>
        <w:rPr>
          <w:noProof/>
        </w:rPr>
        <w:tab/>
      </w:r>
      <w:r w:rsidRPr="00450EEE">
        <w:rPr>
          <w:rFonts w:cs="Mangal"/>
          <w:i/>
          <w:noProof/>
        </w:rPr>
        <w:t>See</w:t>
      </w:r>
      <w:r w:rsidRPr="00450EEE">
        <w:rPr>
          <w:rFonts w:cs="Mangal"/>
          <w:noProof/>
        </w:rPr>
        <w:t xml:space="preserve"> </w:t>
      </w:r>
      <w:r w:rsidRPr="00450EEE">
        <w:rPr>
          <w:rFonts w:cs="Mangal"/>
          <w:i/>
          <w:noProof/>
        </w:rPr>
        <w:t>state, transient</w:t>
      </w:r>
    </w:p>
    <w:p w14:paraId="6D960F93" w14:textId="77777777" w:rsidR="004D1046" w:rsidRDefault="004D1046">
      <w:pPr>
        <w:pStyle w:val="Index1"/>
        <w:tabs>
          <w:tab w:val="right" w:leader="dot" w:pos="4582"/>
        </w:tabs>
        <w:rPr>
          <w:noProof/>
        </w:rPr>
      </w:pPr>
      <w:r w:rsidRPr="00450EEE">
        <w:rPr>
          <w:i/>
          <w:noProof/>
        </w:rPr>
        <w:t>TRANSMISSION</w:t>
      </w:r>
      <w:r>
        <w:rPr>
          <w:noProof/>
        </w:rPr>
        <w:tab/>
        <w:t>251, 277, 291</w:t>
      </w:r>
    </w:p>
    <w:p w14:paraId="30E059CA" w14:textId="77777777" w:rsidR="004D1046" w:rsidRDefault="004D1046">
      <w:pPr>
        <w:pStyle w:val="Index1"/>
        <w:tabs>
          <w:tab w:val="right" w:leader="dot" w:pos="4582"/>
        </w:tabs>
        <w:rPr>
          <w:noProof/>
        </w:rPr>
      </w:pPr>
      <w:r w:rsidRPr="00450EEE">
        <w:rPr>
          <w:i/>
          <w:noProof/>
        </w:rPr>
        <w:t>transmit</w:t>
      </w:r>
    </w:p>
    <w:p w14:paraId="29E156B4" w14:textId="77777777" w:rsidR="004D1046" w:rsidRDefault="004D1046">
      <w:pPr>
        <w:pStyle w:val="Index2"/>
        <w:tabs>
          <w:tab w:val="right" w:leader="dot" w:pos="4582"/>
        </w:tabs>
        <w:rPr>
          <w:noProof/>
        </w:rPr>
      </w:pPr>
      <w:r>
        <w:rPr>
          <w:noProof/>
        </w:rPr>
        <w:t>examples</w:t>
      </w:r>
      <w:r>
        <w:rPr>
          <w:noProof/>
        </w:rPr>
        <w:tab/>
        <w:t>51, 58, 96, 101, 122, 252, 278</w:t>
      </w:r>
    </w:p>
    <w:p w14:paraId="44C7F355"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r>
      <w:r>
        <w:rPr>
          <w:b/>
          <w:bCs/>
          <w:noProof/>
        </w:rPr>
        <w:t>251</w:t>
      </w:r>
    </w:p>
    <w:p w14:paraId="45CEE9B5"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t xml:space="preserve">120, </w:t>
      </w:r>
      <w:r>
        <w:rPr>
          <w:b/>
          <w:bCs/>
          <w:noProof/>
        </w:rPr>
        <w:t>277</w:t>
      </w:r>
    </w:p>
    <w:p w14:paraId="2DE898D3" w14:textId="77777777" w:rsidR="004D1046" w:rsidRDefault="004D1046">
      <w:pPr>
        <w:pStyle w:val="Index1"/>
        <w:tabs>
          <w:tab w:val="right" w:leader="dot" w:pos="4582"/>
        </w:tabs>
        <w:rPr>
          <w:noProof/>
        </w:rPr>
      </w:pPr>
      <w:r w:rsidRPr="00450EEE">
        <w:rPr>
          <w:i/>
          <w:noProof/>
        </w:rPr>
        <w:t>transmitting</w:t>
      </w:r>
    </w:p>
    <w:p w14:paraId="4F3BA8D9"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260</w:t>
      </w:r>
    </w:p>
    <w:p w14:paraId="3EC970A3"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279, 290</w:t>
      </w:r>
    </w:p>
    <w:p w14:paraId="50F2F4F5" w14:textId="77777777" w:rsidR="004D1046" w:rsidRDefault="004D1046">
      <w:pPr>
        <w:pStyle w:val="Index1"/>
        <w:tabs>
          <w:tab w:val="right" w:leader="dot" w:pos="4582"/>
        </w:tabs>
        <w:rPr>
          <w:noProof/>
        </w:rPr>
      </w:pPr>
      <w:r w:rsidRPr="00450EEE">
        <w:rPr>
          <w:i/>
          <w:noProof/>
        </w:rPr>
        <w:t>trim_pool</w:t>
      </w:r>
      <w:r>
        <w:rPr>
          <w:noProof/>
        </w:rPr>
        <w:tab/>
        <w:t>148</w:t>
      </w:r>
    </w:p>
    <w:p w14:paraId="13AC2962" w14:textId="77777777" w:rsidR="004D1046" w:rsidRDefault="004D1046">
      <w:pPr>
        <w:pStyle w:val="Index1"/>
        <w:tabs>
          <w:tab w:val="right" w:leader="dot" w:pos="4582"/>
        </w:tabs>
        <w:rPr>
          <w:noProof/>
        </w:rPr>
      </w:pPr>
      <w:r w:rsidRPr="00450EEE">
        <w:rPr>
          <w:i/>
          <w:noProof/>
        </w:rPr>
        <w:t>tRndPoisson</w:t>
      </w:r>
      <w:r>
        <w:rPr>
          <w:noProof/>
        </w:rPr>
        <w:tab/>
        <w:t>137</w:t>
      </w:r>
    </w:p>
    <w:p w14:paraId="4EBC47ED" w14:textId="77777777" w:rsidR="004D1046" w:rsidRDefault="004D1046">
      <w:pPr>
        <w:pStyle w:val="Index1"/>
        <w:tabs>
          <w:tab w:val="right" w:leader="dot" w:pos="4582"/>
        </w:tabs>
        <w:rPr>
          <w:noProof/>
        </w:rPr>
      </w:pPr>
      <w:r w:rsidRPr="00450EEE">
        <w:rPr>
          <w:i/>
          <w:noProof/>
        </w:rPr>
        <w:t>tRndTolerance</w:t>
      </w:r>
      <w:r>
        <w:rPr>
          <w:noProof/>
        </w:rPr>
        <w:tab/>
        <w:t>138</w:t>
      </w:r>
    </w:p>
    <w:p w14:paraId="28203933" w14:textId="77777777" w:rsidR="004D1046" w:rsidRDefault="004D1046">
      <w:pPr>
        <w:pStyle w:val="Index1"/>
        <w:tabs>
          <w:tab w:val="right" w:leader="dot" w:pos="4582"/>
        </w:tabs>
        <w:rPr>
          <w:noProof/>
        </w:rPr>
      </w:pPr>
      <w:r w:rsidRPr="00450EEE">
        <w:rPr>
          <w:i/>
          <w:noProof/>
        </w:rPr>
        <w:t>tRndUniform</w:t>
      </w:r>
      <w:r>
        <w:rPr>
          <w:noProof/>
        </w:rPr>
        <w:tab/>
        <w:t>138</w:t>
      </w:r>
    </w:p>
    <w:p w14:paraId="773F14CB" w14:textId="77777777" w:rsidR="004D1046" w:rsidRDefault="004D1046">
      <w:pPr>
        <w:pStyle w:val="Index1"/>
        <w:tabs>
          <w:tab w:val="right" w:leader="dot" w:pos="4582"/>
        </w:tabs>
        <w:rPr>
          <w:noProof/>
        </w:rPr>
      </w:pPr>
      <w:r w:rsidRPr="00450EEE">
        <w:rPr>
          <w:i/>
          <w:noProof/>
        </w:rPr>
        <w:t xml:space="preserve">TTime </w:t>
      </w:r>
      <w:r>
        <w:rPr>
          <w:noProof/>
        </w:rPr>
        <w:t>(</w:t>
      </w:r>
      <w:r w:rsidRPr="00450EEE">
        <w:rPr>
          <w:i/>
          <w:noProof/>
        </w:rPr>
        <w:t>Packet</w:t>
      </w:r>
      <w:r>
        <w:rPr>
          <w:noProof/>
        </w:rPr>
        <w:t xml:space="preserve"> attribute)</w:t>
      </w:r>
      <w:r>
        <w:rPr>
          <w:noProof/>
        </w:rPr>
        <w:tab/>
        <w:t>221</w:t>
      </w:r>
    </w:p>
    <w:p w14:paraId="4A0DA396" w14:textId="77777777" w:rsidR="004D1046" w:rsidRDefault="004D1046">
      <w:pPr>
        <w:pStyle w:val="Index2"/>
        <w:tabs>
          <w:tab w:val="right" w:leader="dot" w:pos="4582"/>
        </w:tabs>
        <w:rPr>
          <w:noProof/>
        </w:rPr>
      </w:pPr>
      <w:r>
        <w:rPr>
          <w:noProof/>
        </w:rPr>
        <w:t>exposure</w:t>
      </w:r>
      <w:r>
        <w:rPr>
          <w:noProof/>
        </w:rPr>
        <w:tab/>
        <w:t>380</w:t>
      </w:r>
    </w:p>
    <w:p w14:paraId="08498471" w14:textId="77777777" w:rsidR="004D1046" w:rsidRDefault="004D1046">
      <w:pPr>
        <w:pStyle w:val="Index1"/>
        <w:tabs>
          <w:tab w:val="right" w:leader="dot" w:pos="4582"/>
        </w:tabs>
        <w:rPr>
          <w:noProof/>
        </w:rPr>
      </w:pPr>
      <w:r w:rsidRPr="00450EEE">
        <w:rPr>
          <w:i/>
          <w:noProof/>
        </w:rPr>
        <w:t xml:space="preserve">TTime </w:t>
      </w:r>
      <w:r w:rsidRPr="00450EEE">
        <w:rPr>
          <w:noProof/>
        </w:rPr>
        <w:t>(</w:t>
      </w:r>
      <w:r w:rsidRPr="00450EEE">
        <w:rPr>
          <w:i/>
          <w:noProof/>
        </w:rPr>
        <w:t>Packet</w:t>
      </w:r>
      <w:r w:rsidRPr="00450EEE">
        <w:rPr>
          <w:noProof/>
        </w:rPr>
        <w:t xml:space="preserve"> attribute)</w:t>
      </w:r>
      <w:r>
        <w:rPr>
          <w:noProof/>
        </w:rPr>
        <w:tab/>
        <w:t>331</w:t>
      </w:r>
    </w:p>
    <w:p w14:paraId="076A9974" w14:textId="77777777" w:rsidR="004D1046" w:rsidRDefault="004D1046">
      <w:pPr>
        <w:pStyle w:val="Index1"/>
        <w:tabs>
          <w:tab w:val="right" w:leader="dot" w:pos="4582"/>
        </w:tabs>
        <w:rPr>
          <w:noProof/>
        </w:rPr>
      </w:pPr>
      <w:r w:rsidRPr="00450EEE">
        <w:rPr>
          <w:i/>
          <w:noProof/>
        </w:rPr>
        <w:t>TYPE_BIG</w:t>
      </w:r>
      <w:r>
        <w:rPr>
          <w:noProof/>
        </w:rPr>
        <w:tab/>
        <w:t>134, 329</w:t>
      </w:r>
    </w:p>
    <w:p w14:paraId="1F8DA5AC" w14:textId="77777777" w:rsidR="004D1046" w:rsidRDefault="004D1046">
      <w:pPr>
        <w:pStyle w:val="Index1"/>
        <w:tabs>
          <w:tab w:val="right" w:leader="dot" w:pos="4582"/>
        </w:tabs>
        <w:rPr>
          <w:noProof/>
        </w:rPr>
      </w:pPr>
      <w:r w:rsidRPr="00450EEE">
        <w:rPr>
          <w:i/>
          <w:noProof/>
        </w:rPr>
        <w:t>TYPE_DISTANCE</w:t>
      </w:r>
      <w:r>
        <w:rPr>
          <w:noProof/>
        </w:rPr>
        <w:tab/>
        <w:t>135</w:t>
      </w:r>
    </w:p>
    <w:p w14:paraId="1819899C" w14:textId="77777777" w:rsidR="004D1046" w:rsidRDefault="004D1046">
      <w:pPr>
        <w:pStyle w:val="Index1"/>
        <w:tabs>
          <w:tab w:val="right" w:leader="dot" w:pos="4582"/>
        </w:tabs>
        <w:rPr>
          <w:noProof/>
        </w:rPr>
      </w:pPr>
      <w:r w:rsidRPr="00450EEE">
        <w:rPr>
          <w:i/>
          <w:noProof/>
        </w:rPr>
        <w:t>TYPE_double</w:t>
      </w:r>
      <w:r>
        <w:rPr>
          <w:noProof/>
        </w:rPr>
        <w:tab/>
        <w:t>142</w:t>
      </w:r>
    </w:p>
    <w:p w14:paraId="26C0DC26" w14:textId="77777777" w:rsidR="004D1046" w:rsidRDefault="004D1046">
      <w:pPr>
        <w:pStyle w:val="Index1"/>
        <w:tabs>
          <w:tab w:val="right" w:leader="dot" w:pos="4582"/>
        </w:tabs>
        <w:rPr>
          <w:noProof/>
        </w:rPr>
      </w:pPr>
      <w:r w:rsidRPr="00450EEE">
        <w:rPr>
          <w:i/>
          <w:noProof/>
        </w:rPr>
        <w:t>TYPE_hex</w:t>
      </w:r>
      <w:r>
        <w:rPr>
          <w:noProof/>
        </w:rPr>
        <w:tab/>
        <w:t>142</w:t>
      </w:r>
    </w:p>
    <w:p w14:paraId="4FCA534E" w14:textId="77777777" w:rsidR="004D1046" w:rsidRDefault="004D1046">
      <w:pPr>
        <w:pStyle w:val="Index1"/>
        <w:tabs>
          <w:tab w:val="right" w:leader="dot" w:pos="4582"/>
        </w:tabs>
        <w:rPr>
          <w:noProof/>
        </w:rPr>
      </w:pPr>
      <w:r w:rsidRPr="00450EEE">
        <w:rPr>
          <w:i/>
          <w:noProof/>
        </w:rPr>
        <w:t>TYPE_int</w:t>
      </w:r>
      <w:r>
        <w:rPr>
          <w:noProof/>
        </w:rPr>
        <w:tab/>
        <w:t>142</w:t>
      </w:r>
    </w:p>
    <w:p w14:paraId="1FEAA557" w14:textId="77777777" w:rsidR="004D1046" w:rsidRDefault="004D1046">
      <w:pPr>
        <w:pStyle w:val="Index1"/>
        <w:tabs>
          <w:tab w:val="right" w:leader="dot" w:pos="4582"/>
        </w:tabs>
        <w:rPr>
          <w:noProof/>
        </w:rPr>
      </w:pPr>
      <w:r w:rsidRPr="00450EEE">
        <w:rPr>
          <w:i/>
          <w:noProof/>
        </w:rPr>
        <w:t>TYPE_long</w:t>
      </w:r>
      <w:r>
        <w:rPr>
          <w:noProof/>
        </w:rPr>
        <w:tab/>
        <w:t>134, 329</w:t>
      </w:r>
    </w:p>
    <w:p w14:paraId="07D5B175" w14:textId="77777777" w:rsidR="004D1046" w:rsidRDefault="004D1046">
      <w:pPr>
        <w:pStyle w:val="Index1"/>
        <w:tabs>
          <w:tab w:val="right" w:leader="dot" w:pos="4582"/>
        </w:tabs>
        <w:rPr>
          <w:noProof/>
        </w:rPr>
      </w:pPr>
      <w:r w:rsidRPr="00450EEE">
        <w:rPr>
          <w:i/>
          <w:noProof/>
        </w:rPr>
        <w:t>TYPE_LONG</w:t>
      </w:r>
      <w:r>
        <w:rPr>
          <w:noProof/>
        </w:rPr>
        <w:tab/>
        <w:t>142</w:t>
      </w:r>
    </w:p>
    <w:p w14:paraId="2C05877C" w14:textId="77777777" w:rsidR="004D1046" w:rsidRDefault="004D1046">
      <w:pPr>
        <w:pStyle w:val="Index1"/>
        <w:tabs>
          <w:tab w:val="right" w:leader="dot" w:pos="4582"/>
        </w:tabs>
        <w:rPr>
          <w:noProof/>
        </w:rPr>
      </w:pPr>
      <w:r w:rsidRPr="00450EEE">
        <w:rPr>
          <w:i/>
          <w:noProof/>
        </w:rPr>
        <w:t>TYPE_short</w:t>
      </w:r>
      <w:r>
        <w:rPr>
          <w:noProof/>
        </w:rPr>
        <w:tab/>
        <w:t>134</w:t>
      </w:r>
    </w:p>
    <w:p w14:paraId="6B2B5971" w14:textId="77777777" w:rsidR="004D1046" w:rsidRDefault="004D1046">
      <w:pPr>
        <w:pStyle w:val="IndexHeading"/>
        <w:keepNext/>
        <w:tabs>
          <w:tab w:val="right" w:leader="dot" w:pos="4582"/>
        </w:tabs>
        <w:rPr>
          <w:rFonts w:eastAsiaTheme="minorEastAsia" w:cstheme="minorBidi"/>
          <w:b w:val="0"/>
          <w:bCs w:val="0"/>
          <w:noProof/>
        </w:rPr>
      </w:pPr>
      <w:r>
        <w:rPr>
          <w:noProof/>
        </w:rPr>
        <w:t>U</w:t>
      </w:r>
    </w:p>
    <w:p w14:paraId="79132322" w14:textId="77777777" w:rsidR="004D1046" w:rsidRDefault="004D1046">
      <w:pPr>
        <w:pStyle w:val="Index1"/>
        <w:tabs>
          <w:tab w:val="right" w:leader="dot" w:pos="4582"/>
        </w:tabs>
        <w:rPr>
          <w:noProof/>
        </w:rPr>
      </w:pPr>
      <w:r>
        <w:rPr>
          <w:noProof/>
        </w:rPr>
        <w:t>UART (Universal Asynchronous Receiver Transmitter)</w:t>
      </w:r>
      <w:r>
        <w:rPr>
          <w:noProof/>
        </w:rPr>
        <w:tab/>
        <w:t>11</w:t>
      </w:r>
    </w:p>
    <w:p w14:paraId="6E37BC85" w14:textId="77777777" w:rsidR="004D1046" w:rsidRDefault="004D1046">
      <w:pPr>
        <w:pStyle w:val="Index1"/>
        <w:tabs>
          <w:tab w:val="right" w:leader="dot" w:pos="4582"/>
        </w:tabs>
        <w:rPr>
          <w:noProof/>
        </w:rPr>
      </w:pPr>
      <w:r>
        <w:rPr>
          <w:noProof/>
        </w:rPr>
        <w:t>Ubuntu</w:t>
      </w:r>
      <w:r>
        <w:rPr>
          <w:noProof/>
        </w:rPr>
        <w:tab/>
        <w:t>402, 405, 408, 409</w:t>
      </w:r>
    </w:p>
    <w:p w14:paraId="6B482D2E" w14:textId="77777777" w:rsidR="004D1046" w:rsidRDefault="004D1046">
      <w:pPr>
        <w:pStyle w:val="Index1"/>
        <w:tabs>
          <w:tab w:val="right" w:leader="dot" w:pos="4582"/>
        </w:tabs>
        <w:rPr>
          <w:noProof/>
        </w:rPr>
      </w:pPr>
      <w:r w:rsidRPr="00450EEE">
        <w:rPr>
          <w:i/>
          <w:noProof/>
        </w:rPr>
        <w:t>ULink</w:t>
      </w:r>
      <w:r>
        <w:rPr>
          <w:noProof/>
        </w:rPr>
        <w:tab/>
        <w:t>166, 167, 172</w:t>
      </w:r>
    </w:p>
    <w:p w14:paraId="4AFA2915" w14:textId="77777777" w:rsidR="004D1046" w:rsidRDefault="004D1046">
      <w:pPr>
        <w:pStyle w:val="Index1"/>
        <w:tabs>
          <w:tab w:val="right" w:leader="dot" w:pos="4582"/>
        </w:tabs>
        <w:rPr>
          <w:bCs/>
          <w:noProof/>
        </w:rPr>
      </w:pPr>
      <w:r>
        <w:rPr>
          <w:noProof/>
        </w:rPr>
        <w:t>unbinding (</w:t>
      </w:r>
      <w:r w:rsidRPr="00450EEE">
        <w:rPr>
          <w:i/>
          <w:noProof/>
        </w:rPr>
        <w:t>Mailbox</w:t>
      </w:r>
      <w:r>
        <w:rPr>
          <w:noProof/>
        </w:rPr>
        <w:t>)</w:t>
      </w:r>
      <w:r>
        <w:rPr>
          <w:noProof/>
        </w:rPr>
        <w:tab/>
        <w:t xml:space="preserve">316, </w:t>
      </w:r>
      <w:r>
        <w:rPr>
          <w:b/>
          <w:bCs/>
          <w:noProof/>
        </w:rPr>
        <w:t>318</w:t>
      </w:r>
      <w:r>
        <w:rPr>
          <w:bCs/>
          <w:noProof/>
        </w:rPr>
        <w:t>, 324</w:t>
      </w:r>
    </w:p>
    <w:p w14:paraId="7A06EFB4" w14:textId="77777777" w:rsidR="004D1046" w:rsidRDefault="004D1046">
      <w:pPr>
        <w:pStyle w:val="Index1"/>
        <w:tabs>
          <w:tab w:val="right" w:leader="dot" w:pos="4582"/>
        </w:tabs>
        <w:rPr>
          <w:noProof/>
        </w:rPr>
      </w:pPr>
      <w:r w:rsidRPr="00450EEE">
        <w:rPr>
          <w:i/>
          <w:noProof/>
        </w:rPr>
        <w:t>UNDEFINED</w:t>
      </w:r>
      <w:r>
        <w:rPr>
          <w:noProof/>
        </w:rPr>
        <w:tab/>
        <w:t>236</w:t>
      </w:r>
    </w:p>
    <w:p w14:paraId="7726CDDD" w14:textId="77777777" w:rsidR="004D1046" w:rsidRDefault="004D1046">
      <w:pPr>
        <w:pStyle w:val="Index1"/>
        <w:tabs>
          <w:tab w:val="right" w:leader="dot" w:pos="4582"/>
        </w:tabs>
        <w:rPr>
          <w:noProof/>
        </w:rPr>
      </w:pPr>
      <w:r>
        <w:rPr>
          <w:noProof/>
        </w:rPr>
        <w:t>unidirectional link</w:t>
      </w:r>
      <w:r>
        <w:rPr>
          <w:noProof/>
        </w:rPr>
        <w:tab/>
      </w:r>
      <w:r w:rsidRPr="00450EEE">
        <w:rPr>
          <w:rFonts w:cs="Mangal"/>
          <w:i/>
          <w:noProof/>
        </w:rPr>
        <w:t>See</w:t>
      </w:r>
      <w:r w:rsidRPr="00450EEE">
        <w:rPr>
          <w:rFonts w:cs="Mangal"/>
          <w:noProof/>
        </w:rPr>
        <w:t xml:space="preserve"> </w:t>
      </w:r>
      <w:r w:rsidRPr="00450EEE">
        <w:rPr>
          <w:rFonts w:cs="Mangal"/>
          <w:i/>
          <w:noProof/>
        </w:rPr>
        <w:t>ULink</w:t>
      </w:r>
    </w:p>
    <w:p w14:paraId="26B492B2" w14:textId="77777777" w:rsidR="004D1046" w:rsidRDefault="004D1046">
      <w:pPr>
        <w:pStyle w:val="Index1"/>
        <w:tabs>
          <w:tab w:val="right" w:leader="dot" w:pos="4582"/>
        </w:tabs>
        <w:rPr>
          <w:noProof/>
        </w:rPr>
      </w:pPr>
      <w:r w:rsidRPr="00450EEE">
        <w:rPr>
          <w:i/>
          <w:noProof/>
        </w:rPr>
        <w:t>UNIFORM</w:t>
      </w:r>
      <w:r>
        <w:rPr>
          <w:noProof/>
        </w:rPr>
        <w:tab/>
        <w:t>236</w:t>
      </w:r>
    </w:p>
    <w:p w14:paraId="786C706E" w14:textId="77777777" w:rsidR="004D1046" w:rsidRDefault="004D1046">
      <w:pPr>
        <w:pStyle w:val="Index1"/>
        <w:tabs>
          <w:tab w:val="right" w:leader="dot" w:pos="4582"/>
        </w:tabs>
        <w:rPr>
          <w:bCs/>
          <w:noProof/>
        </w:rPr>
      </w:pPr>
      <w:r>
        <w:rPr>
          <w:noProof/>
        </w:rPr>
        <w:t>uniform distribution</w:t>
      </w:r>
      <w:r>
        <w:rPr>
          <w:noProof/>
        </w:rPr>
        <w:tab/>
        <w:t xml:space="preserve">136, </w:t>
      </w:r>
      <w:r>
        <w:rPr>
          <w:b/>
          <w:bCs/>
          <w:noProof/>
        </w:rPr>
        <w:t>138</w:t>
      </w:r>
      <w:r>
        <w:rPr>
          <w:bCs/>
          <w:noProof/>
        </w:rPr>
        <w:t>, 139, 230, 236, 237, 266</w:t>
      </w:r>
    </w:p>
    <w:p w14:paraId="73222DE2" w14:textId="77777777" w:rsidR="004D1046" w:rsidRDefault="004D1046">
      <w:pPr>
        <w:pStyle w:val="Index1"/>
        <w:tabs>
          <w:tab w:val="right" w:leader="dot" w:pos="4582"/>
        </w:tabs>
        <w:rPr>
          <w:noProof/>
        </w:rPr>
      </w:pPr>
      <w:r>
        <w:rPr>
          <w:noProof/>
        </w:rPr>
        <w:t>UNIX</w:t>
      </w:r>
      <w:r>
        <w:rPr>
          <w:noProof/>
        </w:rPr>
        <w:tab/>
        <w:t>140, 378, 402, 409, 413</w:t>
      </w:r>
    </w:p>
    <w:p w14:paraId="0147361C" w14:textId="77777777" w:rsidR="004D1046" w:rsidRDefault="004D1046">
      <w:pPr>
        <w:pStyle w:val="Index2"/>
        <w:tabs>
          <w:tab w:val="right" w:leader="dot" w:pos="4582"/>
        </w:tabs>
        <w:rPr>
          <w:noProof/>
        </w:rPr>
      </w:pPr>
      <w:r>
        <w:rPr>
          <w:noProof/>
        </w:rPr>
        <w:t>(epoch) time</w:t>
      </w:r>
      <w:r>
        <w:rPr>
          <w:noProof/>
        </w:rPr>
        <w:tab/>
        <w:t>131</w:t>
      </w:r>
    </w:p>
    <w:p w14:paraId="23F37F27" w14:textId="77777777" w:rsidR="004D1046" w:rsidRDefault="004D1046">
      <w:pPr>
        <w:pStyle w:val="Index2"/>
        <w:tabs>
          <w:tab w:val="right" w:leader="dot" w:pos="4582"/>
        </w:tabs>
        <w:rPr>
          <w:noProof/>
        </w:rPr>
      </w:pPr>
      <w:r>
        <w:rPr>
          <w:noProof/>
        </w:rPr>
        <w:t>domain socket</w:t>
      </w:r>
      <w:r>
        <w:rPr>
          <w:noProof/>
        </w:rPr>
        <w:tab/>
        <w:t>311, 314, 315, 316</w:t>
      </w:r>
    </w:p>
    <w:p w14:paraId="4F61D0BD" w14:textId="77777777" w:rsidR="004D1046" w:rsidRDefault="004D1046">
      <w:pPr>
        <w:pStyle w:val="Index1"/>
        <w:tabs>
          <w:tab w:val="right" w:leader="dot" w:pos="4582"/>
        </w:tabs>
        <w:rPr>
          <w:noProof/>
        </w:rPr>
      </w:pPr>
      <w:r>
        <w:rPr>
          <w:noProof/>
        </w:rPr>
        <w:t>unstepping (DSD)</w:t>
      </w:r>
      <w:r>
        <w:rPr>
          <w:noProof/>
        </w:rPr>
        <w:tab/>
        <w:t>435, 437</w:t>
      </w:r>
    </w:p>
    <w:p w14:paraId="7691B245" w14:textId="77777777" w:rsidR="004D1046" w:rsidRDefault="004D1046">
      <w:pPr>
        <w:pStyle w:val="Index1"/>
        <w:tabs>
          <w:tab w:val="right" w:leader="dot" w:pos="4582"/>
        </w:tabs>
        <w:rPr>
          <w:bCs/>
          <w:noProof/>
        </w:rPr>
      </w:pPr>
      <w:r w:rsidRPr="00450EEE">
        <w:rPr>
          <w:i/>
          <w:noProof/>
        </w:rPr>
        <w:t>unwait</w:t>
      </w:r>
      <w:r>
        <w:rPr>
          <w:noProof/>
        </w:rPr>
        <w:tab/>
        <w:t xml:space="preserve">96, </w:t>
      </w:r>
      <w:r>
        <w:rPr>
          <w:b/>
          <w:bCs/>
          <w:noProof/>
        </w:rPr>
        <w:t>197</w:t>
      </w:r>
    </w:p>
    <w:p w14:paraId="4E70EDDD" w14:textId="77777777" w:rsidR="004D1046" w:rsidRDefault="004D1046">
      <w:pPr>
        <w:pStyle w:val="Index2"/>
        <w:tabs>
          <w:tab w:val="right" w:leader="dot" w:pos="4582"/>
        </w:tabs>
        <w:rPr>
          <w:noProof/>
        </w:rPr>
      </w:pPr>
      <w:r>
        <w:rPr>
          <w:noProof/>
        </w:rPr>
        <w:t>examples</w:t>
      </w:r>
      <w:r>
        <w:rPr>
          <w:noProof/>
        </w:rPr>
        <w:tab/>
        <w:t>95</w:t>
      </w:r>
    </w:p>
    <w:p w14:paraId="5D62073B" w14:textId="77777777" w:rsidR="004D1046" w:rsidRDefault="004D1046">
      <w:pPr>
        <w:pStyle w:val="Index1"/>
        <w:tabs>
          <w:tab w:val="right" w:leader="dot" w:pos="4582"/>
        </w:tabs>
        <w:rPr>
          <w:bCs/>
          <w:noProof/>
        </w:rPr>
      </w:pPr>
      <w:r w:rsidRPr="00450EEE">
        <w:rPr>
          <w:i/>
          <w:noProof/>
        </w:rPr>
        <w:t>UPDATE</w:t>
      </w:r>
      <w:r>
        <w:rPr>
          <w:noProof/>
        </w:rPr>
        <w:tab/>
      </w:r>
      <w:r>
        <w:rPr>
          <w:b/>
          <w:bCs/>
          <w:noProof/>
        </w:rPr>
        <w:t>300</w:t>
      </w:r>
      <w:r>
        <w:rPr>
          <w:bCs/>
          <w:noProof/>
        </w:rPr>
        <w:t>, 302, 304, 316, 318, 319</w:t>
      </w:r>
    </w:p>
    <w:p w14:paraId="14BC5B5F" w14:textId="77777777" w:rsidR="004D1046" w:rsidRDefault="004D1046">
      <w:pPr>
        <w:pStyle w:val="Index2"/>
        <w:tabs>
          <w:tab w:val="right" w:leader="dot" w:pos="4582"/>
        </w:tabs>
        <w:rPr>
          <w:noProof/>
        </w:rPr>
      </w:pPr>
      <w:r>
        <w:rPr>
          <w:noProof/>
        </w:rPr>
        <w:t>examples</w:t>
      </w:r>
      <w:r>
        <w:rPr>
          <w:noProof/>
        </w:rPr>
        <w:tab/>
        <w:t>76, 314, 317</w:t>
      </w:r>
    </w:p>
    <w:p w14:paraId="190A056F" w14:textId="77777777" w:rsidR="004D1046" w:rsidRDefault="004D1046">
      <w:pPr>
        <w:pStyle w:val="Index1"/>
        <w:tabs>
          <w:tab w:val="right" w:leader="dot" w:pos="4582"/>
        </w:tabs>
        <w:rPr>
          <w:noProof/>
        </w:rPr>
      </w:pPr>
      <w:r w:rsidRPr="00450EEE">
        <w:rPr>
          <w:i/>
          <w:noProof/>
        </w:rPr>
        <w:lastRenderedPageBreak/>
        <w:t xml:space="preserve">update </w:t>
      </w:r>
      <w:r>
        <w:rPr>
          <w:noProof/>
        </w:rPr>
        <w:t>(</w:t>
      </w:r>
      <w:r w:rsidRPr="00450EEE">
        <w:rPr>
          <w:i/>
          <w:noProof/>
        </w:rPr>
        <w:t>RVariable</w:t>
      </w:r>
      <w:r>
        <w:rPr>
          <w:noProof/>
        </w:rPr>
        <w:t xml:space="preserve"> method)</w:t>
      </w:r>
      <w:r>
        <w:rPr>
          <w:noProof/>
        </w:rPr>
        <w:tab/>
        <w:t>329</w:t>
      </w:r>
    </w:p>
    <w:p w14:paraId="307F3676" w14:textId="77777777" w:rsidR="004D1046" w:rsidRDefault="004D1046">
      <w:pPr>
        <w:pStyle w:val="Index2"/>
        <w:tabs>
          <w:tab w:val="right" w:leader="dot" w:pos="4582"/>
        </w:tabs>
        <w:rPr>
          <w:noProof/>
        </w:rPr>
      </w:pPr>
      <w:r>
        <w:rPr>
          <w:noProof/>
        </w:rPr>
        <w:t>examples</w:t>
      </w:r>
      <w:r>
        <w:rPr>
          <w:noProof/>
        </w:rPr>
        <w:tab/>
        <w:t>123, 329</w:t>
      </w:r>
    </w:p>
    <w:p w14:paraId="1B591D1E" w14:textId="77777777" w:rsidR="004D1046" w:rsidRDefault="004D1046">
      <w:pPr>
        <w:pStyle w:val="Index1"/>
        <w:tabs>
          <w:tab w:val="right" w:leader="dot" w:pos="4582"/>
        </w:tabs>
        <w:rPr>
          <w:noProof/>
        </w:rPr>
      </w:pPr>
      <w:r w:rsidRPr="00450EEE">
        <w:rPr>
          <w:i/>
          <w:noProof/>
        </w:rPr>
        <w:t xml:space="preserve">upper </w:t>
      </w:r>
      <w:r>
        <w:rPr>
          <w:noProof/>
        </w:rPr>
        <w:t>(</w:t>
      </w:r>
      <w:r w:rsidRPr="00450EEE">
        <w:rPr>
          <w:i/>
          <w:noProof/>
        </w:rPr>
        <w:t>XMapper</w:t>
      </w:r>
      <w:r>
        <w:rPr>
          <w:noProof/>
        </w:rPr>
        <w:t xml:space="preserve"> method)</w:t>
      </w:r>
      <w:r>
        <w:rPr>
          <w:noProof/>
        </w:rPr>
        <w:tab/>
        <w:t>388</w:t>
      </w:r>
    </w:p>
    <w:p w14:paraId="44BECFFB" w14:textId="77777777" w:rsidR="004D1046" w:rsidRDefault="004D1046">
      <w:pPr>
        <w:pStyle w:val="IndexHeading"/>
        <w:keepNext/>
        <w:tabs>
          <w:tab w:val="right" w:leader="dot" w:pos="4582"/>
        </w:tabs>
        <w:rPr>
          <w:rFonts w:eastAsiaTheme="minorEastAsia" w:cstheme="minorBidi"/>
          <w:b w:val="0"/>
          <w:bCs w:val="0"/>
          <w:noProof/>
        </w:rPr>
      </w:pPr>
      <w:r>
        <w:rPr>
          <w:noProof/>
        </w:rPr>
        <w:t>V</w:t>
      </w:r>
    </w:p>
    <w:p w14:paraId="673D9FFB" w14:textId="77777777" w:rsidR="004D1046" w:rsidRDefault="004D1046">
      <w:pPr>
        <w:pStyle w:val="Index1"/>
        <w:tabs>
          <w:tab w:val="right" w:leader="dot" w:pos="4582"/>
        </w:tabs>
        <w:rPr>
          <w:noProof/>
        </w:rPr>
      </w:pPr>
      <w:r>
        <w:rPr>
          <w:noProof/>
        </w:rPr>
        <w:t>variance</w:t>
      </w:r>
      <w:r>
        <w:rPr>
          <w:noProof/>
        </w:rPr>
        <w:tab/>
        <w:t>328, 329, 330, 366</w:t>
      </w:r>
    </w:p>
    <w:p w14:paraId="422F4B2E" w14:textId="77777777" w:rsidR="004D1046" w:rsidRDefault="004D1046">
      <w:pPr>
        <w:pStyle w:val="Index1"/>
        <w:tabs>
          <w:tab w:val="right" w:leader="dot" w:pos="4582"/>
        </w:tabs>
        <w:rPr>
          <w:noProof/>
        </w:rPr>
      </w:pPr>
      <w:r w:rsidRPr="00450EEE">
        <w:rPr>
          <w:i/>
          <w:noProof/>
        </w:rPr>
        <w:t>varsignal</w:t>
      </w:r>
      <w:r>
        <w:rPr>
          <w:noProof/>
        </w:rPr>
        <w:tab/>
        <w:t>217</w:t>
      </w:r>
    </w:p>
    <w:p w14:paraId="2B640C3D" w14:textId="77777777" w:rsidR="004D1046" w:rsidRDefault="004D1046">
      <w:pPr>
        <w:pStyle w:val="Index1"/>
        <w:tabs>
          <w:tab w:val="right" w:leader="dot" w:pos="4582"/>
        </w:tabs>
        <w:rPr>
          <w:noProof/>
        </w:rPr>
      </w:pPr>
      <w:r w:rsidRPr="00450EEE">
        <w:rPr>
          <w:i/>
          <w:noProof/>
        </w:rPr>
        <w:t>varwait</w:t>
      </w:r>
      <w:r>
        <w:rPr>
          <w:noProof/>
        </w:rPr>
        <w:tab/>
        <w:t>217</w:t>
      </w:r>
    </w:p>
    <w:p w14:paraId="3836428C" w14:textId="77777777" w:rsidR="004D1046" w:rsidRDefault="004D1046">
      <w:pPr>
        <w:pStyle w:val="Index1"/>
        <w:tabs>
          <w:tab w:val="right" w:leader="dot" w:pos="4582"/>
        </w:tabs>
        <w:rPr>
          <w:bCs/>
          <w:noProof/>
        </w:rPr>
      </w:pPr>
      <w:r>
        <w:rPr>
          <w:noProof/>
        </w:rPr>
        <w:t>visualization mode</w:t>
      </w:r>
      <w:r>
        <w:rPr>
          <w:noProof/>
        </w:rPr>
        <w:tab/>
        <w:t xml:space="preserve">11, 26, 42, 45, 127, </w:t>
      </w:r>
      <w:r>
        <w:rPr>
          <w:b/>
          <w:bCs/>
          <w:noProof/>
        </w:rPr>
        <w:t>130</w:t>
      </w:r>
      <w:r>
        <w:rPr>
          <w:bCs/>
          <w:noProof/>
        </w:rPr>
        <w:t xml:space="preserve">, 131, 139, 204, 209, </w:t>
      </w:r>
      <w:r>
        <w:rPr>
          <w:b/>
          <w:bCs/>
          <w:noProof/>
        </w:rPr>
        <w:t>214</w:t>
      </w:r>
      <w:r>
        <w:rPr>
          <w:bCs/>
          <w:noProof/>
        </w:rPr>
        <w:t>, 296, 360, 412, 416, 436</w:t>
      </w:r>
    </w:p>
    <w:p w14:paraId="14A3CC27" w14:textId="77777777" w:rsidR="004D1046" w:rsidRDefault="004D1046">
      <w:pPr>
        <w:pStyle w:val="Index1"/>
        <w:tabs>
          <w:tab w:val="right" w:leader="dot" w:pos="4582"/>
        </w:tabs>
        <w:rPr>
          <w:noProof/>
        </w:rPr>
      </w:pPr>
      <w:r>
        <w:rPr>
          <w:noProof/>
        </w:rPr>
        <w:t>VM Virtual Box</w:t>
      </w:r>
      <w:r>
        <w:rPr>
          <w:noProof/>
        </w:rPr>
        <w:tab/>
      </w:r>
      <w:r w:rsidRPr="00450EEE">
        <w:rPr>
          <w:rFonts w:cs="Mangal"/>
          <w:i/>
          <w:noProof/>
        </w:rPr>
        <w:t>See</w:t>
      </w:r>
      <w:r w:rsidRPr="00450EEE">
        <w:rPr>
          <w:rFonts w:cs="Mangal"/>
          <w:noProof/>
        </w:rPr>
        <w:t xml:space="preserve"> Oracle VM VirtualBox</w:t>
      </w:r>
    </w:p>
    <w:p w14:paraId="6ADBBF18" w14:textId="77777777" w:rsidR="004D1046" w:rsidRDefault="004D1046">
      <w:pPr>
        <w:pStyle w:val="Index1"/>
        <w:tabs>
          <w:tab w:val="right" w:leader="dot" w:pos="4582"/>
        </w:tabs>
        <w:rPr>
          <w:noProof/>
        </w:rPr>
      </w:pPr>
      <w:r w:rsidRPr="00450EEE">
        <w:rPr>
          <w:noProof/>
        </w:rPr>
        <w:t>Voisine, Aaron</w:t>
      </w:r>
      <w:r>
        <w:rPr>
          <w:noProof/>
        </w:rPr>
        <w:tab/>
        <w:t>143</w:t>
      </w:r>
    </w:p>
    <w:p w14:paraId="0B3EEE23" w14:textId="77777777" w:rsidR="004D1046" w:rsidRDefault="004D1046">
      <w:pPr>
        <w:pStyle w:val="Index1"/>
        <w:tabs>
          <w:tab w:val="right" w:leader="dot" w:pos="4582"/>
        </w:tabs>
        <w:rPr>
          <w:noProof/>
        </w:rPr>
      </w:pPr>
      <w:r>
        <w:rPr>
          <w:noProof/>
        </w:rPr>
        <w:t>VUEE (Virtual Underlay Execution Engine)</w:t>
      </w:r>
      <w:r>
        <w:rPr>
          <w:noProof/>
        </w:rPr>
        <w:tab/>
        <w:t>11, 385, 403, 414</w:t>
      </w:r>
    </w:p>
    <w:p w14:paraId="08427648" w14:textId="77777777" w:rsidR="004D1046" w:rsidRDefault="004D1046">
      <w:pPr>
        <w:pStyle w:val="IndexHeading"/>
        <w:keepNext/>
        <w:tabs>
          <w:tab w:val="right" w:leader="dot" w:pos="4582"/>
        </w:tabs>
        <w:rPr>
          <w:rFonts w:eastAsiaTheme="minorEastAsia" w:cstheme="minorBidi"/>
          <w:b w:val="0"/>
          <w:bCs w:val="0"/>
          <w:noProof/>
        </w:rPr>
      </w:pPr>
      <w:r>
        <w:rPr>
          <w:noProof/>
        </w:rPr>
        <w:t>W</w:t>
      </w:r>
    </w:p>
    <w:p w14:paraId="78C05928" w14:textId="77777777" w:rsidR="004D1046" w:rsidRDefault="004D1046">
      <w:pPr>
        <w:pStyle w:val="Index1"/>
        <w:tabs>
          <w:tab w:val="right" w:leader="dot" w:pos="4582"/>
        </w:tabs>
        <w:rPr>
          <w:noProof/>
        </w:rPr>
      </w:pPr>
      <w:r w:rsidRPr="00450EEE">
        <w:rPr>
          <w:i/>
          <w:noProof/>
        </w:rPr>
        <w:t xml:space="preserve">wait </w:t>
      </w:r>
      <w:r>
        <w:rPr>
          <w:noProof/>
        </w:rPr>
        <w:t>(</w:t>
      </w:r>
      <w:r w:rsidRPr="00450EEE">
        <w:rPr>
          <w:i/>
          <w:noProof/>
        </w:rPr>
        <w:t>AI</w:t>
      </w:r>
      <w:r>
        <w:rPr>
          <w:noProof/>
        </w:rPr>
        <w:t xml:space="preserve"> method)</w:t>
      </w:r>
      <w:r>
        <w:rPr>
          <w:noProof/>
        </w:rPr>
        <w:tab/>
        <w:t>191</w:t>
      </w:r>
    </w:p>
    <w:p w14:paraId="06294BCC" w14:textId="77777777" w:rsidR="004D1046" w:rsidRDefault="004D1046">
      <w:pPr>
        <w:pStyle w:val="Index1"/>
        <w:tabs>
          <w:tab w:val="right" w:leader="dot" w:pos="4582"/>
        </w:tabs>
        <w:rPr>
          <w:noProof/>
        </w:rPr>
      </w:pPr>
      <w:r w:rsidRPr="00450EEE">
        <w:rPr>
          <w:i/>
          <w:noProof/>
        </w:rPr>
        <w:t xml:space="preserve">WAIT </w:t>
      </w:r>
      <w:r>
        <w:rPr>
          <w:noProof/>
        </w:rPr>
        <w:t>(</w:t>
      </w:r>
      <w:r w:rsidRPr="00450EEE">
        <w:rPr>
          <w:i/>
          <w:noProof/>
        </w:rPr>
        <w:t>Mailbox</w:t>
      </w:r>
      <w:r>
        <w:rPr>
          <w:noProof/>
        </w:rPr>
        <w:t xml:space="preserve"> flag)</w:t>
      </w:r>
      <w:r>
        <w:rPr>
          <w:noProof/>
        </w:rPr>
        <w:tab/>
        <w:t>311, 315, 316</w:t>
      </w:r>
    </w:p>
    <w:p w14:paraId="794D72C0" w14:textId="77777777" w:rsidR="004D1046" w:rsidRDefault="004D1046">
      <w:pPr>
        <w:pStyle w:val="Index1"/>
        <w:tabs>
          <w:tab w:val="right" w:leader="dot" w:pos="4582"/>
        </w:tabs>
        <w:rPr>
          <w:noProof/>
        </w:rPr>
      </w:pPr>
      <w:r>
        <w:rPr>
          <w:noProof/>
        </w:rPr>
        <w:t>weighted message delay</w:t>
      </w:r>
      <w:r>
        <w:rPr>
          <w:noProof/>
        </w:rPr>
        <w:tab/>
        <w:t>332</w:t>
      </w:r>
    </w:p>
    <w:p w14:paraId="2B381EF2" w14:textId="77777777" w:rsidR="004D1046" w:rsidRDefault="004D1046">
      <w:pPr>
        <w:pStyle w:val="Index1"/>
        <w:tabs>
          <w:tab w:val="right" w:leader="dot" w:pos="4582"/>
        </w:tabs>
        <w:rPr>
          <w:noProof/>
        </w:rPr>
      </w:pPr>
      <w:r>
        <w:rPr>
          <w:noProof/>
        </w:rPr>
        <w:t>wireless channel</w:t>
      </w:r>
      <w:r>
        <w:rPr>
          <w:noProof/>
        </w:rPr>
        <w:tab/>
      </w:r>
      <w:r w:rsidRPr="00450EEE">
        <w:rPr>
          <w:rFonts w:cs="Mangal"/>
          <w:i/>
          <w:noProof/>
        </w:rPr>
        <w:t>See</w:t>
      </w:r>
      <w:r w:rsidRPr="00450EEE">
        <w:rPr>
          <w:rFonts w:cs="Mangal"/>
          <w:noProof/>
        </w:rPr>
        <w:t xml:space="preserve"> </w:t>
      </w:r>
      <w:r w:rsidRPr="00450EEE">
        <w:rPr>
          <w:rFonts w:cs="Mangal"/>
          <w:i/>
          <w:noProof/>
        </w:rPr>
        <w:t>RFChannel</w:t>
      </w:r>
    </w:p>
    <w:p w14:paraId="2307F2AC" w14:textId="77777777" w:rsidR="004D1046" w:rsidRDefault="004D1046">
      <w:pPr>
        <w:pStyle w:val="Index1"/>
        <w:tabs>
          <w:tab w:val="right" w:leader="dot" w:pos="4582"/>
        </w:tabs>
        <w:rPr>
          <w:noProof/>
        </w:rPr>
      </w:pPr>
      <w:r>
        <w:rPr>
          <w:noProof/>
        </w:rPr>
        <w:t>wireless sensor network</w:t>
      </w:r>
      <w:r>
        <w:rPr>
          <w:noProof/>
        </w:rPr>
        <w:tab/>
        <w:t>8, 9, 26, 385</w:t>
      </w:r>
    </w:p>
    <w:p w14:paraId="02F57247" w14:textId="77777777" w:rsidR="004D1046" w:rsidRDefault="004D1046">
      <w:pPr>
        <w:pStyle w:val="Index1"/>
        <w:tabs>
          <w:tab w:val="right" w:leader="dot" w:pos="4582"/>
        </w:tabs>
        <w:rPr>
          <w:noProof/>
        </w:rPr>
      </w:pPr>
      <w:r w:rsidRPr="00450EEE">
        <w:rPr>
          <w:i/>
          <w:noProof/>
        </w:rPr>
        <w:t xml:space="preserve">WRITE </w:t>
      </w:r>
      <w:r>
        <w:rPr>
          <w:noProof/>
        </w:rPr>
        <w:t>(</w:t>
      </w:r>
      <w:r w:rsidRPr="00450EEE">
        <w:rPr>
          <w:i/>
          <w:noProof/>
        </w:rPr>
        <w:t>Mailbox</w:t>
      </w:r>
      <w:r>
        <w:rPr>
          <w:noProof/>
        </w:rPr>
        <w:t xml:space="preserve"> flag)</w:t>
      </w:r>
      <w:r>
        <w:rPr>
          <w:noProof/>
        </w:rPr>
        <w:tab/>
        <w:t>311, 312, 313, 314</w:t>
      </w:r>
    </w:p>
    <w:p w14:paraId="1D2DAD57" w14:textId="77777777" w:rsidR="004D1046" w:rsidRDefault="004D1046">
      <w:pPr>
        <w:pStyle w:val="Index2"/>
        <w:tabs>
          <w:tab w:val="right" w:leader="dot" w:pos="4582"/>
        </w:tabs>
        <w:rPr>
          <w:noProof/>
        </w:rPr>
      </w:pPr>
      <w:r>
        <w:rPr>
          <w:noProof/>
        </w:rPr>
        <w:t>examples</w:t>
      </w:r>
      <w:r>
        <w:rPr>
          <w:noProof/>
        </w:rPr>
        <w:tab/>
        <w:t>313</w:t>
      </w:r>
    </w:p>
    <w:p w14:paraId="7C5FA823" w14:textId="77777777" w:rsidR="004D1046" w:rsidRDefault="004D1046">
      <w:pPr>
        <w:pStyle w:val="Index1"/>
        <w:tabs>
          <w:tab w:val="right" w:leader="dot" w:pos="4582"/>
        </w:tabs>
        <w:rPr>
          <w:bCs/>
          <w:noProof/>
        </w:rPr>
      </w:pPr>
      <w:r w:rsidRPr="00450EEE">
        <w:rPr>
          <w:i/>
          <w:noProof/>
        </w:rPr>
        <w:t xml:space="preserve">write </w:t>
      </w:r>
      <w:r>
        <w:rPr>
          <w:noProof/>
        </w:rPr>
        <w:t>(</w:t>
      </w:r>
      <w:r w:rsidRPr="00450EEE">
        <w:rPr>
          <w:i/>
          <w:noProof/>
        </w:rPr>
        <w:t>Mailbox</w:t>
      </w:r>
      <w:r>
        <w:rPr>
          <w:noProof/>
        </w:rPr>
        <w:t xml:space="preserve"> method)</w:t>
      </w:r>
      <w:r>
        <w:rPr>
          <w:noProof/>
        </w:rPr>
        <w:tab/>
      </w:r>
      <w:r>
        <w:rPr>
          <w:b/>
          <w:bCs/>
          <w:noProof/>
        </w:rPr>
        <w:t>321</w:t>
      </w:r>
      <w:r>
        <w:rPr>
          <w:bCs/>
          <w:noProof/>
        </w:rPr>
        <w:t>, 322</w:t>
      </w:r>
    </w:p>
    <w:p w14:paraId="7CC24D22" w14:textId="77777777" w:rsidR="004D1046" w:rsidRDefault="004D1046">
      <w:pPr>
        <w:pStyle w:val="Index2"/>
        <w:tabs>
          <w:tab w:val="right" w:leader="dot" w:pos="4582"/>
        </w:tabs>
        <w:rPr>
          <w:noProof/>
        </w:rPr>
      </w:pPr>
      <w:r>
        <w:rPr>
          <w:noProof/>
        </w:rPr>
        <w:t>examples</w:t>
      </w:r>
      <w:r>
        <w:rPr>
          <w:noProof/>
        </w:rPr>
        <w:tab/>
        <w:t>80, 82</w:t>
      </w:r>
    </w:p>
    <w:p w14:paraId="45160C75" w14:textId="77777777" w:rsidR="004D1046" w:rsidRDefault="004D1046">
      <w:pPr>
        <w:pStyle w:val="Index1"/>
        <w:tabs>
          <w:tab w:val="right" w:leader="dot" w:pos="4582"/>
        </w:tabs>
        <w:rPr>
          <w:noProof/>
        </w:rPr>
      </w:pPr>
      <w:r>
        <w:rPr>
          <w:noProof/>
        </w:rPr>
        <w:t>WSN</w:t>
      </w:r>
      <w:r>
        <w:rPr>
          <w:noProof/>
        </w:rPr>
        <w:tab/>
      </w:r>
      <w:r w:rsidRPr="00450EEE">
        <w:rPr>
          <w:rFonts w:cs="Mangal"/>
          <w:i/>
          <w:noProof/>
        </w:rPr>
        <w:t>See</w:t>
      </w:r>
      <w:r w:rsidRPr="00450EEE">
        <w:rPr>
          <w:rFonts w:cs="Mangal"/>
          <w:noProof/>
        </w:rPr>
        <w:t xml:space="preserve"> wireless sensor network</w:t>
      </w:r>
    </w:p>
    <w:p w14:paraId="79E8CF20" w14:textId="77777777" w:rsidR="004D1046" w:rsidRDefault="004D1046">
      <w:pPr>
        <w:pStyle w:val="IndexHeading"/>
        <w:keepNext/>
        <w:tabs>
          <w:tab w:val="right" w:leader="dot" w:pos="4582"/>
        </w:tabs>
        <w:rPr>
          <w:rFonts w:eastAsiaTheme="minorEastAsia" w:cstheme="minorBidi"/>
          <w:b w:val="0"/>
          <w:bCs w:val="0"/>
          <w:noProof/>
        </w:rPr>
      </w:pPr>
      <w:r>
        <w:rPr>
          <w:noProof/>
        </w:rPr>
        <w:t>X</w:t>
      </w:r>
    </w:p>
    <w:p w14:paraId="735EEAAB" w14:textId="77777777" w:rsidR="004D1046" w:rsidRDefault="004D1046">
      <w:pPr>
        <w:pStyle w:val="Index1"/>
        <w:tabs>
          <w:tab w:val="right" w:leader="dot" w:pos="4582"/>
        </w:tabs>
        <w:rPr>
          <w:noProof/>
        </w:rPr>
      </w:pPr>
      <w:r>
        <w:rPr>
          <w:noProof/>
        </w:rPr>
        <w:t>XML (input data)</w:t>
      </w:r>
      <w:r>
        <w:rPr>
          <w:noProof/>
        </w:rPr>
        <w:tab/>
        <w:t>141, 143, 404, 406</w:t>
      </w:r>
    </w:p>
    <w:p w14:paraId="1B5D9FA1" w14:textId="77777777" w:rsidR="004D1046" w:rsidRDefault="004D1046">
      <w:pPr>
        <w:pStyle w:val="Index1"/>
        <w:tabs>
          <w:tab w:val="right" w:leader="dot" w:pos="4582"/>
        </w:tabs>
        <w:rPr>
          <w:noProof/>
        </w:rPr>
      </w:pPr>
      <w:r w:rsidRPr="00450EEE">
        <w:rPr>
          <w:i/>
          <w:noProof/>
        </w:rPr>
        <w:t>XPower</w:t>
      </w:r>
      <w:r>
        <w:rPr>
          <w:noProof/>
        </w:rPr>
        <w:tab/>
        <w:t>271</w:t>
      </w:r>
    </w:p>
    <w:p w14:paraId="71C1A08D" w14:textId="77777777" w:rsidR="004D1046" w:rsidRDefault="004D1046">
      <w:pPr>
        <w:pStyle w:val="Index2"/>
        <w:tabs>
          <w:tab w:val="right" w:leader="dot" w:pos="4582"/>
        </w:tabs>
        <w:rPr>
          <w:noProof/>
        </w:rPr>
      </w:pPr>
      <w:r>
        <w:rPr>
          <w:noProof/>
        </w:rPr>
        <w:t>exposure</w:t>
      </w:r>
      <w:r>
        <w:rPr>
          <w:noProof/>
        </w:rPr>
        <w:tab/>
        <w:t>373, 375</w:t>
      </w:r>
    </w:p>
    <w:p w14:paraId="2C3942DA" w14:textId="77777777" w:rsidR="004D1046" w:rsidRDefault="004D1046">
      <w:pPr>
        <w:pStyle w:val="Index1"/>
        <w:tabs>
          <w:tab w:val="right" w:leader="dot" w:pos="4582"/>
        </w:tabs>
        <w:rPr>
          <w:noProof/>
        </w:rPr>
      </w:pPr>
      <w:r w:rsidRPr="00450EEE">
        <w:rPr>
          <w:i/>
          <w:noProof/>
        </w:rPr>
        <w:t>XTag</w:t>
      </w:r>
      <w:r>
        <w:rPr>
          <w:noProof/>
        </w:rPr>
        <w:tab/>
        <w:t>186, 273</w:t>
      </w:r>
    </w:p>
    <w:p w14:paraId="2BC661F7" w14:textId="77777777" w:rsidR="004D1046" w:rsidRDefault="004D1046">
      <w:pPr>
        <w:pStyle w:val="Index1"/>
        <w:tabs>
          <w:tab w:val="right" w:leader="dot" w:pos="4582"/>
        </w:tabs>
        <w:rPr>
          <w:noProof/>
        </w:rPr>
      </w:pPr>
      <w:r w:rsidRPr="00450EEE">
        <w:rPr>
          <w:i/>
          <w:noProof/>
        </w:rPr>
        <w:t>XVMapper</w:t>
      </w:r>
      <w:r>
        <w:rPr>
          <w:noProof/>
        </w:rPr>
        <w:tab/>
        <w:t>385, 386</w:t>
      </w:r>
    </w:p>
    <w:p w14:paraId="74A9001E" w14:textId="77777777" w:rsidR="004D1046" w:rsidRDefault="004D1046">
      <w:pPr>
        <w:pStyle w:val="IndexHeading"/>
        <w:keepNext/>
        <w:tabs>
          <w:tab w:val="right" w:leader="dot" w:pos="4582"/>
        </w:tabs>
        <w:rPr>
          <w:rFonts w:eastAsiaTheme="minorEastAsia" w:cstheme="minorBidi"/>
          <w:b w:val="0"/>
          <w:bCs w:val="0"/>
          <w:noProof/>
        </w:rPr>
      </w:pPr>
      <w:r>
        <w:rPr>
          <w:noProof/>
        </w:rPr>
        <w:t>Y</w:t>
      </w:r>
    </w:p>
    <w:p w14:paraId="1276725E" w14:textId="77777777" w:rsidR="004D1046" w:rsidRDefault="004D1046">
      <w:pPr>
        <w:pStyle w:val="Index1"/>
        <w:tabs>
          <w:tab w:val="right" w:leader="dot" w:pos="4582"/>
        </w:tabs>
        <w:rPr>
          <w:bCs/>
          <w:noProof/>
        </w:rPr>
      </w:pPr>
      <w:r w:rsidRPr="00450EEE">
        <w:rPr>
          <w:i/>
          <w:noProof/>
        </w:rPr>
        <w:t xml:space="preserve">YES </w:t>
      </w:r>
      <w:r>
        <w:rPr>
          <w:noProof/>
        </w:rPr>
        <w:t>(Boolean constant)</w:t>
      </w:r>
      <w:r>
        <w:rPr>
          <w:noProof/>
        </w:rPr>
        <w:tab/>
      </w:r>
      <w:r>
        <w:rPr>
          <w:b/>
          <w:bCs/>
          <w:noProof/>
        </w:rPr>
        <w:t>147</w:t>
      </w:r>
      <w:r>
        <w:rPr>
          <w:bCs/>
          <w:noProof/>
        </w:rPr>
        <w:t>, 180, 386, 387</w:t>
      </w:r>
    </w:p>
    <w:p w14:paraId="650E302D" w14:textId="77777777" w:rsidR="004D1046" w:rsidRDefault="004D1046">
      <w:pPr>
        <w:pStyle w:val="Index2"/>
        <w:tabs>
          <w:tab w:val="right" w:leader="dot" w:pos="4582"/>
        </w:tabs>
        <w:rPr>
          <w:noProof/>
        </w:rPr>
      </w:pPr>
      <w:r>
        <w:rPr>
          <w:noProof/>
        </w:rPr>
        <w:t>examples</w:t>
      </w:r>
      <w:r>
        <w:rPr>
          <w:noProof/>
        </w:rPr>
        <w:tab/>
        <w:t>16, 94, 99, 180, 386, 387</w:t>
      </w:r>
    </w:p>
    <w:p w14:paraId="6C5B18BE" w14:textId="77777777" w:rsidR="004D1046" w:rsidRDefault="004D1046">
      <w:pPr>
        <w:pStyle w:val="Index1"/>
        <w:tabs>
          <w:tab w:val="right" w:leader="dot" w:pos="4582"/>
        </w:tabs>
        <w:rPr>
          <w:bCs/>
          <w:noProof/>
        </w:rPr>
      </w:pPr>
      <w:r w:rsidRPr="00450EEE">
        <w:rPr>
          <w:i/>
          <w:noProof/>
        </w:rPr>
        <w:t xml:space="preserve">YESNO </w:t>
      </w:r>
      <w:r>
        <w:rPr>
          <w:noProof/>
        </w:rPr>
        <w:t>(Boolean constant)</w:t>
      </w:r>
      <w:r>
        <w:rPr>
          <w:noProof/>
        </w:rPr>
        <w:tab/>
      </w:r>
      <w:r>
        <w:rPr>
          <w:b/>
          <w:bCs/>
          <w:noProof/>
        </w:rPr>
        <w:t>147</w:t>
      </w:r>
      <w:r>
        <w:rPr>
          <w:bCs/>
          <w:noProof/>
        </w:rPr>
        <w:t>, 255, 284</w:t>
      </w:r>
    </w:p>
    <w:p w14:paraId="7DD12E86" w14:textId="77777777" w:rsidR="004D1046" w:rsidRDefault="004D1046">
      <w:pPr>
        <w:pStyle w:val="Index2"/>
        <w:tabs>
          <w:tab w:val="right" w:leader="dot" w:pos="4582"/>
        </w:tabs>
        <w:rPr>
          <w:noProof/>
        </w:rPr>
      </w:pPr>
      <w:r>
        <w:rPr>
          <w:noProof/>
        </w:rPr>
        <w:t>examples</w:t>
      </w:r>
      <w:r>
        <w:rPr>
          <w:noProof/>
        </w:rPr>
        <w:tab/>
        <w:t>255</w:t>
      </w:r>
    </w:p>
    <w:p w14:paraId="5CF2D479" w14:textId="77777777" w:rsidR="004D1046" w:rsidRDefault="004D1046">
      <w:pPr>
        <w:pStyle w:val="IndexHeading"/>
        <w:keepNext/>
        <w:tabs>
          <w:tab w:val="right" w:leader="dot" w:pos="4582"/>
        </w:tabs>
        <w:rPr>
          <w:rFonts w:eastAsiaTheme="minorEastAsia" w:cstheme="minorBidi"/>
          <w:b w:val="0"/>
          <w:bCs w:val="0"/>
          <w:noProof/>
        </w:rPr>
      </w:pPr>
      <w:r>
        <w:rPr>
          <w:noProof/>
        </w:rPr>
        <w:t>Z</w:t>
      </w:r>
    </w:p>
    <w:p w14:paraId="6ACE014B" w14:textId="77777777" w:rsidR="004D1046" w:rsidRDefault="004D1046">
      <w:pPr>
        <w:pStyle w:val="Index1"/>
        <w:tabs>
          <w:tab w:val="right" w:leader="dot" w:pos="4582"/>
        </w:tabs>
        <w:rPr>
          <w:noProof/>
        </w:rPr>
      </w:pPr>
      <w:r>
        <w:rPr>
          <w:noProof/>
        </w:rPr>
        <w:t>Zipf distribution</w:t>
      </w:r>
      <w:r>
        <w:rPr>
          <w:noProof/>
        </w:rPr>
        <w:tab/>
        <w:t>139</w:t>
      </w:r>
    </w:p>
    <w:p w14:paraId="6586F146" w14:textId="04E2FBE0" w:rsidR="004D1046" w:rsidRDefault="004D1046" w:rsidP="00F22A00">
      <w:pPr>
        <w:pStyle w:val="BodyText"/>
        <w:rPr>
          <w:noProof/>
          <w:lang w:eastAsia="zh-CN" w:bidi="ar-SA"/>
        </w:rPr>
        <w:sectPr w:rsidR="004D1046" w:rsidSect="004D1046">
          <w:footnotePr>
            <w:numRestart w:val="eachSect"/>
          </w:footnotePr>
          <w:type w:val="continuous"/>
          <w:pgSz w:w="11909" w:h="16834" w:code="9"/>
          <w:pgMar w:top="936" w:right="864" w:bottom="792" w:left="864" w:header="576" w:footer="432" w:gutter="288"/>
          <w:cols w:num="2" w:space="708"/>
          <w:titlePg/>
          <w:docGrid w:linePitch="360"/>
        </w:sectPr>
      </w:pPr>
    </w:p>
    <w:p w14:paraId="29DF4598" w14:textId="00194C0B"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4D1046">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C771E" w14:textId="77777777" w:rsidR="003347AD" w:rsidRDefault="003347AD" w:rsidP="00742613">
      <w:r>
        <w:separator/>
      </w:r>
    </w:p>
  </w:endnote>
  <w:endnote w:type="continuationSeparator" w:id="0">
    <w:p w14:paraId="2C94408F" w14:textId="77777777" w:rsidR="003347AD" w:rsidRDefault="003347AD"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E50F8" w14:textId="77777777" w:rsidR="00BE047F" w:rsidRDefault="00BE047F"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14:paraId="2B74FEF4" w14:textId="77777777" w:rsidR="00BE047F" w:rsidRPr="0056151B" w:rsidRDefault="00BE047F"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5D524" w14:textId="77777777" w:rsidR="00BE047F" w:rsidRDefault="00BE047F" w:rsidP="008C6022">
    <w:pPr>
      <w:pStyle w:val="Footer"/>
      <w:pBdr>
        <w:top w:val="none" w:sz="0" w:space="0" w:color="auto"/>
      </w:pBdr>
      <w:rPr>
        <w:rStyle w:val="PageNumber"/>
        <w:rFonts w:ascii="Theano Didot" w:hAnsi="Theano Didot"/>
        <w:sz w:val="20"/>
        <w:szCs w:val="20"/>
        <w:lang w:eastAsia="zh-CN"/>
      </w:rPr>
    </w:pPr>
  </w:p>
  <w:p w14:paraId="2D8E9E7F" w14:textId="77777777" w:rsidR="00BE047F" w:rsidRPr="00FF4A04" w:rsidRDefault="00BE047F"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C6E8B" w14:textId="77777777" w:rsidR="00BE047F" w:rsidRDefault="00BE047F" w:rsidP="00742613"/>
  <w:p w14:paraId="44F99E57" w14:textId="77777777" w:rsidR="00BE047F" w:rsidRDefault="00BE047F"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A8551" w14:textId="77777777" w:rsidR="003347AD" w:rsidRDefault="003347AD" w:rsidP="00742613">
      <w:r>
        <w:separator/>
      </w:r>
    </w:p>
  </w:footnote>
  <w:footnote w:type="continuationSeparator" w:id="0">
    <w:p w14:paraId="497C5E87" w14:textId="77777777" w:rsidR="003347AD" w:rsidRDefault="003347AD" w:rsidP="00742613">
      <w:r>
        <w:continuationSeparator/>
      </w:r>
    </w:p>
  </w:footnote>
  <w:footnote w:id="1">
    <w:p w14:paraId="29BDB70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14:paraId="6E24504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14:paraId="0227A1FD"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14:paraId="457E0867" w14:textId="50662C03" w:rsidR="00BE047F" w:rsidRPr="009333EF" w:rsidRDefault="00BE047F">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14:paraId="0F1538A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14:paraId="3C2C2CD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14:paraId="05C15F2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14:paraId="666CC265" w14:textId="4C9F9182" w:rsidR="00BE047F" w:rsidRPr="009333EF" w:rsidRDefault="00BE047F">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5C6789">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14:paraId="756A8B5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14:paraId="13712D21" w14:textId="5EC78459" w:rsidR="00BE047F" w:rsidRPr="009333EF" w:rsidRDefault="00BE047F">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5C6789">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5C6789">
        <w:rPr>
          <w:lang w:val="en-US"/>
        </w:rPr>
        <w:t>2.1.4</w:t>
      </w:r>
      <w:r w:rsidRPr="009333EF">
        <w:rPr>
          <w:lang w:val="en-US"/>
        </w:rPr>
        <w:fldChar w:fldCharType="end"/>
      </w:r>
      <w:r w:rsidRPr="009333EF">
        <w:rPr>
          <w:lang w:val="en-US"/>
        </w:rPr>
        <w:t xml:space="preserve"> we explain why this is OK.</w:t>
      </w:r>
    </w:p>
  </w:footnote>
  <w:footnote w:id="11">
    <w:p w14:paraId="77DD0342" w14:textId="0B0DAF6F" w:rsidR="00BE047F" w:rsidRPr="009333EF" w:rsidRDefault="00BE047F">
      <w:pPr>
        <w:pStyle w:val="FootnoteText"/>
        <w:rPr>
          <w:lang w:val="en-US"/>
        </w:rPr>
      </w:pPr>
      <w:r w:rsidRPr="009333EF">
        <w:rPr>
          <w:rStyle w:val="FootnoteReference"/>
          <w:lang w:val="en-US"/>
        </w:rPr>
        <w:footnoteRef/>
      </w:r>
      <w:r w:rsidRPr="009333EF">
        <w:rPr>
          <w:lang w:val="en-US"/>
        </w:rPr>
        <w:t xml:space="preserve"> Except </w:t>
      </w:r>
      <w:r w:rsidR="00745EBB">
        <w:rPr>
          <w:lang w:val="en-US"/>
        </w:rPr>
        <w:t>its</w:t>
      </w:r>
      <w:r w:rsidRPr="009333EF">
        <w:rPr>
          <w:lang w:val="en-US"/>
        </w:rPr>
        <w:t xml:space="preserve"> specific exposure</w:t>
      </w:r>
      <w:r w:rsidR="00745EBB">
        <w:rPr>
          <w:lang w:val="en-US"/>
        </w:rPr>
        <w:t xml:space="preserve"> methods</w:t>
      </w:r>
      <w:r w:rsidRPr="009333EF">
        <w:rPr>
          <w:lang w:val="en-US"/>
        </w:rPr>
        <w:t xml:space="preserve"> (</w:t>
      </w:r>
      <w:r w:rsidR="00745EBB">
        <w:rPr>
          <w:lang w:val="en-US"/>
        </w:rPr>
        <w:t xml:space="preserve">see </w:t>
      </w:r>
      <w:r w:rsidRPr="009333EF">
        <w:rPr>
          <w:lang w:val="en-US"/>
        </w:rPr>
        <w:t>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5C6789">
        <w:rPr>
          <w:lang w:val="en-US"/>
        </w:rPr>
        <w:t>12.5.12</w:t>
      </w:r>
      <w:r w:rsidRPr="009333EF">
        <w:rPr>
          <w:lang w:val="en-US"/>
        </w:rPr>
        <w:fldChar w:fldCharType="end"/>
      </w:r>
      <w:r w:rsidRPr="009333EF">
        <w:rPr>
          <w:lang w:val="en-US"/>
        </w:rPr>
        <w:t>).</w:t>
      </w:r>
    </w:p>
  </w:footnote>
  <w:footnote w:id="12">
    <w:p w14:paraId="74D2E49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14:paraId="5999AC7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14:paraId="7779F8B7"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p>
  </w:footnote>
  <w:footnote w:id="15">
    <w:p w14:paraId="1D477A1F" w14:textId="0AC9D16E" w:rsidR="00BE047F" w:rsidRPr="009333EF" w:rsidRDefault="00BE047F">
      <w:pPr>
        <w:pStyle w:val="FootnoteText"/>
        <w:rPr>
          <w:lang w:val="en-US"/>
        </w:rPr>
      </w:pPr>
      <w:r w:rsidRPr="009333EF">
        <w:rPr>
          <w:rStyle w:val="FootnoteReference"/>
          <w:lang w:val="en-US"/>
        </w:rPr>
        <w:footnoteRef/>
      </w:r>
      <w:r w:rsidRPr="009333EF">
        <w:rPr>
          <w:lang w:val="en-US"/>
        </w:rPr>
        <w:t xml:space="preserve"> These days, most systems that are not intended </w:t>
      </w:r>
      <w:r w:rsidR="00AC3A0C">
        <w:rPr>
          <w:lang w:val="en-US"/>
        </w:rPr>
        <w:t xml:space="preserve">to act </w:t>
      </w:r>
      <w:r w:rsidRPr="009333EF">
        <w:rPr>
          <w:lang w:val="en-US"/>
        </w:rPr>
        <w:t>as servers run on VPNs and/or behind firewalls, which makes the task of turning them into servers visible across the Internet more involved.</w:t>
      </w:r>
    </w:p>
  </w:footnote>
  <w:footnote w:id="16">
    <w:p w14:paraId="5A24B1A1" w14:textId="268F8173" w:rsidR="00BE047F" w:rsidRPr="009333EF" w:rsidRDefault="00BE047F">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End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005C6789" w:rsidRPr="005C6789">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14:paraId="4CBF5A6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frequencies were </w:t>
      </w:r>
      <w:bookmarkStart w:id="158"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8"/>
    </w:p>
  </w:footnote>
  <w:footnote w:id="18">
    <w:p w14:paraId="63FD323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14:paraId="037C0BF3" w14:textId="593FDC03" w:rsidR="00BE047F" w:rsidRPr="009333EF" w:rsidRDefault="00BE047F">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End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005C6789" w:rsidRPr="005C6789">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End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005C6789" w:rsidRPr="005C6789">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14:paraId="48E323F2" w14:textId="6777E776" w:rsidR="00BE047F" w:rsidRPr="009333EF" w:rsidRDefault="00BE047F"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w:t>
      </w:r>
      <w:r w:rsidR="00116955">
        <w:rPr>
          <w:lang w:val="en-US"/>
        </w:rPr>
        <w:t>electro-</w:t>
      </w:r>
      <w:r w:rsidRPr="009333EF">
        <w:rPr>
          <w:lang w:val="en-US"/>
        </w:rPr>
        <w:t>mechanical relays.</w:t>
      </w:r>
    </w:p>
  </w:footnote>
  <w:footnote w:id="21">
    <w:p w14:paraId="4CE6DD5F" w14:textId="568DF1DE" w:rsidR="00BE047F" w:rsidRPr="009333EF" w:rsidRDefault="00BE047F">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w:t>
      </w:r>
      <w:r w:rsidR="00E663BA">
        <w:rPr>
          <w:lang w:val="en-US"/>
        </w:rPr>
        <w:t>n</w:t>
      </w:r>
      <w:r w:rsidRPr="009333EF">
        <w:rPr>
          <w:lang w:val="en-US"/>
        </w:rPr>
        <w:t xml:space="preserve"> a SMURPH structure and the formal length of the packet carrying it are two different things.</w:t>
      </w:r>
    </w:p>
  </w:footnote>
  <w:footnote w:id="22">
    <w:p w14:paraId="4FC752E9" w14:textId="444D1A99" w:rsidR="00BE047F" w:rsidRPr="009333EF" w:rsidRDefault="00BE047F"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5C6789">
        <w:rPr>
          <w:lang w:val="en-US"/>
        </w:rPr>
        <w:t>4.5.1</w:t>
      </w:r>
      <w:r w:rsidRPr="009333EF">
        <w:rPr>
          <w:lang w:val="en-US"/>
        </w:rPr>
        <w:fldChar w:fldCharType="end"/>
      </w:r>
      <w:r w:rsidRPr="009333EF">
        <w:rPr>
          <w:lang w:val="en-US"/>
        </w:rPr>
        <w:t>).</w:t>
      </w:r>
    </w:p>
  </w:footnote>
  <w:footnote w:id="23">
    <w:p w14:paraId="2CC4A6D6" w14:textId="0A60CB0F" w:rsidR="00BE047F" w:rsidRPr="009333EF" w:rsidRDefault="00BE047F">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5C6789">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5C6789">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sidR="005C6789">
        <w:rPr>
          <w:noProof/>
          <w:lang w:val="en-US"/>
        </w:rPr>
        <w:t>298</w:t>
      </w:r>
      <w:r w:rsidRPr="009333EF">
        <w:rPr>
          <w:lang w:val="en-US"/>
        </w:rPr>
        <w:fldChar w:fldCharType="end"/>
      </w:r>
      <w:r w:rsidRPr="009333EF">
        <w:rPr>
          <w:lang w:val="en-US"/>
        </w:rPr>
        <w:t>, and the related paragraph). </w:t>
      </w:r>
    </w:p>
  </w:footnote>
  <w:footnote w:id="24">
    <w:p w14:paraId="0F4132B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14:paraId="534266B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14:paraId="356AB5EC" w14:textId="77777777" w:rsidR="00BE047F" w:rsidRPr="009333EF" w:rsidRDefault="00BE047F">
      <w:pPr>
        <w:pStyle w:val="FootnoteText"/>
        <w:rPr>
          <w:lang w:val="en-US"/>
        </w:rPr>
      </w:pPr>
      <w:bookmarkStart w:id="184"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End w:id="184"/>
    </w:p>
  </w:footnote>
  <w:footnote w:id="27">
    <w:p w14:paraId="59D1F0D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14:paraId="6611DE6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14:paraId="568DA48D"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14:paraId="12EEA997"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14:paraId="68ECBCB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14:paraId="5D101DBB" w14:textId="77777777" w:rsidR="00BE047F" w:rsidRPr="009333EF" w:rsidRDefault="00BE047F"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14:paraId="4E516EB1" w14:textId="77777777" w:rsidR="00BE047F" w:rsidRPr="009333EF" w:rsidRDefault="00BE047F"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14:paraId="25105B6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14:paraId="7F8EABB2" w14:textId="39FDF089" w:rsidR="00BE047F" w:rsidRPr="009333EF" w:rsidRDefault="00BE047F">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5C6789">
        <w:rPr>
          <w:lang w:val="en-US"/>
        </w:rPr>
        <w:t>4.3.3</w:t>
      </w:r>
      <w:r w:rsidRPr="009333EF">
        <w:rPr>
          <w:lang w:val="en-US"/>
        </w:rPr>
        <w:fldChar w:fldCharType="end"/>
      </w:r>
      <w:r w:rsidRPr="009333EF">
        <w:rPr>
          <w:lang w:val="en-US"/>
        </w:rPr>
        <w:t>) that, in many cases, consisted of a large number of identical entries.</w:t>
      </w:r>
    </w:p>
  </w:footnote>
  <w:footnote w:id="36">
    <w:p w14:paraId="1F5DB77D"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14:paraId="6954F89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14:paraId="7BD0E1C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Implemented as C macros.</w:t>
      </w:r>
    </w:p>
  </w:footnote>
  <w:footnote w:id="39">
    <w:p w14:paraId="1772D9AD" w14:textId="77777777" w:rsidR="00BE047F" w:rsidRPr="009333EF" w:rsidRDefault="00BE047F"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14:paraId="2C158CD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14:paraId="51C95A37" w14:textId="7C5309D1" w:rsidR="00BE047F" w:rsidRPr="009333EF" w:rsidRDefault="00BE047F"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5C6789">
        <w:rPr>
          <w:lang w:val="en-US"/>
        </w:rPr>
        <w:t>9.2.1</w:t>
      </w:r>
      <w:r w:rsidRPr="009333EF">
        <w:rPr>
          <w:lang w:val="en-US"/>
        </w:rPr>
        <w:fldChar w:fldCharType="end"/>
      </w:r>
      <w:r w:rsidRPr="009333EF">
        <w:rPr>
          <w:lang w:val="en-US"/>
        </w:rPr>
        <w:t>).</w:t>
      </w:r>
    </w:p>
  </w:footnote>
  <w:footnote w:id="42">
    <w:p w14:paraId="3496D3B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14:paraId="1944BDE4"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14:paraId="7D35A65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14:paraId="0E3A9778" w14:textId="77777777" w:rsidR="00BE047F" w:rsidRPr="009333EF" w:rsidRDefault="00BE047F"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14:paraId="78D19DD9" w14:textId="2E659339" w:rsidR="00BE047F" w:rsidRPr="009333EF" w:rsidRDefault="00BE047F">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5C6789">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14:paraId="1CA1841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14:paraId="7B54724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14:paraId="71B17338"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14:paraId="3F9E32BD" w14:textId="160A8C6F" w:rsidR="00BE047F" w:rsidRPr="009333EF" w:rsidRDefault="00BE047F">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5C6789">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5C6789">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14:paraId="330D5F31" w14:textId="1EC6B834" w:rsidR="00BE047F" w:rsidRPr="009333EF" w:rsidRDefault="00BE047F"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5C6789">
        <w:rPr>
          <w:lang w:val="en-US"/>
        </w:rPr>
        <w:t>2.2.5</w:t>
      </w:r>
      <w:r w:rsidRPr="009333EF">
        <w:rPr>
          <w:lang w:val="en-US"/>
        </w:rPr>
        <w:fldChar w:fldCharType="end"/>
      </w:r>
      <w:r w:rsidRPr="009333EF">
        <w:rPr>
          <w:lang w:val="en-US"/>
        </w:rPr>
        <w:t xml:space="preserve">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5C6789">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14:paraId="2309AF2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14:paraId="4591F2B1" w14:textId="2389AC8C" w:rsidR="00BE047F" w:rsidRPr="009333EF" w:rsidRDefault="00BE047F">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5C6789">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8"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8"/>
      <w:r w:rsidRPr="009333EF">
        <w:rPr>
          <w:lang w:val="en-US"/>
        </w:rPr>
        <w:t xml:space="preserve"> order.</w:t>
      </w:r>
    </w:p>
  </w:footnote>
  <w:footnote w:id="54">
    <w:p w14:paraId="0B1843A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14:paraId="3CE7040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14:paraId="05915AA8" w14:textId="6C35C7DA" w:rsidR="00BE047F" w:rsidRPr="009333EF" w:rsidRDefault="00BE047F">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5C6789">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5C6789">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5C6789">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5C6789">
        <w:rPr>
          <w:lang w:val="en-US"/>
        </w:rPr>
        <w:t>9.2.4</w:t>
      </w:r>
      <w:r w:rsidRPr="009333EF">
        <w:rPr>
          <w:lang w:val="en-US"/>
        </w:rPr>
        <w:fldChar w:fldCharType="end"/>
      </w:r>
      <w:r w:rsidRPr="009333EF">
        <w:rPr>
          <w:lang w:val="en-US"/>
        </w:rPr>
        <w:t>.</w:t>
      </w:r>
    </w:p>
  </w:footnote>
  <w:footnote w:id="57">
    <w:p w14:paraId="344F8CA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14:paraId="6AD420FC" w14:textId="77777777" w:rsidR="00BE047F" w:rsidRPr="009333EF" w:rsidRDefault="00BE047F"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14:paraId="67024B78"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14:paraId="5E163866" w14:textId="0B637A6E" w:rsidR="00BE047F" w:rsidRPr="009333EF" w:rsidRDefault="00BE047F">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5C6789">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5C6789">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5C6789">
        <w:rPr>
          <w:lang w:val="en-US"/>
        </w:rPr>
        <w:t>9.2.4</w:t>
      </w:r>
      <w:r w:rsidRPr="009333EF">
        <w:rPr>
          <w:lang w:val="en-US"/>
        </w:rPr>
        <w:fldChar w:fldCharType="end"/>
      </w:r>
      <w:r w:rsidRPr="009333EF">
        <w:rPr>
          <w:lang w:val="en-US"/>
        </w:rPr>
        <w:t>.</w:t>
      </w:r>
    </w:p>
  </w:footnote>
  <w:footnote w:id="61">
    <w:p w14:paraId="157E79EC" w14:textId="32B04DEB" w:rsidR="00BE047F" w:rsidRPr="009333EF" w:rsidRDefault="00BE047F">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w:t>
      </w:r>
    </w:p>
  </w:footnote>
  <w:footnote w:id="62">
    <w:p w14:paraId="3018168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14:paraId="2725BB1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14:paraId="6D87776F" w14:textId="77777777" w:rsidR="00BE047F" w:rsidRPr="009333EF" w:rsidRDefault="00BE047F"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14:paraId="00FDD6DD" w14:textId="77777777" w:rsidR="00BE047F" w:rsidRPr="009333EF" w:rsidRDefault="00BE047F">
      <w:pPr>
        <w:pStyle w:val="FootnoteText"/>
        <w:rPr>
          <w:lang w:val="en-US"/>
        </w:rPr>
      </w:pPr>
    </w:p>
  </w:footnote>
  <w:footnote w:id="65">
    <w:p w14:paraId="25288160" w14:textId="072E3899" w:rsidR="00BE047F" w:rsidRPr="009333EF" w:rsidRDefault="00BE047F"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5C6789">
        <w:rPr>
          <w:lang w:val="en-US"/>
        </w:rPr>
        <w:t>7.1.2</w:t>
      </w:r>
      <w:r w:rsidRPr="009333EF">
        <w:rPr>
          <w:lang w:val="en-US"/>
        </w:rPr>
        <w:fldChar w:fldCharType="end"/>
      </w:r>
      <w:r w:rsidRPr="009333EF">
        <w:rPr>
          <w:lang w:val="en-US"/>
        </w:rPr>
        <w:t>).</w:t>
      </w:r>
    </w:p>
  </w:footnote>
  <w:footnote w:id="66">
    <w:p w14:paraId="1DF8165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14:paraId="517E047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14:paraId="6A7E77A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14:paraId="10C0193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14:paraId="3494B9B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14:paraId="48A452D4" w14:textId="2983C67D" w:rsidR="00BE047F" w:rsidRPr="009333EF" w:rsidRDefault="00BE047F">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5C6789">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5C6789">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5C6789">
        <w:rPr>
          <w:lang w:val="en-US"/>
        </w:rPr>
        <w:t>7.1.1</w:t>
      </w:r>
      <w:r w:rsidRPr="009333EF">
        <w:rPr>
          <w:lang w:val="en-US"/>
        </w:rPr>
        <w:fldChar w:fldCharType="end"/>
      </w:r>
      <w:r w:rsidRPr="009333EF">
        <w:rPr>
          <w:lang w:val="en-US"/>
        </w:rPr>
        <w:t xml:space="preserve"> for ways of extending the packet’s lifetime in the channel.</w:t>
      </w:r>
    </w:p>
  </w:footnote>
  <w:footnote w:id="72">
    <w:p w14:paraId="630A6A34" w14:textId="3ED3DCA2" w:rsidR="00BE047F" w:rsidRPr="009333EF" w:rsidRDefault="00BE047F" w:rsidP="009F63FC">
      <w:pPr>
        <w:pStyle w:val="FootnoteText"/>
        <w:rPr>
          <w:lang w:val="en-US"/>
        </w:rPr>
      </w:pPr>
      <w:bookmarkStart w:id="426"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6"/>
    </w:p>
  </w:footnote>
  <w:footnote w:id="73">
    <w:p w14:paraId="219928E8" w14:textId="5B363ED6" w:rsidR="00BE047F" w:rsidRPr="009333EF" w:rsidRDefault="00BE047F">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14:paraId="0BC301DC" w14:textId="10C47207" w:rsidR="00BE047F" w:rsidRPr="009333EF" w:rsidRDefault="00BE047F"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w:t>
      </w:r>
    </w:p>
  </w:footnote>
  <w:footnote w:id="75">
    <w:p w14:paraId="532B0387" w14:textId="77777777" w:rsidR="00BE047F" w:rsidRPr="009333EF" w:rsidRDefault="00BE047F"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14:paraId="34332B22" w14:textId="3BEDBCBA" w:rsidR="00BE047F" w:rsidRPr="009333EF" w:rsidRDefault="00BE047F"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5C6789">
        <w:rPr>
          <w:lang w:val="en-US"/>
        </w:rPr>
        <w:t>4.3.3</w:t>
      </w:r>
      <w:r w:rsidRPr="009333EF">
        <w:rPr>
          <w:lang w:val="en-US"/>
        </w:rPr>
        <w:fldChar w:fldCharType="end"/>
      </w:r>
      <w:r w:rsidRPr="009333EF">
        <w:rPr>
          <w:lang w:val="en-US"/>
        </w:rPr>
        <w:t>)</w:t>
      </w:r>
    </w:p>
  </w:footnote>
  <w:footnote w:id="77">
    <w:p w14:paraId="2A0A901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14:paraId="7245B86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14:paraId="77C084F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14:paraId="2FBAA6AB" w14:textId="77777777" w:rsidR="00BE047F" w:rsidRPr="009333EF" w:rsidRDefault="00BE047F"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14:paraId="2698AFF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14:paraId="4AA4236C" w14:textId="5A4B1962" w:rsidR="00BE047F" w:rsidRPr="009333EF" w:rsidRDefault="00BE047F">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5C6789">
        <w:rPr>
          <w:lang w:val="en-US"/>
        </w:rPr>
        <w:t>4.5.2</w:t>
      </w:r>
      <w:r w:rsidRPr="009333EF">
        <w:rPr>
          <w:lang w:val="en-US"/>
        </w:rPr>
        <w:fldChar w:fldCharType="end"/>
      </w:r>
      <w:r w:rsidRPr="009333EF">
        <w:rPr>
          <w:lang w:val="en-US"/>
        </w:rPr>
        <w:t>).</w:t>
      </w:r>
    </w:p>
  </w:footnote>
  <w:footnote w:id="83">
    <w:p w14:paraId="15EFCE0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14:paraId="2BBF128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14:paraId="5C365274"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14:paraId="2B0619B0" w14:textId="77777777" w:rsidR="00BE047F" w:rsidRPr="009333EF" w:rsidRDefault="00BE047F">
      <w:pPr>
        <w:pStyle w:val="FootnoteText"/>
        <w:rPr>
          <w:lang w:val="en-US"/>
        </w:rPr>
      </w:pPr>
      <w:bookmarkStart w:id="503"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3"/>
    </w:p>
  </w:footnote>
  <w:footnote w:id="87">
    <w:p w14:paraId="24143DD8" w14:textId="77777777" w:rsidR="00BE047F" w:rsidRPr="009333EF" w:rsidRDefault="00BE047F"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14:paraId="3795573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14:paraId="773ED6D4"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14:paraId="40C46FA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14:paraId="4AFC8EE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14:paraId="5603B61F" w14:textId="0A9D872C" w:rsidR="00BE047F" w:rsidRPr="009333EF" w:rsidRDefault="00BE047F">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5C6789">
        <w:rPr>
          <w:lang w:val="en-US"/>
        </w:rPr>
        <w:t>6.2</w:t>
      </w:r>
      <w:r w:rsidRPr="009333EF">
        <w:rPr>
          <w:lang w:val="en-US"/>
        </w:rPr>
        <w:fldChar w:fldCharType="end"/>
      </w:r>
      <w:r w:rsidRPr="009333EF">
        <w:rPr>
          <w:lang w:val="en-US"/>
        </w:rPr>
        <w:t>.</w:t>
      </w:r>
    </w:p>
  </w:footnote>
  <w:footnote w:id="93">
    <w:p w14:paraId="676E9A8D" w14:textId="28550D49" w:rsidR="00BE047F" w:rsidRPr="009333EF" w:rsidRDefault="00BE047F"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5C6789">
        <w:rPr>
          <w:lang w:val="en-US"/>
        </w:rPr>
        <w:t>12.5.2</w:t>
      </w:r>
      <w:r w:rsidRPr="009333EF">
        <w:rPr>
          <w:lang w:val="en-US"/>
        </w:rPr>
        <w:fldChar w:fldCharType="end"/>
      </w:r>
      <w:r w:rsidRPr="009333EF">
        <w:rPr>
          <w:lang w:val="en-US"/>
        </w:rPr>
        <w:t>).</w:t>
      </w:r>
    </w:p>
    <w:p w14:paraId="192C0484" w14:textId="77777777" w:rsidR="00BE047F" w:rsidRPr="009333EF" w:rsidRDefault="00BE047F">
      <w:pPr>
        <w:pStyle w:val="FootnoteText"/>
        <w:rPr>
          <w:lang w:val="en-US"/>
        </w:rPr>
      </w:pPr>
    </w:p>
  </w:footnote>
  <w:footnote w:id="94">
    <w:p w14:paraId="48B60801" w14:textId="77777777"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14:paraId="0A5DF638" w14:textId="1EB464CB"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5C6789">
        <w:rPr>
          <w:lang w:val="en-US"/>
        </w:rPr>
        <w:t>5.1.1</w:t>
      </w:r>
      <w:r w:rsidRPr="009333EF">
        <w:rPr>
          <w:lang w:val="en-US"/>
        </w:rPr>
        <w:fldChar w:fldCharType="end"/>
      </w:r>
      <w:r w:rsidRPr="009333EF">
        <w:rPr>
          <w:lang w:val="en-US"/>
        </w:rPr>
        <w:t>).</w:t>
      </w:r>
    </w:p>
  </w:footnote>
  <w:footnote w:id="96">
    <w:p w14:paraId="51BB6C61" w14:textId="77777777"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14:paraId="1E399B42" w14:textId="63337F99" w:rsidR="00BE047F" w:rsidRPr="009333EF" w:rsidRDefault="00BE047F"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t>
      </w:r>
      <w:r w:rsidR="00EF026B">
        <w:rPr>
          <w:lang w:val="en-US"/>
        </w:rPr>
        <w:t>scheduled for</w:t>
      </w:r>
      <w:r w:rsidRPr="009333EF">
        <w:rPr>
          <w:lang w:val="en-US"/>
        </w:rPr>
        <w:t xml:space="preserve"> the same </w:t>
      </w:r>
      <w:r w:rsidRPr="009333EF">
        <w:rPr>
          <w:i/>
          <w:lang w:val="en-US"/>
        </w:rPr>
        <w:t>ITU</w:t>
      </w:r>
      <w:r w:rsidRPr="009333EF">
        <w:rPr>
          <w:lang w:val="en-US"/>
        </w:rPr>
        <w:t>.</w:t>
      </w:r>
    </w:p>
  </w:footnote>
  <w:footnote w:id="98">
    <w:p w14:paraId="2305FA89" w14:textId="465FDCEA" w:rsidR="00BE047F" w:rsidRPr="009333EF" w:rsidRDefault="00BE047F">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5C6789">
        <w:rPr>
          <w:lang w:val="en-US"/>
        </w:rPr>
        <w:t>9.2.1</w:t>
      </w:r>
      <w:r w:rsidRPr="009333EF">
        <w:rPr>
          <w:lang w:val="en-US"/>
        </w:rPr>
        <w:fldChar w:fldCharType="end"/>
      </w:r>
      <w:r w:rsidRPr="009333EF">
        <w:rPr>
          <w:lang w:val="en-US"/>
        </w:rPr>
        <w:t>).</w:t>
      </w:r>
    </w:p>
  </w:footnote>
  <w:footnote w:id="99">
    <w:p w14:paraId="37691F27" w14:textId="40CDADDA" w:rsidR="00BE047F" w:rsidRPr="009333EF" w:rsidRDefault="00BE047F">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5C6789">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14:paraId="56DCFCA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14:paraId="76D55234" w14:textId="09CA8E1A" w:rsidR="00BE047F" w:rsidRPr="009333EF" w:rsidRDefault="00BE047F"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w:t>
      </w:r>
    </w:p>
    <w:p w14:paraId="70BF964A" w14:textId="77777777" w:rsidR="00BE047F" w:rsidRPr="009333EF" w:rsidRDefault="00BE047F">
      <w:pPr>
        <w:pStyle w:val="FootnoteText"/>
        <w:rPr>
          <w:lang w:val="en-US"/>
        </w:rPr>
      </w:pPr>
    </w:p>
  </w:footnote>
  <w:footnote w:id="102">
    <w:p w14:paraId="00F58967" w14:textId="117EFE3D" w:rsidR="00BE047F" w:rsidRPr="009333EF" w:rsidRDefault="00BE047F">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5C6789">
        <w:rPr>
          <w:lang w:val="en-US"/>
        </w:rPr>
        <w:t>8.2.3</w:t>
      </w:r>
      <w:r w:rsidRPr="009333EF">
        <w:rPr>
          <w:lang w:val="en-US"/>
        </w:rPr>
        <w:fldChar w:fldCharType="end"/>
      </w:r>
      <w:r w:rsidRPr="009333EF">
        <w:rPr>
          <w:lang w:val="en-US"/>
        </w:rPr>
        <w:t>), the counters are not incremented.</w:t>
      </w:r>
    </w:p>
  </w:footnote>
  <w:footnote w:id="103">
    <w:p w14:paraId="66A4D2E9" w14:textId="33C05F48" w:rsidR="00BE047F" w:rsidRPr="009333EF" w:rsidRDefault="00BE047F">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5C6789">
        <w:rPr>
          <w:lang w:val="en-US"/>
        </w:rPr>
        <w:t>C.1</w:t>
      </w:r>
      <w:r w:rsidRPr="009333EF">
        <w:rPr>
          <w:lang w:val="en-US"/>
        </w:rPr>
        <w:fldChar w:fldCharType="end"/>
      </w:r>
      <w:r w:rsidRPr="009333EF">
        <w:rPr>
          <w:lang w:val="en-US"/>
        </w:rPr>
        <w:t>).</w:t>
      </w:r>
    </w:p>
  </w:footnote>
  <w:footnote w:id="104">
    <w:p w14:paraId="5C3C3213" w14:textId="380D0CEE" w:rsidR="00BE047F" w:rsidRPr="009333EF" w:rsidRDefault="00BE047F"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5C6789">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14:paraId="0C59EAC2" w14:textId="77777777" w:rsidR="00BE047F" w:rsidRPr="009333EF" w:rsidRDefault="00BE047F">
      <w:pPr>
        <w:pStyle w:val="FootnoteText"/>
        <w:rPr>
          <w:lang w:val="en-US"/>
        </w:rPr>
      </w:pPr>
    </w:p>
  </w:footnote>
  <w:footnote w:id="105">
    <w:p w14:paraId="708FBE8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14:paraId="558C7D9B" w14:textId="444B9F99" w:rsidR="00BE047F" w:rsidRPr="009333EF" w:rsidRDefault="00BE047F"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14:paraId="09BB913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14:paraId="7BBF49D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14:paraId="747FB868" w14:textId="53BE804C" w:rsidR="00BE047F" w:rsidRPr="009333EF" w:rsidRDefault="00BE047F">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5C6789">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5C6789">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14:paraId="62D253C2" w14:textId="748D8E19" w:rsidR="00BE047F" w:rsidRPr="009333EF" w:rsidRDefault="00BE047F">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5C6789">
        <w:rPr>
          <w:lang w:val="en-US"/>
        </w:rPr>
        <w:t>C.4.2</w:t>
      </w:r>
      <w:r>
        <w:rPr>
          <w:lang w:val="en-US"/>
        </w:rPr>
        <w:fldChar w:fldCharType="end"/>
      </w:r>
      <w:r>
        <w:rPr>
          <w:lang w:val="en-US"/>
        </w:rPr>
        <w:t>).</w:t>
      </w:r>
    </w:p>
  </w:footnote>
  <w:footnote w:id="111">
    <w:p w14:paraId="39E41B8F" w14:textId="6079862F" w:rsidR="00BE047F" w:rsidRPr="009333EF" w:rsidRDefault="00BE047F">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5C6789">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14:paraId="7F020DD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14:paraId="0CDB0473" w14:textId="77777777" w:rsidR="00BE047F" w:rsidRPr="009333EF" w:rsidRDefault="00BE047F"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14:paraId="785251B7" w14:textId="1A3F6D2A" w:rsidR="00233C12" w:rsidRPr="001E0CB4" w:rsidRDefault="00233C12">
      <w:pPr>
        <w:pStyle w:val="FootnoteText"/>
        <w:rPr>
          <w:lang w:val="en-US"/>
        </w:rPr>
      </w:pPr>
      <w:r>
        <w:rPr>
          <w:rStyle w:val="FootnoteReference"/>
        </w:rPr>
        <w:footnoteRef/>
      </w:r>
      <w:r>
        <w:t xml:space="preserve"> </w:t>
      </w:r>
      <w:r w:rsidR="00F1184C" w:rsidRPr="001E0CB4">
        <w:rPr>
          <w:lang w:val="en-US"/>
        </w:rPr>
        <w:t>U</w:t>
      </w:r>
      <w:r w:rsidR="00F1184C" w:rsidRPr="00F1184C">
        <w:t>nless it is the process requesting the exposure and the process hasn't (yet) issued any wait request in its present state.</w:t>
      </w:r>
    </w:p>
  </w:footnote>
  <w:footnote w:id="115">
    <w:p w14:paraId="49465A9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6">
    <w:p w14:paraId="2B0D154A" w14:textId="0FF20F00" w:rsidR="00BE047F" w:rsidRPr="009333EF" w:rsidRDefault="00BE047F">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End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sidR="005C6789">
            <w:rPr>
              <w:noProof/>
              <w:lang w:val="en-US"/>
            </w:rPr>
            <w:t xml:space="preserve"> </w:t>
          </w:r>
          <w:r w:rsidR="005C6789" w:rsidRPr="005C6789">
            <w:rPr>
              <w:noProof/>
              <w:lang w:val="en-US"/>
            </w:rPr>
            <w:t>[28]</w:t>
          </w:r>
          <w:r w:rsidRPr="009333EF">
            <w:rPr>
              <w:lang w:val="en-US"/>
            </w:rPr>
            <w:fldChar w:fldCharType="end"/>
          </w:r>
        </w:sdtContent>
      </w:sdt>
      <w:r w:rsidRPr="009333EF">
        <w:rPr>
          <w:lang w:val="en-US"/>
        </w:rPr>
        <w:t>.</w:t>
      </w:r>
    </w:p>
  </w:footnote>
  <w:footnote w:id="117">
    <w:p w14:paraId="2FF67C98" w14:textId="5D35F55D" w:rsidR="00BE047F" w:rsidRPr="009333EF" w:rsidRDefault="00BE047F">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5C6789">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5C6789">
        <w:rPr>
          <w:noProof/>
          <w:lang w:val="en-US"/>
        </w:rPr>
        <w:t>117</w:t>
      </w:r>
      <w:r w:rsidRPr="009333EF">
        <w:rPr>
          <w:lang w:val="en-US"/>
        </w:rPr>
        <w:fldChar w:fldCharType="end"/>
      </w:r>
      <w:r w:rsidRPr="009333EF">
        <w:rPr>
          <w:lang w:val="en-US"/>
        </w:rPr>
        <w:t>.</w:t>
      </w:r>
    </w:p>
  </w:footnote>
  <w:footnote w:id="118">
    <w:p w14:paraId="1E169C5A" w14:textId="131F7C1A" w:rsidR="00BE047F" w:rsidRPr="009333EF" w:rsidRDefault="00BE047F">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7" w:name="_Hlk515655992"/>
      <w:r w:rsidRPr="009333EF">
        <w:rPr>
          <w:lang w:val="en-US"/>
        </w:rPr>
        <w:instrText>Virtual Underlay Execution Engine</w:instrText>
      </w:r>
      <w:bookmarkEnd w:id="707"/>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End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005C6789" w:rsidRPr="005C6789">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9">
    <w:p w14:paraId="6478E6F5" w14:textId="2F61A882"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5C6789">
        <w:rPr>
          <w:lang w:val="en-US"/>
        </w:rPr>
        <w:t>4.4.3</w:t>
      </w:r>
      <w:r w:rsidRPr="009333EF">
        <w:rPr>
          <w:lang w:val="en-US"/>
        </w:rPr>
        <w:fldChar w:fldCharType="end"/>
      </w:r>
      <w:r w:rsidRPr="009333EF">
        <w:rPr>
          <w:lang w:val="en-US"/>
        </w:rPr>
        <w:t>.</w:t>
      </w:r>
    </w:p>
  </w:footnote>
  <w:footnote w:id="120">
    <w:p w14:paraId="0D414309" w14:textId="2A585008" w:rsidR="00BE047F" w:rsidRPr="009333EF" w:rsidRDefault="00BE047F">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5C6789">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5C6789">
        <w:rPr>
          <w:noProof/>
          <w:lang w:val="en-US"/>
        </w:rPr>
        <w:t>117</w:t>
      </w:r>
      <w:r w:rsidRPr="009333EF">
        <w:rPr>
          <w:lang w:val="en-US"/>
        </w:rPr>
        <w:fldChar w:fldCharType="end"/>
      </w:r>
      <w:r w:rsidRPr="009333EF">
        <w:rPr>
          <w:lang w:val="en-US"/>
        </w:rPr>
        <w:t>.</w:t>
      </w:r>
    </w:p>
  </w:footnote>
  <w:footnote w:id="121">
    <w:p w14:paraId="1BB577A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2">
    <w:p w14:paraId="1BBD05A9" w14:textId="23A708C6"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5C6789">
        <w:rPr>
          <w:lang w:val="en-US"/>
        </w:rPr>
        <w:t>8.2.4</w:t>
      </w:r>
      <w:r w:rsidRPr="009333EF">
        <w:rPr>
          <w:lang w:val="en-US"/>
        </w:rPr>
        <w:fldChar w:fldCharType="end"/>
      </w:r>
      <w:r w:rsidRPr="009333EF">
        <w:rPr>
          <w:lang w:val="en-US"/>
        </w:rPr>
        <w:t>)</w:t>
      </w:r>
    </w:p>
  </w:footnote>
  <w:footnote w:id="123">
    <w:p w14:paraId="2E5DBC45" w14:textId="77777777" w:rsidR="00BE047F" w:rsidRPr="009333EF" w:rsidRDefault="00BE047F"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14:paraId="5D0C5EC8" w14:textId="77777777" w:rsidR="00BE047F" w:rsidRPr="009333EF" w:rsidRDefault="00BE047F">
      <w:pPr>
        <w:pStyle w:val="FootnoteText"/>
        <w:rPr>
          <w:lang w:val="en-US"/>
        </w:rPr>
      </w:pPr>
    </w:p>
  </w:footnote>
  <w:footnote w:id="124">
    <w:p w14:paraId="3E9D15F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14:paraId="2B5F9EF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14:paraId="0E62FA9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14:paraId="06356DC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14:paraId="4AC0E765" w14:textId="77777777" w:rsidR="00BE047F" w:rsidRPr="009333EF" w:rsidRDefault="00BE047F">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14:paraId="6579FCCF" w14:textId="0F684DE3" w:rsidR="00BE047F" w:rsidRPr="009333EF" w:rsidRDefault="00BE047F">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End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sidR="005C6789">
            <w:rPr>
              <w:noProof/>
              <w:lang w:val="en-US"/>
            </w:rPr>
            <w:t xml:space="preserve"> </w:t>
          </w:r>
          <w:r w:rsidR="005C6789" w:rsidRPr="005C6789">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End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005C6789" w:rsidRPr="005C6789">
            <w:rPr>
              <w:noProof/>
              <w:lang w:val="en-US"/>
            </w:rPr>
            <w:t>[36]</w:t>
          </w:r>
          <w:r w:rsidRPr="009333EF">
            <w:rPr>
              <w:lang w:val="en-US"/>
            </w:rPr>
            <w:fldChar w:fldCharType="end"/>
          </w:r>
        </w:sdtContent>
      </w:sdt>
      <w:r w:rsidRPr="009333EF">
        <w:rPr>
          <w:lang w:val="en-US"/>
        </w:rPr>
        <w:t>.</w:t>
      </w:r>
    </w:p>
  </w:footnote>
  <w:footnote w:id="130">
    <w:p w14:paraId="13E4795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14:paraId="3F10379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14:paraId="6C31FAD7"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14:paraId="5470F986" w14:textId="7780FA2D" w:rsidR="00BE047F" w:rsidRPr="009333EF" w:rsidRDefault="00BE047F"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w:t>
      </w:r>
    </w:p>
    <w:p w14:paraId="0D21676B" w14:textId="77777777" w:rsidR="00BE047F" w:rsidRPr="009333EF" w:rsidRDefault="00BE047F" w:rsidP="00C0561D">
      <w:pPr>
        <w:pStyle w:val="FootnoteText"/>
        <w:rPr>
          <w:lang w:val="en-US"/>
        </w:rPr>
      </w:pPr>
    </w:p>
  </w:footnote>
  <w:footnote w:id="134">
    <w:p w14:paraId="5589304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14:paraId="0B0D639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14:paraId="1BB35FB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14:paraId="4B6CD078"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14:paraId="28865A45" w14:textId="77777777" w:rsidR="00BE047F" w:rsidRPr="00F2178F" w:rsidRDefault="00BE047F">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14:paraId="4541D844" w14:textId="71303036" w:rsidR="00BE047F" w:rsidRPr="00F2178F" w:rsidRDefault="00BE047F">
      <w:pPr>
        <w:pStyle w:val="FootnoteText"/>
        <w:rPr>
          <w:lang w:val="en-US"/>
        </w:rPr>
      </w:pPr>
      <w:r>
        <w:rPr>
          <w:rStyle w:val="FootnoteReference"/>
        </w:rPr>
        <w:footnoteRef/>
      </w:r>
      <w:r>
        <w:t xml:space="preserve"> </w:t>
      </w:r>
      <w:r>
        <w:rPr>
          <w:lang w:val="en-US"/>
        </w:rPr>
        <w:t>For some exposures, whose contents depend on the program call par</w:t>
      </w:r>
      <w:r w:rsidR="009277FE">
        <w:rPr>
          <w:lang w:val="en-US"/>
        </w:rPr>
        <w:t>a</w:t>
      </w:r>
      <w:r>
        <w:rPr>
          <w:lang w:val="en-US"/>
        </w:rPr>
        <w:t>meters or the actual (flexible) configuration of the dynamic objects (e.g., see Section </w:t>
      </w:r>
      <w:r>
        <w:rPr>
          <w:lang w:val="en-US"/>
        </w:rPr>
        <w:fldChar w:fldCharType="begin"/>
      </w:r>
      <w:r>
        <w:rPr>
          <w:lang w:val="en-US"/>
        </w:rPr>
        <w:instrText xml:space="preserve"> REF _Ref511049749 \r \h </w:instrText>
      </w:r>
      <w:r>
        <w:rPr>
          <w:lang w:val="en-US"/>
        </w:rPr>
      </w:r>
      <w:r>
        <w:rPr>
          <w:lang w:val="en-US"/>
        </w:rPr>
        <w:fldChar w:fldCharType="separate"/>
      </w:r>
      <w:r w:rsidR="005C6789">
        <w:rPr>
          <w:lang w:val="en-US"/>
        </w:rPr>
        <w:t>12.5.3</w:t>
      </w:r>
      <w:r>
        <w:rPr>
          <w:lang w:val="en-US"/>
        </w:rPr>
        <w:fldChar w:fldCharType="end"/>
      </w:r>
      <w:r>
        <w:rPr>
          <w:lang w:val="en-US"/>
        </w:rPr>
        <w:t>), a dummy textual item (like “---“) may be sent instead of a (normally expected) numeric item. 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14:paraId="0A12825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14:paraId="031E408F" w14:textId="55D2F19E" w:rsidR="00BE047F" w:rsidRPr="009333EF" w:rsidRDefault="00BE047F">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5C6789">
        <w:rPr>
          <w:lang w:val="en-US"/>
        </w:rPr>
        <w:t>C.4.6</w:t>
      </w:r>
      <w:r w:rsidRPr="009333EF">
        <w:rPr>
          <w:lang w:val="en-US"/>
        </w:rPr>
        <w:fldChar w:fldCharType="end"/>
      </w:r>
      <w:r w:rsidRPr="009333EF">
        <w:rPr>
          <w:lang w:val="en-US"/>
        </w:rPr>
        <w:t>).</w:t>
      </w:r>
    </w:p>
  </w:footnote>
  <w:footnote w:id="142">
    <w:p w14:paraId="3A9F6D57" w14:textId="53893BF5" w:rsidR="00BE047F" w:rsidRPr="009333EF" w:rsidRDefault="00BE047F">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5C6789">
        <w:rPr>
          <w:lang w:val="en-US"/>
        </w:rPr>
        <w:t>C.7.3</w:t>
      </w:r>
      <w:r w:rsidRPr="009333EF">
        <w:rPr>
          <w:lang w:val="en-US"/>
        </w:rPr>
        <w:fldChar w:fldCharType="end"/>
      </w:r>
      <w:r w:rsidRPr="009333EF">
        <w:rPr>
          <w:lang w:val="en-US"/>
        </w:rPr>
        <w:t>).</w:t>
      </w:r>
    </w:p>
  </w:footnote>
  <w:footnote w:id="143">
    <w:p w14:paraId="11326FB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2353" w14:textId="77777777" w:rsidR="00BE047F" w:rsidRPr="004849BC" w:rsidRDefault="00BE047F"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0A1B0" w14:textId="77777777" w:rsidR="00BE047F" w:rsidRPr="00A851C6" w:rsidRDefault="00BE047F"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BBF77" w14:textId="77777777" w:rsidR="00BE047F" w:rsidRDefault="00BE047F"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7"/>
  </w:num>
  <w:num w:numId="5">
    <w:abstractNumId w:val="6"/>
  </w:num>
  <w:num w:numId="6">
    <w:abstractNumId w:val="95"/>
  </w:num>
  <w:num w:numId="7">
    <w:abstractNumId w:val="26"/>
  </w:num>
  <w:num w:numId="8">
    <w:abstractNumId w:val="87"/>
  </w:num>
  <w:num w:numId="9">
    <w:abstractNumId w:val="45"/>
  </w:num>
  <w:num w:numId="10">
    <w:abstractNumId w:val="51"/>
  </w:num>
  <w:num w:numId="11">
    <w:abstractNumId w:val="66"/>
  </w:num>
  <w:num w:numId="12">
    <w:abstractNumId w:val="52"/>
  </w:num>
  <w:num w:numId="13">
    <w:abstractNumId w:val="46"/>
  </w:num>
  <w:num w:numId="14">
    <w:abstractNumId w:val="8"/>
  </w:num>
  <w:num w:numId="15">
    <w:abstractNumId w:val="25"/>
  </w:num>
  <w:num w:numId="16">
    <w:abstractNumId w:val="54"/>
  </w:num>
  <w:num w:numId="17">
    <w:abstractNumId w:val="100"/>
  </w:num>
  <w:num w:numId="18">
    <w:abstractNumId w:val="38"/>
  </w:num>
  <w:num w:numId="19">
    <w:abstractNumId w:val="64"/>
  </w:num>
  <w:num w:numId="20">
    <w:abstractNumId w:val="42"/>
  </w:num>
  <w:num w:numId="21">
    <w:abstractNumId w:val="21"/>
  </w:num>
  <w:num w:numId="22">
    <w:abstractNumId w:val="9"/>
  </w:num>
  <w:num w:numId="23">
    <w:abstractNumId w:val="44"/>
  </w:num>
  <w:num w:numId="24">
    <w:abstractNumId w:val="84"/>
  </w:num>
  <w:num w:numId="25">
    <w:abstractNumId w:val="16"/>
  </w:num>
  <w:num w:numId="26">
    <w:abstractNumId w:val="56"/>
  </w:num>
  <w:num w:numId="27">
    <w:abstractNumId w:val="41"/>
  </w:num>
  <w:num w:numId="28">
    <w:abstractNumId w:val="12"/>
  </w:num>
  <w:num w:numId="29">
    <w:abstractNumId w:val="89"/>
  </w:num>
  <w:num w:numId="30">
    <w:abstractNumId w:val="72"/>
  </w:num>
  <w:num w:numId="31">
    <w:abstractNumId w:val="93"/>
  </w:num>
  <w:num w:numId="32">
    <w:abstractNumId w:val="34"/>
  </w:num>
  <w:num w:numId="33">
    <w:abstractNumId w:val="17"/>
  </w:num>
  <w:num w:numId="34">
    <w:abstractNumId w:val="5"/>
  </w:num>
  <w:num w:numId="35">
    <w:abstractNumId w:val="74"/>
  </w:num>
  <w:num w:numId="36">
    <w:abstractNumId w:val="24"/>
  </w:num>
  <w:num w:numId="37">
    <w:abstractNumId w:val="14"/>
  </w:num>
  <w:num w:numId="38">
    <w:abstractNumId w:val="57"/>
  </w:num>
  <w:num w:numId="39">
    <w:abstractNumId w:val="101"/>
  </w:num>
  <w:num w:numId="40">
    <w:abstractNumId w:val="27"/>
  </w:num>
  <w:num w:numId="41">
    <w:abstractNumId w:val="3"/>
  </w:num>
  <w:num w:numId="42">
    <w:abstractNumId w:val="62"/>
  </w:num>
  <w:num w:numId="43">
    <w:abstractNumId w:val="15"/>
  </w:num>
  <w:num w:numId="44">
    <w:abstractNumId w:val="28"/>
  </w:num>
  <w:num w:numId="45">
    <w:abstractNumId w:val="70"/>
  </w:num>
  <w:num w:numId="46">
    <w:abstractNumId w:val="20"/>
  </w:num>
  <w:num w:numId="47">
    <w:abstractNumId w:val="50"/>
  </w:num>
  <w:num w:numId="48">
    <w:abstractNumId w:val="97"/>
  </w:num>
  <w:num w:numId="49">
    <w:abstractNumId w:val="19"/>
  </w:num>
  <w:num w:numId="50">
    <w:abstractNumId w:val="91"/>
  </w:num>
  <w:num w:numId="51">
    <w:abstractNumId w:val="13"/>
  </w:num>
  <w:num w:numId="52">
    <w:abstractNumId w:val="55"/>
  </w:num>
  <w:num w:numId="53">
    <w:abstractNumId w:val="11"/>
  </w:num>
  <w:num w:numId="54">
    <w:abstractNumId w:val="4"/>
  </w:num>
  <w:num w:numId="55">
    <w:abstractNumId w:val="96"/>
  </w:num>
  <w:num w:numId="56">
    <w:abstractNumId w:val="43"/>
  </w:num>
  <w:num w:numId="57">
    <w:abstractNumId w:val="94"/>
  </w:num>
  <w:num w:numId="58">
    <w:abstractNumId w:val="48"/>
  </w:num>
  <w:num w:numId="59">
    <w:abstractNumId w:val="58"/>
  </w:num>
  <w:num w:numId="60">
    <w:abstractNumId w:val="40"/>
  </w:num>
  <w:num w:numId="61">
    <w:abstractNumId w:val="30"/>
  </w:num>
  <w:num w:numId="62">
    <w:abstractNumId w:val="65"/>
  </w:num>
  <w:num w:numId="63">
    <w:abstractNumId w:val="35"/>
  </w:num>
  <w:num w:numId="64">
    <w:abstractNumId w:val="63"/>
  </w:num>
  <w:num w:numId="65">
    <w:abstractNumId w:val="39"/>
  </w:num>
  <w:num w:numId="66">
    <w:abstractNumId w:val="88"/>
  </w:num>
  <w:num w:numId="67">
    <w:abstractNumId w:val="77"/>
  </w:num>
  <w:num w:numId="68">
    <w:abstractNumId w:val="92"/>
  </w:num>
  <w:num w:numId="69">
    <w:abstractNumId w:val="73"/>
  </w:num>
  <w:num w:numId="70">
    <w:abstractNumId w:val="53"/>
  </w:num>
  <w:num w:numId="71">
    <w:abstractNumId w:val="81"/>
  </w:num>
  <w:num w:numId="72">
    <w:abstractNumId w:val="75"/>
  </w:num>
  <w:num w:numId="73">
    <w:abstractNumId w:val="80"/>
  </w:num>
  <w:num w:numId="74">
    <w:abstractNumId w:val="29"/>
  </w:num>
  <w:num w:numId="75">
    <w:abstractNumId w:val="67"/>
  </w:num>
  <w:num w:numId="76">
    <w:abstractNumId w:val="68"/>
  </w:num>
  <w:num w:numId="77">
    <w:abstractNumId w:val="59"/>
  </w:num>
  <w:num w:numId="78">
    <w:abstractNumId w:val="78"/>
  </w:num>
  <w:num w:numId="79">
    <w:abstractNumId w:val="33"/>
  </w:num>
  <w:num w:numId="80">
    <w:abstractNumId w:val="86"/>
  </w:num>
  <w:num w:numId="81">
    <w:abstractNumId w:val="18"/>
  </w:num>
  <w:num w:numId="82">
    <w:abstractNumId w:val="103"/>
  </w:num>
  <w:num w:numId="83">
    <w:abstractNumId w:val="79"/>
  </w:num>
  <w:num w:numId="84">
    <w:abstractNumId w:val="22"/>
  </w:num>
  <w:num w:numId="85">
    <w:abstractNumId w:val="36"/>
  </w:num>
  <w:num w:numId="86">
    <w:abstractNumId w:val="102"/>
  </w:num>
  <w:num w:numId="87">
    <w:abstractNumId w:val="37"/>
  </w:num>
  <w:num w:numId="88">
    <w:abstractNumId w:val="31"/>
  </w:num>
  <w:num w:numId="89">
    <w:abstractNumId w:val="49"/>
  </w:num>
  <w:num w:numId="90">
    <w:abstractNumId w:val="10"/>
  </w:num>
  <w:num w:numId="91">
    <w:abstractNumId w:val="104"/>
  </w:num>
  <w:num w:numId="92">
    <w:abstractNumId w:val="7"/>
  </w:num>
  <w:num w:numId="93">
    <w:abstractNumId w:val="99"/>
  </w:num>
  <w:num w:numId="94">
    <w:abstractNumId w:val="83"/>
  </w:num>
  <w:num w:numId="95">
    <w:abstractNumId w:val="90"/>
  </w:num>
  <w:num w:numId="96">
    <w:abstractNumId w:val="69"/>
  </w:num>
  <w:num w:numId="97">
    <w:abstractNumId w:val="71"/>
  </w:num>
  <w:num w:numId="98">
    <w:abstractNumId w:val="82"/>
  </w:num>
  <w:num w:numId="99">
    <w:abstractNumId w:val="76"/>
  </w:num>
  <w:num w:numId="100">
    <w:abstractNumId w:val="98"/>
  </w:num>
  <w:num w:numId="101">
    <w:abstractNumId w:val="85"/>
  </w:num>
  <w:num w:numId="102">
    <w:abstractNumId w:val="23"/>
  </w:num>
  <w:num w:numId="103">
    <w:abstractNumId w:val="60"/>
  </w:num>
  <w:num w:numId="104">
    <w:abstractNumId w:val="32"/>
  </w:num>
  <w:num w:numId="105">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2BBC"/>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71C"/>
    <w:rsid w:val="00011CF7"/>
    <w:rsid w:val="00012319"/>
    <w:rsid w:val="00012AA8"/>
    <w:rsid w:val="0001311F"/>
    <w:rsid w:val="000141FF"/>
    <w:rsid w:val="00015661"/>
    <w:rsid w:val="00015A2D"/>
    <w:rsid w:val="00015B73"/>
    <w:rsid w:val="00016484"/>
    <w:rsid w:val="0001675F"/>
    <w:rsid w:val="00017412"/>
    <w:rsid w:val="00017C16"/>
    <w:rsid w:val="00020562"/>
    <w:rsid w:val="0002060A"/>
    <w:rsid w:val="00020A7E"/>
    <w:rsid w:val="00021377"/>
    <w:rsid w:val="00021612"/>
    <w:rsid w:val="00021BF0"/>
    <w:rsid w:val="00022679"/>
    <w:rsid w:val="00022938"/>
    <w:rsid w:val="00022950"/>
    <w:rsid w:val="0002373B"/>
    <w:rsid w:val="0002377B"/>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0A1D"/>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6AE"/>
    <w:rsid w:val="000628DE"/>
    <w:rsid w:val="000641E5"/>
    <w:rsid w:val="00064FCD"/>
    <w:rsid w:val="00065F7D"/>
    <w:rsid w:val="00066110"/>
    <w:rsid w:val="00066405"/>
    <w:rsid w:val="00067E45"/>
    <w:rsid w:val="00070848"/>
    <w:rsid w:val="000708EE"/>
    <w:rsid w:val="0007090E"/>
    <w:rsid w:val="0007104C"/>
    <w:rsid w:val="0007183B"/>
    <w:rsid w:val="00072191"/>
    <w:rsid w:val="00072325"/>
    <w:rsid w:val="00072D7A"/>
    <w:rsid w:val="00072D9A"/>
    <w:rsid w:val="00072F13"/>
    <w:rsid w:val="000749E4"/>
    <w:rsid w:val="00074A86"/>
    <w:rsid w:val="0007570C"/>
    <w:rsid w:val="00075AC6"/>
    <w:rsid w:val="0007600D"/>
    <w:rsid w:val="0007670F"/>
    <w:rsid w:val="0007672C"/>
    <w:rsid w:val="0007680E"/>
    <w:rsid w:val="00076B53"/>
    <w:rsid w:val="00077940"/>
    <w:rsid w:val="000779BE"/>
    <w:rsid w:val="000803B0"/>
    <w:rsid w:val="000805DD"/>
    <w:rsid w:val="0008104C"/>
    <w:rsid w:val="0008115C"/>
    <w:rsid w:val="0008167A"/>
    <w:rsid w:val="000819AF"/>
    <w:rsid w:val="00081C24"/>
    <w:rsid w:val="0008205D"/>
    <w:rsid w:val="0008220B"/>
    <w:rsid w:val="000826E9"/>
    <w:rsid w:val="000839D7"/>
    <w:rsid w:val="000849E2"/>
    <w:rsid w:val="00084B29"/>
    <w:rsid w:val="00084DAB"/>
    <w:rsid w:val="00084E61"/>
    <w:rsid w:val="00085234"/>
    <w:rsid w:val="00085733"/>
    <w:rsid w:val="00085FF9"/>
    <w:rsid w:val="00086EE0"/>
    <w:rsid w:val="000870C4"/>
    <w:rsid w:val="00090B41"/>
    <w:rsid w:val="00090D62"/>
    <w:rsid w:val="00090F47"/>
    <w:rsid w:val="00091247"/>
    <w:rsid w:val="00091B11"/>
    <w:rsid w:val="0009225B"/>
    <w:rsid w:val="00093469"/>
    <w:rsid w:val="0009346F"/>
    <w:rsid w:val="0009384B"/>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568"/>
    <w:rsid w:val="000A7918"/>
    <w:rsid w:val="000A79ED"/>
    <w:rsid w:val="000A7A51"/>
    <w:rsid w:val="000A7BC4"/>
    <w:rsid w:val="000B0561"/>
    <w:rsid w:val="000B094E"/>
    <w:rsid w:val="000B12BF"/>
    <w:rsid w:val="000B19B1"/>
    <w:rsid w:val="000B1A31"/>
    <w:rsid w:val="000B1E4D"/>
    <w:rsid w:val="000B2579"/>
    <w:rsid w:val="000B31DB"/>
    <w:rsid w:val="000B37C0"/>
    <w:rsid w:val="000B39E9"/>
    <w:rsid w:val="000B3B84"/>
    <w:rsid w:val="000B3D5B"/>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346"/>
    <w:rsid w:val="000F5771"/>
    <w:rsid w:val="000F5E12"/>
    <w:rsid w:val="000F625A"/>
    <w:rsid w:val="000F62F4"/>
    <w:rsid w:val="000F6AA9"/>
    <w:rsid w:val="000F7345"/>
    <w:rsid w:val="0010066A"/>
    <w:rsid w:val="001007C2"/>
    <w:rsid w:val="0010083A"/>
    <w:rsid w:val="00101892"/>
    <w:rsid w:val="00101AF1"/>
    <w:rsid w:val="001029F9"/>
    <w:rsid w:val="00103403"/>
    <w:rsid w:val="001043C5"/>
    <w:rsid w:val="00104CA7"/>
    <w:rsid w:val="00104EE2"/>
    <w:rsid w:val="00105105"/>
    <w:rsid w:val="00105367"/>
    <w:rsid w:val="0010551E"/>
    <w:rsid w:val="00105C23"/>
    <w:rsid w:val="00105FCB"/>
    <w:rsid w:val="001060F2"/>
    <w:rsid w:val="0010630D"/>
    <w:rsid w:val="00106314"/>
    <w:rsid w:val="001077EE"/>
    <w:rsid w:val="00107A5F"/>
    <w:rsid w:val="00107E45"/>
    <w:rsid w:val="00110080"/>
    <w:rsid w:val="001103EE"/>
    <w:rsid w:val="001105EE"/>
    <w:rsid w:val="00110691"/>
    <w:rsid w:val="00110BF3"/>
    <w:rsid w:val="00110DBE"/>
    <w:rsid w:val="00110F4F"/>
    <w:rsid w:val="001112B2"/>
    <w:rsid w:val="001116F8"/>
    <w:rsid w:val="00111779"/>
    <w:rsid w:val="00112615"/>
    <w:rsid w:val="001127DB"/>
    <w:rsid w:val="0011282D"/>
    <w:rsid w:val="00112893"/>
    <w:rsid w:val="00112F3A"/>
    <w:rsid w:val="0011338B"/>
    <w:rsid w:val="00114878"/>
    <w:rsid w:val="00115AE0"/>
    <w:rsid w:val="00116442"/>
    <w:rsid w:val="0011647D"/>
    <w:rsid w:val="001167B5"/>
    <w:rsid w:val="00116955"/>
    <w:rsid w:val="001173CA"/>
    <w:rsid w:val="001174B6"/>
    <w:rsid w:val="00117857"/>
    <w:rsid w:val="00117C7A"/>
    <w:rsid w:val="00120032"/>
    <w:rsid w:val="001203C1"/>
    <w:rsid w:val="00120818"/>
    <w:rsid w:val="001210BB"/>
    <w:rsid w:val="001222C2"/>
    <w:rsid w:val="001222DD"/>
    <w:rsid w:val="00122EE2"/>
    <w:rsid w:val="0012304F"/>
    <w:rsid w:val="001247E6"/>
    <w:rsid w:val="00124F7D"/>
    <w:rsid w:val="00125528"/>
    <w:rsid w:val="00125714"/>
    <w:rsid w:val="00126AC0"/>
    <w:rsid w:val="00126C3F"/>
    <w:rsid w:val="00126D90"/>
    <w:rsid w:val="00127BA2"/>
    <w:rsid w:val="00127F2E"/>
    <w:rsid w:val="001305C4"/>
    <w:rsid w:val="0013130B"/>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566"/>
    <w:rsid w:val="00146D6B"/>
    <w:rsid w:val="00147989"/>
    <w:rsid w:val="00150104"/>
    <w:rsid w:val="00150143"/>
    <w:rsid w:val="0015025A"/>
    <w:rsid w:val="001505E2"/>
    <w:rsid w:val="00150E6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2BB4"/>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227"/>
    <w:rsid w:val="00172A38"/>
    <w:rsid w:val="00172D95"/>
    <w:rsid w:val="00172E7C"/>
    <w:rsid w:val="00173203"/>
    <w:rsid w:val="001738AB"/>
    <w:rsid w:val="00173E88"/>
    <w:rsid w:val="00175124"/>
    <w:rsid w:val="00175BE7"/>
    <w:rsid w:val="00175F92"/>
    <w:rsid w:val="001769F7"/>
    <w:rsid w:val="001776A5"/>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E9"/>
    <w:rsid w:val="00192A63"/>
    <w:rsid w:val="00192AA3"/>
    <w:rsid w:val="00192B51"/>
    <w:rsid w:val="00192F61"/>
    <w:rsid w:val="0019329A"/>
    <w:rsid w:val="001933EA"/>
    <w:rsid w:val="001936EE"/>
    <w:rsid w:val="00193F9F"/>
    <w:rsid w:val="00194202"/>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5511"/>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17F"/>
    <w:rsid w:val="001B4EEB"/>
    <w:rsid w:val="001B5495"/>
    <w:rsid w:val="001B559F"/>
    <w:rsid w:val="001B5615"/>
    <w:rsid w:val="001B5BE7"/>
    <w:rsid w:val="001B60E3"/>
    <w:rsid w:val="001B6452"/>
    <w:rsid w:val="001B67A0"/>
    <w:rsid w:val="001B7D92"/>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C7F91"/>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B4"/>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590"/>
    <w:rsid w:val="001F0349"/>
    <w:rsid w:val="001F0920"/>
    <w:rsid w:val="001F1019"/>
    <w:rsid w:val="001F1D20"/>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4CA1"/>
    <w:rsid w:val="002053AA"/>
    <w:rsid w:val="0020570F"/>
    <w:rsid w:val="00206246"/>
    <w:rsid w:val="00206D1B"/>
    <w:rsid w:val="0020784B"/>
    <w:rsid w:val="00211329"/>
    <w:rsid w:val="002117B2"/>
    <w:rsid w:val="00211958"/>
    <w:rsid w:val="00211DE9"/>
    <w:rsid w:val="00211FC1"/>
    <w:rsid w:val="002125A5"/>
    <w:rsid w:val="00212D96"/>
    <w:rsid w:val="00213277"/>
    <w:rsid w:val="00214443"/>
    <w:rsid w:val="0021444E"/>
    <w:rsid w:val="002144CF"/>
    <w:rsid w:val="00214A66"/>
    <w:rsid w:val="00214BC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71"/>
    <w:rsid w:val="00230265"/>
    <w:rsid w:val="002302DE"/>
    <w:rsid w:val="00230C73"/>
    <w:rsid w:val="00230D74"/>
    <w:rsid w:val="002314E9"/>
    <w:rsid w:val="00231997"/>
    <w:rsid w:val="00231F4B"/>
    <w:rsid w:val="00232616"/>
    <w:rsid w:val="002329F9"/>
    <w:rsid w:val="002332D8"/>
    <w:rsid w:val="00233364"/>
    <w:rsid w:val="00233C12"/>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AE"/>
    <w:rsid w:val="00242FFD"/>
    <w:rsid w:val="002431A2"/>
    <w:rsid w:val="00243653"/>
    <w:rsid w:val="00243764"/>
    <w:rsid w:val="00243818"/>
    <w:rsid w:val="0024405E"/>
    <w:rsid w:val="002440D4"/>
    <w:rsid w:val="00244693"/>
    <w:rsid w:val="00244D0C"/>
    <w:rsid w:val="00244FDA"/>
    <w:rsid w:val="002451E5"/>
    <w:rsid w:val="00245361"/>
    <w:rsid w:val="00245383"/>
    <w:rsid w:val="00245824"/>
    <w:rsid w:val="00246DB0"/>
    <w:rsid w:val="00247009"/>
    <w:rsid w:val="00247686"/>
    <w:rsid w:val="00247F29"/>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1C7"/>
    <w:rsid w:val="00261205"/>
    <w:rsid w:val="00262F52"/>
    <w:rsid w:val="00263E26"/>
    <w:rsid w:val="00263F34"/>
    <w:rsid w:val="00264813"/>
    <w:rsid w:val="002652F1"/>
    <w:rsid w:val="00265440"/>
    <w:rsid w:val="00265BAF"/>
    <w:rsid w:val="00266704"/>
    <w:rsid w:val="00266E16"/>
    <w:rsid w:val="00267134"/>
    <w:rsid w:val="002671A9"/>
    <w:rsid w:val="00267270"/>
    <w:rsid w:val="00267C49"/>
    <w:rsid w:val="00267C50"/>
    <w:rsid w:val="00270AE3"/>
    <w:rsid w:val="002714C1"/>
    <w:rsid w:val="002725C5"/>
    <w:rsid w:val="00273281"/>
    <w:rsid w:val="00274595"/>
    <w:rsid w:val="00275165"/>
    <w:rsid w:val="00275FE1"/>
    <w:rsid w:val="002763D1"/>
    <w:rsid w:val="00276B0C"/>
    <w:rsid w:val="00276E4E"/>
    <w:rsid w:val="002771AA"/>
    <w:rsid w:val="00277440"/>
    <w:rsid w:val="00277445"/>
    <w:rsid w:val="002775AF"/>
    <w:rsid w:val="00281B78"/>
    <w:rsid w:val="002832EB"/>
    <w:rsid w:val="002833B5"/>
    <w:rsid w:val="00283556"/>
    <w:rsid w:val="00283757"/>
    <w:rsid w:val="00283FE8"/>
    <w:rsid w:val="00284855"/>
    <w:rsid w:val="00284FBB"/>
    <w:rsid w:val="0028598D"/>
    <w:rsid w:val="00285B7F"/>
    <w:rsid w:val="00285C4E"/>
    <w:rsid w:val="00285F6B"/>
    <w:rsid w:val="00286141"/>
    <w:rsid w:val="00286148"/>
    <w:rsid w:val="002866D0"/>
    <w:rsid w:val="0028699A"/>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D21"/>
    <w:rsid w:val="002D0738"/>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5D9C"/>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7AD"/>
    <w:rsid w:val="00334998"/>
    <w:rsid w:val="00335CCC"/>
    <w:rsid w:val="00336BAA"/>
    <w:rsid w:val="00337238"/>
    <w:rsid w:val="00337C1C"/>
    <w:rsid w:val="003405DB"/>
    <w:rsid w:val="00340CC0"/>
    <w:rsid w:val="00340EB3"/>
    <w:rsid w:val="0034114F"/>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713"/>
    <w:rsid w:val="00354B3C"/>
    <w:rsid w:val="00354DAE"/>
    <w:rsid w:val="00354DE5"/>
    <w:rsid w:val="0035568E"/>
    <w:rsid w:val="003558A4"/>
    <w:rsid w:val="00355B1C"/>
    <w:rsid w:val="0035605D"/>
    <w:rsid w:val="0035651A"/>
    <w:rsid w:val="00356583"/>
    <w:rsid w:val="003579B9"/>
    <w:rsid w:val="00357F55"/>
    <w:rsid w:val="00360AFD"/>
    <w:rsid w:val="00360B88"/>
    <w:rsid w:val="00360C26"/>
    <w:rsid w:val="00360C74"/>
    <w:rsid w:val="00360D44"/>
    <w:rsid w:val="00360D62"/>
    <w:rsid w:val="0036161E"/>
    <w:rsid w:val="00361947"/>
    <w:rsid w:val="00361A64"/>
    <w:rsid w:val="00361D54"/>
    <w:rsid w:val="003624C2"/>
    <w:rsid w:val="003644A8"/>
    <w:rsid w:val="003648B8"/>
    <w:rsid w:val="0036534E"/>
    <w:rsid w:val="00365379"/>
    <w:rsid w:val="0036640F"/>
    <w:rsid w:val="00366CE6"/>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DC4"/>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3DB"/>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A3"/>
    <w:rsid w:val="00396B8A"/>
    <w:rsid w:val="003972C9"/>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D37"/>
    <w:rsid w:val="003A6EAC"/>
    <w:rsid w:val="003A7DE9"/>
    <w:rsid w:val="003A7FAC"/>
    <w:rsid w:val="003B0189"/>
    <w:rsid w:val="003B0B14"/>
    <w:rsid w:val="003B0B92"/>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1D02"/>
    <w:rsid w:val="003C290A"/>
    <w:rsid w:val="003C38CB"/>
    <w:rsid w:val="003C3B3D"/>
    <w:rsid w:val="003C47AF"/>
    <w:rsid w:val="003C5333"/>
    <w:rsid w:val="003C5CAC"/>
    <w:rsid w:val="003C63F2"/>
    <w:rsid w:val="003C67A7"/>
    <w:rsid w:val="003C7F7F"/>
    <w:rsid w:val="003D06AE"/>
    <w:rsid w:val="003D0941"/>
    <w:rsid w:val="003D0FDA"/>
    <w:rsid w:val="003D1F88"/>
    <w:rsid w:val="003D231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E45"/>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18"/>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D5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279"/>
    <w:rsid w:val="00411B6F"/>
    <w:rsid w:val="00411C5C"/>
    <w:rsid w:val="00411C9D"/>
    <w:rsid w:val="00411DEC"/>
    <w:rsid w:val="0041235C"/>
    <w:rsid w:val="00412737"/>
    <w:rsid w:val="00412B42"/>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6D33"/>
    <w:rsid w:val="004271D6"/>
    <w:rsid w:val="00427875"/>
    <w:rsid w:val="004300EE"/>
    <w:rsid w:val="00430AB6"/>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196"/>
    <w:rsid w:val="00440750"/>
    <w:rsid w:val="004416A6"/>
    <w:rsid w:val="00441AEB"/>
    <w:rsid w:val="0044278C"/>
    <w:rsid w:val="004427BA"/>
    <w:rsid w:val="00443593"/>
    <w:rsid w:val="00443C4B"/>
    <w:rsid w:val="00444662"/>
    <w:rsid w:val="00444C46"/>
    <w:rsid w:val="0044577E"/>
    <w:rsid w:val="00445898"/>
    <w:rsid w:val="00446134"/>
    <w:rsid w:val="00446422"/>
    <w:rsid w:val="00446AF4"/>
    <w:rsid w:val="00446D1E"/>
    <w:rsid w:val="00447AFD"/>
    <w:rsid w:val="00447D33"/>
    <w:rsid w:val="00450CD5"/>
    <w:rsid w:val="00451194"/>
    <w:rsid w:val="00451202"/>
    <w:rsid w:val="004519A5"/>
    <w:rsid w:val="004519C8"/>
    <w:rsid w:val="00452171"/>
    <w:rsid w:val="00452216"/>
    <w:rsid w:val="004523AA"/>
    <w:rsid w:val="00452C89"/>
    <w:rsid w:val="00453247"/>
    <w:rsid w:val="00453570"/>
    <w:rsid w:val="00453A3D"/>
    <w:rsid w:val="0045409E"/>
    <w:rsid w:val="00454AB5"/>
    <w:rsid w:val="00454DB0"/>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5718"/>
    <w:rsid w:val="00466B9D"/>
    <w:rsid w:val="00466F5D"/>
    <w:rsid w:val="00466FA2"/>
    <w:rsid w:val="0047071D"/>
    <w:rsid w:val="004707BB"/>
    <w:rsid w:val="00471B85"/>
    <w:rsid w:val="00472422"/>
    <w:rsid w:val="00472E9C"/>
    <w:rsid w:val="00473DA8"/>
    <w:rsid w:val="0047410E"/>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D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689"/>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0F7A"/>
    <w:rsid w:val="004A1925"/>
    <w:rsid w:val="004A19A9"/>
    <w:rsid w:val="004A1E18"/>
    <w:rsid w:val="004A253A"/>
    <w:rsid w:val="004A2C29"/>
    <w:rsid w:val="004A38EF"/>
    <w:rsid w:val="004A3E04"/>
    <w:rsid w:val="004A5AD8"/>
    <w:rsid w:val="004A5D79"/>
    <w:rsid w:val="004A6092"/>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1B1"/>
    <w:rsid w:val="004C4B0E"/>
    <w:rsid w:val="004C4FA5"/>
    <w:rsid w:val="004C4FAF"/>
    <w:rsid w:val="004C505F"/>
    <w:rsid w:val="004C5EAE"/>
    <w:rsid w:val="004C5EF1"/>
    <w:rsid w:val="004C7369"/>
    <w:rsid w:val="004C74FD"/>
    <w:rsid w:val="004C77CD"/>
    <w:rsid w:val="004C7C05"/>
    <w:rsid w:val="004C7D23"/>
    <w:rsid w:val="004D07A1"/>
    <w:rsid w:val="004D1046"/>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4A"/>
    <w:rsid w:val="004E3776"/>
    <w:rsid w:val="004E379B"/>
    <w:rsid w:val="004E3B9F"/>
    <w:rsid w:val="004E4489"/>
    <w:rsid w:val="004E5236"/>
    <w:rsid w:val="004E5C05"/>
    <w:rsid w:val="004E5E49"/>
    <w:rsid w:val="004E625C"/>
    <w:rsid w:val="004E64A2"/>
    <w:rsid w:val="004E780D"/>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104"/>
    <w:rsid w:val="00501975"/>
    <w:rsid w:val="00501FB5"/>
    <w:rsid w:val="005026C4"/>
    <w:rsid w:val="00502B4E"/>
    <w:rsid w:val="00502DF2"/>
    <w:rsid w:val="00503939"/>
    <w:rsid w:val="005041FA"/>
    <w:rsid w:val="00504FBA"/>
    <w:rsid w:val="005052A1"/>
    <w:rsid w:val="00505636"/>
    <w:rsid w:val="00505957"/>
    <w:rsid w:val="00505E01"/>
    <w:rsid w:val="005066ED"/>
    <w:rsid w:val="00506D63"/>
    <w:rsid w:val="00507873"/>
    <w:rsid w:val="00507D90"/>
    <w:rsid w:val="0051007E"/>
    <w:rsid w:val="0051244B"/>
    <w:rsid w:val="00513815"/>
    <w:rsid w:val="0051381B"/>
    <w:rsid w:val="00514526"/>
    <w:rsid w:val="00514CC6"/>
    <w:rsid w:val="005151D0"/>
    <w:rsid w:val="00515455"/>
    <w:rsid w:val="00515669"/>
    <w:rsid w:val="0051566E"/>
    <w:rsid w:val="00515B37"/>
    <w:rsid w:val="00515E86"/>
    <w:rsid w:val="00516F47"/>
    <w:rsid w:val="0051731F"/>
    <w:rsid w:val="0051748E"/>
    <w:rsid w:val="005176F6"/>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56"/>
    <w:rsid w:val="00527A62"/>
    <w:rsid w:val="00527F5D"/>
    <w:rsid w:val="00530572"/>
    <w:rsid w:val="00530798"/>
    <w:rsid w:val="00530A6C"/>
    <w:rsid w:val="00530DC3"/>
    <w:rsid w:val="005312FE"/>
    <w:rsid w:val="00531F06"/>
    <w:rsid w:val="005327D4"/>
    <w:rsid w:val="00532A1C"/>
    <w:rsid w:val="00532CEE"/>
    <w:rsid w:val="00533DD1"/>
    <w:rsid w:val="005344FB"/>
    <w:rsid w:val="00534F64"/>
    <w:rsid w:val="00535D04"/>
    <w:rsid w:val="00535EF8"/>
    <w:rsid w:val="00535FFB"/>
    <w:rsid w:val="00536197"/>
    <w:rsid w:val="005361C6"/>
    <w:rsid w:val="00536BD6"/>
    <w:rsid w:val="00537213"/>
    <w:rsid w:val="005375A6"/>
    <w:rsid w:val="00537B14"/>
    <w:rsid w:val="00537D2F"/>
    <w:rsid w:val="00537D81"/>
    <w:rsid w:val="005404EE"/>
    <w:rsid w:val="0054118E"/>
    <w:rsid w:val="005412A8"/>
    <w:rsid w:val="00541E55"/>
    <w:rsid w:val="00542521"/>
    <w:rsid w:val="00542BE2"/>
    <w:rsid w:val="005446F1"/>
    <w:rsid w:val="0054475B"/>
    <w:rsid w:val="005448A9"/>
    <w:rsid w:val="0054551C"/>
    <w:rsid w:val="00545746"/>
    <w:rsid w:val="00545A78"/>
    <w:rsid w:val="005463A8"/>
    <w:rsid w:val="00547055"/>
    <w:rsid w:val="00547171"/>
    <w:rsid w:val="00547F48"/>
    <w:rsid w:val="00550F09"/>
    <w:rsid w:val="0055120F"/>
    <w:rsid w:val="00551463"/>
    <w:rsid w:val="00551B6A"/>
    <w:rsid w:val="00551CAA"/>
    <w:rsid w:val="00552A98"/>
    <w:rsid w:val="00552A9E"/>
    <w:rsid w:val="0055344E"/>
    <w:rsid w:val="00555869"/>
    <w:rsid w:val="005569C4"/>
    <w:rsid w:val="00556E43"/>
    <w:rsid w:val="00557ED9"/>
    <w:rsid w:val="00557FF5"/>
    <w:rsid w:val="0056032D"/>
    <w:rsid w:val="00560995"/>
    <w:rsid w:val="005609D8"/>
    <w:rsid w:val="00560C5B"/>
    <w:rsid w:val="00561362"/>
    <w:rsid w:val="0056151B"/>
    <w:rsid w:val="0056153A"/>
    <w:rsid w:val="00561AB0"/>
    <w:rsid w:val="00561CA9"/>
    <w:rsid w:val="005627A4"/>
    <w:rsid w:val="005627ED"/>
    <w:rsid w:val="00562D4D"/>
    <w:rsid w:val="005655CA"/>
    <w:rsid w:val="005657A3"/>
    <w:rsid w:val="005662A7"/>
    <w:rsid w:val="005663FF"/>
    <w:rsid w:val="005672CC"/>
    <w:rsid w:val="0056759C"/>
    <w:rsid w:val="00567B83"/>
    <w:rsid w:val="00570ED2"/>
    <w:rsid w:val="00570F75"/>
    <w:rsid w:val="005716F3"/>
    <w:rsid w:val="00571704"/>
    <w:rsid w:val="00572354"/>
    <w:rsid w:val="0057246F"/>
    <w:rsid w:val="0057258C"/>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651"/>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789"/>
    <w:rsid w:val="005C6C10"/>
    <w:rsid w:val="005C7188"/>
    <w:rsid w:val="005C7385"/>
    <w:rsid w:val="005C73F7"/>
    <w:rsid w:val="005C7679"/>
    <w:rsid w:val="005C77DB"/>
    <w:rsid w:val="005D0057"/>
    <w:rsid w:val="005D036C"/>
    <w:rsid w:val="005D22D3"/>
    <w:rsid w:val="005D38D5"/>
    <w:rsid w:val="005D38DA"/>
    <w:rsid w:val="005D3E13"/>
    <w:rsid w:val="005D439C"/>
    <w:rsid w:val="005D45C7"/>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7B2"/>
    <w:rsid w:val="005E3DA0"/>
    <w:rsid w:val="005E3E0D"/>
    <w:rsid w:val="005E458E"/>
    <w:rsid w:val="005E47C6"/>
    <w:rsid w:val="005E48EF"/>
    <w:rsid w:val="005E5CA8"/>
    <w:rsid w:val="005E7871"/>
    <w:rsid w:val="005F04CA"/>
    <w:rsid w:val="005F1ABA"/>
    <w:rsid w:val="005F1C94"/>
    <w:rsid w:val="005F2503"/>
    <w:rsid w:val="005F2B81"/>
    <w:rsid w:val="005F35AD"/>
    <w:rsid w:val="005F3810"/>
    <w:rsid w:val="005F3D84"/>
    <w:rsid w:val="005F3F62"/>
    <w:rsid w:val="005F5316"/>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320"/>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E5B"/>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49"/>
    <w:rsid w:val="006322D8"/>
    <w:rsid w:val="006322EC"/>
    <w:rsid w:val="00632958"/>
    <w:rsid w:val="00633AD9"/>
    <w:rsid w:val="00635D82"/>
    <w:rsid w:val="00635DA7"/>
    <w:rsid w:val="0063617B"/>
    <w:rsid w:val="00636793"/>
    <w:rsid w:val="00636935"/>
    <w:rsid w:val="00636AA3"/>
    <w:rsid w:val="00636F21"/>
    <w:rsid w:val="00636F2A"/>
    <w:rsid w:val="00637406"/>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71"/>
    <w:rsid w:val="006659B7"/>
    <w:rsid w:val="00666CAC"/>
    <w:rsid w:val="00666CC4"/>
    <w:rsid w:val="00667212"/>
    <w:rsid w:val="006672B7"/>
    <w:rsid w:val="006672BF"/>
    <w:rsid w:val="0066763C"/>
    <w:rsid w:val="00671228"/>
    <w:rsid w:val="006713FB"/>
    <w:rsid w:val="00671512"/>
    <w:rsid w:val="00671771"/>
    <w:rsid w:val="00671C3F"/>
    <w:rsid w:val="00671CCB"/>
    <w:rsid w:val="0067225E"/>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1E"/>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5D"/>
    <w:rsid w:val="006E19C1"/>
    <w:rsid w:val="006E2319"/>
    <w:rsid w:val="006E324B"/>
    <w:rsid w:val="006E3C80"/>
    <w:rsid w:val="006E4A47"/>
    <w:rsid w:val="006E51FA"/>
    <w:rsid w:val="006E556A"/>
    <w:rsid w:val="006E5D84"/>
    <w:rsid w:val="006E61C2"/>
    <w:rsid w:val="006E65C2"/>
    <w:rsid w:val="006E6774"/>
    <w:rsid w:val="006E6CAD"/>
    <w:rsid w:val="006E6F76"/>
    <w:rsid w:val="006E7C4B"/>
    <w:rsid w:val="006F01EB"/>
    <w:rsid w:val="006F05E2"/>
    <w:rsid w:val="006F1234"/>
    <w:rsid w:val="006F1F7B"/>
    <w:rsid w:val="006F2313"/>
    <w:rsid w:val="006F2395"/>
    <w:rsid w:val="006F244D"/>
    <w:rsid w:val="006F287F"/>
    <w:rsid w:val="006F3E6A"/>
    <w:rsid w:val="006F42EB"/>
    <w:rsid w:val="006F4E21"/>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3E72"/>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895"/>
    <w:rsid w:val="00713DD9"/>
    <w:rsid w:val="00714481"/>
    <w:rsid w:val="00714A7D"/>
    <w:rsid w:val="00715B05"/>
    <w:rsid w:val="00715FED"/>
    <w:rsid w:val="00716C01"/>
    <w:rsid w:val="00716C27"/>
    <w:rsid w:val="00716D8D"/>
    <w:rsid w:val="007171BA"/>
    <w:rsid w:val="007176C3"/>
    <w:rsid w:val="00717D59"/>
    <w:rsid w:val="00720354"/>
    <w:rsid w:val="00721E4C"/>
    <w:rsid w:val="00722230"/>
    <w:rsid w:val="00723C5F"/>
    <w:rsid w:val="007243DF"/>
    <w:rsid w:val="0072488E"/>
    <w:rsid w:val="00724C76"/>
    <w:rsid w:val="0072504A"/>
    <w:rsid w:val="00725430"/>
    <w:rsid w:val="0072586D"/>
    <w:rsid w:val="0072592A"/>
    <w:rsid w:val="00725AFE"/>
    <w:rsid w:val="00725E66"/>
    <w:rsid w:val="0072668A"/>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C70"/>
    <w:rsid w:val="00744F0E"/>
    <w:rsid w:val="00745855"/>
    <w:rsid w:val="00745D33"/>
    <w:rsid w:val="00745DE3"/>
    <w:rsid w:val="00745EBB"/>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9D9"/>
    <w:rsid w:val="00773E14"/>
    <w:rsid w:val="00774BEE"/>
    <w:rsid w:val="00775EA6"/>
    <w:rsid w:val="00776844"/>
    <w:rsid w:val="00776D6C"/>
    <w:rsid w:val="00776E1D"/>
    <w:rsid w:val="00777591"/>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763"/>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259"/>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3DC"/>
    <w:rsid w:val="007C1886"/>
    <w:rsid w:val="007C22E0"/>
    <w:rsid w:val="007C2301"/>
    <w:rsid w:val="007C291F"/>
    <w:rsid w:val="007C299F"/>
    <w:rsid w:val="007C2FBC"/>
    <w:rsid w:val="007C3415"/>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7AD"/>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666"/>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05A"/>
    <w:rsid w:val="008202E7"/>
    <w:rsid w:val="0082167F"/>
    <w:rsid w:val="0082191A"/>
    <w:rsid w:val="00821F97"/>
    <w:rsid w:val="00822196"/>
    <w:rsid w:val="008226F9"/>
    <w:rsid w:val="00823895"/>
    <w:rsid w:val="00824B84"/>
    <w:rsid w:val="00824F4F"/>
    <w:rsid w:val="0082648E"/>
    <w:rsid w:val="00826600"/>
    <w:rsid w:val="00827E45"/>
    <w:rsid w:val="00830492"/>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37D38"/>
    <w:rsid w:val="00840BB4"/>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D79"/>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34DD"/>
    <w:rsid w:val="00873D32"/>
    <w:rsid w:val="00874306"/>
    <w:rsid w:val="00874359"/>
    <w:rsid w:val="008752A7"/>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5E8A"/>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182F"/>
    <w:rsid w:val="008C296F"/>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25"/>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4E81"/>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1DE4"/>
    <w:rsid w:val="009021CB"/>
    <w:rsid w:val="00902C21"/>
    <w:rsid w:val="009032A5"/>
    <w:rsid w:val="0090333D"/>
    <w:rsid w:val="009034E8"/>
    <w:rsid w:val="00903BA8"/>
    <w:rsid w:val="00905B4B"/>
    <w:rsid w:val="00905B6D"/>
    <w:rsid w:val="00906E44"/>
    <w:rsid w:val="00907731"/>
    <w:rsid w:val="00907793"/>
    <w:rsid w:val="00907BC3"/>
    <w:rsid w:val="00907BF1"/>
    <w:rsid w:val="00907C35"/>
    <w:rsid w:val="009101C8"/>
    <w:rsid w:val="00910A59"/>
    <w:rsid w:val="009111A1"/>
    <w:rsid w:val="00912349"/>
    <w:rsid w:val="00912BA7"/>
    <w:rsid w:val="00912BE0"/>
    <w:rsid w:val="00912C2B"/>
    <w:rsid w:val="0091315C"/>
    <w:rsid w:val="0091380B"/>
    <w:rsid w:val="009139D1"/>
    <w:rsid w:val="00913C51"/>
    <w:rsid w:val="00914A99"/>
    <w:rsid w:val="009154BD"/>
    <w:rsid w:val="00916874"/>
    <w:rsid w:val="00916EA5"/>
    <w:rsid w:val="0091797D"/>
    <w:rsid w:val="00920121"/>
    <w:rsid w:val="00920467"/>
    <w:rsid w:val="0092189C"/>
    <w:rsid w:val="00921D09"/>
    <w:rsid w:val="0092230B"/>
    <w:rsid w:val="00922648"/>
    <w:rsid w:val="0092296B"/>
    <w:rsid w:val="00922E0C"/>
    <w:rsid w:val="00923EAF"/>
    <w:rsid w:val="00923F84"/>
    <w:rsid w:val="00923FBE"/>
    <w:rsid w:val="00924B09"/>
    <w:rsid w:val="00925692"/>
    <w:rsid w:val="009257D9"/>
    <w:rsid w:val="009277FE"/>
    <w:rsid w:val="00927D98"/>
    <w:rsid w:val="009301CA"/>
    <w:rsid w:val="009302BC"/>
    <w:rsid w:val="0093105D"/>
    <w:rsid w:val="009314C3"/>
    <w:rsid w:val="009319CE"/>
    <w:rsid w:val="00931AA3"/>
    <w:rsid w:val="00931C4B"/>
    <w:rsid w:val="0093241B"/>
    <w:rsid w:val="00932A28"/>
    <w:rsid w:val="009333D4"/>
    <w:rsid w:val="009333EF"/>
    <w:rsid w:val="00933911"/>
    <w:rsid w:val="009358FE"/>
    <w:rsid w:val="00935975"/>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EBE"/>
    <w:rsid w:val="00942FFF"/>
    <w:rsid w:val="00943E57"/>
    <w:rsid w:val="009444B4"/>
    <w:rsid w:val="009445E7"/>
    <w:rsid w:val="0094494D"/>
    <w:rsid w:val="0094517B"/>
    <w:rsid w:val="0094556A"/>
    <w:rsid w:val="009459DB"/>
    <w:rsid w:val="00945DF3"/>
    <w:rsid w:val="009461AE"/>
    <w:rsid w:val="00946EC9"/>
    <w:rsid w:val="00947285"/>
    <w:rsid w:val="0095096A"/>
    <w:rsid w:val="00950C89"/>
    <w:rsid w:val="0095109C"/>
    <w:rsid w:val="00951441"/>
    <w:rsid w:val="00951A6E"/>
    <w:rsid w:val="00951CD3"/>
    <w:rsid w:val="009524E0"/>
    <w:rsid w:val="009539B8"/>
    <w:rsid w:val="009540C4"/>
    <w:rsid w:val="00954E0F"/>
    <w:rsid w:val="0095669E"/>
    <w:rsid w:val="0095758E"/>
    <w:rsid w:val="0096043A"/>
    <w:rsid w:val="009615B2"/>
    <w:rsid w:val="00961EC3"/>
    <w:rsid w:val="00962077"/>
    <w:rsid w:val="009628DA"/>
    <w:rsid w:val="00962B0C"/>
    <w:rsid w:val="00962BC9"/>
    <w:rsid w:val="009631AE"/>
    <w:rsid w:val="00963417"/>
    <w:rsid w:val="009638B2"/>
    <w:rsid w:val="00964053"/>
    <w:rsid w:val="0096418B"/>
    <w:rsid w:val="0096444E"/>
    <w:rsid w:val="00964F3B"/>
    <w:rsid w:val="009653A0"/>
    <w:rsid w:val="00965D5F"/>
    <w:rsid w:val="00965FF8"/>
    <w:rsid w:val="00966C9D"/>
    <w:rsid w:val="00967660"/>
    <w:rsid w:val="0097005A"/>
    <w:rsid w:val="00970245"/>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A62"/>
    <w:rsid w:val="00980CE2"/>
    <w:rsid w:val="009814A8"/>
    <w:rsid w:val="0098201B"/>
    <w:rsid w:val="00982776"/>
    <w:rsid w:val="00984401"/>
    <w:rsid w:val="00984F11"/>
    <w:rsid w:val="00985104"/>
    <w:rsid w:val="0098528B"/>
    <w:rsid w:val="0098570A"/>
    <w:rsid w:val="00985E34"/>
    <w:rsid w:val="0098635B"/>
    <w:rsid w:val="00986640"/>
    <w:rsid w:val="0098674D"/>
    <w:rsid w:val="00987F31"/>
    <w:rsid w:val="00987FC5"/>
    <w:rsid w:val="0099044E"/>
    <w:rsid w:val="00990A20"/>
    <w:rsid w:val="009921A5"/>
    <w:rsid w:val="00992440"/>
    <w:rsid w:val="0099267E"/>
    <w:rsid w:val="00992805"/>
    <w:rsid w:val="009929C7"/>
    <w:rsid w:val="0099338A"/>
    <w:rsid w:val="009935D3"/>
    <w:rsid w:val="00993E93"/>
    <w:rsid w:val="0099444A"/>
    <w:rsid w:val="00994602"/>
    <w:rsid w:val="009946CF"/>
    <w:rsid w:val="00994AE7"/>
    <w:rsid w:val="00994B85"/>
    <w:rsid w:val="0099629A"/>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AAD"/>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1BF6"/>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12A8"/>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6C8"/>
    <w:rsid w:val="00A05FA3"/>
    <w:rsid w:val="00A0696B"/>
    <w:rsid w:val="00A06AF2"/>
    <w:rsid w:val="00A0756D"/>
    <w:rsid w:val="00A078AF"/>
    <w:rsid w:val="00A0790F"/>
    <w:rsid w:val="00A0791E"/>
    <w:rsid w:val="00A07DD9"/>
    <w:rsid w:val="00A1093A"/>
    <w:rsid w:val="00A11576"/>
    <w:rsid w:val="00A11618"/>
    <w:rsid w:val="00A12DC4"/>
    <w:rsid w:val="00A1303A"/>
    <w:rsid w:val="00A14257"/>
    <w:rsid w:val="00A14F13"/>
    <w:rsid w:val="00A15602"/>
    <w:rsid w:val="00A15F5E"/>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5E43"/>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1ED"/>
    <w:rsid w:val="00A614E7"/>
    <w:rsid w:val="00A6160C"/>
    <w:rsid w:val="00A624A2"/>
    <w:rsid w:val="00A62993"/>
    <w:rsid w:val="00A62E03"/>
    <w:rsid w:val="00A63872"/>
    <w:rsid w:val="00A63BE3"/>
    <w:rsid w:val="00A63F65"/>
    <w:rsid w:val="00A640A0"/>
    <w:rsid w:val="00A6412A"/>
    <w:rsid w:val="00A65315"/>
    <w:rsid w:val="00A65896"/>
    <w:rsid w:val="00A66992"/>
    <w:rsid w:val="00A66B4A"/>
    <w:rsid w:val="00A670E9"/>
    <w:rsid w:val="00A67AEE"/>
    <w:rsid w:val="00A67FE2"/>
    <w:rsid w:val="00A7006B"/>
    <w:rsid w:val="00A700E4"/>
    <w:rsid w:val="00A7056D"/>
    <w:rsid w:val="00A70CA9"/>
    <w:rsid w:val="00A70D87"/>
    <w:rsid w:val="00A714FF"/>
    <w:rsid w:val="00A717E1"/>
    <w:rsid w:val="00A720AC"/>
    <w:rsid w:val="00A729CA"/>
    <w:rsid w:val="00A72B7A"/>
    <w:rsid w:val="00A72D35"/>
    <w:rsid w:val="00A72F03"/>
    <w:rsid w:val="00A732C5"/>
    <w:rsid w:val="00A7345A"/>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3B83"/>
    <w:rsid w:val="00A8434E"/>
    <w:rsid w:val="00A851C6"/>
    <w:rsid w:val="00A853C4"/>
    <w:rsid w:val="00A85700"/>
    <w:rsid w:val="00A85A34"/>
    <w:rsid w:val="00A85BD2"/>
    <w:rsid w:val="00A85FBD"/>
    <w:rsid w:val="00A8637B"/>
    <w:rsid w:val="00A8655B"/>
    <w:rsid w:val="00A865D2"/>
    <w:rsid w:val="00A86BB8"/>
    <w:rsid w:val="00A86FA0"/>
    <w:rsid w:val="00A87A67"/>
    <w:rsid w:val="00A87AEF"/>
    <w:rsid w:val="00A90584"/>
    <w:rsid w:val="00A90A1A"/>
    <w:rsid w:val="00A90A33"/>
    <w:rsid w:val="00A90A90"/>
    <w:rsid w:val="00A910EC"/>
    <w:rsid w:val="00A9128D"/>
    <w:rsid w:val="00A91609"/>
    <w:rsid w:val="00A919C0"/>
    <w:rsid w:val="00A91A23"/>
    <w:rsid w:val="00A92189"/>
    <w:rsid w:val="00A92324"/>
    <w:rsid w:val="00A9257F"/>
    <w:rsid w:val="00A92943"/>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4370"/>
    <w:rsid w:val="00AB52A6"/>
    <w:rsid w:val="00AB5872"/>
    <w:rsid w:val="00AB5D0C"/>
    <w:rsid w:val="00AB5D8C"/>
    <w:rsid w:val="00AB64CC"/>
    <w:rsid w:val="00AB6812"/>
    <w:rsid w:val="00AB68D3"/>
    <w:rsid w:val="00AB6BA4"/>
    <w:rsid w:val="00AB6BB1"/>
    <w:rsid w:val="00AB7367"/>
    <w:rsid w:val="00AC087C"/>
    <w:rsid w:val="00AC13CC"/>
    <w:rsid w:val="00AC27C2"/>
    <w:rsid w:val="00AC307A"/>
    <w:rsid w:val="00AC32E6"/>
    <w:rsid w:val="00AC35DE"/>
    <w:rsid w:val="00AC3996"/>
    <w:rsid w:val="00AC3A0C"/>
    <w:rsid w:val="00AC3CD8"/>
    <w:rsid w:val="00AC3DC1"/>
    <w:rsid w:val="00AC46DD"/>
    <w:rsid w:val="00AC4C0B"/>
    <w:rsid w:val="00AC5046"/>
    <w:rsid w:val="00AC5A25"/>
    <w:rsid w:val="00AC636F"/>
    <w:rsid w:val="00AC6438"/>
    <w:rsid w:val="00AC69AB"/>
    <w:rsid w:val="00AC6B02"/>
    <w:rsid w:val="00AC6EB5"/>
    <w:rsid w:val="00AC72B0"/>
    <w:rsid w:val="00AC73DD"/>
    <w:rsid w:val="00AC7BE6"/>
    <w:rsid w:val="00AD0307"/>
    <w:rsid w:val="00AD0474"/>
    <w:rsid w:val="00AD073A"/>
    <w:rsid w:val="00AD0D0C"/>
    <w:rsid w:val="00AD0FD9"/>
    <w:rsid w:val="00AD1404"/>
    <w:rsid w:val="00AD1AE4"/>
    <w:rsid w:val="00AD1EA3"/>
    <w:rsid w:val="00AD23B1"/>
    <w:rsid w:val="00AD40DC"/>
    <w:rsid w:val="00AD4D9C"/>
    <w:rsid w:val="00AD5B90"/>
    <w:rsid w:val="00AD5C7E"/>
    <w:rsid w:val="00AD65D8"/>
    <w:rsid w:val="00AD700C"/>
    <w:rsid w:val="00AD706A"/>
    <w:rsid w:val="00AD7712"/>
    <w:rsid w:val="00AD7842"/>
    <w:rsid w:val="00AD7BDC"/>
    <w:rsid w:val="00AE04E8"/>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1E0"/>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9EC"/>
    <w:rsid w:val="00B13CF7"/>
    <w:rsid w:val="00B13D67"/>
    <w:rsid w:val="00B141F8"/>
    <w:rsid w:val="00B14386"/>
    <w:rsid w:val="00B145D7"/>
    <w:rsid w:val="00B14929"/>
    <w:rsid w:val="00B14CF6"/>
    <w:rsid w:val="00B15590"/>
    <w:rsid w:val="00B15B53"/>
    <w:rsid w:val="00B15E04"/>
    <w:rsid w:val="00B16DA0"/>
    <w:rsid w:val="00B17BCE"/>
    <w:rsid w:val="00B17D2D"/>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143F"/>
    <w:rsid w:val="00B32725"/>
    <w:rsid w:val="00B32D22"/>
    <w:rsid w:val="00B32DCF"/>
    <w:rsid w:val="00B33A01"/>
    <w:rsid w:val="00B34C6D"/>
    <w:rsid w:val="00B34D64"/>
    <w:rsid w:val="00B35EBE"/>
    <w:rsid w:val="00B3771A"/>
    <w:rsid w:val="00B37C48"/>
    <w:rsid w:val="00B400E4"/>
    <w:rsid w:val="00B40209"/>
    <w:rsid w:val="00B406D4"/>
    <w:rsid w:val="00B40868"/>
    <w:rsid w:val="00B40C81"/>
    <w:rsid w:val="00B41527"/>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77AB1"/>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466"/>
    <w:rsid w:val="00B87A2B"/>
    <w:rsid w:val="00B90352"/>
    <w:rsid w:val="00B9064F"/>
    <w:rsid w:val="00B90733"/>
    <w:rsid w:val="00B909AA"/>
    <w:rsid w:val="00B915FD"/>
    <w:rsid w:val="00B924B6"/>
    <w:rsid w:val="00B928E5"/>
    <w:rsid w:val="00B92DFD"/>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8F9"/>
    <w:rsid w:val="00BA1E3A"/>
    <w:rsid w:val="00BA2412"/>
    <w:rsid w:val="00BA2486"/>
    <w:rsid w:val="00BA2E75"/>
    <w:rsid w:val="00BA310E"/>
    <w:rsid w:val="00BA3295"/>
    <w:rsid w:val="00BA3688"/>
    <w:rsid w:val="00BA37FC"/>
    <w:rsid w:val="00BA4DA9"/>
    <w:rsid w:val="00BA4DB3"/>
    <w:rsid w:val="00BA4FC7"/>
    <w:rsid w:val="00BA52EA"/>
    <w:rsid w:val="00BA5664"/>
    <w:rsid w:val="00BA58EE"/>
    <w:rsid w:val="00BA5DEA"/>
    <w:rsid w:val="00BA666F"/>
    <w:rsid w:val="00BA6D3B"/>
    <w:rsid w:val="00BA7559"/>
    <w:rsid w:val="00BA75E4"/>
    <w:rsid w:val="00BA7B89"/>
    <w:rsid w:val="00BA7BF9"/>
    <w:rsid w:val="00BA7ED4"/>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26CC"/>
    <w:rsid w:val="00BC30DA"/>
    <w:rsid w:val="00BC316D"/>
    <w:rsid w:val="00BC3817"/>
    <w:rsid w:val="00BC4076"/>
    <w:rsid w:val="00BC4352"/>
    <w:rsid w:val="00BC4EF3"/>
    <w:rsid w:val="00BC5AC6"/>
    <w:rsid w:val="00BC5B4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2D36"/>
    <w:rsid w:val="00BD383C"/>
    <w:rsid w:val="00BD3D07"/>
    <w:rsid w:val="00BD3F72"/>
    <w:rsid w:val="00BD40CA"/>
    <w:rsid w:val="00BD428F"/>
    <w:rsid w:val="00BD48DB"/>
    <w:rsid w:val="00BD5461"/>
    <w:rsid w:val="00BD573A"/>
    <w:rsid w:val="00BD5C34"/>
    <w:rsid w:val="00BD5FAC"/>
    <w:rsid w:val="00BD688B"/>
    <w:rsid w:val="00BD6BB3"/>
    <w:rsid w:val="00BD6F4B"/>
    <w:rsid w:val="00BD7039"/>
    <w:rsid w:val="00BD7699"/>
    <w:rsid w:val="00BE039C"/>
    <w:rsid w:val="00BE047F"/>
    <w:rsid w:val="00BE0632"/>
    <w:rsid w:val="00BE08B9"/>
    <w:rsid w:val="00BE0922"/>
    <w:rsid w:val="00BE09E5"/>
    <w:rsid w:val="00BE09F9"/>
    <w:rsid w:val="00BE1864"/>
    <w:rsid w:val="00BE1BCB"/>
    <w:rsid w:val="00BE331C"/>
    <w:rsid w:val="00BE3940"/>
    <w:rsid w:val="00BE433C"/>
    <w:rsid w:val="00BE436B"/>
    <w:rsid w:val="00BE48EF"/>
    <w:rsid w:val="00BE5001"/>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1DE"/>
    <w:rsid w:val="00C01310"/>
    <w:rsid w:val="00C021FD"/>
    <w:rsid w:val="00C02B33"/>
    <w:rsid w:val="00C02C0C"/>
    <w:rsid w:val="00C03127"/>
    <w:rsid w:val="00C04227"/>
    <w:rsid w:val="00C0524E"/>
    <w:rsid w:val="00C05527"/>
    <w:rsid w:val="00C055BB"/>
    <w:rsid w:val="00C0561D"/>
    <w:rsid w:val="00C057C0"/>
    <w:rsid w:val="00C0580B"/>
    <w:rsid w:val="00C05D3E"/>
    <w:rsid w:val="00C0652F"/>
    <w:rsid w:val="00C10E67"/>
    <w:rsid w:val="00C1187B"/>
    <w:rsid w:val="00C11F34"/>
    <w:rsid w:val="00C12463"/>
    <w:rsid w:val="00C138CB"/>
    <w:rsid w:val="00C13D9B"/>
    <w:rsid w:val="00C1502A"/>
    <w:rsid w:val="00C1574A"/>
    <w:rsid w:val="00C160EB"/>
    <w:rsid w:val="00C166E8"/>
    <w:rsid w:val="00C16AB0"/>
    <w:rsid w:val="00C177FF"/>
    <w:rsid w:val="00C17BB1"/>
    <w:rsid w:val="00C206AB"/>
    <w:rsid w:val="00C2079C"/>
    <w:rsid w:val="00C214C7"/>
    <w:rsid w:val="00C215DE"/>
    <w:rsid w:val="00C21AF2"/>
    <w:rsid w:val="00C222E1"/>
    <w:rsid w:val="00C23450"/>
    <w:rsid w:val="00C238FC"/>
    <w:rsid w:val="00C239EB"/>
    <w:rsid w:val="00C2498C"/>
    <w:rsid w:val="00C24C8C"/>
    <w:rsid w:val="00C24EDD"/>
    <w:rsid w:val="00C24FDB"/>
    <w:rsid w:val="00C25B57"/>
    <w:rsid w:val="00C25C5A"/>
    <w:rsid w:val="00C25E86"/>
    <w:rsid w:val="00C26393"/>
    <w:rsid w:val="00C26C45"/>
    <w:rsid w:val="00C2772A"/>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199"/>
    <w:rsid w:val="00C528FB"/>
    <w:rsid w:val="00C52CC5"/>
    <w:rsid w:val="00C52F28"/>
    <w:rsid w:val="00C53A99"/>
    <w:rsid w:val="00C53B79"/>
    <w:rsid w:val="00C54507"/>
    <w:rsid w:val="00C548B8"/>
    <w:rsid w:val="00C54B44"/>
    <w:rsid w:val="00C5534B"/>
    <w:rsid w:val="00C558A2"/>
    <w:rsid w:val="00C558B3"/>
    <w:rsid w:val="00C55A2A"/>
    <w:rsid w:val="00C55F18"/>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3A7B"/>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DCB"/>
    <w:rsid w:val="00C831BA"/>
    <w:rsid w:val="00C8343E"/>
    <w:rsid w:val="00C83693"/>
    <w:rsid w:val="00C83D89"/>
    <w:rsid w:val="00C83FF9"/>
    <w:rsid w:val="00C844D9"/>
    <w:rsid w:val="00C85103"/>
    <w:rsid w:val="00C86BB3"/>
    <w:rsid w:val="00C87E93"/>
    <w:rsid w:val="00C90311"/>
    <w:rsid w:val="00C90A60"/>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5F08"/>
    <w:rsid w:val="00C967BD"/>
    <w:rsid w:val="00C96E81"/>
    <w:rsid w:val="00C96EAE"/>
    <w:rsid w:val="00C97604"/>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2AA"/>
    <w:rsid w:val="00CB7581"/>
    <w:rsid w:val="00CB764E"/>
    <w:rsid w:val="00CC0851"/>
    <w:rsid w:val="00CC09D5"/>
    <w:rsid w:val="00CC0ED4"/>
    <w:rsid w:val="00CC1189"/>
    <w:rsid w:val="00CC1908"/>
    <w:rsid w:val="00CC1A2E"/>
    <w:rsid w:val="00CC1A5D"/>
    <w:rsid w:val="00CC2209"/>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98"/>
    <w:rsid w:val="00CE55B2"/>
    <w:rsid w:val="00CE61E6"/>
    <w:rsid w:val="00CE64A4"/>
    <w:rsid w:val="00CE6721"/>
    <w:rsid w:val="00CE6C04"/>
    <w:rsid w:val="00CE7653"/>
    <w:rsid w:val="00CF02C5"/>
    <w:rsid w:val="00CF07CD"/>
    <w:rsid w:val="00CF07DC"/>
    <w:rsid w:val="00CF0EAD"/>
    <w:rsid w:val="00CF11BA"/>
    <w:rsid w:val="00CF16E6"/>
    <w:rsid w:val="00CF17E9"/>
    <w:rsid w:val="00CF1C25"/>
    <w:rsid w:val="00CF21E9"/>
    <w:rsid w:val="00CF2688"/>
    <w:rsid w:val="00CF2A6E"/>
    <w:rsid w:val="00CF31CA"/>
    <w:rsid w:val="00CF3366"/>
    <w:rsid w:val="00CF33A2"/>
    <w:rsid w:val="00CF3426"/>
    <w:rsid w:val="00CF3500"/>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1E18"/>
    <w:rsid w:val="00D02339"/>
    <w:rsid w:val="00D030E4"/>
    <w:rsid w:val="00D031C4"/>
    <w:rsid w:val="00D03468"/>
    <w:rsid w:val="00D03AEE"/>
    <w:rsid w:val="00D03F77"/>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3869"/>
    <w:rsid w:val="00D145CD"/>
    <w:rsid w:val="00D14D55"/>
    <w:rsid w:val="00D14E65"/>
    <w:rsid w:val="00D157F7"/>
    <w:rsid w:val="00D15AB2"/>
    <w:rsid w:val="00D15D44"/>
    <w:rsid w:val="00D1634D"/>
    <w:rsid w:val="00D167A4"/>
    <w:rsid w:val="00D167A5"/>
    <w:rsid w:val="00D1775D"/>
    <w:rsid w:val="00D200C7"/>
    <w:rsid w:val="00D204CA"/>
    <w:rsid w:val="00D20927"/>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9EA"/>
    <w:rsid w:val="00D33CC4"/>
    <w:rsid w:val="00D34810"/>
    <w:rsid w:val="00D34B5E"/>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875"/>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56A"/>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8B5"/>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5DA"/>
    <w:rsid w:val="00DB37AB"/>
    <w:rsid w:val="00DB396A"/>
    <w:rsid w:val="00DB4D1A"/>
    <w:rsid w:val="00DB54FA"/>
    <w:rsid w:val="00DB55B1"/>
    <w:rsid w:val="00DB6D62"/>
    <w:rsid w:val="00DB74E8"/>
    <w:rsid w:val="00DB750F"/>
    <w:rsid w:val="00DB7915"/>
    <w:rsid w:val="00DC0BD4"/>
    <w:rsid w:val="00DC0D23"/>
    <w:rsid w:val="00DC0E13"/>
    <w:rsid w:val="00DC10C2"/>
    <w:rsid w:val="00DC12C7"/>
    <w:rsid w:val="00DC1787"/>
    <w:rsid w:val="00DC187B"/>
    <w:rsid w:val="00DC1BB4"/>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557"/>
    <w:rsid w:val="00DD0754"/>
    <w:rsid w:val="00DD0835"/>
    <w:rsid w:val="00DD0A78"/>
    <w:rsid w:val="00DD0F6F"/>
    <w:rsid w:val="00DD0FCC"/>
    <w:rsid w:val="00DD13C1"/>
    <w:rsid w:val="00DD1A03"/>
    <w:rsid w:val="00DD25D3"/>
    <w:rsid w:val="00DD2F18"/>
    <w:rsid w:val="00DD3209"/>
    <w:rsid w:val="00DD38CA"/>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0E82"/>
    <w:rsid w:val="00DF1360"/>
    <w:rsid w:val="00DF1FDC"/>
    <w:rsid w:val="00DF2B17"/>
    <w:rsid w:val="00DF2BFB"/>
    <w:rsid w:val="00DF3396"/>
    <w:rsid w:val="00DF3770"/>
    <w:rsid w:val="00DF3874"/>
    <w:rsid w:val="00DF3B8A"/>
    <w:rsid w:val="00DF4288"/>
    <w:rsid w:val="00DF46E1"/>
    <w:rsid w:val="00DF5431"/>
    <w:rsid w:val="00DF5B20"/>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5D95"/>
    <w:rsid w:val="00E164F7"/>
    <w:rsid w:val="00E1702B"/>
    <w:rsid w:val="00E17BBE"/>
    <w:rsid w:val="00E17C84"/>
    <w:rsid w:val="00E20068"/>
    <w:rsid w:val="00E20606"/>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27F6F"/>
    <w:rsid w:val="00E31632"/>
    <w:rsid w:val="00E31BA4"/>
    <w:rsid w:val="00E32650"/>
    <w:rsid w:val="00E327D0"/>
    <w:rsid w:val="00E33162"/>
    <w:rsid w:val="00E3435A"/>
    <w:rsid w:val="00E345E9"/>
    <w:rsid w:val="00E34658"/>
    <w:rsid w:val="00E34C41"/>
    <w:rsid w:val="00E34D41"/>
    <w:rsid w:val="00E34F87"/>
    <w:rsid w:val="00E35A7D"/>
    <w:rsid w:val="00E36412"/>
    <w:rsid w:val="00E364C8"/>
    <w:rsid w:val="00E36785"/>
    <w:rsid w:val="00E36869"/>
    <w:rsid w:val="00E37259"/>
    <w:rsid w:val="00E37712"/>
    <w:rsid w:val="00E378C0"/>
    <w:rsid w:val="00E401B7"/>
    <w:rsid w:val="00E40A72"/>
    <w:rsid w:val="00E416A3"/>
    <w:rsid w:val="00E41916"/>
    <w:rsid w:val="00E41AF7"/>
    <w:rsid w:val="00E42735"/>
    <w:rsid w:val="00E42F9C"/>
    <w:rsid w:val="00E42FC4"/>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4B83"/>
    <w:rsid w:val="00E55809"/>
    <w:rsid w:val="00E5584D"/>
    <w:rsid w:val="00E55B74"/>
    <w:rsid w:val="00E55BD4"/>
    <w:rsid w:val="00E57075"/>
    <w:rsid w:val="00E57ED6"/>
    <w:rsid w:val="00E6057E"/>
    <w:rsid w:val="00E610EA"/>
    <w:rsid w:val="00E617B1"/>
    <w:rsid w:val="00E634F2"/>
    <w:rsid w:val="00E6380C"/>
    <w:rsid w:val="00E6396B"/>
    <w:rsid w:val="00E63E37"/>
    <w:rsid w:val="00E6550E"/>
    <w:rsid w:val="00E663BA"/>
    <w:rsid w:val="00E66B87"/>
    <w:rsid w:val="00E66C33"/>
    <w:rsid w:val="00E66E7D"/>
    <w:rsid w:val="00E676DB"/>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87D04"/>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97B13"/>
    <w:rsid w:val="00EA0507"/>
    <w:rsid w:val="00EA05AE"/>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093"/>
    <w:rsid w:val="00EC326A"/>
    <w:rsid w:val="00EC3D58"/>
    <w:rsid w:val="00EC3E9D"/>
    <w:rsid w:val="00EC4FF9"/>
    <w:rsid w:val="00EC6128"/>
    <w:rsid w:val="00EC6244"/>
    <w:rsid w:val="00EC6254"/>
    <w:rsid w:val="00EC658D"/>
    <w:rsid w:val="00EC6890"/>
    <w:rsid w:val="00EC68AB"/>
    <w:rsid w:val="00EC6A52"/>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C5E"/>
    <w:rsid w:val="00EE4F9E"/>
    <w:rsid w:val="00EE6B64"/>
    <w:rsid w:val="00EE7BE4"/>
    <w:rsid w:val="00EF026B"/>
    <w:rsid w:val="00EF083B"/>
    <w:rsid w:val="00EF0F11"/>
    <w:rsid w:val="00EF1439"/>
    <w:rsid w:val="00EF2A4E"/>
    <w:rsid w:val="00EF320C"/>
    <w:rsid w:val="00EF4860"/>
    <w:rsid w:val="00EF486B"/>
    <w:rsid w:val="00EF4E88"/>
    <w:rsid w:val="00EF50DC"/>
    <w:rsid w:val="00EF50E5"/>
    <w:rsid w:val="00EF50EE"/>
    <w:rsid w:val="00EF5AD4"/>
    <w:rsid w:val="00EF5B4D"/>
    <w:rsid w:val="00EF5DD8"/>
    <w:rsid w:val="00EF627B"/>
    <w:rsid w:val="00EF695C"/>
    <w:rsid w:val="00EF742F"/>
    <w:rsid w:val="00F001E8"/>
    <w:rsid w:val="00F01921"/>
    <w:rsid w:val="00F01BF1"/>
    <w:rsid w:val="00F01F51"/>
    <w:rsid w:val="00F020F9"/>
    <w:rsid w:val="00F022EE"/>
    <w:rsid w:val="00F03F2C"/>
    <w:rsid w:val="00F043D9"/>
    <w:rsid w:val="00F04637"/>
    <w:rsid w:val="00F046DA"/>
    <w:rsid w:val="00F05408"/>
    <w:rsid w:val="00F05427"/>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184C"/>
    <w:rsid w:val="00F12A73"/>
    <w:rsid w:val="00F13079"/>
    <w:rsid w:val="00F13A94"/>
    <w:rsid w:val="00F1401A"/>
    <w:rsid w:val="00F14148"/>
    <w:rsid w:val="00F149BA"/>
    <w:rsid w:val="00F1504E"/>
    <w:rsid w:val="00F1508B"/>
    <w:rsid w:val="00F15135"/>
    <w:rsid w:val="00F15184"/>
    <w:rsid w:val="00F15B0D"/>
    <w:rsid w:val="00F15E3D"/>
    <w:rsid w:val="00F15E4C"/>
    <w:rsid w:val="00F160D7"/>
    <w:rsid w:val="00F168BA"/>
    <w:rsid w:val="00F16BA0"/>
    <w:rsid w:val="00F1752E"/>
    <w:rsid w:val="00F17C69"/>
    <w:rsid w:val="00F2041D"/>
    <w:rsid w:val="00F20686"/>
    <w:rsid w:val="00F20BE4"/>
    <w:rsid w:val="00F20FF0"/>
    <w:rsid w:val="00F2178F"/>
    <w:rsid w:val="00F2190F"/>
    <w:rsid w:val="00F22A00"/>
    <w:rsid w:val="00F23B2D"/>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2E9F"/>
    <w:rsid w:val="00F3304E"/>
    <w:rsid w:val="00F33320"/>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0D2A"/>
    <w:rsid w:val="00F71C8C"/>
    <w:rsid w:val="00F71E15"/>
    <w:rsid w:val="00F71E42"/>
    <w:rsid w:val="00F7209C"/>
    <w:rsid w:val="00F72222"/>
    <w:rsid w:val="00F7347E"/>
    <w:rsid w:val="00F73651"/>
    <w:rsid w:val="00F73C89"/>
    <w:rsid w:val="00F74465"/>
    <w:rsid w:val="00F75009"/>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4B9"/>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475"/>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4A9"/>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50"/>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 w:val="00FF7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BB04752"/>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020153">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450150">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496544">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044201">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398700">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0713982">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325459">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214930">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060590">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219483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526484">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743819">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871207">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4807107">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6931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221074">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8571389">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200513">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629029">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6892913">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552939">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4963">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74797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0154">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194283">
      <w:bodyDiv w:val="1"/>
      <w:marLeft w:val="0"/>
      <w:marRight w:val="0"/>
      <w:marTop w:val="0"/>
      <w:marBottom w:val="0"/>
      <w:divBdr>
        <w:top w:val="none" w:sz="0" w:space="0" w:color="auto"/>
        <w:left w:val="none" w:sz="0" w:space="0" w:color="auto"/>
        <w:bottom w:val="none" w:sz="0" w:space="0" w:color="auto"/>
        <w:right w:val="none" w:sz="0" w:space="0" w:color="auto"/>
      </w:divBdr>
    </w:div>
    <w:div w:id="120225784">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201054">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7941572">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668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633389">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023837">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1871971">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2409">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095094">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51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35479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2962698">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597054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20945">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449404">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5095">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54090">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648514">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3813135">
      <w:bodyDiv w:val="1"/>
      <w:marLeft w:val="0"/>
      <w:marRight w:val="0"/>
      <w:marTop w:val="0"/>
      <w:marBottom w:val="0"/>
      <w:divBdr>
        <w:top w:val="none" w:sz="0" w:space="0" w:color="auto"/>
        <w:left w:val="none" w:sz="0" w:space="0" w:color="auto"/>
        <w:bottom w:val="none" w:sz="0" w:space="0" w:color="auto"/>
        <w:right w:val="none" w:sz="0" w:space="0" w:color="auto"/>
      </w:divBdr>
    </w:div>
    <w:div w:id="194198448">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6823428">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60038">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629474">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09998538">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690931">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706302">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09517">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305799">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7983626">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19033">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338962">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4874906">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457336">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5966888">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16151">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12733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8998554">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6810773">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583220">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04652">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300081">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342154">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62200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748554">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707602">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13592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0979526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1837748">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176472">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186538">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005277">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086669">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5937802">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20751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259185">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222245">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118785">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
    <w:div w:id="365062851">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384613">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7978887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523157">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4452862">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6685070">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397953">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144487">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2723">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8357960">
      <w:bodyDiv w:val="1"/>
      <w:marLeft w:val="0"/>
      <w:marRight w:val="0"/>
      <w:marTop w:val="0"/>
      <w:marBottom w:val="0"/>
      <w:divBdr>
        <w:top w:val="none" w:sz="0" w:space="0" w:color="auto"/>
        <w:left w:val="none" w:sz="0" w:space="0" w:color="auto"/>
        <w:bottom w:val="none" w:sz="0" w:space="0" w:color="auto"/>
        <w:right w:val="none" w:sz="0" w:space="0" w:color="auto"/>
      </w:divBdr>
    </w:div>
    <w:div w:id="428425196">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4375">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029888">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2967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074100">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0094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133167">
      <w:bodyDiv w:val="1"/>
      <w:marLeft w:val="0"/>
      <w:marRight w:val="0"/>
      <w:marTop w:val="0"/>
      <w:marBottom w:val="0"/>
      <w:divBdr>
        <w:top w:val="none" w:sz="0" w:space="0" w:color="auto"/>
        <w:left w:val="none" w:sz="0" w:space="0" w:color="auto"/>
        <w:bottom w:val="none" w:sz="0" w:space="0" w:color="auto"/>
        <w:right w:val="none" w:sz="0" w:space="0" w:color="auto"/>
      </w:divBdr>
    </w:div>
    <w:div w:id="449472809">
      <w:bodyDiv w:val="1"/>
      <w:marLeft w:val="0"/>
      <w:marRight w:val="0"/>
      <w:marTop w:val="0"/>
      <w:marBottom w:val="0"/>
      <w:divBdr>
        <w:top w:val="none" w:sz="0" w:space="0" w:color="auto"/>
        <w:left w:val="none" w:sz="0" w:space="0" w:color="auto"/>
        <w:bottom w:val="none" w:sz="0" w:space="0" w:color="auto"/>
        <w:right w:val="none" w:sz="0" w:space="0" w:color="auto"/>
      </w:divBdr>
    </w:div>
    <w:div w:id="449708597">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153916">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27512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5586151">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1326">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105744">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324">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65635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045014">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2036">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2936690">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0563293">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7065953">
      <w:bodyDiv w:val="1"/>
      <w:marLeft w:val="0"/>
      <w:marRight w:val="0"/>
      <w:marTop w:val="0"/>
      <w:marBottom w:val="0"/>
      <w:divBdr>
        <w:top w:val="none" w:sz="0" w:space="0" w:color="auto"/>
        <w:left w:val="none" w:sz="0" w:space="0" w:color="auto"/>
        <w:bottom w:val="none" w:sz="0" w:space="0" w:color="auto"/>
        <w:right w:val="none" w:sz="0" w:space="0" w:color="auto"/>
      </w:divBdr>
    </w:div>
    <w:div w:id="507597793">
      <w:bodyDiv w:val="1"/>
      <w:marLeft w:val="0"/>
      <w:marRight w:val="0"/>
      <w:marTop w:val="0"/>
      <w:marBottom w:val="0"/>
      <w:divBdr>
        <w:top w:val="none" w:sz="0" w:space="0" w:color="auto"/>
        <w:left w:val="none" w:sz="0" w:space="0" w:color="auto"/>
        <w:bottom w:val="none" w:sz="0" w:space="0" w:color="auto"/>
        <w:right w:val="none" w:sz="0" w:space="0" w:color="auto"/>
      </w:divBdr>
    </w:div>
    <w:div w:id="507602722">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466772">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465756">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435134">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235945">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044332">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357710">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3733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683">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391839">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12054">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889988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460923">
      <w:bodyDiv w:val="1"/>
      <w:marLeft w:val="0"/>
      <w:marRight w:val="0"/>
      <w:marTop w:val="0"/>
      <w:marBottom w:val="0"/>
      <w:divBdr>
        <w:top w:val="none" w:sz="0" w:space="0" w:color="auto"/>
        <w:left w:val="none" w:sz="0" w:space="0" w:color="auto"/>
        <w:bottom w:val="none" w:sz="0" w:space="0" w:color="auto"/>
        <w:right w:val="none" w:sz="0" w:space="0" w:color="auto"/>
      </w:divBdr>
    </w:div>
    <w:div w:id="565652338">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282955">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471777">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749794">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364804">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13746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38751">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837404">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1989778">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380028">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733508">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514488">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257706">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457305">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046615">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773351">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308">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292469">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405159">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099962">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3392743">
      <w:bodyDiv w:val="1"/>
      <w:marLeft w:val="0"/>
      <w:marRight w:val="0"/>
      <w:marTop w:val="0"/>
      <w:marBottom w:val="0"/>
      <w:divBdr>
        <w:top w:val="none" w:sz="0" w:space="0" w:color="auto"/>
        <w:left w:val="none" w:sz="0" w:space="0" w:color="auto"/>
        <w:bottom w:val="none" w:sz="0" w:space="0" w:color="auto"/>
        <w:right w:val="none" w:sz="0" w:space="0" w:color="auto"/>
      </w:divBdr>
    </w:div>
    <w:div w:id="643697867">
      <w:bodyDiv w:val="1"/>
      <w:marLeft w:val="0"/>
      <w:marRight w:val="0"/>
      <w:marTop w:val="0"/>
      <w:marBottom w:val="0"/>
      <w:divBdr>
        <w:top w:val="none" w:sz="0" w:space="0" w:color="auto"/>
        <w:left w:val="none" w:sz="0" w:space="0" w:color="auto"/>
        <w:bottom w:val="none" w:sz="0" w:space="0" w:color="auto"/>
        <w:right w:val="none" w:sz="0" w:space="0" w:color="auto"/>
      </w:divBdr>
    </w:div>
    <w:div w:id="643854027">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593724">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217658">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08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305056">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6497163">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8778023">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0617972">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314903">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239757">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832037">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180110">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264817">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385735">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579492">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23401">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480916">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754474">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154879">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658980">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7895934">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248173">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5300">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5495802">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536325">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743940">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751799">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062467">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22822">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6728709">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8229641">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0541299">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38175">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127828">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059358">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258375">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1995096">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2528472">
      <w:bodyDiv w:val="1"/>
      <w:marLeft w:val="0"/>
      <w:marRight w:val="0"/>
      <w:marTop w:val="0"/>
      <w:marBottom w:val="0"/>
      <w:divBdr>
        <w:top w:val="none" w:sz="0" w:space="0" w:color="auto"/>
        <w:left w:val="none" w:sz="0" w:space="0" w:color="auto"/>
        <w:bottom w:val="none" w:sz="0" w:space="0" w:color="auto"/>
        <w:right w:val="none" w:sz="0" w:space="0" w:color="auto"/>
      </w:divBdr>
    </w:div>
    <w:div w:id="762654565">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192489">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7433897">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329948">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44637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454469">
      <w:bodyDiv w:val="1"/>
      <w:marLeft w:val="0"/>
      <w:marRight w:val="0"/>
      <w:marTop w:val="0"/>
      <w:marBottom w:val="0"/>
      <w:divBdr>
        <w:top w:val="none" w:sz="0" w:space="0" w:color="auto"/>
        <w:left w:val="none" w:sz="0" w:space="0" w:color="auto"/>
        <w:bottom w:val="none" w:sz="0" w:space="0" w:color="auto"/>
        <w:right w:val="none" w:sz="0" w:space="0" w:color="auto"/>
      </w:divBdr>
    </w:div>
    <w:div w:id="778794675">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760672">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072260">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2727367">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332042">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0075938">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19041">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0757914">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397567">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291738">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0829483">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3910698">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24548">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316318">
      <w:bodyDiv w:val="1"/>
      <w:marLeft w:val="0"/>
      <w:marRight w:val="0"/>
      <w:marTop w:val="0"/>
      <w:marBottom w:val="0"/>
      <w:divBdr>
        <w:top w:val="none" w:sz="0" w:space="0" w:color="auto"/>
        <w:left w:val="none" w:sz="0" w:space="0" w:color="auto"/>
        <w:bottom w:val="none" w:sz="0" w:space="0" w:color="auto"/>
        <w:right w:val="none" w:sz="0" w:space="0" w:color="auto"/>
      </w:divBdr>
    </w:div>
    <w:div w:id="841437114">
      <w:bodyDiv w:val="1"/>
      <w:marLeft w:val="0"/>
      <w:marRight w:val="0"/>
      <w:marTop w:val="0"/>
      <w:marBottom w:val="0"/>
      <w:divBdr>
        <w:top w:val="none" w:sz="0" w:space="0" w:color="auto"/>
        <w:left w:val="none" w:sz="0" w:space="0" w:color="auto"/>
        <w:bottom w:val="none" w:sz="0" w:space="0" w:color="auto"/>
        <w:right w:val="none" w:sz="0" w:space="0" w:color="auto"/>
      </w:divBdr>
    </w:div>
    <w:div w:id="841775364">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856145">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176087">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680050">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345894">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039913">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4946994">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064985">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307714">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578594">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48157">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763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174054">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482660">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016189">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792695">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497758">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6167726">
      <w:bodyDiv w:val="1"/>
      <w:marLeft w:val="0"/>
      <w:marRight w:val="0"/>
      <w:marTop w:val="0"/>
      <w:marBottom w:val="0"/>
      <w:divBdr>
        <w:top w:val="none" w:sz="0" w:space="0" w:color="auto"/>
        <w:left w:val="none" w:sz="0" w:space="0" w:color="auto"/>
        <w:bottom w:val="none" w:sz="0" w:space="0" w:color="auto"/>
        <w:right w:val="none" w:sz="0" w:space="0" w:color="auto"/>
      </w:divBdr>
    </w:div>
    <w:div w:id="896742773">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136397">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314931">
      <w:bodyDiv w:val="1"/>
      <w:marLeft w:val="0"/>
      <w:marRight w:val="0"/>
      <w:marTop w:val="0"/>
      <w:marBottom w:val="0"/>
      <w:divBdr>
        <w:top w:val="none" w:sz="0" w:space="0" w:color="auto"/>
        <w:left w:val="none" w:sz="0" w:space="0" w:color="auto"/>
        <w:bottom w:val="none" w:sz="0" w:space="0" w:color="auto"/>
        <w:right w:val="none" w:sz="0" w:space="0" w:color="auto"/>
      </w:divBdr>
    </w:div>
    <w:div w:id="909852914">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39648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586628">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027828">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2764604">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2516768">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6671629">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6929909">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871432">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584430">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386774">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0942220">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3801550">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268488">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134464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583006">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096832">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753751">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7554">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373357">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64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037269">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04416">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324872">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301715">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8892394">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015320">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6951376">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29974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3925240">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14743">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2749973">
      <w:bodyDiv w:val="1"/>
      <w:marLeft w:val="0"/>
      <w:marRight w:val="0"/>
      <w:marTop w:val="0"/>
      <w:marBottom w:val="0"/>
      <w:divBdr>
        <w:top w:val="none" w:sz="0" w:space="0" w:color="auto"/>
        <w:left w:val="none" w:sz="0" w:space="0" w:color="auto"/>
        <w:bottom w:val="none" w:sz="0" w:space="0" w:color="auto"/>
        <w:right w:val="none" w:sz="0" w:space="0" w:color="auto"/>
      </w:divBdr>
    </w:div>
    <w:div w:id="1043213121">
      <w:bodyDiv w:val="1"/>
      <w:marLeft w:val="0"/>
      <w:marRight w:val="0"/>
      <w:marTop w:val="0"/>
      <w:marBottom w:val="0"/>
      <w:divBdr>
        <w:top w:val="none" w:sz="0" w:space="0" w:color="auto"/>
        <w:left w:val="none" w:sz="0" w:space="0" w:color="auto"/>
        <w:bottom w:val="none" w:sz="0" w:space="0" w:color="auto"/>
        <w:right w:val="none" w:sz="0" w:space="0" w:color="auto"/>
      </w:divBdr>
    </w:div>
    <w:div w:id="1043866801">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523626">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6956213">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49769694">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62767">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5155843">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789660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639991">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116365">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198881">
      <w:bodyDiv w:val="1"/>
      <w:marLeft w:val="0"/>
      <w:marRight w:val="0"/>
      <w:marTop w:val="0"/>
      <w:marBottom w:val="0"/>
      <w:divBdr>
        <w:top w:val="none" w:sz="0" w:space="0" w:color="auto"/>
        <w:left w:val="none" w:sz="0" w:space="0" w:color="auto"/>
        <w:bottom w:val="none" w:sz="0" w:space="0" w:color="auto"/>
        <w:right w:val="none" w:sz="0" w:space="0" w:color="auto"/>
      </w:divBdr>
    </w:div>
    <w:div w:id="1076250193">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413006">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8984272">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179399">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0875330">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577743">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784558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8965837">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012883">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073621">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273945">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51231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8857704">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4966416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563422">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838104">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15287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468021">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329142">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422203">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11061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57984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0002329">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4975302">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6745884">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064060">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257101">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3761436">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652316">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501759">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19958448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2745926">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5048618">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040806">
      <w:bodyDiv w:val="1"/>
      <w:marLeft w:val="0"/>
      <w:marRight w:val="0"/>
      <w:marTop w:val="0"/>
      <w:marBottom w:val="0"/>
      <w:divBdr>
        <w:top w:val="none" w:sz="0" w:space="0" w:color="auto"/>
        <w:left w:val="none" w:sz="0" w:space="0" w:color="auto"/>
        <w:bottom w:val="none" w:sz="0" w:space="0" w:color="auto"/>
        <w:right w:val="none" w:sz="0" w:space="0" w:color="auto"/>
      </w:divBdr>
    </w:div>
    <w:div w:id="1232157105">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3396623">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495585">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241211">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014856">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3985">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502485">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630220">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228798">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358291">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742950">
      <w:bodyDiv w:val="1"/>
      <w:marLeft w:val="0"/>
      <w:marRight w:val="0"/>
      <w:marTop w:val="0"/>
      <w:marBottom w:val="0"/>
      <w:divBdr>
        <w:top w:val="none" w:sz="0" w:space="0" w:color="auto"/>
        <w:left w:val="none" w:sz="0" w:space="0" w:color="auto"/>
        <w:bottom w:val="none" w:sz="0" w:space="0" w:color="auto"/>
        <w:right w:val="none" w:sz="0" w:space="0" w:color="auto"/>
      </w:divBdr>
    </w:div>
    <w:div w:id="1291933423">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057290">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299526808">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426935">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013061">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183669">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6691067">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31008">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3653928">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434241">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4815180">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8947215">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1904426">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152033">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015030">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3244">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6976792">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390595">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552996">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5868109">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527256">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346165">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44007">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556425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377651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817901">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143926">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225647">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6977215">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16588">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42768">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1835754">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7920795">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057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32250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22275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487568">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49473734">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252979">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680150">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529553">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034234">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0763679">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233675">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2553161">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525668">
      <w:bodyDiv w:val="1"/>
      <w:marLeft w:val="0"/>
      <w:marRight w:val="0"/>
      <w:marTop w:val="0"/>
      <w:marBottom w:val="0"/>
      <w:divBdr>
        <w:top w:val="none" w:sz="0" w:space="0" w:color="auto"/>
        <w:left w:val="none" w:sz="0" w:space="0" w:color="auto"/>
        <w:bottom w:val="none" w:sz="0" w:space="0" w:color="auto"/>
        <w:right w:val="none" w:sz="0" w:space="0" w:color="auto"/>
      </w:divBdr>
    </w:div>
    <w:div w:id="149352723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878786">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00357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504463">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543552">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279137">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123255">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7891312">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897525">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399367">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5863">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25482">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581753">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16247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251407">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6601696">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5040026">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589536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25286">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483576">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4948424">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573067">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762350">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657617">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282286">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17557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173511">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601774">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72675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19187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8899741">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3999418">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4848893">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01295">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09530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6064068">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32501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129054">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5989357">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7837610">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51242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124233">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507668">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131119">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5449376">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715854">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68657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8828869">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097465">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3144156">
      <w:bodyDiv w:val="1"/>
      <w:marLeft w:val="0"/>
      <w:marRight w:val="0"/>
      <w:marTop w:val="0"/>
      <w:marBottom w:val="0"/>
      <w:divBdr>
        <w:top w:val="none" w:sz="0" w:space="0" w:color="auto"/>
        <w:left w:val="none" w:sz="0" w:space="0" w:color="auto"/>
        <w:bottom w:val="none" w:sz="0" w:space="0" w:color="auto"/>
        <w:right w:val="none" w:sz="0" w:space="0" w:color="auto"/>
      </w:divBdr>
    </w:div>
    <w:div w:id="1673217211">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032302">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650596">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146691">
      <w:bodyDiv w:val="1"/>
      <w:marLeft w:val="0"/>
      <w:marRight w:val="0"/>
      <w:marTop w:val="0"/>
      <w:marBottom w:val="0"/>
      <w:divBdr>
        <w:top w:val="none" w:sz="0" w:space="0" w:color="auto"/>
        <w:left w:val="none" w:sz="0" w:space="0" w:color="auto"/>
        <w:bottom w:val="none" w:sz="0" w:space="0" w:color="auto"/>
        <w:right w:val="none" w:sz="0" w:space="0" w:color="auto"/>
      </w:divBdr>
    </w:div>
    <w:div w:id="1693725543">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3825331">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710230">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330126">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426835">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8511">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096002">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325773">
      <w:bodyDiv w:val="1"/>
      <w:marLeft w:val="0"/>
      <w:marRight w:val="0"/>
      <w:marTop w:val="0"/>
      <w:marBottom w:val="0"/>
      <w:divBdr>
        <w:top w:val="none" w:sz="0" w:space="0" w:color="auto"/>
        <w:left w:val="none" w:sz="0" w:space="0" w:color="auto"/>
        <w:bottom w:val="none" w:sz="0" w:space="0" w:color="auto"/>
        <w:right w:val="none" w:sz="0" w:space="0" w:color="auto"/>
      </w:divBdr>
    </w:div>
    <w:div w:id="1724400785">
      <w:bodyDiv w:val="1"/>
      <w:marLeft w:val="0"/>
      <w:marRight w:val="0"/>
      <w:marTop w:val="0"/>
      <w:marBottom w:val="0"/>
      <w:divBdr>
        <w:top w:val="none" w:sz="0" w:space="0" w:color="auto"/>
        <w:left w:val="none" w:sz="0" w:space="0" w:color="auto"/>
        <w:bottom w:val="none" w:sz="0" w:space="0" w:color="auto"/>
        <w:right w:val="none" w:sz="0" w:space="0" w:color="auto"/>
      </w:divBdr>
    </w:div>
    <w:div w:id="1724526636">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772734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574644">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73387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517966">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558798">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6899152">
      <w:bodyDiv w:val="1"/>
      <w:marLeft w:val="0"/>
      <w:marRight w:val="0"/>
      <w:marTop w:val="0"/>
      <w:marBottom w:val="0"/>
      <w:divBdr>
        <w:top w:val="none" w:sz="0" w:space="0" w:color="auto"/>
        <w:left w:val="none" w:sz="0" w:space="0" w:color="auto"/>
        <w:bottom w:val="none" w:sz="0" w:space="0" w:color="auto"/>
        <w:right w:val="none" w:sz="0" w:space="0" w:color="auto"/>
      </w:divBdr>
    </w:div>
    <w:div w:id="1756973202">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156652">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283266">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084242">
      <w:bodyDiv w:val="1"/>
      <w:marLeft w:val="0"/>
      <w:marRight w:val="0"/>
      <w:marTop w:val="0"/>
      <w:marBottom w:val="0"/>
      <w:divBdr>
        <w:top w:val="none" w:sz="0" w:space="0" w:color="auto"/>
        <w:left w:val="none" w:sz="0" w:space="0" w:color="auto"/>
        <w:bottom w:val="none" w:sz="0" w:space="0" w:color="auto"/>
        <w:right w:val="none" w:sz="0" w:space="0" w:color="auto"/>
      </w:divBdr>
    </w:div>
    <w:div w:id="1774468854">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6828573">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023538">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4962345">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7776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6919950">
      <w:bodyDiv w:val="1"/>
      <w:marLeft w:val="0"/>
      <w:marRight w:val="0"/>
      <w:marTop w:val="0"/>
      <w:marBottom w:val="0"/>
      <w:divBdr>
        <w:top w:val="none" w:sz="0" w:space="0" w:color="auto"/>
        <w:left w:val="none" w:sz="0" w:space="0" w:color="auto"/>
        <w:bottom w:val="none" w:sz="0" w:space="0" w:color="auto"/>
        <w:right w:val="none" w:sz="0" w:space="0" w:color="auto"/>
      </w:divBdr>
    </w:div>
    <w:div w:id="1787044852">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4640822">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258090">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799716593">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5206">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0999248">
      <w:bodyDiv w:val="1"/>
      <w:marLeft w:val="0"/>
      <w:marRight w:val="0"/>
      <w:marTop w:val="0"/>
      <w:marBottom w:val="0"/>
      <w:divBdr>
        <w:top w:val="none" w:sz="0" w:space="0" w:color="auto"/>
        <w:left w:val="none" w:sz="0" w:space="0" w:color="auto"/>
        <w:bottom w:val="none" w:sz="0" w:space="0" w:color="auto"/>
        <w:right w:val="none" w:sz="0" w:space="0" w:color="auto"/>
      </w:divBdr>
    </w:div>
    <w:div w:id="1821000657">
      <w:bodyDiv w:val="1"/>
      <w:marLeft w:val="0"/>
      <w:marRight w:val="0"/>
      <w:marTop w:val="0"/>
      <w:marBottom w:val="0"/>
      <w:divBdr>
        <w:top w:val="none" w:sz="0" w:space="0" w:color="auto"/>
        <w:left w:val="none" w:sz="0" w:space="0" w:color="auto"/>
        <w:bottom w:val="none" w:sz="0" w:space="0" w:color="auto"/>
        <w:right w:val="none" w:sz="0" w:space="0" w:color="auto"/>
      </w:divBdr>
    </w:div>
    <w:div w:id="1821193264">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508974">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311071">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362863">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2913586">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370658">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6414827">
      <w:bodyDiv w:val="1"/>
      <w:marLeft w:val="0"/>
      <w:marRight w:val="0"/>
      <w:marTop w:val="0"/>
      <w:marBottom w:val="0"/>
      <w:divBdr>
        <w:top w:val="none" w:sz="0" w:space="0" w:color="auto"/>
        <w:left w:val="none" w:sz="0" w:space="0" w:color="auto"/>
        <w:bottom w:val="none" w:sz="0" w:space="0" w:color="auto"/>
        <w:right w:val="none" w:sz="0" w:space="0" w:color="auto"/>
      </w:divBdr>
    </w:div>
    <w:div w:id="1836603321">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106370">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385060">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23253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1873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242779">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463776">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559236">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380109">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680777">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116525">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130219">
      <w:bodyDiv w:val="1"/>
      <w:marLeft w:val="0"/>
      <w:marRight w:val="0"/>
      <w:marTop w:val="0"/>
      <w:marBottom w:val="0"/>
      <w:divBdr>
        <w:top w:val="none" w:sz="0" w:space="0" w:color="auto"/>
        <w:left w:val="none" w:sz="0" w:space="0" w:color="auto"/>
        <w:bottom w:val="none" w:sz="0" w:space="0" w:color="auto"/>
        <w:right w:val="none" w:sz="0" w:space="0" w:color="auto"/>
      </w:divBdr>
    </w:div>
    <w:div w:id="1903251096">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372454">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2888393">
      <w:bodyDiv w:val="1"/>
      <w:marLeft w:val="0"/>
      <w:marRight w:val="0"/>
      <w:marTop w:val="0"/>
      <w:marBottom w:val="0"/>
      <w:divBdr>
        <w:top w:val="none" w:sz="0" w:space="0" w:color="auto"/>
        <w:left w:val="none" w:sz="0" w:space="0" w:color="auto"/>
        <w:bottom w:val="none" w:sz="0" w:space="0" w:color="auto"/>
        <w:right w:val="none" w:sz="0" w:space="0" w:color="auto"/>
      </w:divBdr>
    </w:div>
    <w:div w:id="1913076400">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583533">
      <w:bodyDiv w:val="1"/>
      <w:marLeft w:val="0"/>
      <w:marRight w:val="0"/>
      <w:marTop w:val="0"/>
      <w:marBottom w:val="0"/>
      <w:divBdr>
        <w:top w:val="none" w:sz="0" w:space="0" w:color="auto"/>
        <w:left w:val="none" w:sz="0" w:space="0" w:color="auto"/>
        <w:bottom w:val="none" w:sz="0" w:space="0" w:color="auto"/>
        <w:right w:val="none" w:sz="0" w:space="0" w:color="auto"/>
      </w:divBdr>
    </w:div>
    <w:div w:id="191484828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3316">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203708">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0824008">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56732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4948424">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881999">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1502940">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2928961">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563185">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840954">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668852">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42115">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375860">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3993708">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1474207">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5969600">
      <w:bodyDiv w:val="1"/>
      <w:marLeft w:val="0"/>
      <w:marRight w:val="0"/>
      <w:marTop w:val="0"/>
      <w:marBottom w:val="0"/>
      <w:divBdr>
        <w:top w:val="none" w:sz="0" w:space="0" w:color="auto"/>
        <w:left w:val="none" w:sz="0" w:space="0" w:color="auto"/>
        <w:bottom w:val="none" w:sz="0" w:space="0" w:color="auto"/>
        <w:right w:val="none" w:sz="0" w:space="0" w:color="auto"/>
      </w:divBdr>
    </w:div>
    <w:div w:id="198600820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0004">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3948199">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025757">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8991783">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5891418">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3538">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6957153">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0934766">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390808">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285640">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2994521">
      <w:bodyDiv w:val="1"/>
      <w:marLeft w:val="0"/>
      <w:marRight w:val="0"/>
      <w:marTop w:val="0"/>
      <w:marBottom w:val="0"/>
      <w:divBdr>
        <w:top w:val="none" w:sz="0" w:space="0" w:color="auto"/>
        <w:left w:val="none" w:sz="0" w:space="0" w:color="auto"/>
        <w:bottom w:val="none" w:sz="0" w:space="0" w:color="auto"/>
        <w:right w:val="none" w:sz="0" w:space="0" w:color="auto"/>
      </w:divBdr>
    </w:div>
    <w:div w:id="2033410653">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542087">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7851082">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1988">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7635379">
      <w:bodyDiv w:val="1"/>
      <w:marLeft w:val="0"/>
      <w:marRight w:val="0"/>
      <w:marTop w:val="0"/>
      <w:marBottom w:val="0"/>
      <w:divBdr>
        <w:top w:val="none" w:sz="0" w:space="0" w:color="auto"/>
        <w:left w:val="none" w:sz="0" w:space="0" w:color="auto"/>
        <w:bottom w:val="none" w:sz="0" w:space="0" w:color="auto"/>
        <w:right w:val="none" w:sz="0" w:space="0" w:color="auto"/>
      </w:divBdr>
    </w:div>
    <w:div w:id="2048025320">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59160639">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6580">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20420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288020">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53238">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896166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1625">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460801">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083796">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270853">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1272943">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7946037">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07201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729407">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45843">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209737">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190772">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2795825">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585215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13</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14</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12</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
    <b:Year>1991</b:Year>
    <b:BIBTEX_Entry>inproceedings</b:BIBTEX_Entry>
    <b:SourceType>ConferenceProceedings</b:SourceType>
    <b:Title>On the apparent unfairness of a capacity-1 protocol for very fast local area networks</b:Title>
    <b:Tag>dog91a</b:Tag>
    <b:BookTitle>Proceedings of the Third IEE Conference on Telecommunications</b:BookTitle>
    <b:Author>
      <b:Author>
        <b:NameList>
          <b:Person>
            <b:Last>Dobosiewicz</b:Last>
            <b:First>W.</b:First>
          </b:Person>
          <b:Person>
            <b:Last>Gburzynski</b:Last>
            <b:First>P.</b:First>
          </b:Person>
        </b:NameList>
      </b:Author>
    </b:Author>
    <b:Month>3</b:Month>
    <b:ConferenceName>Proceedings of the Third IEE Conference on Telecommunications</b:ConferenceName>
    <b:City>Edinburgh</b:City>
    <b:StateProvince>Scotland</b:StateProvince>
    <b:Guid>{0C2F7539-5E59-4487-9578-E5C1ABFBEB65}</b:Guid>
    <b:RefOrder>15</b:RefOrder>
  </b:Source>
</b:Sources>
</file>

<file path=customXml/itemProps1.xml><?xml version="1.0" encoding="utf-8"?>
<ds:datastoreItem xmlns:ds="http://schemas.openxmlformats.org/officeDocument/2006/customXml" ds:itemID="{533E93A3-315B-4896-B39B-3F4B7FB6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24180</TotalTime>
  <Pages>1</Pages>
  <Words>215458</Words>
  <Characters>1092378</Characters>
  <Application>Microsoft Office Word</Application>
  <DocSecurity>0</DocSecurity>
  <Lines>19861</Lines>
  <Paragraphs>11782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1296054</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432</cp:revision>
  <cp:lastPrinted>2019-01-11T23:15:00Z</cp:lastPrinted>
  <dcterms:created xsi:type="dcterms:W3CDTF">2018-05-16T07:09:00Z</dcterms:created>
  <dcterms:modified xsi:type="dcterms:W3CDTF">2020-03-05T12:06:00Z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